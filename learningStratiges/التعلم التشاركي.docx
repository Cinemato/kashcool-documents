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124E" w14:textId="58A32777" w:rsidR="00831721" w:rsidRPr="001B65FA" w:rsidRDefault="001B65FA" w:rsidP="00467082">
      <w:pPr>
        <w:bidi/>
        <w:spacing w:before="0" w:after="0" w:line="20" w:lineRule="atLeast"/>
        <w:ind w:left="0"/>
        <w:rPr>
          <w:rFonts w:ascii="Helvetica Neue W23 for SKY Reg" w:hAnsi="Helvetica Neue W23 for SKY Reg" w:cs="Helvetica Neue W23 for SKY Reg"/>
          <w:color w:val="000000" w:themeColor="text1"/>
        </w:rPr>
      </w:pPr>
      <w:r w:rsidRPr="001B65FA">
        <w:rPr>
          <w:rFonts w:ascii="Helvetica Neue W23 for SKY Reg" w:hAnsi="Helvetica Neue W23 for SKY Reg" w:cs="Helvetica Neue W23 for SKY Reg"/>
          <w:noProof/>
          <w:color w:val="000000" w:themeColor="text1"/>
          <w14:ligatures w14:val="standardContextual"/>
        </w:rPr>
        <mc:AlternateContent>
          <mc:Choice Requires="wps">
            <w:drawing>
              <wp:anchor distT="0" distB="0" distL="114300" distR="114300" simplePos="0" relativeHeight="251663360" behindDoc="0" locked="0" layoutInCell="1" allowOverlap="1" wp14:anchorId="2B28B413" wp14:editId="4B5A4340">
                <wp:simplePos x="0" y="0"/>
                <wp:positionH relativeFrom="margin">
                  <wp:posOffset>685800</wp:posOffset>
                </wp:positionH>
                <wp:positionV relativeFrom="paragraph">
                  <wp:posOffset>0</wp:posOffset>
                </wp:positionV>
                <wp:extent cx="5252085" cy="567690"/>
                <wp:effectExtent l="0" t="0" r="5715" b="3810"/>
                <wp:wrapTopAndBottom/>
                <wp:docPr id="1" name="مربع نص 1"/>
                <wp:cNvGraphicFramePr/>
                <a:graphic xmlns:a="http://schemas.openxmlformats.org/drawingml/2006/main">
                  <a:graphicData uri="http://schemas.microsoft.com/office/word/2010/wordprocessingShape">
                    <wps:wsp>
                      <wps:cNvSpPr txBox="1"/>
                      <wps:spPr>
                        <a:xfrm>
                          <a:off x="0" y="0"/>
                          <a:ext cx="5252085" cy="567690"/>
                        </a:xfrm>
                        <a:prstGeom prst="roundRect">
                          <a:avLst/>
                        </a:prstGeom>
                        <a:solidFill>
                          <a:srgbClr val="40AF6F"/>
                        </a:solidFill>
                        <a:ln w="6350">
                          <a:noFill/>
                        </a:ln>
                      </wps:spPr>
                      <wps:txbx>
                        <w:txbxContent>
                          <w:p w14:paraId="16DE0F7B" w14:textId="0C705D90" w:rsidR="005F371E" w:rsidRPr="00467082" w:rsidRDefault="005F371E" w:rsidP="00467082">
                            <w:pPr>
                              <w:spacing w:before="0" w:after="0"/>
                              <w:ind w:left="0" w:right="-6"/>
                              <w:jc w:val="center"/>
                              <w:rPr>
                                <w:rFonts w:ascii="Helvetica Neue W23 for SKY Bd" w:hAnsi="Helvetica Neue W23 for SKY Bd" w:cs="Helvetica Neue W23 for SKY Bd"/>
                                <w:color w:val="FFFFFF" w:themeColor="background1"/>
                                <w:sz w:val="32"/>
                                <w:szCs w:val="32"/>
                                <w:rtl/>
                              </w:rPr>
                            </w:pPr>
                            <w:r w:rsidRPr="00467082">
                              <w:rPr>
                                <w:rFonts w:ascii="Helvetica Neue W23 for SKY Bd" w:hAnsi="Helvetica Neue W23 for SKY Bd" w:cs="Helvetica Neue W23 for SKY Bd"/>
                                <w:color w:val="FFFFFF" w:themeColor="background1"/>
                                <w:sz w:val="32"/>
                                <w:szCs w:val="32"/>
                                <w:rtl/>
                              </w:rPr>
                              <w:t>استمارة تنفيذ استراتيجية تعليمية – التعلم الت</w:t>
                            </w:r>
                            <w:r w:rsidR="0013431F" w:rsidRPr="00467082">
                              <w:rPr>
                                <w:rFonts w:ascii="Helvetica Neue W23 for SKY Bd" w:hAnsi="Helvetica Neue W23 for SKY Bd" w:cs="Helvetica Neue W23 for SKY Bd"/>
                                <w:color w:val="FFFFFF" w:themeColor="background1"/>
                                <w:sz w:val="32"/>
                                <w:szCs w:val="32"/>
                                <w:rtl/>
                              </w:rPr>
                              <w:t>شاركي</w:t>
                            </w:r>
                          </w:p>
                        </w:txbxContent>
                      </wps:txbx>
                      <wps:bodyPr rot="0" spcFirstLastPara="0" vertOverflow="overflow" horzOverflow="overflow" vert="horz" wrap="square" lIns="0" tIns="0" rIns="0" bIns="0" numCol="1" spcCol="0" rtlCol="1"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28B413" id="مربع نص 1" o:spid="_x0000_s1026" style="position:absolute;left:0;text-align:left;margin-left:54pt;margin-top:0;width:413.55pt;height:44.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" fillcolor="#40af6f" stroked="f" strokeweight=".5pt">
                <v:textbox inset="0,0,0,0">
                  <w:txbxContent>
                    <w:p w14:paraId="16DE0F7B" w14:textId="0C705D90" w:rsidR="005F371E" w:rsidRPr="00467082" w:rsidRDefault="005F371E" w:rsidP="00467082">
                      <w:pPr>
                        <w:spacing w:before="0" w:after="0"/>
                        <w:ind w:left="0" w:right="-6"/>
                        <w:jc w:val="center"/>
                        <w:rPr>
                          <w:rFonts w:ascii="Helvetica Neue W23 for SKY Bd" w:hAnsi="Helvetica Neue W23 for SKY Bd" w:cs="Helvetica Neue W23 for SKY Bd"/>
                          <w:color w:val="FFFFFF" w:themeColor="background1"/>
                          <w:sz w:val="32"/>
                          <w:szCs w:val="32"/>
                          <w:rtl/>
                        </w:rPr>
                      </w:pPr>
                      <w:r w:rsidRPr="00467082">
                        <w:rPr>
                          <w:rFonts w:ascii="Helvetica Neue W23 for SKY Bd" w:hAnsi="Helvetica Neue W23 for SKY Bd" w:cs="Helvetica Neue W23 for SKY Bd"/>
                          <w:color w:val="FFFFFF" w:themeColor="background1"/>
                          <w:sz w:val="32"/>
                          <w:szCs w:val="32"/>
                          <w:rtl/>
                        </w:rPr>
                        <w:t>استمارة تنفيذ استراتيجية تعليمية – التعلم الت</w:t>
                      </w:r>
                      <w:r w:rsidR="0013431F" w:rsidRPr="00467082">
                        <w:rPr>
                          <w:rFonts w:ascii="Helvetica Neue W23 for SKY Bd" w:hAnsi="Helvetica Neue W23 for SKY Bd" w:cs="Helvetica Neue W23 for SKY Bd"/>
                          <w:color w:val="FFFFFF" w:themeColor="background1"/>
                          <w:sz w:val="32"/>
                          <w:szCs w:val="32"/>
                          <w:rtl/>
                        </w:rPr>
                        <w:t>شاركي</w:t>
                      </w:r>
                    </w:p>
                  </w:txbxContent>
                </v:textbox>
                <w10:wrap type="topAndBottom" anchorx="margin"/>
              </v:roundrect>
            </w:pict>
          </mc:Fallback>
        </mc:AlternateContent>
      </w:r>
    </w:p>
    <w:tbl>
      <w:tblPr>
        <w:bidiVisual/>
        <w:tblW w:w="5000" w:type="pct"/>
        <w:jc w:val="center"/>
        <w:tblLayout w:type="fixed"/>
        <w:tblCellMar>
          <w:left w:w="0" w:type="dxa"/>
          <w:right w:w="0" w:type="dxa"/>
        </w:tblCellMar>
        <w:tblLook w:val="0600" w:firstRow="0" w:lastRow="0" w:firstColumn="0" w:lastColumn="0" w:noHBand="1" w:noVBand="1"/>
        <w:tblDescription w:val="جدول تخطيط رأس الصفحة"/>
      </w:tblPr>
      <w:tblGrid>
        <w:gridCol w:w="10466"/>
      </w:tblGrid>
      <w:tr w:rsidR="00615018" w:rsidRPr="001B65FA" w14:paraId="284D83C7" w14:textId="77777777" w:rsidTr="005F371E">
        <w:trPr>
          <w:trHeight w:val="2262"/>
          <w:jc w:val="center"/>
        </w:trPr>
        <w:tc>
          <w:tcPr>
            <w:tcW w:w="10466" w:type="dxa"/>
            <w:vAlign w:val="bottom"/>
          </w:tcPr>
          <w:tbl>
            <w:tblPr>
              <w:tblStyle w:val="GridTable4-Accent2"/>
              <w:bidiVisual/>
              <w:tblW w:w="4990" w:type="pct"/>
              <w:tblInd w:w="5" w:type="dxa"/>
              <w:tblLook w:val="04A0" w:firstRow="1" w:lastRow="0" w:firstColumn="1" w:lastColumn="0" w:noHBand="0" w:noVBand="1"/>
            </w:tblPr>
            <w:tblGrid>
              <w:gridCol w:w="2351"/>
              <w:gridCol w:w="294"/>
              <w:gridCol w:w="993"/>
              <w:gridCol w:w="98"/>
              <w:gridCol w:w="2287"/>
              <w:gridCol w:w="2129"/>
              <w:gridCol w:w="2283"/>
            </w:tblGrid>
            <w:tr w:rsidR="001B65FA" w:rsidRPr="00AB0A77" w14:paraId="2D381433" w14:textId="77777777" w:rsidTr="0090094C">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90" w:type="pct"/>
                  <w:gridSpan w:val="4"/>
                  <w:vAlign w:val="center"/>
                  <w:hideMark/>
                </w:tcPr>
                <w:p w14:paraId="22871BBE" w14:textId="34BE92A3" w:rsidR="005F371E" w:rsidRPr="0090094C" w:rsidRDefault="00A65F71" w:rsidP="0090094C">
                  <w:pPr>
                    <w:spacing w:before="0" w:after="0" w:line="20" w:lineRule="atLeast"/>
                    <w:ind w:left="0" w:right="0"/>
                    <w:jc w:val="center"/>
                    <w:rPr>
                      <w:rFonts w:ascii="Helvetica Neue W23 for SKY Reg" w:hAnsi="Helvetica Neue W23 for SKY Reg" w:cs="Helvetica Neue W23 for SKY Reg"/>
                      <w:color w:val="FFFFFF" w:themeColor="background1"/>
                    </w:rPr>
                  </w:pPr>
                  <w:r w:rsidRPr="0090094C">
                    <w:rPr>
                      <w:color w:val="FFFFFF" w:themeColor="background1"/>
                    </w:rPr>
                    <w:br w:type="page"/>
                  </w:r>
                  <w:r w:rsidR="005F371E" w:rsidRPr="0090094C">
                    <w:rPr>
                      <w:rFonts w:ascii="Helvetica Neue W23 for SKY Reg" w:hAnsi="Helvetica Neue W23 for SKY Reg" w:cs="Helvetica Neue W23 for SKY Reg"/>
                      <w:color w:val="FFFFFF" w:themeColor="background1"/>
                      <w:rtl/>
                    </w:rPr>
                    <w:t>اسم الاستراتيجية التعليمية</w:t>
                  </w:r>
                </w:p>
              </w:tc>
              <w:tc>
                <w:tcPr>
                  <w:tcW w:w="1096" w:type="pct"/>
                  <w:vAlign w:val="center"/>
                  <w:hideMark/>
                </w:tcPr>
                <w:p w14:paraId="34401EA4" w14:textId="77777777" w:rsidR="005F371E" w:rsidRPr="0090094C" w:rsidRDefault="005F371E" w:rsidP="0090094C">
                  <w:pPr>
                    <w:spacing w:before="0" w:after="0" w:line="20" w:lineRule="atLeast"/>
                    <w:ind w:left="12" w:right="0"/>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Pr>
                  </w:pPr>
                  <w:r w:rsidRPr="0090094C">
                    <w:rPr>
                      <w:rFonts w:ascii="Helvetica Neue W23 for SKY Reg" w:hAnsi="Helvetica Neue W23 for SKY Reg" w:cs="Helvetica Neue W23 for SKY Reg"/>
                      <w:color w:val="FFFFFF" w:themeColor="background1"/>
                      <w:rtl/>
                    </w:rPr>
                    <w:t>المعلم</w:t>
                  </w:r>
                </w:p>
              </w:tc>
              <w:tc>
                <w:tcPr>
                  <w:tcW w:w="1020" w:type="pct"/>
                  <w:vAlign w:val="center"/>
                  <w:hideMark/>
                </w:tcPr>
                <w:p w14:paraId="1AE45285" w14:textId="77777777" w:rsidR="005F371E" w:rsidRPr="0090094C" w:rsidRDefault="005F371E" w:rsidP="0090094C">
                  <w:pPr>
                    <w:spacing w:before="0" w:after="0" w:line="20" w:lineRule="atLeast"/>
                    <w:ind w:left="10" w:right="0"/>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Pr>
                  </w:pPr>
                  <w:r w:rsidRPr="0090094C">
                    <w:rPr>
                      <w:rFonts w:ascii="Helvetica Neue W23 for SKY Reg" w:hAnsi="Helvetica Neue W23 for SKY Reg" w:cs="Helvetica Neue W23 for SKY Reg"/>
                      <w:color w:val="FFFFFF" w:themeColor="background1"/>
                      <w:rtl/>
                    </w:rPr>
                    <w:t>تاريخ التنفيذ</w:t>
                  </w:r>
                </w:p>
              </w:tc>
              <w:tc>
                <w:tcPr>
                  <w:tcW w:w="1094" w:type="pct"/>
                  <w:vAlign w:val="center"/>
                </w:tcPr>
                <w:p w14:paraId="443E8318" w14:textId="77777777" w:rsidR="005F371E" w:rsidRPr="0090094C" w:rsidRDefault="005F371E" w:rsidP="0090094C">
                  <w:pPr>
                    <w:spacing w:before="0" w:after="0" w:line="20" w:lineRule="atLeast"/>
                    <w:ind w:left="0" w:right="57"/>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tl/>
                    </w:rPr>
                  </w:pPr>
                  <w:r w:rsidRPr="0090094C">
                    <w:rPr>
                      <w:rFonts w:ascii="Helvetica Neue W23 for SKY Reg" w:hAnsi="Helvetica Neue W23 for SKY Reg" w:cs="Helvetica Neue W23 for SKY Reg"/>
                      <w:color w:val="FFFFFF" w:themeColor="background1"/>
                      <w:rtl/>
                    </w:rPr>
                    <w:t>العام الدراسي</w:t>
                  </w:r>
                </w:p>
              </w:tc>
            </w:tr>
            <w:tr w:rsidR="001B65FA" w:rsidRPr="00AB0A77" w14:paraId="582CEF1B" w14:textId="77777777" w:rsidTr="0090094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90" w:type="pct"/>
                  <w:gridSpan w:val="4"/>
                  <w:vAlign w:val="center"/>
                </w:tcPr>
                <w:p w14:paraId="5B6BB241" w14:textId="06C6F35B" w:rsidR="00A140F2" w:rsidRPr="00AB0A77" w:rsidRDefault="00A140F2" w:rsidP="0090094C">
                  <w:pPr>
                    <w:spacing w:before="0" w:after="0" w:line="20" w:lineRule="atLeast"/>
                    <w:ind w:left="0" w:right="0"/>
                    <w:jc w:val="center"/>
                    <w:rPr>
                      <w:rFonts w:ascii="Helvetica Neue W23 for SKY Reg" w:hAnsi="Helvetica Neue W23 for SKY Reg" w:cs="Helvetica Neue W23 for SKY Reg"/>
                      <w:b w:val="0"/>
                      <w:bCs w:val="0"/>
                      <w:color w:val="000000" w:themeColor="text1"/>
                    </w:rPr>
                  </w:pPr>
                  <w:r w:rsidRPr="00AB0A77">
                    <w:rPr>
                      <w:rFonts w:ascii="Helvetica Neue W23 for SKY Reg" w:hAnsi="Helvetica Neue W23 for SKY Reg" w:cs="Helvetica Neue W23 for SKY Reg"/>
                      <w:b w:val="0"/>
                      <w:bCs w:val="0"/>
                      <w:color w:val="000000" w:themeColor="text1"/>
                      <w:rtl/>
                    </w:rPr>
                    <w:t>التعلم التشاركي</w:t>
                  </w:r>
                </w:p>
              </w:tc>
              <w:tc>
                <w:tcPr>
                  <w:tcW w:w="1096" w:type="pct"/>
                  <w:vAlign w:val="center"/>
                </w:tcPr>
                <w:p w14:paraId="4DA25DA0" w14:textId="582F5A7E" w:rsidR="00A140F2" w:rsidRPr="00AB0A77" w:rsidRDefault="00A140F2" w:rsidP="0090094C">
                  <w:pPr>
                    <w:spacing w:before="0" w:after="0" w:line="20" w:lineRule="atLeast"/>
                    <w:ind w:left="12"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teacherName</w:t>
                  </w:r>
                  <w:proofErr w:type="spellEnd"/>
                  <w:r w:rsidRPr="00AB0A77">
                    <w:rPr>
                      <w:rFonts w:ascii="Helvetica Neue W23 for SKY Reg" w:hAnsi="Helvetica Neue W23 for SKY Reg" w:cs="Helvetica Neue W23 for SKY Reg"/>
                      <w:color w:val="000000" w:themeColor="text1"/>
                    </w:rPr>
                    <w:t>}</w:t>
                  </w:r>
                </w:p>
              </w:tc>
              <w:tc>
                <w:tcPr>
                  <w:tcW w:w="1020" w:type="pct"/>
                  <w:vAlign w:val="center"/>
                </w:tcPr>
                <w:p w14:paraId="68EEA02F" w14:textId="2BAF793A" w:rsidR="00A140F2" w:rsidRPr="00AB0A77" w:rsidRDefault="00A140F2" w:rsidP="0090094C">
                  <w:pPr>
                    <w:spacing w:before="0" w:after="0" w:line="20" w:lineRule="atLeast"/>
                    <w:ind w:left="10"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executionDate</w:t>
                  </w:r>
                  <w:proofErr w:type="spellEnd"/>
                  <w:r w:rsidRPr="00AB0A77">
                    <w:rPr>
                      <w:rFonts w:ascii="Helvetica Neue W23 for SKY Reg" w:hAnsi="Helvetica Neue W23 for SKY Reg" w:cs="Helvetica Neue W23 for SKY Reg"/>
                      <w:color w:val="000000" w:themeColor="text1"/>
                    </w:rPr>
                    <w:t>}</w:t>
                  </w:r>
                </w:p>
              </w:tc>
              <w:tc>
                <w:tcPr>
                  <w:tcW w:w="1094" w:type="pct"/>
                  <w:vAlign w:val="center"/>
                </w:tcPr>
                <w:p w14:paraId="25841BD8" w14:textId="05CA7DAA" w:rsidR="00A140F2" w:rsidRPr="00AB0A77" w:rsidRDefault="00A140F2" w:rsidP="0090094C">
                  <w:pPr>
                    <w:spacing w:before="0" w:after="0" w:line="20" w:lineRule="atLeast"/>
                    <w:ind w:left="0" w:right="57"/>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schoolYear</w:t>
                  </w:r>
                  <w:proofErr w:type="spellEnd"/>
                  <w:r w:rsidRPr="00AB0A77">
                    <w:rPr>
                      <w:rFonts w:ascii="Helvetica Neue W23 for SKY Reg" w:hAnsi="Helvetica Neue W23 for SKY Reg" w:cs="Helvetica Neue W23 for SKY Reg"/>
                      <w:color w:val="000000" w:themeColor="text1"/>
                    </w:rPr>
                    <w:t>}</w:t>
                  </w:r>
                </w:p>
              </w:tc>
            </w:tr>
            <w:tr w:rsidR="001B65FA" w:rsidRPr="00AB0A77" w14:paraId="3E15525D" w14:textId="77777777" w:rsidTr="0090094C">
              <w:trPr>
                <w:trHeight w:val="567"/>
              </w:trPr>
              <w:tc>
                <w:tcPr>
                  <w:cnfStyle w:val="001000000000" w:firstRow="0" w:lastRow="0" w:firstColumn="1" w:lastColumn="0" w:oddVBand="0" w:evenVBand="0" w:oddHBand="0" w:evenHBand="0" w:firstRowFirstColumn="0" w:firstRowLastColumn="0" w:lastRowFirstColumn="0" w:lastRowLastColumn="0"/>
                  <w:tcW w:w="1790" w:type="pct"/>
                  <w:gridSpan w:val="4"/>
                  <w:vAlign w:val="center"/>
                </w:tcPr>
                <w:p w14:paraId="4EDDBD25" w14:textId="2B697593" w:rsidR="00E84670" w:rsidRPr="00AB0A77" w:rsidRDefault="00E84670" w:rsidP="0090094C">
                  <w:pPr>
                    <w:spacing w:before="0" w:after="0" w:line="20" w:lineRule="atLeast"/>
                    <w:ind w:left="0" w:right="0"/>
                    <w:jc w:val="center"/>
                    <w:rPr>
                      <w:rFonts w:ascii="Helvetica Neue W23 for SKY Reg" w:hAnsi="Helvetica Neue W23 for SKY Reg" w:cs="Helvetica Neue W23 for SKY Reg"/>
                      <w:b w:val="0"/>
                      <w:bCs w:val="0"/>
                      <w:color w:val="000000" w:themeColor="text1"/>
                    </w:rPr>
                  </w:pPr>
                  <w:r w:rsidRPr="00AB0A77">
                    <w:rPr>
                      <w:rFonts w:ascii="Helvetica Neue W23 for SKY Reg" w:hAnsi="Helvetica Neue W23 for SKY Reg" w:cs="Helvetica Neue W23 for SKY Reg"/>
                      <w:b w:val="0"/>
                      <w:bCs w:val="0"/>
                      <w:color w:val="000000" w:themeColor="text1"/>
                      <w:rtl/>
                    </w:rPr>
                    <w:t>المادة الدراسية</w:t>
                  </w:r>
                </w:p>
              </w:tc>
              <w:tc>
                <w:tcPr>
                  <w:tcW w:w="1096" w:type="pct"/>
                  <w:vAlign w:val="center"/>
                </w:tcPr>
                <w:p w14:paraId="2BAE0238" w14:textId="5DE03284" w:rsidR="00E84670" w:rsidRPr="00AB0A77" w:rsidRDefault="00E84670" w:rsidP="0090094C">
                  <w:pPr>
                    <w:spacing w:before="0" w:after="0" w:line="20" w:lineRule="atLeast"/>
                    <w:ind w:left="12"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AB0A77">
                    <w:rPr>
                      <w:rFonts w:ascii="Helvetica Neue W23 for SKY Reg" w:hAnsi="Helvetica Neue W23 for SKY Reg" w:cs="Helvetica Neue W23 for SKY Reg"/>
                      <w:color w:val="000000" w:themeColor="text1"/>
                      <w:rtl/>
                    </w:rPr>
                    <w:t>موضوع الدرس</w:t>
                  </w:r>
                </w:p>
              </w:tc>
              <w:tc>
                <w:tcPr>
                  <w:tcW w:w="1020" w:type="pct"/>
                  <w:vAlign w:val="center"/>
                </w:tcPr>
                <w:p w14:paraId="4D97E6A6" w14:textId="58D0FA67" w:rsidR="00E84670" w:rsidRPr="00AB0A77" w:rsidRDefault="00E84670" w:rsidP="0090094C">
                  <w:pPr>
                    <w:spacing w:before="0" w:after="0" w:line="20" w:lineRule="atLeast"/>
                    <w:ind w:left="1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AB0A77">
                    <w:rPr>
                      <w:rFonts w:ascii="Helvetica Neue W23 for SKY Reg" w:hAnsi="Helvetica Neue W23 for SKY Reg" w:cs="Helvetica Neue W23 for SKY Reg"/>
                      <w:color w:val="000000" w:themeColor="text1"/>
                      <w:rtl/>
                    </w:rPr>
                    <w:t>الصف</w:t>
                  </w:r>
                </w:p>
              </w:tc>
              <w:tc>
                <w:tcPr>
                  <w:tcW w:w="1094" w:type="pct"/>
                  <w:vAlign w:val="center"/>
                </w:tcPr>
                <w:p w14:paraId="57785302" w14:textId="361813C4" w:rsidR="00E84670" w:rsidRPr="00AB0A77" w:rsidRDefault="00E84670" w:rsidP="0090094C">
                  <w:pPr>
                    <w:spacing w:before="0" w:after="0" w:line="20" w:lineRule="atLeast"/>
                    <w:ind w:left="0" w:right="57"/>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tl/>
                    </w:rPr>
                    <w:t>الفصل</w:t>
                  </w:r>
                </w:p>
              </w:tc>
            </w:tr>
            <w:tr w:rsidR="001B65FA" w:rsidRPr="00AB0A77" w14:paraId="1F29FA42" w14:textId="77777777" w:rsidTr="0090094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90" w:type="pct"/>
                  <w:gridSpan w:val="4"/>
                  <w:vAlign w:val="center"/>
                </w:tcPr>
                <w:p w14:paraId="53057D12" w14:textId="54BB085D" w:rsidR="00E84670" w:rsidRPr="00AB0A77" w:rsidRDefault="00E84670" w:rsidP="0090094C">
                  <w:pPr>
                    <w:spacing w:before="0" w:after="0" w:line="20" w:lineRule="atLeast"/>
                    <w:ind w:left="0" w:right="0"/>
                    <w:jc w:val="center"/>
                    <w:rPr>
                      <w:rFonts w:ascii="Helvetica Neue W23 for SKY Reg" w:hAnsi="Helvetica Neue W23 for SKY Reg" w:cs="Helvetica Neue W23 for SKY Reg"/>
                      <w:b w:val="0"/>
                      <w:bCs w:val="0"/>
                      <w:color w:val="000000" w:themeColor="text1"/>
                    </w:rPr>
                  </w:pPr>
                  <w:r w:rsidRPr="00AB0A77">
                    <w:rPr>
                      <w:rFonts w:ascii="Helvetica Neue W23 for SKY Reg" w:hAnsi="Helvetica Neue W23 for SKY Reg" w:cs="Helvetica Neue W23 for SKY Reg"/>
                      <w:b w:val="0"/>
                      <w:bCs w:val="0"/>
                      <w:color w:val="000000" w:themeColor="text1"/>
                    </w:rPr>
                    <w:t>{subject}</w:t>
                  </w:r>
                </w:p>
              </w:tc>
              <w:tc>
                <w:tcPr>
                  <w:tcW w:w="1096" w:type="pct"/>
                  <w:vAlign w:val="center"/>
                </w:tcPr>
                <w:p w14:paraId="149BF9BA" w14:textId="263CC089" w:rsidR="00E84670" w:rsidRPr="00AB0A77" w:rsidRDefault="00E84670" w:rsidP="0090094C">
                  <w:pPr>
                    <w:spacing w:before="0" w:after="0" w:line="20" w:lineRule="atLeast"/>
                    <w:ind w:left="12"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AB0A77">
                    <w:rPr>
                      <w:rFonts w:ascii="Helvetica Neue W23 for SKY Reg" w:hAnsi="Helvetica Neue W23 for SKY Reg" w:cs="Helvetica Neue W23 for SKY Reg"/>
                      <w:color w:val="000000" w:themeColor="text1"/>
                    </w:rPr>
                    <w:t>{lesson}</w:t>
                  </w:r>
                </w:p>
              </w:tc>
              <w:tc>
                <w:tcPr>
                  <w:tcW w:w="1020" w:type="pct"/>
                  <w:vAlign w:val="center"/>
                </w:tcPr>
                <w:p w14:paraId="3EC81469" w14:textId="03B31F11" w:rsidR="00E84670" w:rsidRPr="00AB0A77" w:rsidRDefault="00E84670" w:rsidP="0090094C">
                  <w:pPr>
                    <w:spacing w:before="0" w:after="0" w:line="20" w:lineRule="atLeast"/>
                    <w:ind w:left="10"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AB0A77">
                    <w:rPr>
                      <w:rFonts w:ascii="Helvetica Neue W23 for SKY Reg" w:hAnsi="Helvetica Neue W23 for SKY Reg" w:cs="Helvetica Neue W23 for SKY Reg"/>
                      <w:color w:val="000000" w:themeColor="text1"/>
                    </w:rPr>
                    <w:t>{grade}</w:t>
                  </w:r>
                </w:p>
              </w:tc>
              <w:tc>
                <w:tcPr>
                  <w:tcW w:w="1094" w:type="pct"/>
                  <w:vAlign w:val="center"/>
                </w:tcPr>
                <w:p w14:paraId="1CC3D0B2" w14:textId="09BB73BF" w:rsidR="00E84670" w:rsidRPr="00AB0A77" w:rsidRDefault="00E84670" w:rsidP="0090094C">
                  <w:pPr>
                    <w:spacing w:before="0" w:after="0" w:line="20" w:lineRule="atLeast"/>
                    <w:ind w:left="0" w:right="57"/>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{class}</w:t>
                  </w:r>
                </w:p>
              </w:tc>
            </w:tr>
            <w:tr w:rsidR="001B65FA" w:rsidRPr="00AB0A77" w14:paraId="108557AE" w14:textId="77777777" w:rsidTr="0090094C">
              <w:trPr>
                <w:trHeight w:val="567"/>
              </w:trPr>
              <w:tc>
                <w:tcPr>
                  <w:cnfStyle w:val="001000000000" w:firstRow="0" w:lastRow="0" w:firstColumn="1" w:lastColumn="0" w:oddVBand="0" w:evenVBand="0" w:oddHBand="0" w:evenHBand="0" w:firstRowFirstColumn="0" w:firstRowLastColumn="0" w:lastRowFirstColumn="0" w:lastRowLastColumn="0"/>
                  <w:tcW w:w="1790" w:type="pct"/>
                  <w:gridSpan w:val="4"/>
                  <w:vAlign w:val="center"/>
                </w:tcPr>
                <w:p w14:paraId="2872754B" w14:textId="6E601CC0" w:rsidR="00E84670" w:rsidRPr="00AB0A77" w:rsidRDefault="00E84670" w:rsidP="0090094C">
                  <w:pPr>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tl/>
                    </w:rPr>
                    <w:t>الوسائل والأدوات التعليمية</w:t>
                  </w:r>
                </w:p>
              </w:tc>
              <w:tc>
                <w:tcPr>
                  <w:tcW w:w="3210" w:type="pct"/>
                  <w:gridSpan w:val="3"/>
                  <w:vAlign w:val="center"/>
                </w:tcPr>
                <w:p w14:paraId="4A0A8461" w14:textId="77777777" w:rsidR="00E84670" w:rsidRPr="00AB0A77" w:rsidRDefault="00E84670" w:rsidP="0090094C">
                  <w:pPr>
                    <w:spacing w:before="0" w:after="0" w:line="20" w:lineRule="atLeast"/>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p>
              </w:tc>
            </w:tr>
            <w:tr w:rsidR="001B65FA" w:rsidRPr="00AB0A77" w14:paraId="0DEEFEB5" w14:textId="77777777" w:rsidTr="0090094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66816AE7" w14:textId="370584C4" w:rsidR="00E84670" w:rsidRPr="00AB0A77" w:rsidRDefault="00E84670" w:rsidP="0090094C">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Pr>
                    <w:t>{#</w:t>
                  </w:r>
                  <w:proofErr w:type="gramStart"/>
                  <w:r w:rsidR="00976156" w:rsidRPr="00AB0A77">
                    <w:rPr>
                      <w:rFonts w:ascii="Helvetica Neue W23 for SKY Reg" w:hAnsi="Helvetica Neue W23 for SKY Reg" w:cs="Helvetica Neue W23 for SKY Reg"/>
                      <w:b w:val="0"/>
                      <w:bCs w:val="0"/>
                      <w:color w:val="000000" w:themeColor="text1"/>
                    </w:rPr>
                    <w:t>tools}{</w:t>
                  </w:r>
                  <w:proofErr w:type="gramEnd"/>
                  <w:r w:rsidRPr="00AB0A77">
                    <w:rPr>
                      <w:rFonts w:ascii="Helvetica Neue W23 for SKY Reg" w:hAnsi="Helvetica Neue W23 for SKY Reg" w:cs="Helvetica Neue W23 for SKY Reg"/>
                      <w:b w:val="0"/>
                      <w:bCs w:val="0"/>
                      <w:color w:val="000000" w:themeColor="text1"/>
                    </w:rPr>
                    <w:t>book}</w:t>
                  </w:r>
                  <w:r w:rsidRPr="00AB0A77">
                    <w:rPr>
                      <w:rFonts w:ascii="Helvetica Neue W23 for SKY Reg" w:hAnsi="Helvetica Neue W23 for SKY Reg" w:cs="Helvetica Neue W23 for SKY Reg"/>
                      <w:b w:val="0"/>
                      <w:bCs w:val="0"/>
                      <w:color w:val="000000" w:themeColor="text1"/>
                      <w:rtl/>
                    </w:rPr>
                    <w:t xml:space="preserve"> الكتاب   </w:t>
                  </w:r>
                  <w:r w:rsidRPr="00AB0A77">
                    <w:rPr>
                      <w:rFonts w:ascii="Helvetica Neue W23 for SKY Reg" w:hAnsi="Helvetica Neue W23 for SKY Reg" w:cs="Helvetica Neue W23 for SKY Reg"/>
                      <w:b w:val="0"/>
                      <w:bCs w:val="0"/>
                      <w:color w:val="000000" w:themeColor="text1"/>
                    </w:rPr>
                    <w:t>{worksheets}</w:t>
                  </w:r>
                  <w:r w:rsidRPr="00AB0A77">
                    <w:rPr>
                      <w:rFonts w:ascii="Helvetica Neue W23 for SKY Reg" w:hAnsi="Helvetica Neue W23 for SKY Reg" w:cs="Helvetica Neue W23 for SKY Reg"/>
                      <w:b w:val="0"/>
                      <w:bCs w:val="0"/>
                      <w:color w:val="000000" w:themeColor="text1"/>
                      <w:rtl/>
                    </w:rPr>
                    <w:t xml:space="preserve"> أوراق عمل    </w:t>
                  </w:r>
                  <w:r w:rsidRPr="00AB0A77">
                    <w:rPr>
                      <w:rFonts w:ascii="Helvetica Neue W23 for SKY Reg" w:hAnsi="Helvetica Neue W23 for SKY Reg" w:cs="Helvetica Neue W23 for SKY Reg"/>
                      <w:b w:val="0"/>
                      <w:bCs w:val="0"/>
                      <w:color w:val="000000" w:themeColor="text1"/>
                    </w:rPr>
                    <w:t>{smartboard}</w:t>
                  </w:r>
                  <w:r w:rsidRPr="00AB0A77">
                    <w:rPr>
                      <w:rFonts w:ascii="Helvetica Neue W23 for SKY Reg" w:hAnsi="Helvetica Neue W23 for SKY Reg" w:cs="Helvetica Neue W23 for SKY Reg"/>
                      <w:b w:val="0"/>
                      <w:bCs w:val="0"/>
                      <w:color w:val="000000" w:themeColor="text1"/>
                      <w:rtl/>
                    </w:rPr>
                    <w:t xml:space="preserve"> السبورة الذكية</w:t>
                  </w:r>
                  <w:r w:rsidR="00181BCB" w:rsidRPr="00AB0A77">
                    <w:rPr>
                      <w:rFonts w:ascii="Helvetica Neue W23 for SKY Reg" w:hAnsi="Helvetica Neue W23 for SKY Reg" w:cs="Helvetica Neue W23 for SKY Reg"/>
                      <w:b w:val="0"/>
                      <w:bCs w:val="0"/>
                      <w:color w:val="000000" w:themeColor="text1"/>
                      <w:rtl/>
                    </w:rPr>
                    <w:br/>
                  </w:r>
                  <w:r w:rsidRPr="00AB0A77">
                    <w:rPr>
                      <w:rFonts w:ascii="Helvetica Neue W23 for SKY Reg" w:hAnsi="Helvetica Neue W23 for SKY Reg" w:cs="Helvetica Neue W23 for SKY Reg"/>
                      <w:b w:val="0"/>
                      <w:bCs w:val="0"/>
                      <w:color w:val="000000" w:themeColor="text1"/>
                    </w:rPr>
                    <w:t>{presentations}</w:t>
                  </w:r>
                  <w:r w:rsidRPr="00AB0A77">
                    <w:rPr>
                      <w:rFonts w:ascii="Helvetica Neue W23 for SKY Reg" w:hAnsi="Helvetica Neue W23 for SKY Reg" w:cs="Helvetica Neue W23 for SKY Reg"/>
                      <w:b w:val="0"/>
                      <w:bCs w:val="0"/>
                      <w:color w:val="000000" w:themeColor="text1"/>
                      <w:rtl/>
                    </w:rPr>
                    <w:t xml:space="preserve"> العروض التقديمية   </w:t>
                  </w:r>
                  <w:r w:rsidRPr="00AB0A77">
                    <w:rPr>
                      <w:rFonts w:ascii="Helvetica Neue W23 for SKY Reg" w:hAnsi="Helvetica Neue W23 for SKY Reg" w:cs="Helvetica Neue W23 for SKY Reg"/>
                      <w:b w:val="0"/>
                      <w:bCs w:val="0"/>
                      <w:color w:val="000000" w:themeColor="text1"/>
                    </w:rPr>
                    <w:t xml:space="preserve"> {other}{/tools} </w:t>
                  </w:r>
                  <w:r w:rsidRPr="00AB0A77">
                    <w:rPr>
                      <w:rFonts w:ascii="Helvetica Neue W23 for SKY Reg" w:hAnsi="Helvetica Neue W23 for SKY Reg" w:cs="Helvetica Neue W23 for SKY Reg"/>
                      <w:b w:val="0"/>
                      <w:bCs w:val="0"/>
                      <w:color w:val="000000" w:themeColor="text1"/>
                      <w:rtl/>
                    </w:rPr>
                    <w:t>أخرى</w:t>
                  </w:r>
                </w:p>
              </w:tc>
            </w:tr>
            <w:tr w:rsidR="001B65FA" w:rsidRPr="00AB0A77" w14:paraId="1B8A59C6" w14:textId="77777777" w:rsidTr="0090094C">
              <w:trPr>
                <w:trHeight w:val="567"/>
              </w:trPr>
              <w:tc>
                <w:tcPr>
                  <w:cnfStyle w:val="001000000000" w:firstRow="0" w:lastRow="0" w:firstColumn="1" w:lastColumn="0" w:oddVBand="0" w:evenVBand="0" w:oddHBand="0" w:evenHBand="0" w:firstRowFirstColumn="0" w:firstRowLastColumn="0" w:lastRowFirstColumn="0" w:lastRowLastColumn="0"/>
                  <w:tcW w:w="1790" w:type="pct"/>
                  <w:gridSpan w:val="4"/>
                  <w:vAlign w:val="center"/>
                </w:tcPr>
                <w:p w14:paraId="24AE109D" w14:textId="35CE05FC" w:rsidR="00E84670" w:rsidRPr="00AB0A77" w:rsidRDefault="00E84670" w:rsidP="0090094C">
                  <w:pPr>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tl/>
                    </w:rPr>
                    <w:t>تكوين المجموعات التعليمية</w:t>
                  </w:r>
                </w:p>
              </w:tc>
              <w:tc>
                <w:tcPr>
                  <w:tcW w:w="3210" w:type="pct"/>
                  <w:gridSpan w:val="3"/>
                  <w:vAlign w:val="center"/>
                </w:tcPr>
                <w:p w14:paraId="44C02CFA" w14:textId="77777777" w:rsidR="00E84670" w:rsidRPr="00AB0A77" w:rsidRDefault="00E84670" w:rsidP="0090094C">
                  <w:pPr>
                    <w:spacing w:before="0" w:after="0" w:line="20" w:lineRule="atLeast"/>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p>
              </w:tc>
            </w:tr>
            <w:tr w:rsidR="001B65FA" w:rsidRPr="00AB0A77" w14:paraId="57FEBBD4" w14:textId="77777777" w:rsidTr="0090094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D4916DB" w14:textId="10389261" w:rsidR="003D0967" w:rsidRPr="00AB0A77" w:rsidRDefault="003D0967" w:rsidP="0090094C">
                  <w:pPr>
                    <w:bidi/>
                    <w:spacing w:before="0" w:after="0" w:line="20" w:lineRule="atLeast"/>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tl/>
                      <w:lang w:bidi="ar-KW"/>
                    </w:rPr>
                    <w:t xml:space="preserve">عدد الطلاب </w:t>
                  </w:r>
                  <w:r w:rsidRPr="00AB0A77">
                    <w:rPr>
                      <w:rFonts w:ascii="Helvetica Neue W23 for SKY Reg" w:hAnsi="Helvetica Neue W23 for SKY Reg" w:cs="Helvetica Neue W23 for SKY Reg"/>
                      <w:b w:val="0"/>
                      <w:bCs w:val="0"/>
                      <w:color w:val="000000" w:themeColor="text1"/>
                    </w:rPr>
                    <w:t>({</w:t>
                  </w:r>
                  <w:proofErr w:type="spellStart"/>
                  <w:r w:rsidRPr="00AB0A77">
                    <w:rPr>
                      <w:rFonts w:ascii="Helvetica Neue W23 for SKY Reg" w:hAnsi="Helvetica Neue W23 for SKY Reg" w:cs="Helvetica Neue W23 for SKY Reg"/>
                      <w:b w:val="0"/>
                      <w:bCs w:val="0"/>
                      <w:color w:val="000000" w:themeColor="text1"/>
                    </w:rPr>
                    <w:t>studentCount</w:t>
                  </w:r>
                  <w:proofErr w:type="spellEnd"/>
                  <w:r w:rsidRPr="00AB0A77">
                    <w:rPr>
                      <w:rFonts w:ascii="Helvetica Neue W23 for SKY Reg" w:hAnsi="Helvetica Neue W23 for SKY Reg" w:cs="Helvetica Neue W23 for SKY Reg"/>
                      <w:b w:val="0"/>
                      <w:bCs w:val="0"/>
                      <w:color w:val="000000" w:themeColor="text1"/>
                    </w:rPr>
                    <w:t>})</w:t>
                  </w:r>
                </w:p>
              </w:tc>
            </w:tr>
            <w:tr w:rsidR="001B65FA" w:rsidRPr="00AB0A77" w14:paraId="483A9663" w14:textId="77777777" w:rsidTr="0090094C">
              <w:trPr>
                <w:trHeight w:val="567"/>
              </w:trPr>
              <w:tc>
                <w:tcPr>
                  <w:cnfStyle w:val="001000000000" w:firstRow="0" w:lastRow="0" w:firstColumn="1" w:lastColumn="0" w:oddVBand="0" w:evenVBand="0" w:oddHBand="0" w:evenHBand="0" w:firstRowFirstColumn="0" w:firstRowLastColumn="0" w:lastRowFirstColumn="0" w:lastRowLastColumn="0"/>
                  <w:tcW w:w="1126" w:type="pct"/>
                  <w:vAlign w:val="center"/>
                </w:tcPr>
                <w:p w14:paraId="25A2CA70" w14:textId="6C0CD036" w:rsidR="00E84670" w:rsidRPr="00AB0A77" w:rsidRDefault="00F4230E" w:rsidP="0090094C">
                  <w:pPr>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tl/>
                    </w:rPr>
                    <w:t>آلية توزيع الطلاب</w:t>
                  </w:r>
                </w:p>
              </w:tc>
              <w:tc>
                <w:tcPr>
                  <w:tcW w:w="3874" w:type="pct"/>
                  <w:gridSpan w:val="6"/>
                  <w:vAlign w:val="center"/>
                </w:tcPr>
                <w:p w14:paraId="713CE56E" w14:textId="40C5CDCE" w:rsidR="00E84670" w:rsidRPr="00AB0A77" w:rsidRDefault="00E84670" w:rsidP="0090094C">
                  <w:pPr>
                    <w:bidi/>
                    <w:spacing w:before="0" w:after="0" w:line="20" w:lineRule="atLeast"/>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r w:rsidR="00976156" w:rsidRPr="00AB0A77">
                    <w:rPr>
                      <w:rFonts w:ascii="Helvetica Neue W23 for SKY Reg" w:hAnsi="Helvetica Neue W23 for SKY Reg" w:cs="Helvetica Neue W23 for SKY Reg"/>
                      <w:color w:val="000000" w:themeColor="text1"/>
                    </w:rPr>
                    <w:t>distribution} {</w:t>
                  </w:r>
                  <w:r w:rsidRPr="00AB0A77">
                    <w:rPr>
                      <w:rFonts w:ascii="Helvetica Neue W23 for SKY Reg" w:hAnsi="Helvetica Neue W23 for SKY Reg" w:cs="Helvetica Neue W23 for SKY Reg"/>
                      <w:color w:val="000000" w:themeColor="text1"/>
                    </w:rPr>
                    <w:t>random}</w:t>
                  </w:r>
                  <w:r w:rsidRPr="00AB0A77">
                    <w:rPr>
                      <w:rFonts w:ascii="Helvetica Neue W23 for SKY Reg" w:hAnsi="Helvetica Neue W23 for SKY Reg" w:cs="Helvetica Neue W23 for SKY Reg"/>
                      <w:color w:val="000000" w:themeColor="text1"/>
                      <w:rtl/>
                    </w:rPr>
                    <w:t xml:space="preserve"> </w:t>
                  </w:r>
                  <w:r w:rsidR="00976156" w:rsidRPr="00AB0A77">
                    <w:rPr>
                      <w:rFonts w:ascii="Helvetica Neue W23 for SKY Reg" w:hAnsi="Helvetica Neue W23 for SKY Reg" w:cs="Helvetica Neue W23 for SKY Reg" w:hint="cs"/>
                      <w:color w:val="000000" w:themeColor="text1"/>
                      <w:rtl/>
                    </w:rPr>
                    <w:t xml:space="preserve">عشوائي </w:t>
                  </w:r>
                  <w:r w:rsidR="00976156"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mixedLevels</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tl/>
                    </w:rPr>
                    <w:t>مستويات متباينة</w:t>
                  </w: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sharedInterests</w:t>
                  </w:r>
                  <w:proofErr w:type="spellEnd"/>
                  <w:r w:rsidRPr="00AB0A77">
                    <w:rPr>
                      <w:rFonts w:ascii="Helvetica Neue W23 for SKY Reg" w:hAnsi="Helvetica Neue W23 for SKY Reg" w:cs="Helvetica Neue W23 for SKY Reg"/>
                      <w:color w:val="000000" w:themeColor="text1"/>
                    </w:rPr>
                    <w:t>}{/</w:t>
                  </w:r>
                  <w:r w:rsidR="00976156" w:rsidRPr="00AB0A77">
                    <w:rPr>
                      <w:rFonts w:ascii="Helvetica Neue W23 for SKY Reg" w:hAnsi="Helvetica Neue W23 for SKY Reg" w:cs="Helvetica Neue W23 for SKY Reg"/>
                      <w:color w:val="000000" w:themeColor="text1"/>
                    </w:rPr>
                    <w:t xml:space="preserve">distribution} </w:t>
                  </w:r>
                  <w:r w:rsidR="00976156" w:rsidRPr="00AB0A77">
                    <w:rPr>
                      <w:rFonts w:ascii="Helvetica Neue W23 for SKY Reg" w:hAnsi="Helvetica Neue W23 for SKY Reg" w:cs="Helvetica Neue W23 for SKY Reg" w:hint="cs"/>
                      <w:color w:val="000000" w:themeColor="text1"/>
                      <w:rtl/>
                    </w:rPr>
                    <w:t>اهتمامات</w:t>
                  </w:r>
                  <w:r w:rsidRPr="00AB0A77">
                    <w:rPr>
                      <w:rFonts w:ascii="Helvetica Neue W23 for SKY Reg" w:hAnsi="Helvetica Neue W23 for SKY Reg" w:cs="Helvetica Neue W23 for SKY Reg"/>
                      <w:color w:val="000000" w:themeColor="text1"/>
                      <w:rtl/>
                    </w:rPr>
                    <w:t xml:space="preserve"> مشتركة</w:t>
                  </w:r>
                </w:p>
              </w:tc>
            </w:tr>
            <w:tr w:rsidR="001B65FA" w:rsidRPr="00AB0A77" w14:paraId="4BE099AB" w14:textId="77777777" w:rsidTr="0090094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43" w:type="pct"/>
                  <w:gridSpan w:val="3"/>
                  <w:vAlign w:val="center"/>
                </w:tcPr>
                <w:p w14:paraId="0AA81D53" w14:textId="3083A054" w:rsidR="00E84670" w:rsidRPr="00AB0A77" w:rsidRDefault="00E84670" w:rsidP="0090094C">
                  <w:pPr>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tl/>
                    </w:rPr>
                    <w:t>تحديد أدوار الأعضاء داخل المجموعة</w:t>
                  </w:r>
                </w:p>
              </w:tc>
              <w:tc>
                <w:tcPr>
                  <w:tcW w:w="3257" w:type="pct"/>
                  <w:gridSpan w:val="4"/>
                  <w:vAlign w:val="center"/>
                </w:tcPr>
                <w:p w14:paraId="6E79A5F5" w14:textId="01962B3D" w:rsidR="00E84670" w:rsidRPr="00AB0A77" w:rsidRDefault="00E84670" w:rsidP="0090094C">
                  <w:pPr>
                    <w:bidi/>
                    <w:spacing w:before="0" w:after="0" w:line="20" w:lineRule="atLeast"/>
                    <w:ind w:left="0" w:right="34"/>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r w:rsidR="00976156" w:rsidRPr="00AB0A77">
                    <w:rPr>
                      <w:rFonts w:ascii="Helvetica Neue W23 for SKY Reg" w:hAnsi="Helvetica Neue W23 for SKY Reg" w:cs="Helvetica Neue W23 for SKY Reg"/>
                      <w:color w:val="000000" w:themeColor="text1"/>
                    </w:rPr>
                    <w:t>roles} {</w:t>
                  </w:r>
                  <w:r w:rsidRPr="00AB0A77">
                    <w:rPr>
                      <w:rFonts w:ascii="Helvetica Neue W23 for SKY Reg" w:hAnsi="Helvetica Neue W23 for SKY Reg" w:cs="Helvetica Neue W23 for SKY Reg"/>
                      <w:color w:val="000000" w:themeColor="text1"/>
                    </w:rPr>
                    <w:t>leader}</w:t>
                  </w:r>
                  <w:r w:rsidR="00976156" w:rsidRPr="00AB0A77">
                    <w:rPr>
                      <w:rFonts w:ascii="Helvetica Neue W23 for SKY Reg" w:hAnsi="Helvetica Neue W23 for SKY Reg" w:cs="Helvetica Neue W23 for SKY Reg" w:hint="cs"/>
                      <w:color w:val="000000" w:themeColor="text1"/>
                      <w:rtl/>
                    </w:rPr>
                    <w:t xml:space="preserve">قائد </w:t>
                  </w:r>
                  <w:r w:rsidR="00976156" w:rsidRPr="00AB0A77">
                    <w:rPr>
                      <w:rFonts w:ascii="Helvetica Neue W23 for SKY Reg" w:hAnsi="Helvetica Neue W23 for SKY Reg" w:cs="Helvetica Neue W23 for SKY Reg"/>
                      <w:color w:val="000000" w:themeColor="text1"/>
                    </w:rPr>
                    <w:t xml:space="preserve">{recorder} </w:t>
                  </w:r>
                  <w:r w:rsidR="00976156" w:rsidRPr="00AB0A77">
                    <w:rPr>
                      <w:rFonts w:ascii="Helvetica Neue W23 for SKY Reg" w:hAnsi="Helvetica Neue W23 for SKY Reg" w:cs="Helvetica Neue W23 for SKY Reg" w:hint="cs"/>
                      <w:color w:val="000000" w:themeColor="text1"/>
                      <w:rtl/>
                    </w:rPr>
                    <w:t>مقرر</w:t>
                  </w:r>
                  <w:r w:rsidR="00976156" w:rsidRPr="00AB0A77">
                    <w:rPr>
                      <w:rFonts w:ascii="Helvetica Neue W23 for SKY Reg" w:hAnsi="Helvetica Neue W23 for SKY Reg" w:cs="Helvetica Neue W23 for SKY Reg"/>
                      <w:color w:val="000000" w:themeColor="text1"/>
                    </w:rPr>
                    <w:t xml:space="preserve"> {</w:t>
                  </w:r>
                  <w:r w:rsidRPr="00AB0A77">
                    <w:rPr>
                      <w:rFonts w:ascii="Helvetica Neue W23 for SKY Reg" w:hAnsi="Helvetica Neue W23 for SKY Reg" w:cs="Helvetica Neue W23 for SKY Reg"/>
                      <w:color w:val="000000" w:themeColor="text1"/>
                    </w:rPr>
                    <w:t>observer}</w:t>
                  </w:r>
                  <w:r w:rsidR="00976156" w:rsidRPr="00AB0A77">
                    <w:rPr>
                      <w:rFonts w:ascii="Helvetica Neue W23 for SKY Reg" w:hAnsi="Helvetica Neue W23 for SKY Reg" w:cs="Helvetica Neue W23 for SKY Reg"/>
                      <w:color w:val="000000" w:themeColor="text1"/>
                    </w:rPr>
                    <w:t xml:space="preserve"> </w:t>
                  </w:r>
                  <w:r w:rsidRPr="00AB0A77">
                    <w:rPr>
                      <w:rFonts w:ascii="Helvetica Neue W23 for SKY Reg" w:hAnsi="Helvetica Neue W23 for SKY Reg" w:cs="Helvetica Neue W23 for SKY Reg"/>
                      <w:color w:val="000000" w:themeColor="text1"/>
                      <w:rtl/>
                    </w:rPr>
                    <w:t>متابع</w:t>
                  </w:r>
                  <w:proofErr w:type="gramStart"/>
                  <w:r w:rsidRPr="00AB0A77">
                    <w:rPr>
                      <w:rFonts w:ascii="Helvetica Neue W23 for SKY Reg" w:hAnsi="Helvetica Neue W23 for SKY Reg" w:cs="Helvetica Neue W23 for SKY Reg"/>
                      <w:color w:val="000000" w:themeColor="text1"/>
                      <w:rtl/>
                    </w:rPr>
                    <w:t xml:space="preserve"> </w:t>
                  </w:r>
                  <w:r w:rsidR="00976156" w:rsidRPr="00AB0A77">
                    <w:rPr>
                      <w:rFonts w:ascii="Helvetica Neue W23 for SKY Reg" w:hAnsi="Helvetica Neue W23 for SKY Reg" w:cs="Helvetica Neue W23 for SKY Reg" w:hint="cs"/>
                      <w:color w:val="000000" w:themeColor="text1"/>
                      <w:rtl/>
                    </w:rPr>
                    <w:t xml:space="preserve">  </w:t>
                  </w:r>
                  <w:r w:rsidR="00976156" w:rsidRPr="00AB0A77">
                    <w:rPr>
                      <w:rFonts w:ascii="Helvetica Neue W23 for SKY Reg" w:hAnsi="Helvetica Neue W23 for SKY Reg" w:cs="Helvetica Neue W23 for SKY Reg"/>
                      <w:color w:val="000000" w:themeColor="text1"/>
                    </w:rPr>
                    <w:t>{</w:t>
                  </w:r>
                  <w:proofErr w:type="gramEnd"/>
                  <w:r w:rsidRPr="00AB0A77">
                    <w:rPr>
                      <w:rFonts w:ascii="Helvetica Neue W23 for SKY Reg" w:hAnsi="Helvetica Neue W23 for SKY Reg" w:cs="Helvetica Neue W23 for SKY Reg"/>
                      <w:color w:val="000000" w:themeColor="text1"/>
                    </w:rPr>
                    <w:t>coordinator}</w:t>
                  </w:r>
                  <w:r w:rsidRPr="00AB0A77">
                    <w:rPr>
                      <w:rFonts w:ascii="Helvetica Neue W23 for SKY Reg" w:hAnsi="Helvetica Neue W23 for SKY Reg" w:cs="Helvetica Neue W23 for SKY Reg"/>
                      <w:color w:val="000000" w:themeColor="text1"/>
                      <w:rtl/>
                    </w:rPr>
                    <w:t xml:space="preserve">منسق    </w:t>
                  </w:r>
                  <w:r w:rsidRPr="00AB0A77">
                    <w:rPr>
                      <w:rFonts w:ascii="Helvetica Neue W23 for SKY Reg" w:hAnsi="Helvetica Neue W23 for SKY Reg" w:cs="Helvetica Neue W23 for SKY Reg"/>
                      <w:color w:val="000000" w:themeColor="text1"/>
                    </w:rPr>
                    <w:t xml:space="preserve"> {speaker}{/roles}</w:t>
                  </w:r>
                  <w:r w:rsidRPr="00AB0A77">
                    <w:rPr>
                      <w:rFonts w:ascii="Helvetica Neue W23 for SKY Reg" w:hAnsi="Helvetica Neue W23 for SKY Reg" w:cs="Helvetica Neue W23 for SKY Reg"/>
                      <w:color w:val="000000" w:themeColor="text1"/>
                      <w:rtl/>
                    </w:rPr>
                    <w:t>متحدث</w:t>
                  </w:r>
                </w:p>
              </w:tc>
            </w:tr>
            <w:tr w:rsidR="001B65FA" w:rsidRPr="00AB0A77" w14:paraId="3718D6B0" w14:textId="77777777" w:rsidTr="0090094C">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309B95C" w14:textId="6F771771" w:rsidR="0013431F" w:rsidRPr="00AB0A77" w:rsidRDefault="0013431F" w:rsidP="0090094C">
                  <w:pPr>
                    <w:bidi/>
                    <w:spacing w:before="0" w:after="0" w:line="20" w:lineRule="atLeast"/>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tl/>
                    </w:rPr>
                    <w:t>التعلم التشاركي هو نهج تعليمي يعتمد على العمل الجماعي والتعاون بين الطلاب لتحقيق الأهداف التعليمية. يسهم هذا النوع من التعلم في تنمية مهارات التواصل، التفكير النقدي، والعمل الجماعي، مما يعزز الفهم العميق للمحتوى الدراسي</w:t>
                  </w:r>
                  <w:r w:rsidRPr="00AB0A77">
                    <w:rPr>
                      <w:rFonts w:ascii="Helvetica Neue W23 for SKY Reg" w:hAnsi="Helvetica Neue W23 for SKY Reg" w:cs="Helvetica Neue W23 for SKY Reg"/>
                      <w:b w:val="0"/>
                      <w:bCs w:val="0"/>
                      <w:color w:val="000000" w:themeColor="text1"/>
                    </w:rPr>
                    <w:t>.</w:t>
                  </w:r>
                </w:p>
              </w:tc>
            </w:tr>
            <w:tr w:rsidR="001B65FA" w:rsidRPr="00AB0A77" w14:paraId="631A8F31" w14:textId="77777777" w:rsidTr="0090094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3C996092" w14:textId="6FBDD7D3" w:rsidR="005F371E" w:rsidRPr="00AB0A77" w:rsidRDefault="005F371E" w:rsidP="0090094C">
                  <w:pPr>
                    <w:spacing w:before="0" w:after="0" w:line="20" w:lineRule="atLeast"/>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tl/>
                    </w:rPr>
                    <w:t>الأهداف التعليمية التي تسعى الاستراتيجية لتحقيقها</w:t>
                  </w:r>
                </w:p>
              </w:tc>
            </w:tr>
            <w:tr w:rsidR="001B65FA" w:rsidRPr="00AB0A77" w14:paraId="3235350C" w14:textId="77777777" w:rsidTr="0090094C">
              <w:trPr>
                <w:trHeight w:val="567"/>
              </w:trPr>
              <w:tc>
                <w:tcPr>
                  <w:cnfStyle w:val="001000000000" w:firstRow="0" w:lastRow="0" w:firstColumn="1" w:lastColumn="0" w:oddVBand="0" w:evenVBand="0" w:oddHBand="0" w:evenHBand="0" w:firstRowFirstColumn="0" w:firstRowLastColumn="0" w:lastRowFirstColumn="0" w:lastRowLastColumn="0"/>
                  <w:tcW w:w="1267" w:type="pct"/>
                  <w:gridSpan w:val="2"/>
                  <w:vAlign w:val="center"/>
                </w:tcPr>
                <w:p w14:paraId="634C340E" w14:textId="3003AC95" w:rsidR="004154CC" w:rsidRPr="00AB0A77" w:rsidRDefault="00D51B06" w:rsidP="0090094C">
                  <w:pPr>
                    <w:spacing w:before="0" w:after="0" w:line="20" w:lineRule="atLeast"/>
                    <w:ind w:left="0" w:right="-4"/>
                    <w:jc w:val="center"/>
                    <w:rPr>
                      <w:rFonts w:ascii="Helvetica Neue W23 for SKY Reg" w:hAnsi="Helvetica Neue W23 for SKY Reg" w:cs="Helvetica Neue W23 for SKY Reg"/>
                      <w:b w:val="0"/>
                      <w:bCs w:val="0"/>
                      <w:color w:val="000000" w:themeColor="text1"/>
                    </w:rPr>
                  </w:pPr>
                  <w:r w:rsidRPr="00AB0A77">
                    <w:rPr>
                      <w:rFonts w:ascii="Helvetica Neue W23 for SKY Reg" w:hAnsi="Helvetica Neue W23 for SKY Reg" w:cs="Helvetica Neue W23 for SKY Reg"/>
                      <w:b w:val="0"/>
                      <w:bCs w:val="0"/>
                      <w:color w:val="000000" w:themeColor="text1"/>
                    </w:rPr>
                    <w:t>{#</w:t>
                  </w:r>
                  <w:proofErr w:type="gramStart"/>
                  <w:r w:rsidRPr="00AB0A77">
                    <w:rPr>
                      <w:rFonts w:ascii="Helvetica Neue W23 for SKY Reg" w:hAnsi="Helvetica Neue W23 for SKY Reg" w:cs="Helvetica Neue W23 for SKY Reg"/>
                      <w:b w:val="0"/>
                      <w:bCs w:val="0"/>
                      <w:color w:val="000000" w:themeColor="text1"/>
                    </w:rPr>
                    <w:t>goals}{</w:t>
                  </w:r>
                  <w:proofErr w:type="gramEnd"/>
                  <w:r w:rsidRPr="00AB0A77">
                    <w:rPr>
                      <w:rFonts w:ascii="Helvetica Neue W23 for SKY Reg" w:hAnsi="Helvetica Neue W23 for SKY Reg" w:cs="Helvetica Neue W23 for SKY Reg"/>
                      <w:b w:val="0"/>
                      <w:bCs w:val="0"/>
                      <w:color w:val="000000" w:themeColor="text1"/>
                    </w:rPr>
                    <w:t>index}</w:t>
                  </w:r>
                </w:p>
              </w:tc>
              <w:tc>
                <w:tcPr>
                  <w:tcW w:w="3733" w:type="pct"/>
                  <w:gridSpan w:val="5"/>
                  <w:vAlign w:val="center"/>
                </w:tcPr>
                <w:p w14:paraId="7D75FB43" w14:textId="7FEFE951" w:rsidR="004154CC" w:rsidRPr="00AB0A77" w:rsidRDefault="004154CC" w:rsidP="0090094C">
                  <w:pPr>
                    <w:bidi/>
                    <w:spacing w:before="0" w:after="0" w:line="20" w:lineRule="atLeast"/>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{name}{/goals}</w:t>
                  </w:r>
                </w:p>
              </w:tc>
            </w:tr>
            <w:tr w:rsidR="001B65FA" w:rsidRPr="00AB0A77" w14:paraId="0DE065F5" w14:textId="77777777" w:rsidTr="0090094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78C3E2CA" w14:textId="5FF3A547" w:rsidR="005F371E" w:rsidRPr="00AB0A77" w:rsidRDefault="000E28A5" w:rsidP="0090094C">
                  <w:pPr>
                    <w:spacing w:before="0" w:after="0" w:line="20" w:lineRule="atLeast"/>
                    <w:ind w:left="22" w:right="3"/>
                    <w:jc w:val="center"/>
                    <w:rPr>
                      <w:rFonts w:ascii="Helvetica Neue W23 for SKY Reg" w:hAnsi="Helvetica Neue W23 for SKY Reg" w:cs="Helvetica Neue W23 for SKY Reg"/>
                      <w:b w:val="0"/>
                      <w:bCs w:val="0"/>
                      <w:color w:val="000000" w:themeColor="text1"/>
                    </w:rPr>
                  </w:pPr>
                  <w:r w:rsidRPr="00AB0A77">
                    <w:rPr>
                      <w:rFonts w:ascii="Helvetica Neue W23 for SKY Bd" w:hAnsi="Helvetica Neue W23 for SKY Bd" w:cs="Helvetica Neue W23 for SKY Bd"/>
                      <w:b w:val="0"/>
                      <w:bCs w:val="0"/>
                      <w:color w:val="000000" w:themeColor="text1"/>
                      <w:rtl/>
                    </w:rPr>
                    <w:t>خطوات التنفيذ:</w:t>
                  </w:r>
                </w:p>
              </w:tc>
            </w:tr>
            <w:tr w:rsidR="001B65FA" w:rsidRPr="00AB0A77" w14:paraId="3DDC805B" w14:textId="77777777" w:rsidTr="0090094C">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74B4242B" w14:textId="42A78DB7" w:rsidR="005F371E" w:rsidRPr="00AB0A77" w:rsidRDefault="0013431F" w:rsidP="0090094C">
                  <w:pPr>
                    <w:pStyle w:val="ListParagraph"/>
                    <w:numPr>
                      <w:ilvl w:val="0"/>
                      <w:numId w:val="35"/>
                    </w:numPr>
                    <w:bidi/>
                    <w:spacing w:before="0" w:after="0" w:line="20" w:lineRule="atLeast"/>
                    <w:ind w:left="421"/>
                    <w:rPr>
                      <w:rFonts w:ascii="Helvetica Neue W23 for SKY Bd" w:hAnsi="Helvetica Neue W23 for SKY Bd" w:cs="Helvetica Neue W23 for SKY Bd"/>
                      <w:b w:val="0"/>
                      <w:bCs w:val="0"/>
                      <w:color w:val="000000" w:themeColor="text1"/>
                    </w:rPr>
                  </w:pPr>
                  <w:r w:rsidRPr="00AB0A77">
                    <w:rPr>
                      <w:rFonts w:ascii="Helvetica Neue W23 for SKY Bd" w:hAnsi="Helvetica Neue W23 for SKY Bd" w:cs="Helvetica Neue W23 for SKY Bd"/>
                      <w:b w:val="0"/>
                      <w:bCs w:val="0"/>
                      <w:color w:val="000000" w:themeColor="text1"/>
                      <w:rtl/>
                    </w:rPr>
                    <w:t>التخطيط والإعداد</w:t>
                  </w:r>
                  <w:r w:rsidR="005F371E" w:rsidRPr="00AB0A77">
                    <w:rPr>
                      <w:rFonts w:ascii="Helvetica Neue W23 for SKY Bd" w:hAnsi="Helvetica Neue W23 for SKY Bd" w:cs="Helvetica Neue W23 for SKY Bd"/>
                      <w:b w:val="0"/>
                      <w:bCs w:val="0"/>
                      <w:color w:val="000000" w:themeColor="text1"/>
                    </w:rPr>
                    <w:t xml:space="preserve"> </w:t>
                  </w:r>
                </w:p>
              </w:tc>
            </w:tr>
            <w:tr w:rsidR="001B65FA" w:rsidRPr="00AB0A77" w14:paraId="70BBA5B3" w14:textId="77777777" w:rsidTr="0090094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66FC4E19" w14:textId="77777777" w:rsidR="00DB184A" w:rsidRPr="00AB0A77" w:rsidRDefault="00DB184A" w:rsidP="0090094C">
                  <w:pPr>
                    <w:pStyle w:val="ListParagraph"/>
                    <w:numPr>
                      <w:ilvl w:val="0"/>
                      <w:numId w:val="29"/>
                    </w:numPr>
                    <w:bidi/>
                    <w:spacing w:before="0" w:after="0" w:line="20" w:lineRule="atLeast"/>
                    <w:ind w:left="720"/>
                    <w:rPr>
                      <w:rFonts w:ascii="Helvetica Neue W23 for SKY Reg" w:hAnsi="Helvetica Neue W23 for SKY Reg" w:cs="Helvetica Neue W23 for SKY Reg"/>
                      <w:b w:val="0"/>
                      <w:bCs w:val="0"/>
                      <w:color w:val="000000" w:themeColor="text1"/>
                    </w:rPr>
                  </w:pPr>
                  <w:r w:rsidRPr="00AB0A77">
                    <w:rPr>
                      <w:rFonts w:ascii="Helvetica Neue W23 for SKY Reg" w:hAnsi="Helvetica Neue W23 for SKY Reg" w:cs="Helvetica Neue W23 for SKY Reg"/>
                      <w:b w:val="0"/>
                      <w:bCs w:val="0"/>
                      <w:color w:val="000000" w:themeColor="text1"/>
                      <w:rtl/>
                    </w:rPr>
                    <w:t>تحديد الأهداف التعليمية</w:t>
                  </w:r>
                </w:p>
                <w:p w14:paraId="181DFACC" w14:textId="77777777" w:rsidR="00DB184A" w:rsidRPr="00AB0A77" w:rsidRDefault="00DB184A" w:rsidP="0090094C">
                  <w:pPr>
                    <w:pStyle w:val="ListParagraph"/>
                    <w:numPr>
                      <w:ilvl w:val="0"/>
                      <w:numId w:val="29"/>
                    </w:numPr>
                    <w:bidi/>
                    <w:spacing w:before="0" w:after="0" w:line="20" w:lineRule="atLeast"/>
                    <w:ind w:left="720"/>
                    <w:rPr>
                      <w:rFonts w:ascii="Helvetica Neue W23 for SKY Reg" w:hAnsi="Helvetica Neue W23 for SKY Reg" w:cs="Helvetica Neue W23 for SKY Reg"/>
                      <w:b w:val="0"/>
                      <w:bCs w:val="0"/>
                      <w:color w:val="000000" w:themeColor="text1"/>
                    </w:rPr>
                  </w:pPr>
                  <w:r w:rsidRPr="00AB0A77">
                    <w:rPr>
                      <w:rFonts w:ascii="Helvetica Neue W23 for SKY Reg" w:hAnsi="Helvetica Neue W23 for SKY Reg" w:cs="Helvetica Neue W23 for SKY Reg"/>
                      <w:b w:val="0"/>
                      <w:bCs w:val="0"/>
                      <w:color w:val="000000" w:themeColor="text1"/>
                      <w:rtl/>
                    </w:rPr>
                    <w:t>اختيار الموضوع المناسب</w:t>
                  </w:r>
                </w:p>
                <w:p w14:paraId="4997070B" w14:textId="77777777" w:rsidR="00DB184A" w:rsidRPr="00AB0A77" w:rsidRDefault="00DB184A" w:rsidP="0090094C">
                  <w:pPr>
                    <w:pStyle w:val="ListParagraph"/>
                    <w:numPr>
                      <w:ilvl w:val="0"/>
                      <w:numId w:val="29"/>
                    </w:numPr>
                    <w:bidi/>
                    <w:spacing w:before="0" w:after="0" w:line="20" w:lineRule="atLeast"/>
                    <w:ind w:left="720"/>
                    <w:rPr>
                      <w:rFonts w:ascii="Helvetica Neue W23 for SKY Reg" w:hAnsi="Helvetica Neue W23 for SKY Reg" w:cs="Helvetica Neue W23 for SKY Reg"/>
                      <w:b w:val="0"/>
                      <w:bCs w:val="0"/>
                      <w:color w:val="000000" w:themeColor="text1"/>
                    </w:rPr>
                  </w:pPr>
                  <w:r w:rsidRPr="00AB0A77">
                    <w:rPr>
                      <w:rFonts w:ascii="Helvetica Neue W23 for SKY Reg" w:hAnsi="Helvetica Neue W23 for SKY Reg" w:cs="Helvetica Neue W23 for SKY Reg"/>
                      <w:b w:val="0"/>
                      <w:bCs w:val="0"/>
                      <w:color w:val="000000" w:themeColor="text1"/>
                      <w:rtl/>
                    </w:rPr>
                    <w:t>تحديد طريقة التفاعل</w:t>
                  </w:r>
                </w:p>
                <w:p w14:paraId="3C24F444" w14:textId="66353250" w:rsidR="00DB184A" w:rsidRPr="00AB0A77" w:rsidRDefault="00DB184A" w:rsidP="0090094C">
                  <w:pPr>
                    <w:pStyle w:val="ListParagraph"/>
                    <w:numPr>
                      <w:ilvl w:val="0"/>
                      <w:numId w:val="29"/>
                    </w:numPr>
                    <w:bidi/>
                    <w:spacing w:before="0" w:after="0" w:line="20" w:lineRule="atLeast"/>
                    <w:ind w:left="720"/>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tl/>
                    </w:rPr>
                    <w:t>إعداد المواد والأدوات</w:t>
                  </w:r>
                </w:p>
              </w:tc>
            </w:tr>
            <w:tr w:rsidR="001B65FA" w:rsidRPr="00AB0A77" w14:paraId="3B81732B" w14:textId="77777777" w:rsidTr="0090094C">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2D1C8E07" w14:textId="7716969E" w:rsidR="00252070" w:rsidRPr="00AB0A77" w:rsidRDefault="00DB184A" w:rsidP="0090094C">
                  <w:pPr>
                    <w:pStyle w:val="ListParagraph"/>
                    <w:numPr>
                      <w:ilvl w:val="0"/>
                      <w:numId w:val="35"/>
                    </w:numPr>
                    <w:bidi/>
                    <w:spacing w:before="0" w:after="0" w:line="20" w:lineRule="atLeast"/>
                    <w:ind w:left="421"/>
                    <w:rPr>
                      <w:rFonts w:ascii="Helvetica Neue W23 for SKY Bd" w:hAnsi="Helvetica Neue W23 for SKY Bd" w:cs="Helvetica Neue W23 for SKY Bd"/>
                      <w:b w:val="0"/>
                      <w:bCs w:val="0"/>
                      <w:color w:val="000000" w:themeColor="text1"/>
                      <w:rtl/>
                    </w:rPr>
                  </w:pPr>
                  <w:r w:rsidRPr="00AB0A77">
                    <w:rPr>
                      <w:rFonts w:ascii="Helvetica Neue W23 for SKY Bd" w:hAnsi="Helvetica Neue W23 for SKY Bd" w:cs="Helvetica Neue W23 for SKY Bd"/>
                      <w:b w:val="0"/>
                      <w:bCs w:val="0"/>
                      <w:color w:val="000000" w:themeColor="text1"/>
                      <w:rtl/>
                    </w:rPr>
                    <w:lastRenderedPageBreak/>
                    <w:t>تقسيم الطلاب إلى مجموعات</w:t>
                  </w:r>
                </w:p>
              </w:tc>
            </w:tr>
            <w:tr w:rsidR="001B65FA" w:rsidRPr="00AB0A77" w14:paraId="7A563D47" w14:textId="77777777" w:rsidTr="0090094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3F479190" w14:textId="77777777" w:rsidR="00252070" w:rsidRPr="00AB0A77" w:rsidRDefault="00DB184A" w:rsidP="0090094C">
                  <w:pPr>
                    <w:pStyle w:val="ListParagraph"/>
                    <w:numPr>
                      <w:ilvl w:val="0"/>
                      <w:numId w:val="30"/>
                    </w:numPr>
                    <w:bidi/>
                    <w:spacing w:before="0" w:after="0" w:line="20" w:lineRule="atLeast"/>
                    <w:ind w:left="720"/>
                    <w:rPr>
                      <w:rFonts w:ascii="Helvetica Neue W23 for SKY Reg" w:hAnsi="Helvetica Neue W23 for SKY Reg" w:cs="Helvetica Neue W23 for SKY Reg"/>
                      <w:b w:val="0"/>
                      <w:bCs w:val="0"/>
                      <w:color w:val="000000" w:themeColor="text1"/>
                      <w:rtl/>
                    </w:rPr>
                  </w:pPr>
                  <w:r w:rsidRPr="00AB0A77">
                    <w:rPr>
                      <w:rFonts w:ascii="Helvetica Neue W23 for SKY Reg" w:eastAsia="Times New Roman" w:hAnsi="Helvetica Neue W23 for SKY Reg" w:cs="Helvetica Neue W23 for SKY Reg"/>
                      <w:b w:val="0"/>
                      <w:bCs w:val="0"/>
                      <w:color w:val="000000" w:themeColor="text1"/>
                      <w:kern w:val="0"/>
                      <w:rtl/>
                    </w:rPr>
                    <w:t>تشكيل المجموعات بطريقة مناسبة</w:t>
                  </w:r>
                </w:p>
                <w:p w14:paraId="0B748E8D" w14:textId="77777777" w:rsidR="00DB184A" w:rsidRPr="00AB0A77" w:rsidRDefault="00DB184A" w:rsidP="0090094C">
                  <w:pPr>
                    <w:pStyle w:val="ListParagraph"/>
                    <w:numPr>
                      <w:ilvl w:val="0"/>
                      <w:numId w:val="30"/>
                    </w:numPr>
                    <w:bidi/>
                    <w:spacing w:before="0" w:after="0" w:line="20" w:lineRule="atLeast"/>
                    <w:ind w:left="720"/>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tl/>
                    </w:rPr>
                    <w:t>تحديد أدوار الأعضاء</w:t>
                  </w:r>
                </w:p>
                <w:p w14:paraId="5380414E" w14:textId="51B45345" w:rsidR="00DB184A" w:rsidRPr="00AB0A77" w:rsidRDefault="00DB184A" w:rsidP="0090094C">
                  <w:pPr>
                    <w:pStyle w:val="ListParagraph"/>
                    <w:numPr>
                      <w:ilvl w:val="0"/>
                      <w:numId w:val="30"/>
                    </w:numPr>
                    <w:bidi/>
                    <w:spacing w:before="0" w:after="0" w:line="20" w:lineRule="atLeast"/>
                    <w:ind w:left="720"/>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tl/>
                    </w:rPr>
                    <w:t>توضيح قواعد العمل الجماعي</w:t>
                  </w:r>
                </w:p>
              </w:tc>
            </w:tr>
            <w:tr w:rsidR="001B65FA" w:rsidRPr="00AB0A77" w14:paraId="462D3700" w14:textId="77777777" w:rsidTr="0090094C">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1383E678" w14:textId="4C30616E" w:rsidR="00252070" w:rsidRPr="00AB0A77" w:rsidRDefault="00DB184A" w:rsidP="0090094C">
                  <w:pPr>
                    <w:pStyle w:val="ListParagraph"/>
                    <w:numPr>
                      <w:ilvl w:val="0"/>
                      <w:numId w:val="35"/>
                    </w:numPr>
                    <w:bidi/>
                    <w:spacing w:before="0" w:after="0" w:line="20" w:lineRule="atLeast"/>
                    <w:ind w:left="421"/>
                    <w:rPr>
                      <w:rFonts w:ascii="Helvetica Neue W23 for SKY Bd" w:hAnsi="Helvetica Neue W23 for SKY Bd" w:cs="Helvetica Neue W23 for SKY Bd"/>
                      <w:b w:val="0"/>
                      <w:bCs w:val="0"/>
                      <w:color w:val="000000" w:themeColor="text1"/>
                      <w:rtl/>
                    </w:rPr>
                  </w:pPr>
                  <w:r w:rsidRPr="00AB0A77">
                    <w:rPr>
                      <w:rFonts w:ascii="Helvetica Neue W23 for SKY Bd" w:hAnsi="Helvetica Neue W23 for SKY Bd" w:cs="Helvetica Neue W23 for SKY Bd"/>
                      <w:b w:val="0"/>
                      <w:bCs w:val="0"/>
                      <w:color w:val="000000" w:themeColor="text1"/>
                      <w:rtl/>
                    </w:rPr>
                    <w:t>تنفيذ الأنشطة التشاركية</w:t>
                  </w:r>
                </w:p>
              </w:tc>
            </w:tr>
            <w:tr w:rsidR="001B65FA" w:rsidRPr="00AB0A77" w14:paraId="2F761C87" w14:textId="77777777" w:rsidTr="0090094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2ADB5FE2" w14:textId="77777777" w:rsidR="00252070" w:rsidRPr="00AB0A77" w:rsidRDefault="00DB184A" w:rsidP="0090094C">
                  <w:pPr>
                    <w:pStyle w:val="ListParagraph"/>
                    <w:numPr>
                      <w:ilvl w:val="0"/>
                      <w:numId w:val="33"/>
                    </w:numPr>
                    <w:bidi/>
                    <w:spacing w:before="0" w:after="0" w:line="20" w:lineRule="atLeast"/>
                    <w:ind w:left="720"/>
                    <w:rPr>
                      <w:rFonts w:ascii="Helvetica Neue W23 for SKY Reg" w:eastAsia="Times New Roman" w:hAnsi="Helvetica Neue W23 for SKY Reg" w:cs="Helvetica Neue W23 for SKY Reg"/>
                      <w:b w:val="0"/>
                      <w:bCs w:val="0"/>
                      <w:color w:val="000000" w:themeColor="text1"/>
                      <w:kern w:val="0"/>
                      <w:rtl/>
                    </w:rPr>
                  </w:pPr>
                  <w:r w:rsidRPr="00AB0A77">
                    <w:rPr>
                      <w:rFonts w:ascii="Helvetica Neue W23 for SKY Reg" w:hAnsi="Helvetica Neue W23 for SKY Reg" w:cs="Helvetica Neue W23 for SKY Reg"/>
                      <w:b w:val="0"/>
                      <w:bCs w:val="0"/>
                      <w:color w:val="000000" w:themeColor="text1"/>
                      <w:rtl/>
                    </w:rPr>
                    <w:t>توضيح المهمة المطلوبة</w:t>
                  </w:r>
                </w:p>
                <w:p w14:paraId="4BDC903C" w14:textId="77777777" w:rsidR="00DB184A" w:rsidRPr="00AB0A77" w:rsidRDefault="00DB184A" w:rsidP="0090094C">
                  <w:pPr>
                    <w:pStyle w:val="ListParagraph"/>
                    <w:numPr>
                      <w:ilvl w:val="0"/>
                      <w:numId w:val="33"/>
                    </w:numPr>
                    <w:bidi/>
                    <w:spacing w:before="0" w:after="0" w:line="20" w:lineRule="atLeast"/>
                    <w:ind w:left="720"/>
                    <w:rPr>
                      <w:rFonts w:ascii="Helvetica Neue W23 for SKY Reg" w:eastAsia="Times New Roman" w:hAnsi="Helvetica Neue W23 for SKY Reg" w:cs="Helvetica Neue W23 for SKY Reg"/>
                      <w:b w:val="0"/>
                      <w:bCs w:val="0"/>
                      <w:color w:val="000000" w:themeColor="text1"/>
                      <w:kern w:val="0"/>
                      <w:rtl/>
                    </w:rPr>
                  </w:pPr>
                  <w:r w:rsidRPr="00AB0A77">
                    <w:rPr>
                      <w:rFonts w:ascii="Helvetica Neue W23 for SKY Reg" w:eastAsia="Times New Roman" w:hAnsi="Helvetica Neue W23 for SKY Reg" w:cs="Helvetica Neue W23 for SKY Reg"/>
                      <w:b w:val="0"/>
                      <w:bCs w:val="0"/>
                      <w:color w:val="000000" w:themeColor="text1"/>
                      <w:kern w:val="0"/>
                      <w:rtl/>
                    </w:rPr>
                    <w:t>تشجيع النقاش والتفاعل</w:t>
                  </w:r>
                </w:p>
                <w:p w14:paraId="615D5245" w14:textId="77777777" w:rsidR="00DB184A" w:rsidRPr="00AB0A77" w:rsidRDefault="00DB184A" w:rsidP="0090094C">
                  <w:pPr>
                    <w:pStyle w:val="ListParagraph"/>
                    <w:numPr>
                      <w:ilvl w:val="0"/>
                      <w:numId w:val="33"/>
                    </w:numPr>
                    <w:bidi/>
                    <w:spacing w:before="0" w:after="0" w:line="20" w:lineRule="atLeast"/>
                    <w:ind w:left="720"/>
                    <w:rPr>
                      <w:rFonts w:ascii="Helvetica Neue W23 for SKY Reg" w:eastAsia="Times New Roman" w:hAnsi="Helvetica Neue W23 for SKY Reg" w:cs="Helvetica Neue W23 for SKY Reg"/>
                      <w:b w:val="0"/>
                      <w:bCs w:val="0"/>
                      <w:color w:val="000000" w:themeColor="text1"/>
                      <w:kern w:val="0"/>
                      <w:rtl/>
                    </w:rPr>
                  </w:pPr>
                  <w:r w:rsidRPr="00AB0A77">
                    <w:rPr>
                      <w:rFonts w:ascii="Helvetica Neue W23 for SKY Reg" w:eastAsia="Times New Roman" w:hAnsi="Helvetica Neue W23 for SKY Reg" w:cs="Helvetica Neue W23 for SKY Reg"/>
                      <w:b w:val="0"/>
                      <w:bCs w:val="0"/>
                      <w:color w:val="000000" w:themeColor="text1"/>
                      <w:kern w:val="0"/>
                      <w:rtl/>
                    </w:rPr>
                    <w:t>متابعة تقدم المجموعات</w:t>
                  </w:r>
                </w:p>
                <w:p w14:paraId="55FA9867" w14:textId="77777777" w:rsidR="00DB184A" w:rsidRPr="00AB0A77" w:rsidRDefault="00DB184A" w:rsidP="0090094C">
                  <w:pPr>
                    <w:pStyle w:val="ListParagraph"/>
                    <w:numPr>
                      <w:ilvl w:val="0"/>
                      <w:numId w:val="33"/>
                    </w:numPr>
                    <w:bidi/>
                    <w:spacing w:before="0" w:after="0" w:line="20" w:lineRule="atLeast"/>
                    <w:ind w:left="720"/>
                    <w:rPr>
                      <w:rFonts w:ascii="Helvetica Neue W23 for SKY Reg" w:eastAsia="Times New Roman" w:hAnsi="Helvetica Neue W23 for SKY Reg" w:cs="Helvetica Neue W23 for SKY Reg"/>
                      <w:b w:val="0"/>
                      <w:bCs w:val="0"/>
                      <w:color w:val="000000" w:themeColor="text1"/>
                      <w:kern w:val="0"/>
                    </w:rPr>
                  </w:pPr>
                  <w:r w:rsidRPr="00AB0A77">
                    <w:rPr>
                      <w:rFonts w:ascii="Helvetica Neue W23 for SKY Reg" w:eastAsia="Times New Roman" w:hAnsi="Helvetica Neue W23 for SKY Reg" w:cs="Helvetica Neue W23 for SKY Reg"/>
                      <w:b w:val="0"/>
                      <w:bCs w:val="0"/>
                      <w:color w:val="000000" w:themeColor="text1"/>
                      <w:kern w:val="0"/>
                      <w:rtl/>
                    </w:rPr>
                    <w:t>استخدام استراتيجيات داعمة مثل</w:t>
                  </w:r>
                  <w:r w:rsidRPr="00AB0A77">
                    <w:rPr>
                      <w:rFonts w:ascii="Helvetica Neue W23 for SKY Reg" w:eastAsia="Times New Roman" w:hAnsi="Helvetica Neue W23 for SKY Reg" w:cs="Helvetica Neue W23 for SKY Reg"/>
                      <w:b w:val="0"/>
                      <w:bCs w:val="0"/>
                      <w:color w:val="000000" w:themeColor="text1"/>
                      <w:kern w:val="0"/>
                    </w:rPr>
                    <w:t>:</w:t>
                  </w:r>
                </w:p>
                <w:p w14:paraId="09B5895A" w14:textId="18177684" w:rsidR="00DB184A" w:rsidRPr="00AB0A77" w:rsidRDefault="00DB184A" w:rsidP="0090094C">
                  <w:pPr>
                    <w:bidi/>
                    <w:spacing w:before="0" w:after="0" w:line="20" w:lineRule="atLeast"/>
                    <w:rPr>
                      <w:rFonts w:ascii="Helvetica Neue W23 for SKY Reg" w:eastAsia="Times New Roman" w:hAnsi="Helvetica Neue W23 for SKY Reg" w:cs="Helvetica Neue W23 for SKY Reg"/>
                      <w:b w:val="0"/>
                      <w:bCs w:val="0"/>
                      <w:color w:val="000000" w:themeColor="text1"/>
                      <w:kern w:val="0"/>
                    </w:rPr>
                  </w:pPr>
                  <w:r w:rsidRPr="00AB0A77">
                    <w:rPr>
                      <w:rFonts w:ascii="Helvetica Neue W23 for SKY Reg" w:eastAsia="Times New Roman" w:hAnsi="Helvetica Neue W23 for SKY Reg" w:cs="Helvetica Neue W23 for SKY Reg"/>
                      <w:b w:val="0"/>
                      <w:bCs w:val="0"/>
                      <w:color w:val="000000" w:themeColor="text1"/>
                      <w:kern w:val="0"/>
                      <w:rtl/>
                    </w:rPr>
                    <w:t>التعلم التعاوني</w:t>
                  </w:r>
                </w:p>
                <w:p w14:paraId="25B0E499" w14:textId="77777777" w:rsidR="00DB184A" w:rsidRPr="00AB0A77" w:rsidRDefault="00DB184A" w:rsidP="0090094C">
                  <w:pPr>
                    <w:bidi/>
                    <w:spacing w:before="0" w:after="0" w:line="20" w:lineRule="atLeast"/>
                    <w:rPr>
                      <w:rFonts w:ascii="Helvetica Neue W23 for SKY Reg" w:eastAsia="Times New Roman" w:hAnsi="Helvetica Neue W23 for SKY Reg" w:cs="Helvetica Neue W23 for SKY Reg"/>
                      <w:b w:val="0"/>
                      <w:bCs w:val="0"/>
                      <w:color w:val="000000" w:themeColor="text1"/>
                      <w:kern w:val="0"/>
                      <w:rtl/>
                    </w:rPr>
                  </w:pPr>
                  <w:r w:rsidRPr="00AB0A77">
                    <w:rPr>
                      <w:rFonts w:ascii="Helvetica Neue W23 for SKY Reg" w:eastAsia="Times New Roman" w:hAnsi="Helvetica Neue W23 for SKY Reg" w:cs="Helvetica Neue W23 for SKY Reg"/>
                      <w:b w:val="0"/>
                      <w:bCs w:val="0"/>
                      <w:color w:val="000000" w:themeColor="text1"/>
                      <w:kern w:val="0"/>
                      <w:rtl/>
                    </w:rPr>
                    <w:t>العصف الذهني</w:t>
                  </w:r>
                </w:p>
                <w:p w14:paraId="5B9648DD" w14:textId="449DECE2" w:rsidR="00DB184A" w:rsidRPr="00AB0A77" w:rsidRDefault="00DB184A" w:rsidP="0090094C">
                  <w:pPr>
                    <w:bidi/>
                    <w:spacing w:before="0" w:after="0" w:line="20" w:lineRule="atLeast"/>
                    <w:rPr>
                      <w:rFonts w:ascii="Helvetica Neue W23 for SKY Reg" w:eastAsia="Times New Roman" w:hAnsi="Helvetica Neue W23 for SKY Reg" w:cs="Helvetica Neue W23 for SKY Reg"/>
                      <w:b w:val="0"/>
                      <w:bCs w:val="0"/>
                      <w:color w:val="000000" w:themeColor="text1"/>
                      <w:kern w:val="0"/>
                      <w:rtl/>
                    </w:rPr>
                  </w:pPr>
                  <w:r w:rsidRPr="00AB0A77">
                    <w:rPr>
                      <w:rFonts w:ascii="Helvetica Neue W23 for SKY Reg" w:eastAsia="Times New Roman" w:hAnsi="Helvetica Neue W23 for SKY Reg" w:cs="Helvetica Neue W23 for SKY Reg"/>
                      <w:b w:val="0"/>
                      <w:bCs w:val="0"/>
                      <w:color w:val="000000" w:themeColor="text1"/>
                      <w:kern w:val="0"/>
                      <w:rtl/>
                    </w:rPr>
                    <w:t>التعلم بالأقران</w:t>
                  </w:r>
                </w:p>
              </w:tc>
            </w:tr>
            <w:tr w:rsidR="001B65FA" w:rsidRPr="00AB0A77" w14:paraId="7C8B9EF7" w14:textId="77777777" w:rsidTr="0090094C">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19EB8CF7" w14:textId="4DFBB3DF" w:rsidR="00252070" w:rsidRPr="00AB0A77" w:rsidRDefault="00DB184A" w:rsidP="0090094C">
                  <w:pPr>
                    <w:pStyle w:val="ListParagraph"/>
                    <w:numPr>
                      <w:ilvl w:val="0"/>
                      <w:numId w:val="35"/>
                    </w:numPr>
                    <w:bidi/>
                    <w:spacing w:before="0" w:after="0" w:line="20" w:lineRule="atLeast"/>
                    <w:ind w:left="421"/>
                    <w:rPr>
                      <w:rFonts w:ascii="Helvetica Neue W23 for SKY Bd" w:hAnsi="Helvetica Neue W23 for SKY Bd" w:cs="Helvetica Neue W23 for SKY Bd"/>
                      <w:b w:val="0"/>
                      <w:bCs w:val="0"/>
                      <w:color w:val="000000" w:themeColor="text1"/>
                      <w:rtl/>
                    </w:rPr>
                  </w:pPr>
                  <w:r w:rsidRPr="00AB0A77">
                    <w:rPr>
                      <w:rFonts w:ascii="Helvetica Neue W23 for SKY Bd" w:hAnsi="Helvetica Neue W23 for SKY Bd" w:cs="Helvetica Neue W23 for SKY Bd"/>
                      <w:b w:val="0"/>
                      <w:bCs w:val="0"/>
                      <w:color w:val="000000" w:themeColor="text1"/>
                      <w:rtl/>
                    </w:rPr>
                    <w:t>تقديم وعرض النتائج</w:t>
                  </w:r>
                </w:p>
              </w:tc>
            </w:tr>
            <w:tr w:rsidR="001B65FA" w:rsidRPr="00AB0A77" w14:paraId="26679358" w14:textId="77777777" w:rsidTr="0090094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0BE7C8B2" w14:textId="77777777" w:rsidR="00252070" w:rsidRPr="00AB0A77" w:rsidRDefault="00DB184A" w:rsidP="0090094C">
                  <w:pPr>
                    <w:pStyle w:val="ListParagraph"/>
                    <w:numPr>
                      <w:ilvl w:val="0"/>
                      <w:numId w:val="34"/>
                    </w:numPr>
                    <w:bidi/>
                    <w:spacing w:before="0" w:after="0" w:line="20" w:lineRule="atLeast"/>
                    <w:ind w:left="720"/>
                    <w:rPr>
                      <w:rFonts w:ascii="Helvetica Neue W23 for SKY Reg" w:hAnsi="Helvetica Neue W23 for SKY Reg" w:cs="Helvetica Neue W23 for SKY Reg"/>
                      <w:b w:val="0"/>
                      <w:bCs w:val="0"/>
                      <w:color w:val="000000" w:themeColor="text1"/>
                      <w:rtl/>
                    </w:rPr>
                  </w:pPr>
                  <w:r w:rsidRPr="00AB0A77">
                    <w:rPr>
                      <w:rFonts w:ascii="Helvetica Neue W23 for SKY Reg" w:eastAsia="Times New Roman" w:hAnsi="Helvetica Neue W23 for SKY Reg" w:cs="Helvetica Neue W23 for SKY Reg"/>
                      <w:b w:val="0"/>
                      <w:bCs w:val="0"/>
                      <w:color w:val="000000" w:themeColor="text1"/>
                      <w:kern w:val="0"/>
                      <w:rtl/>
                    </w:rPr>
                    <w:t>عرض كل مجموعة لما توصلت إليه</w:t>
                  </w:r>
                  <w:r w:rsidRPr="00AB0A77">
                    <w:rPr>
                      <w:rFonts w:ascii="Helvetica Neue W23 for SKY Reg" w:hAnsi="Helvetica Neue W23 for SKY Reg" w:cs="Helvetica Neue W23 for SKY Reg"/>
                      <w:b w:val="0"/>
                      <w:bCs w:val="0"/>
                      <w:color w:val="000000" w:themeColor="text1"/>
                      <w:rtl/>
                    </w:rPr>
                    <w:t>.</w:t>
                  </w:r>
                </w:p>
                <w:p w14:paraId="1F8A3EAA" w14:textId="77777777" w:rsidR="00DB184A" w:rsidRPr="00AB0A77" w:rsidRDefault="00DB184A" w:rsidP="0090094C">
                  <w:pPr>
                    <w:pStyle w:val="ListParagraph"/>
                    <w:numPr>
                      <w:ilvl w:val="0"/>
                      <w:numId w:val="34"/>
                    </w:numPr>
                    <w:bidi/>
                    <w:spacing w:before="0" w:after="0" w:line="20" w:lineRule="atLeast"/>
                    <w:ind w:left="720"/>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tl/>
                    </w:rPr>
                    <w:t>تشجيع النقد البناء.</w:t>
                  </w:r>
                </w:p>
                <w:p w14:paraId="29D33366" w14:textId="3AD78C3C" w:rsidR="00DB184A" w:rsidRPr="00AB0A77" w:rsidRDefault="00DB184A" w:rsidP="0090094C">
                  <w:pPr>
                    <w:pStyle w:val="ListParagraph"/>
                    <w:numPr>
                      <w:ilvl w:val="0"/>
                      <w:numId w:val="34"/>
                    </w:numPr>
                    <w:bidi/>
                    <w:spacing w:before="0" w:after="0" w:line="20" w:lineRule="atLeast"/>
                    <w:ind w:left="720"/>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tl/>
                    </w:rPr>
                    <w:t>التأكد من تحقيق الأهداف.</w:t>
                  </w:r>
                </w:p>
              </w:tc>
            </w:tr>
            <w:tr w:rsidR="001B65FA" w:rsidRPr="00AB0A77" w14:paraId="0889473C" w14:textId="77777777" w:rsidTr="0090094C">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CE501F7" w14:textId="6B8E5264" w:rsidR="00DB184A" w:rsidRPr="00AB0A77" w:rsidRDefault="00DB184A" w:rsidP="0090094C">
                  <w:pPr>
                    <w:pStyle w:val="ListParagraph"/>
                    <w:numPr>
                      <w:ilvl w:val="0"/>
                      <w:numId w:val="35"/>
                    </w:numPr>
                    <w:bidi/>
                    <w:spacing w:before="0" w:after="0" w:line="20" w:lineRule="atLeast"/>
                    <w:ind w:left="421"/>
                    <w:rPr>
                      <w:rFonts w:ascii="Helvetica Neue W23 for SKY Bd" w:hAnsi="Helvetica Neue W23 for SKY Bd" w:cs="Helvetica Neue W23 for SKY Bd"/>
                      <w:b w:val="0"/>
                      <w:bCs w:val="0"/>
                      <w:color w:val="000000" w:themeColor="text1"/>
                      <w:rtl/>
                    </w:rPr>
                  </w:pPr>
                  <w:r w:rsidRPr="00AB0A77">
                    <w:rPr>
                      <w:rFonts w:ascii="Helvetica Neue W23 for SKY Bd" w:hAnsi="Helvetica Neue W23 for SKY Bd" w:cs="Helvetica Neue W23 for SKY Bd"/>
                      <w:b w:val="0"/>
                      <w:bCs w:val="0"/>
                      <w:color w:val="000000" w:themeColor="text1"/>
                      <w:rtl/>
                    </w:rPr>
                    <w:t>التقييم والتغذية الراجعة</w:t>
                  </w:r>
                </w:p>
              </w:tc>
            </w:tr>
            <w:tr w:rsidR="001B65FA" w:rsidRPr="00AB0A77" w14:paraId="025462B9" w14:textId="77777777" w:rsidTr="0090094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31A3E3E9" w14:textId="77777777" w:rsidR="00DB184A" w:rsidRPr="00AB0A77" w:rsidRDefault="00DB184A" w:rsidP="0090094C">
                  <w:pPr>
                    <w:pStyle w:val="ListParagraph"/>
                    <w:numPr>
                      <w:ilvl w:val="0"/>
                      <w:numId w:val="34"/>
                    </w:numPr>
                    <w:bidi/>
                    <w:spacing w:before="0" w:after="0" w:line="20" w:lineRule="atLeast"/>
                    <w:ind w:left="720"/>
                    <w:rPr>
                      <w:rFonts w:ascii="Helvetica Neue W23 for SKY Reg" w:eastAsia="Times New Roman" w:hAnsi="Helvetica Neue W23 for SKY Reg" w:cs="Helvetica Neue W23 for SKY Reg"/>
                      <w:b w:val="0"/>
                      <w:bCs w:val="0"/>
                      <w:color w:val="000000" w:themeColor="text1"/>
                      <w:kern w:val="0"/>
                    </w:rPr>
                  </w:pPr>
                  <w:r w:rsidRPr="00AB0A77">
                    <w:rPr>
                      <w:rFonts w:ascii="Helvetica Neue W23 for SKY Reg" w:eastAsia="Times New Roman" w:hAnsi="Helvetica Neue W23 for SKY Reg" w:cs="Helvetica Neue W23 for SKY Reg"/>
                      <w:b w:val="0"/>
                      <w:bCs w:val="0"/>
                      <w:color w:val="000000" w:themeColor="text1"/>
                      <w:kern w:val="0"/>
                      <w:rtl/>
                    </w:rPr>
                    <w:t>التقييم الفردي والجماعي</w:t>
                  </w:r>
                </w:p>
                <w:p w14:paraId="6701F163" w14:textId="77777777" w:rsidR="00DB184A" w:rsidRPr="00AB0A77" w:rsidRDefault="00DB184A" w:rsidP="0090094C">
                  <w:pPr>
                    <w:pStyle w:val="ListParagraph"/>
                    <w:numPr>
                      <w:ilvl w:val="0"/>
                      <w:numId w:val="34"/>
                    </w:numPr>
                    <w:bidi/>
                    <w:spacing w:before="0" w:after="0" w:line="20" w:lineRule="atLeast"/>
                    <w:ind w:left="720"/>
                    <w:rPr>
                      <w:rFonts w:ascii="Helvetica Neue W23 for SKY Reg" w:eastAsia="Times New Roman" w:hAnsi="Helvetica Neue W23 for SKY Reg" w:cs="Helvetica Neue W23 for SKY Reg"/>
                      <w:b w:val="0"/>
                      <w:bCs w:val="0"/>
                      <w:color w:val="000000" w:themeColor="text1"/>
                      <w:kern w:val="0"/>
                    </w:rPr>
                  </w:pPr>
                  <w:r w:rsidRPr="00AB0A77">
                    <w:rPr>
                      <w:rFonts w:ascii="Helvetica Neue W23 for SKY Reg" w:eastAsia="Times New Roman" w:hAnsi="Helvetica Neue W23 for SKY Reg" w:cs="Helvetica Neue W23 for SKY Reg"/>
                      <w:b w:val="0"/>
                      <w:bCs w:val="0"/>
                      <w:color w:val="000000" w:themeColor="text1"/>
                      <w:kern w:val="0"/>
                      <w:rtl/>
                    </w:rPr>
                    <w:t>مناقشة ما تم تعلمه</w:t>
                  </w:r>
                </w:p>
                <w:p w14:paraId="333B3B08" w14:textId="15074006" w:rsidR="00DB184A" w:rsidRPr="00AB0A77" w:rsidRDefault="00DB184A" w:rsidP="0090094C">
                  <w:pPr>
                    <w:pStyle w:val="ListParagraph"/>
                    <w:numPr>
                      <w:ilvl w:val="0"/>
                      <w:numId w:val="34"/>
                    </w:numPr>
                    <w:bidi/>
                    <w:spacing w:before="0" w:after="0" w:line="20" w:lineRule="atLeast"/>
                    <w:ind w:left="720"/>
                    <w:rPr>
                      <w:rFonts w:ascii="Helvetica Neue W23 for SKY Reg" w:eastAsia="Times New Roman" w:hAnsi="Helvetica Neue W23 for SKY Reg" w:cs="Helvetica Neue W23 for SKY Reg"/>
                      <w:b w:val="0"/>
                      <w:bCs w:val="0"/>
                      <w:color w:val="000000" w:themeColor="text1"/>
                      <w:kern w:val="0"/>
                      <w:rtl/>
                    </w:rPr>
                  </w:pPr>
                  <w:r w:rsidRPr="00AB0A77">
                    <w:rPr>
                      <w:rFonts w:ascii="Helvetica Neue W23 for SKY Reg" w:eastAsia="Times New Roman" w:hAnsi="Helvetica Neue W23 for SKY Reg" w:cs="Helvetica Neue W23 for SKY Reg"/>
                      <w:b w:val="0"/>
                      <w:bCs w:val="0"/>
                      <w:color w:val="000000" w:themeColor="text1"/>
                      <w:kern w:val="0"/>
                      <w:rtl/>
                    </w:rPr>
                    <w:t>تحليل الأداء وتقديم التغذية الراجعة</w:t>
                  </w:r>
                </w:p>
              </w:tc>
            </w:tr>
          </w:tbl>
          <w:p w14:paraId="5EB386F6" w14:textId="77777777" w:rsidR="00467082" w:rsidRPr="001B65FA" w:rsidRDefault="00467082" w:rsidP="00467082">
            <w:pPr>
              <w:pStyle w:val="a0"/>
              <w:bidi/>
              <w:spacing w:line="20" w:lineRule="atLeast"/>
              <w:rPr>
                <w:rFonts w:ascii="Helvetica Neue W23 for SKY Reg" w:hAnsi="Helvetica Neue W23 for SKY Reg" w:cs="Helvetica Neue W23 for SKY Reg"/>
                <w:color w:val="000000" w:themeColor="text1"/>
              </w:rPr>
            </w:pPr>
          </w:p>
        </w:tc>
      </w:tr>
    </w:tbl>
    <w:p w14:paraId="45C550A3" w14:textId="77777777" w:rsidR="00216DFC" w:rsidRDefault="00216DFC" w:rsidP="001B65FA">
      <w:pPr>
        <w:bidi/>
        <w:spacing w:before="0" w:after="0" w:line="20" w:lineRule="atLeast"/>
        <w:ind w:left="0"/>
        <w:rPr>
          <w:rFonts w:ascii="Helvetica Neue W23 for SKY Reg" w:hAnsi="Helvetica Neue W23 for SKY Reg" w:cs="Helvetica Neue W23 for SKY Reg"/>
          <w:color w:val="000000" w:themeColor="text1"/>
          <w:rtl/>
        </w:rPr>
      </w:pPr>
    </w:p>
    <w:p w14:paraId="194A186B" w14:textId="77777777" w:rsidR="0090094C" w:rsidRDefault="0090094C">
      <w:pPr>
        <w:bidi/>
      </w:pPr>
      <w:r>
        <w:rPr>
          <w:b/>
          <w:bCs/>
        </w:rPr>
        <w:br w:type="page"/>
      </w:r>
    </w:p>
    <w:tbl>
      <w:tblPr>
        <w:tblStyle w:val="GridTable4-Accent2"/>
        <w:bidiVisual/>
        <w:tblW w:w="5000" w:type="pct"/>
        <w:tblLook w:val="04A0" w:firstRow="1" w:lastRow="0" w:firstColumn="1" w:lastColumn="0" w:noHBand="0" w:noVBand="1"/>
      </w:tblPr>
      <w:tblGrid>
        <w:gridCol w:w="3491"/>
        <w:gridCol w:w="8"/>
        <w:gridCol w:w="3189"/>
        <w:gridCol w:w="3768"/>
      </w:tblGrid>
      <w:tr w:rsidR="0090094C" w:rsidRPr="00AB0A77" w14:paraId="1E7BC959" w14:textId="77777777" w:rsidTr="00CB3793">
        <w:trPr>
          <w:cnfStyle w:val="100000000000" w:firstRow="1" w:lastRow="0" w:firstColumn="0" w:lastColumn="0" w:oddVBand="0" w:evenVBand="0" w:oddHBand="0"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8FD74EF" w14:textId="7AD00483" w:rsidR="0090094C" w:rsidRPr="0090094C" w:rsidRDefault="0090094C" w:rsidP="00CB3793">
            <w:pPr>
              <w:spacing w:before="0" w:after="0" w:line="20" w:lineRule="atLeast"/>
              <w:jc w:val="center"/>
              <w:rPr>
                <w:rFonts w:ascii="Helvetica Neue W23 for SKY Reg" w:hAnsi="Helvetica Neue W23 for SKY Reg" w:cs="Helvetica Neue W23 for SKY Reg"/>
                <w:color w:val="FFFFFF" w:themeColor="background1"/>
              </w:rPr>
            </w:pPr>
            <w:r w:rsidRPr="0090094C">
              <w:rPr>
                <w:rFonts w:ascii="Helvetica Neue W23 for SKY Reg" w:hAnsi="Helvetica Neue W23 for SKY Reg" w:cs="Helvetica Neue W23 for SKY Reg"/>
                <w:color w:val="FFFFFF" w:themeColor="background1"/>
                <w:rtl/>
              </w:rPr>
              <w:lastRenderedPageBreak/>
              <w:t>تقييم تنفيذ الاستراتيجية</w:t>
            </w:r>
          </w:p>
        </w:tc>
      </w:tr>
      <w:tr w:rsidR="0090094C" w:rsidRPr="00AB0A77" w14:paraId="19EBF41E"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0DE80A9D" w14:textId="77777777" w:rsidR="0090094C" w:rsidRPr="00AB0A77" w:rsidRDefault="0090094C" w:rsidP="00CB3793">
            <w:pPr>
              <w:spacing w:before="0" w:after="0" w:line="20" w:lineRule="atLeast"/>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tl/>
              </w:rPr>
              <w:t>تقييم مستوى التفاعل والمشاركة</w:t>
            </w:r>
          </w:p>
        </w:tc>
      </w:tr>
      <w:tr w:rsidR="0090094C" w:rsidRPr="00AB0A77" w14:paraId="71650BE1" w14:textId="77777777" w:rsidTr="00CB3793">
        <w:trPr>
          <w:trHeight w:hRule="exact" w:val="113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0C00D687" w14:textId="77777777" w:rsidR="0090094C" w:rsidRPr="00AB0A77" w:rsidRDefault="0090094C" w:rsidP="00CB3793">
            <w:pPr>
              <w:bidi/>
              <w:spacing w:before="0" w:after="0" w:line="20" w:lineRule="atLeast"/>
              <w:ind w:left="0" w:right="2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1732B24A" w14:textId="77777777" w:rsidR="0090094C" w:rsidRPr="00AB0A77" w:rsidRDefault="0090094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0EEE9209" w14:textId="77777777" w:rsidR="0090094C" w:rsidRPr="00AB0A77" w:rsidRDefault="0090094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90094C" w:rsidRPr="00AB0A77" w14:paraId="3D9D71C5"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4C85A1CF" w14:textId="77777777" w:rsidR="0090094C" w:rsidRPr="00AB0A77" w:rsidRDefault="0090094C" w:rsidP="00CB3793">
            <w:pPr>
              <w:spacing w:before="0" w:after="0" w:line="20" w:lineRule="atLeast"/>
              <w:jc w:val="center"/>
              <w:rPr>
                <w:rFonts w:ascii="Helvetica Neue W23 for SKY Reg" w:hAnsi="Helvetica Neue W23 for SKY Reg" w:cs="Helvetica Neue W23 for SKY Reg"/>
                <w:b w:val="0"/>
                <w:bCs w:val="0"/>
                <w:color w:val="000000" w:themeColor="text1"/>
              </w:rPr>
            </w:pPr>
            <w:r w:rsidRPr="00AB0A77">
              <w:rPr>
                <w:rFonts w:ascii="Helvetica Neue W23 for SKY Reg" w:hAnsi="Helvetica Neue W23 for SKY Reg" w:cs="Helvetica Neue W23 for SKY Reg"/>
                <w:b w:val="0"/>
                <w:bCs w:val="0"/>
                <w:color w:val="000000" w:themeColor="text1"/>
                <w:rtl/>
              </w:rPr>
              <w:t>تقييم أداء الطلاب الأكاديمي</w:t>
            </w:r>
          </w:p>
        </w:tc>
      </w:tr>
      <w:tr w:rsidR="0090094C" w:rsidRPr="00AB0A77" w14:paraId="364871DF" w14:textId="77777777" w:rsidTr="00CB3793">
        <w:trPr>
          <w:trHeight w:hRule="exact" w:val="1134"/>
        </w:trPr>
        <w:tc>
          <w:tcPr>
            <w:cnfStyle w:val="001000000000" w:firstRow="0" w:lastRow="0" w:firstColumn="1" w:lastColumn="0" w:oddVBand="0" w:evenVBand="0" w:oddHBand="0" w:evenHBand="0" w:firstRowFirstColumn="0" w:firstRowLastColumn="0" w:lastRowFirstColumn="0" w:lastRowLastColumn="0"/>
            <w:tcW w:w="1673" w:type="pct"/>
            <w:gridSpan w:val="2"/>
            <w:vAlign w:val="center"/>
          </w:tcPr>
          <w:p w14:paraId="5C2257CC" w14:textId="77777777" w:rsidR="0090094C" w:rsidRPr="00AB0A77" w:rsidRDefault="0090094C" w:rsidP="00CB3793">
            <w:pPr>
              <w:bidi/>
              <w:spacing w:before="0" w:after="0" w:line="20" w:lineRule="atLeast"/>
              <w:ind w:left="0" w:right="20"/>
              <w:jc w:val="center"/>
              <w:rPr>
                <w:rFonts w:ascii="Helvetica Neue W23 for SKY Reg" w:hAnsi="Helvetica Neue W23 for SKY Reg" w:cs="Helvetica Neue W23 for SKY Reg"/>
                <w:b w:val="0"/>
                <w:bCs w:val="0"/>
                <w:color w:val="000000" w:themeColor="text1"/>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5" w:type="pct"/>
            <w:vAlign w:val="center"/>
          </w:tcPr>
          <w:p w14:paraId="2C8F2705" w14:textId="77777777" w:rsidR="0090094C" w:rsidRPr="00AB0A77" w:rsidRDefault="0090094C" w:rsidP="00CB3793">
            <w:pPr>
              <w:bidi/>
              <w:spacing w:before="0" w:after="0" w:line="20" w:lineRule="atLeast"/>
              <w:ind w:left="0" w:right="2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0AD8B29A" w14:textId="77777777" w:rsidR="0090094C" w:rsidRPr="00AB0A77" w:rsidRDefault="0090094C" w:rsidP="00CB3793">
            <w:pPr>
              <w:bidi/>
              <w:spacing w:before="0" w:after="0" w:line="20" w:lineRule="atLeast"/>
              <w:ind w:left="0" w:right="2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90094C" w:rsidRPr="00AB0A77" w14:paraId="41ACD204"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4454D22" w14:textId="77777777" w:rsidR="0090094C" w:rsidRPr="00AB0A77" w:rsidRDefault="0090094C" w:rsidP="00CB3793">
            <w:pPr>
              <w:spacing w:before="0" w:after="0" w:line="20" w:lineRule="atLeast"/>
              <w:jc w:val="center"/>
              <w:rPr>
                <w:rFonts w:ascii="Helvetica Neue W23 for SKY Reg" w:hAnsi="Helvetica Neue W23 for SKY Reg" w:cs="Helvetica Neue W23 for SKY Reg"/>
                <w:b w:val="0"/>
                <w:bCs w:val="0"/>
                <w:color w:val="000000" w:themeColor="text1"/>
              </w:rPr>
            </w:pPr>
            <w:r w:rsidRPr="00AB0A77">
              <w:rPr>
                <w:rFonts w:ascii="Helvetica Neue W23 for SKY Reg" w:hAnsi="Helvetica Neue W23 for SKY Reg" w:cs="Helvetica Neue W23 for SKY Reg"/>
                <w:b w:val="0"/>
                <w:bCs w:val="0"/>
                <w:color w:val="000000" w:themeColor="text1"/>
                <w:rtl/>
              </w:rPr>
              <w:t>تقييم جودة العمل الجماعي</w:t>
            </w:r>
          </w:p>
        </w:tc>
      </w:tr>
      <w:tr w:rsidR="0090094C" w:rsidRPr="00AB0A77" w14:paraId="34A65CB8" w14:textId="77777777" w:rsidTr="00CB3793">
        <w:trPr>
          <w:trHeight w:hRule="exact" w:val="1136"/>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1E01B3EE" w14:textId="77777777" w:rsidR="0090094C" w:rsidRPr="00AB0A77" w:rsidRDefault="0090094C" w:rsidP="00CB3793">
            <w:pPr>
              <w:bidi/>
              <w:spacing w:before="0" w:after="0" w:line="20" w:lineRule="atLeast"/>
              <w:ind w:left="0" w:right="2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42606815" w14:textId="77777777" w:rsidR="0090094C" w:rsidRPr="00AB0A77" w:rsidRDefault="0090094C" w:rsidP="00CB3793">
            <w:pPr>
              <w:bidi/>
              <w:spacing w:before="0" w:after="0" w:line="20" w:lineRule="atLeast"/>
              <w:ind w:left="0" w:right="2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0785D76E" w14:textId="77777777" w:rsidR="0090094C" w:rsidRPr="00AB0A77" w:rsidRDefault="0090094C" w:rsidP="00CB3793">
            <w:pPr>
              <w:bidi/>
              <w:spacing w:before="0" w:after="0" w:line="20" w:lineRule="atLeast"/>
              <w:ind w:left="0" w:right="2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90094C" w:rsidRPr="00AB0A77" w14:paraId="46069C22"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6D3FDCCD" w14:textId="77777777" w:rsidR="0090094C" w:rsidRPr="00AB0A77" w:rsidRDefault="0090094C" w:rsidP="00CB3793">
            <w:pPr>
              <w:bidi/>
              <w:spacing w:before="0" w:after="0" w:line="20" w:lineRule="atLeast"/>
              <w:ind w:left="0" w:right="2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tl/>
              </w:rPr>
              <w:t>تقييم تحقيق الأهداف التعليمية</w:t>
            </w:r>
          </w:p>
        </w:tc>
      </w:tr>
      <w:tr w:rsidR="0090094C" w:rsidRPr="00AB0A77" w14:paraId="2BCEC313" w14:textId="77777777" w:rsidTr="00CB3793">
        <w:trPr>
          <w:trHeight w:hRule="exact" w:val="113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06A0A157" w14:textId="77777777" w:rsidR="0090094C" w:rsidRPr="00AB0A77" w:rsidRDefault="0090094C" w:rsidP="00CB3793">
            <w:pPr>
              <w:bidi/>
              <w:spacing w:before="0" w:after="0" w:line="20" w:lineRule="atLeast"/>
              <w:ind w:left="0" w:right="2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5B5A4A0A" w14:textId="77777777" w:rsidR="0090094C" w:rsidRPr="00AB0A77" w:rsidRDefault="0090094C" w:rsidP="00CB3793">
            <w:pPr>
              <w:bidi/>
              <w:spacing w:before="0" w:after="0" w:line="20" w:lineRule="atLeast"/>
              <w:ind w:left="0" w:right="2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31D74DC1" w14:textId="77777777" w:rsidR="0090094C" w:rsidRPr="00AB0A77" w:rsidRDefault="0090094C" w:rsidP="00CB3793">
            <w:pPr>
              <w:bidi/>
              <w:spacing w:before="0" w:after="0" w:line="20" w:lineRule="atLeast"/>
              <w:ind w:left="0" w:right="2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bl>
    <w:p w14:paraId="5D79E971" w14:textId="77777777" w:rsidR="0090094C" w:rsidRDefault="0090094C" w:rsidP="0090094C">
      <w:pPr>
        <w:bidi/>
        <w:spacing w:before="0" w:after="0" w:line="20" w:lineRule="atLeast"/>
        <w:ind w:left="0"/>
        <w:rPr>
          <w:rFonts w:ascii="Helvetica Neue W23 for SKY Reg" w:hAnsi="Helvetica Neue W23 for SKY Reg" w:cs="Helvetica Neue W23 for SKY Reg"/>
          <w:color w:val="000000" w:themeColor="text1"/>
          <w:rtl/>
        </w:rPr>
      </w:pPr>
    </w:p>
    <w:p w14:paraId="0243B6FF" w14:textId="77777777" w:rsidR="0090094C" w:rsidRDefault="0090094C">
      <w:pPr>
        <w:bidi/>
      </w:pPr>
      <w:r>
        <w:rPr>
          <w:b/>
          <w:bCs/>
        </w:rPr>
        <w:br w:type="page"/>
      </w:r>
    </w:p>
    <w:tbl>
      <w:tblPr>
        <w:tblStyle w:val="ListTable2-Accent2"/>
        <w:bidiVisual/>
        <w:tblW w:w="5000" w:type="pct"/>
        <w:tblLook w:val="0480" w:firstRow="0" w:lastRow="0" w:firstColumn="1" w:lastColumn="0" w:noHBand="0" w:noVBand="1"/>
      </w:tblPr>
      <w:tblGrid>
        <w:gridCol w:w="10466"/>
      </w:tblGrid>
      <w:tr w:rsidR="0090094C" w:rsidRPr="006F6A12" w14:paraId="4C683CCC" w14:textId="77777777" w:rsidTr="0090094C">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175253DE" w14:textId="09B1BA46" w:rsidR="0090094C" w:rsidRPr="006F6A12" w:rsidRDefault="0090094C" w:rsidP="0090094C">
            <w:pPr>
              <w:bidi/>
              <w:spacing w:before="0" w:after="0" w:line="20" w:lineRule="atLeast"/>
              <w:rPr>
                <w:rFonts w:ascii="Helvetica Neue W23 for SKY Bd" w:hAnsi="Helvetica Neue W23 for SKY Bd" w:cs="Helvetica Neue W23 for SKY Bd"/>
                <w:b w:val="0"/>
                <w:bCs w:val="0"/>
                <w:color w:val="000000" w:themeColor="text1"/>
              </w:rPr>
            </w:pPr>
            <w:r w:rsidRPr="006F6A12">
              <w:rPr>
                <w:rFonts w:ascii="Helvetica Neue W23 for SKY Bd" w:hAnsi="Helvetica Neue W23 for SKY Bd" w:cs="Helvetica Neue W23 for SKY Bd"/>
                <w:b w:val="0"/>
                <w:bCs w:val="0"/>
                <w:color w:val="000000" w:themeColor="text1"/>
                <w:rtl/>
              </w:rPr>
              <w:lastRenderedPageBreak/>
              <w:t>الصعوبات التي واجهها المعلم أثناء التنفيذ:</w:t>
            </w:r>
          </w:p>
        </w:tc>
      </w:tr>
      <w:tr w:rsidR="0090094C" w:rsidRPr="006F6A12" w14:paraId="3AE91FB1" w14:textId="77777777" w:rsidTr="0090094C">
        <w:trPr>
          <w:trHeight w:val="220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55F12D15" w14:textId="77777777" w:rsidR="0090094C" w:rsidRPr="006F6A12" w:rsidRDefault="0090094C" w:rsidP="0090094C">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تفاوت مستويات الطلاب الأكاديمية</w:t>
            </w:r>
          </w:p>
          <w:p w14:paraId="205B69B4" w14:textId="77777777" w:rsidR="0090094C" w:rsidRPr="006F6A12" w:rsidRDefault="0090094C" w:rsidP="0090094C">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ضعف مهارات العمل الجماعي لدى بعض الطلاب</w:t>
            </w:r>
          </w:p>
          <w:p w14:paraId="6DF2E785" w14:textId="77777777" w:rsidR="0090094C" w:rsidRPr="006F6A12" w:rsidRDefault="0090094C" w:rsidP="0090094C">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هيمنة بعض الطلاب على النقاش</w:t>
            </w:r>
          </w:p>
          <w:p w14:paraId="1AA8BDF3" w14:textId="77777777" w:rsidR="0090094C" w:rsidRPr="006F6A12" w:rsidRDefault="0090094C" w:rsidP="0090094C">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صعوبة إدارة الوقت داخل الحصة</w:t>
            </w:r>
          </w:p>
          <w:p w14:paraId="568BC4A7" w14:textId="77777777" w:rsidR="0090094C" w:rsidRPr="006F6A12" w:rsidRDefault="0090094C" w:rsidP="0090094C">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مقاومة بعض الطلاب للمشاركة</w:t>
            </w:r>
          </w:p>
          <w:p w14:paraId="4B042F68" w14:textId="77777777" w:rsidR="0090094C" w:rsidRPr="006F6A12" w:rsidRDefault="0090094C" w:rsidP="0090094C">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الفوضى داخل الفصل</w:t>
            </w:r>
          </w:p>
          <w:p w14:paraId="7A9B8278" w14:textId="77777777" w:rsidR="0090094C" w:rsidRPr="006F6A12" w:rsidRDefault="0090094C" w:rsidP="0090094C">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صعوبة التقييم العادل لمساهمة كل طالب</w:t>
            </w:r>
          </w:p>
        </w:tc>
      </w:tr>
      <w:tr w:rsidR="0090094C" w:rsidRPr="006F6A12" w14:paraId="4FB7604D" w14:textId="77777777" w:rsidTr="0090094C">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1C71AAEF" w14:textId="77777777" w:rsidR="0090094C" w:rsidRPr="006F6A12" w:rsidRDefault="0090094C" w:rsidP="0090094C">
            <w:pPr>
              <w:bidi/>
              <w:spacing w:before="0" w:after="0" w:line="20" w:lineRule="atLeast"/>
              <w:rPr>
                <w:rFonts w:ascii="Helvetica Neue W23 for SKY Bd" w:hAnsi="Helvetica Neue W23 for SKY Bd" w:cs="Helvetica Neue W23 for SKY Bd"/>
                <w:b w:val="0"/>
                <w:bCs w:val="0"/>
                <w:color w:val="000000" w:themeColor="text1"/>
              </w:rPr>
            </w:pPr>
            <w:r w:rsidRPr="006F6A12">
              <w:rPr>
                <w:rFonts w:ascii="Helvetica Neue W23 for SKY Bd" w:hAnsi="Helvetica Neue W23 for SKY Bd" w:cs="Helvetica Neue W23 for SKY Bd"/>
                <w:b w:val="0"/>
                <w:bCs w:val="0"/>
                <w:color w:val="000000" w:themeColor="text1"/>
                <w:rtl/>
              </w:rPr>
              <w:t>التعديلات المقترحة لتحسين الاستراتيجية:</w:t>
            </w:r>
          </w:p>
        </w:tc>
      </w:tr>
      <w:tr w:rsidR="0090094C" w:rsidRPr="006F6A12" w14:paraId="6B56893D" w14:textId="77777777" w:rsidTr="0090094C">
        <w:trPr>
          <w:trHeight w:val="2372"/>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48F63CC5" w14:textId="77777777" w:rsidR="0090094C" w:rsidRPr="006F6A12" w:rsidRDefault="0090094C" w:rsidP="0090094C">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تحسين تشكيل المجموعات التشاركية</w:t>
            </w:r>
          </w:p>
          <w:p w14:paraId="29862065" w14:textId="77777777" w:rsidR="0090094C" w:rsidRPr="006F6A12" w:rsidRDefault="0090094C" w:rsidP="0090094C">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توضيح الأدوار والمسؤوليات داخل الفريق</w:t>
            </w:r>
          </w:p>
          <w:p w14:paraId="19957977" w14:textId="77777777" w:rsidR="0090094C" w:rsidRPr="006F6A12" w:rsidRDefault="0090094C" w:rsidP="0090094C">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تحسين إدارة الوقت خلال الأنشطة</w:t>
            </w:r>
          </w:p>
          <w:p w14:paraId="16619B9B" w14:textId="77777777" w:rsidR="0090094C" w:rsidRPr="006F6A12" w:rsidRDefault="0090094C" w:rsidP="0090094C">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تعزيز التفاعل بين الطلاب الأقل مشاركة</w:t>
            </w:r>
          </w:p>
          <w:p w14:paraId="399B46D3" w14:textId="77777777" w:rsidR="0090094C" w:rsidRPr="006F6A12" w:rsidRDefault="0090094C" w:rsidP="0090094C">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تقليل الفوضى وتحسين الانضباط داخل الفصل</w:t>
            </w:r>
          </w:p>
          <w:p w14:paraId="14F8EB5D" w14:textId="77777777" w:rsidR="0090094C" w:rsidRPr="006F6A12" w:rsidRDefault="0090094C" w:rsidP="0090094C">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تطوير أساليب التقييم لقياس أداء الطلاب بعد التعلم التشاركي</w:t>
            </w:r>
          </w:p>
          <w:p w14:paraId="2C6A190A" w14:textId="77777777" w:rsidR="0090094C" w:rsidRPr="006F6A12" w:rsidRDefault="0090094C" w:rsidP="0090094C">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استخدام التكنولوجيا لدعم التعلم التشاركي</w:t>
            </w:r>
          </w:p>
          <w:p w14:paraId="7D4F6EB1" w14:textId="77777777" w:rsidR="0090094C" w:rsidRPr="006F6A12" w:rsidRDefault="0090094C" w:rsidP="0090094C">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توفير تغذية راجعة فعّالة للطلاب</w:t>
            </w:r>
          </w:p>
        </w:tc>
      </w:tr>
      <w:tr w:rsidR="0090094C" w:rsidRPr="006F6A12" w14:paraId="1AABBC85" w14:textId="77777777" w:rsidTr="0090094C">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1DBDC9F" w14:textId="77777777" w:rsidR="0090094C" w:rsidRPr="006F6A12" w:rsidRDefault="0090094C" w:rsidP="0090094C">
            <w:pPr>
              <w:bidi/>
              <w:spacing w:before="0" w:after="0" w:line="20" w:lineRule="atLeast"/>
              <w:rPr>
                <w:rFonts w:ascii="Helvetica Neue W23 for SKY Reg" w:hAnsi="Helvetica Neue W23 for SKY Reg" w:cs="Helvetica Neue W23 for SKY Reg"/>
                <w:color w:val="000000" w:themeColor="text1"/>
              </w:rPr>
            </w:pPr>
            <w:r w:rsidRPr="006F6A12">
              <w:rPr>
                <w:rFonts w:ascii="Helvetica Neue W23 for SKY Reg" w:hAnsi="Helvetica Neue W23 for SKY Reg" w:cs="Helvetica Neue W23 for SKY Reg"/>
                <w:color w:val="000000" w:themeColor="text1"/>
                <w:rtl/>
              </w:rPr>
              <w:t>الملاحظات والتوصيات</w:t>
            </w:r>
          </w:p>
        </w:tc>
      </w:tr>
      <w:tr w:rsidR="0090094C" w:rsidRPr="006F6A12" w14:paraId="0114F65F" w14:textId="77777777" w:rsidTr="0090094C">
        <w:trPr>
          <w:trHeight w:val="843"/>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496BFE6D" w14:textId="77777777" w:rsidR="0090094C" w:rsidRPr="006F6A12" w:rsidRDefault="0090094C" w:rsidP="0090094C">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وضع قواعد واضحة للعمل التشاركي</w:t>
            </w:r>
          </w:p>
          <w:p w14:paraId="4F0C79B5" w14:textId="77777777" w:rsidR="0090094C" w:rsidRPr="006F6A12" w:rsidRDefault="0090094C" w:rsidP="0090094C">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تحسين تشكيل المجموعات لضمان التفاعل الفعّال</w:t>
            </w:r>
          </w:p>
          <w:p w14:paraId="2CA5F3FD" w14:textId="77777777" w:rsidR="0090094C" w:rsidRPr="006F6A12" w:rsidRDefault="0090094C" w:rsidP="0090094C">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تحديد أدوار واضحة لكل طالب داخل المجموعة</w:t>
            </w:r>
          </w:p>
          <w:p w14:paraId="758E0594" w14:textId="77777777" w:rsidR="0090094C" w:rsidRPr="006F6A12" w:rsidRDefault="0090094C" w:rsidP="0090094C">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استخدام تقنيات إدارة الوقت أثناء الأنشطة</w:t>
            </w:r>
          </w:p>
          <w:p w14:paraId="6478E258" w14:textId="77777777" w:rsidR="0090094C" w:rsidRPr="006F6A12" w:rsidRDefault="0090094C" w:rsidP="0090094C">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تعزيز مشاركة الطلاب الأقل تفاعلًا</w:t>
            </w:r>
          </w:p>
          <w:p w14:paraId="0C90333F" w14:textId="77777777" w:rsidR="0090094C" w:rsidRPr="006F6A12" w:rsidRDefault="0090094C" w:rsidP="0090094C">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تقليل الفوضى داخل الفصل</w:t>
            </w:r>
          </w:p>
          <w:p w14:paraId="130AB33C" w14:textId="77777777" w:rsidR="0090094C" w:rsidRPr="006F6A12" w:rsidRDefault="0090094C" w:rsidP="0090094C">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تطوير أساليب تقييم أداء الطلاب في التعلم التشاركي</w:t>
            </w:r>
          </w:p>
          <w:p w14:paraId="1C8AB2E1" w14:textId="77777777" w:rsidR="0090094C" w:rsidRPr="006F6A12" w:rsidRDefault="0090094C" w:rsidP="0090094C">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دمج التكنولوجيا لدعم التعلم التشاركي</w:t>
            </w:r>
          </w:p>
          <w:p w14:paraId="0FFD306B" w14:textId="77777777" w:rsidR="0090094C" w:rsidRPr="006F6A12" w:rsidRDefault="0090094C" w:rsidP="0090094C">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تقديم تغذية راجعة منتظمة للطلاب</w:t>
            </w:r>
          </w:p>
          <w:p w14:paraId="7F3721B4" w14:textId="77777777" w:rsidR="0090094C" w:rsidRPr="006F6A12" w:rsidRDefault="0090094C" w:rsidP="0090094C">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000000" w:themeColor="text1"/>
              </w:rPr>
            </w:pPr>
            <w:r w:rsidRPr="006F6A12">
              <w:rPr>
                <w:rFonts w:ascii="Helvetica Neue W23 for SKY Reg" w:hAnsi="Helvetica Neue W23 for SKY Reg" w:cs="Helvetica Neue W23 for SKY Reg"/>
                <w:b w:val="0"/>
                <w:bCs w:val="0"/>
                <w:color w:val="000000" w:themeColor="text1"/>
                <w:rtl/>
              </w:rPr>
              <w:t>تخصيص جزء من الحصة لانعكاس الطلاب حول تجربتهم في التعلم التشاركي</w:t>
            </w:r>
          </w:p>
        </w:tc>
      </w:tr>
    </w:tbl>
    <w:p w14:paraId="7D5781B5" w14:textId="77777777" w:rsidR="008E3EF2" w:rsidRDefault="008E3EF2">
      <w:pPr>
        <w:bidi/>
      </w:pPr>
      <w:r>
        <w:rPr>
          <w:b/>
          <w:bCs/>
        </w:rPr>
        <w:br w:type="page"/>
      </w:r>
    </w:p>
    <w:tbl>
      <w:tblPr>
        <w:tblStyle w:val="ListTable2-Accent2"/>
        <w:bidiVisual/>
        <w:tblW w:w="5000" w:type="pct"/>
        <w:tblLook w:val="0480" w:firstRow="0" w:lastRow="0" w:firstColumn="1" w:lastColumn="0" w:noHBand="0" w:noVBand="1"/>
      </w:tblPr>
      <w:tblGrid>
        <w:gridCol w:w="10466"/>
      </w:tblGrid>
      <w:tr w:rsidR="0090094C" w:rsidRPr="006F6A12" w14:paraId="51ED248C" w14:textId="77777777" w:rsidTr="0090094C">
        <w:trPr>
          <w:cnfStyle w:val="000000100000" w:firstRow="0" w:lastRow="0" w:firstColumn="0" w:lastColumn="0" w:oddVBand="0" w:evenVBand="0" w:oddHBand="1" w:evenHBand="0" w:firstRowFirstColumn="0" w:firstRowLastColumn="0" w:lastRowFirstColumn="0" w:lastRowLastColumn="0"/>
          <w:trHeight w:hRule="exact" w:val="510"/>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1C3C5748" w14:textId="7DE60B96" w:rsidR="0090094C" w:rsidRPr="006F6A12" w:rsidRDefault="0090094C" w:rsidP="0090094C">
            <w:pPr>
              <w:bidi/>
              <w:spacing w:before="0" w:after="0" w:line="20" w:lineRule="atLeast"/>
              <w:rPr>
                <w:rFonts w:ascii="Helvetica Neue W23 for SKY Bd" w:hAnsi="Helvetica Neue W23 for SKY Bd" w:cs="Helvetica Neue W23 for SKY Bd"/>
                <w:b w:val="0"/>
                <w:bCs w:val="0"/>
                <w:color w:val="000000" w:themeColor="text1"/>
                <w:rtl/>
              </w:rPr>
            </w:pPr>
            <w:r w:rsidRPr="006F6A12">
              <w:rPr>
                <w:rFonts w:ascii="Helvetica Neue W23 for SKY Bd" w:hAnsi="Helvetica Neue W23 for SKY Bd" w:cs="Helvetica Neue W23 for SKY Bd"/>
                <w:b w:val="0"/>
                <w:bCs w:val="0"/>
                <w:color w:val="000000" w:themeColor="text1"/>
                <w:rtl/>
              </w:rPr>
              <w:lastRenderedPageBreak/>
              <w:t>المرفقات</w:t>
            </w:r>
          </w:p>
        </w:tc>
      </w:tr>
      <w:tr w:rsidR="0090094C" w:rsidRPr="006F6A12" w14:paraId="3E7F7EDF" w14:textId="77777777" w:rsidTr="0090094C">
        <w:trPr>
          <w:trHeight w:hRule="exact" w:val="1714"/>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119FE777" w14:textId="77777777" w:rsidR="0090094C" w:rsidRPr="006F6A12" w:rsidRDefault="0090094C" w:rsidP="0090094C">
            <w:pPr>
              <w:bidi/>
              <w:spacing w:before="0" w:after="0" w:line="20" w:lineRule="atLeast"/>
              <w:rPr>
                <w:rFonts w:ascii="Helvetica Neue W23 for SKY Reg" w:hAnsi="Helvetica Neue W23 for SKY Reg" w:cs="Helvetica Neue W23 for SKY Reg"/>
                <w:b w:val="0"/>
                <w:bCs w:val="0"/>
                <w:color w:val="000000" w:themeColor="text1"/>
                <w:rtl/>
              </w:rPr>
            </w:pPr>
            <w:r w:rsidRPr="006F6A12">
              <w:rPr>
                <w:rFonts w:ascii="Helvetica Neue W23 for SKY Reg" w:hAnsi="Helvetica Neue W23 for SKY Reg" w:cs="Helvetica Neue W23 for SKY Reg"/>
                <w:b w:val="0"/>
                <w:bCs w:val="0"/>
                <w:color w:val="000000" w:themeColor="text1"/>
              </w:rPr>
              <w:t xml:space="preserve"> {# attachments} {</w:t>
            </w:r>
            <w:proofErr w:type="spellStart"/>
            <w:r w:rsidRPr="006F6A12">
              <w:rPr>
                <w:rFonts w:ascii="Helvetica Neue W23 for SKY Reg" w:hAnsi="Helvetica Neue W23 for SKY Reg" w:cs="Helvetica Neue W23 for SKY Reg"/>
                <w:b w:val="0"/>
                <w:bCs w:val="0"/>
                <w:color w:val="000000" w:themeColor="text1"/>
              </w:rPr>
              <w:t>studentActivitiesPhotos</w:t>
            </w:r>
            <w:proofErr w:type="spellEnd"/>
            <w:r w:rsidRPr="006F6A12">
              <w:rPr>
                <w:rFonts w:ascii="Helvetica Neue W23 for SKY Reg" w:hAnsi="Helvetica Neue W23 for SKY Reg" w:cs="Helvetica Neue W23 for SKY Reg"/>
                <w:b w:val="0"/>
                <w:bCs w:val="0"/>
                <w:color w:val="000000" w:themeColor="text1"/>
              </w:rPr>
              <w:t xml:space="preserve">} </w:t>
            </w:r>
            <w:r w:rsidRPr="006F6A12">
              <w:rPr>
                <w:rFonts w:ascii="Helvetica Neue W23 for SKY Reg" w:hAnsi="Helvetica Neue W23 for SKY Reg" w:cs="Helvetica Neue W23 for SKY Reg"/>
                <w:b w:val="0"/>
                <w:bCs w:val="0"/>
                <w:color w:val="000000" w:themeColor="text1"/>
                <w:rtl/>
              </w:rPr>
              <w:t xml:space="preserve">صور لأنشطة </w:t>
            </w:r>
            <w:r w:rsidRPr="006F6A12">
              <w:rPr>
                <w:rFonts w:ascii="Helvetica Neue W23 for SKY Reg" w:hAnsi="Helvetica Neue W23 for SKY Reg" w:cs="Helvetica Neue W23 for SKY Reg" w:hint="cs"/>
                <w:b w:val="0"/>
                <w:bCs w:val="0"/>
                <w:color w:val="000000" w:themeColor="text1"/>
                <w:rtl/>
              </w:rPr>
              <w:t>الطلاب {</w:t>
            </w:r>
            <w:r w:rsidRPr="006F6A12">
              <w:rPr>
                <w:rFonts w:ascii="Helvetica Neue W23 for SKY Reg" w:hAnsi="Helvetica Neue W23 for SKY Reg" w:cs="Helvetica Neue W23 for SKY Reg"/>
                <w:b w:val="0"/>
                <w:bCs w:val="0"/>
                <w:color w:val="000000" w:themeColor="text1"/>
              </w:rPr>
              <w:t>worksheets}</w:t>
            </w:r>
            <w:r w:rsidRPr="006F6A12">
              <w:rPr>
                <w:rFonts w:ascii="Helvetica Neue W23 for SKY Reg" w:hAnsi="Helvetica Neue W23 for SKY Reg" w:cs="Helvetica Neue W23 for SKY Reg"/>
                <w:b w:val="0"/>
                <w:bCs w:val="0"/>
                <w:color w:val="000000" w:themeColor="text1"/>
              </w:rPr>
              <w:br/>
            </w:r>
            <w:r w:rsidRPr="006F6A12">
              <w:rPr>
                <w:rFonts w:ascii="Helvetica Neue W23 for SKY Reg" w:hAnsi="Helvetica Neue W23 for SKY Reg" w:cs="Helvetica Neue W23 for SKY Reg"/>
                <w:b w:val="0"/>
                <w:bCs w:val="0"/>
                <w:color w:val="000000" w:themeColor="text1"/>
                <w:rtl/>
              </w:rPr>
              <w:t xml:space="preserve">أوراق عمل    </w:t>
            </w:r>
            <w:proofErr w:type="gramStart"/>
            <w:r w:rsidRPr="006F6A12">
              <w:rPr>
                <w:rFonts w:ascii="Helvetica Neue W23 for SKY Reg" w:hAnsi="Helvetica Neue W23 for SKY Reg" w:cs="Helvetica Neue W23 for SKY Reg"/>
                <w:b w:val="0"/>
                <w:bCs w:val="0"/>
                <w:color w:val="000000" w:themeColor="text1"/>
                <w:rtl/>
              </w:rPr>
              <w:t xml:space="preserve">  </w:t>
            </w:r>
            <w:r w:rsidRPr="006F6A12">
              <w:rPr>
                <w:rFonts w:ascii="Helvetica Neue W23 for SKY Reg" w:hAnsi="Helvetica Neue W23 for SKY Reg" w:cs="Helvetica Neue W23 for SKY Reg"/>
                <w:b w:val="0"/>
                <w:bCs w:val="0"/>
                <w:color w:val="000000" w:themeColor="text1"/>
              </w:rPr>
              <w:t xml:space="preserve"> {</w:t>
            </w:r>
            <w:proofErr w:type="spellStart"/>
            <w:proofErr w:type="gramEnd"/>
            <w:r w:rsidRPr="006F6A12">
              <w:rPr>
                <w:rFonts w:ascii="Helvetica Neue W23 for SKY Reg" w:hAnsi="Helvetica Neue W23 for SKY Reg" w:cs="Helvetica Neue W23 for SKY Reg"/>
                <w:b w:val="0"/>
                <w:bCs w:val="0"/>
                <w:color w:val="000000" w:themeColor="text1"/>
              </w:rPr>
              <w:t>studentAssessments</w:t>
            </w:r>
            <w:proofErr w:type="spellEnd"/>
            <w:r w:rsidRPr="006F6A12">
              <w:rPr>
                <w:rFonts w:ascii="Helvetica Neue W23 for SKY Reg" w:hAnsi="Helvetica Neue W23 for SKY Reg" w:cs="Helvetica Neue W23 for SKY Reg"/>
                <w:b w:val="0"/>
                <w:bCs w:val="0"/>
                <w:color w:val="000000" w:themeColor="text1"/>
              </w:rPr>
              <w:t>}</w:t>
            </w:r>
            <w:r w:rsidRPr="006F6A12">
              <w:rPr>
                <w:rFonts w:ascii="Helvetica Neue W23 for SKY Reg" w:hAnsi="Helvetica Neue W23 for SKY Reg" w:cs="Helvetica Neue W23 for SKY Reg"/>
                <w:b w:val="0"/>
                <w:bCs w:val="0"/>
                <w:color w:val="000000" w:themeColor="text1"/>
                <w:rtl/>
              </w:rPr>
              <w:t xml:space="preserve">تقييمات الطلاب         </w:t>
            </w:r>
            <w:r w:rsidRPr="006F6A12">
              <w:rPr>
                <w:rFonts w:ascii="Helvetica Neue W23 for SKY Reg" w:hAnsi="Helvetica Neue W23 for SKY Reg" w:cs="Helvetica Neue W23 for SKY Reg"/>
                <w:b w:val="0"/>
                <w:bCs w:val="0"/>
                <w:color w:val="000000" w:themeColor="text1"/>
              </w:rPr>
              <w:t xml:space="preserve"> {other}{/attachments}</w:t>
            </w:r>
            <w:r w:rsidRPr="006F6A12">
              <w:rPr>
                <w:rFonts w:ascii="Helvetica Neue W23 for SKY Reg" w:hAnsi="Helvetica Neue W23 for SKY Reg" w:cs="Helvetica Neue W23 for SKY Reg"/>
                <w:b w:val="0"/>
                <w:bCs w:val="0"/>
                <w:color w:val="000000" w:themeColor="text1"/>
                <w:rtl/>
              </w:rPr>
              <w:t>..........................</w:t>
            </w:r>
          </w:p>
        </w:tc>
      </w:tr>
    </w:tbl>
    <w:p w14:paraId="77D73D29" w14:textId="77777777" w:rsidR="0090094C" w:rsidRDefault="0090094C" w:rsidP="0090094C">
      <w:pPr>
        <w:bidi/>
        <w:spacing w:before="0" w:after="0" w:line="20" w:lineRule="atLeast"/>
        <w:ind w:left="0"/>
        <w:rPr>
          <w:rFonts w:ascii="Helvetica Neue W23 for SKY Reg" w:hAnsi="Helvetica Neue W23 for SKY Reg" w:cs="Helvetica Neue W23 for SKY Reg"/>
          <w:color w:val="000000" w:themeColor="text1"/>
          <w:rtl/>
        </w:rPr>
      </w:pPr>
    </w:p>
    <w:p w14:paraId="319D85C0" w14:textId="77777777" w:rsidR="008E3EF2" w:rsidRDefault="008E3EF2" w:rsidP="008E3EF2">
      <w:pPr>
        <w:bidi/>
        <w:spacing w:before="0" w:after="0" w:line="20" w:lineRule="atLeast"/>
        <w:ind w:left="0"/>
        <w:rPr>
          <w:rFonts w:ascii="Helvetica Neue W23 for SKY Reg" w:hAnsi="Helvetica Neue W23 for SKY Reg" w:cs="Helvetica Neue W23 for SKY Reg"/>
          <w:color w:val="000000" w:themeColor="text1"/>
          <w:rtl/>
        </w:rPr>
      </w:pPr>
    </w:p>
    <w:tbl>
      <w:tblPr>
        <w:tblStyle w:val="ListTable6Colorful-Accent2"/>
        <w:bidiVisual/>
        <w:tblW w:w="0" w:type="auto"/>
        <w:tblLook w:val="0480" w:firstRow="0" w:lastRow="0" w:firstColumn="1" w:lastColumn="0" w:noHBand="0" w:noVBand="1"/>
      </w:tblPr>
      <w:tblGrid>
        <w:gridCol w:w="5228"/>
        <w:gridCol w:w="5228"/>
      </w:tblGrid>
      <w:tr w:rsidR="0090094C" w:rsidRPr="001B65FA" w14:paraId="2871D34A" w14:textId="77777777" w:rsidTr="0090094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65921A93" w14:textId="77777777" w:rsidR="0090094C" w:rsidRPr="00AB0A77" w:rsidRDefault="0090094C" w:rsidP="0090094C">
            <w:pPr>
              <w:spacing w:before="0" w:after="0" w:line="20" w:lineRule="atLeast"/>
              <w:jc w:val="center"/>
              <w:rPr>
                <w:rFonts w:ascii="Helvetica Neue W23 for SKY Reg" w:hAnsi="Helvetica Neue W23 for SKY Reg" w:cs="Helvetica Neue W23 for SKY Reg"/>
                <w:b w:val="0"/>
                <w:bCs w:val="0"/>
                <w:color w:val="000000" w:themeColor="text1"/>
                <w:rtl/>
              </w:rPr>
            </w:pPr>
            <w:bookmarkStart w:id="0" w:name="_Hlk211907057"/>
            <w:r w:rsidRPr="00AB0A77">
              <w:rPr>
                <w:rFonts w:ascii="Helvetica Neue W23 for SKY Reg" w:hAnsi="Helvetica Neue W23 for SKY Reg" w:cs="Helvetica Neue W23 for SKY Reg"/>
                <w:b w:val="0"/>
                <w:bCs w:val="0"/>
                <w:color w:val="000000" w:themeColor="text1"/>
                <w:rtl/>
              </w:rPr>
              <w:t>اسم المعلم</w:t>
            </w:r>
          </w:p>
        </w:tc>
        <w:tc>
          <w:tcPr>
            <w:tcW w:w="5228" w:type="dxa"/>
            <w:vAlign w:val="center"/>
          </w:tcPr>
          <w:p w14:paraId="31125C75" w14:textId="77777777" w:rsidR="0090094C" w:rsidRPr="00AB0A77" w:rsidRDefault="0090094C" w:rsidP="0090094C">
            <w:pPr>
              <w:spacing w:before="0" w:after="0" w:line="20" w:lineRule="atLeast"/>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b/>
                <w:bCs/>
                <w:color w:val="000000" w:themeColor="text1"/>
                <w:rtl/>
              </w:rPr>
            </w:pPr>
            <w:r w:rsidRPr="00AB0A77">
              <w:rPr>
                <w:rFonts w:ascii="Helvetica Neue W23 for SKY Reg" w:hAnsi="Helvetica Neue W23 for SKY Reg" w:cs="Helvetica Neue W23 for SKY Reg"/>
                <w:color w:val="000000" w:themeColor="text1"/>
                <w:rtl/>
              </w:rPr>
              <w:t>مدير المدرسة</w:t>
            </w:r>
          </w:p>
        </w:tc>
      </w:tr>
      <w:tr w:rsidR="0090094C" w:rsidRPr="001B65FA" w14:paraId="15CFB0B4" w14:textId="77777777" w:rsidTr="0090094C">
        <w:trPr>
          <w:trHeight w:val="567"/>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31C38F1B" w14:textId="77777777" w:rsidR="0090094C" w:rsidRPr="00AB0A77" w:rsidRDefault="0090094C" w:rsidP="0090094C">
            <w:pPr>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Pr>
              <w:t>{</w:t>
            </w:r>
            <w:proofErr w:type="spellStart"/>
            <w:r w:rsidRPr="00AB0A77">
              <w:rPr>
                <w:rFonts w:ascii="Helvetica Neue W23 for SKY Reg" w:hAnsi="Helvetica Neue W23 for SKY Reg" w:cs="Helvetica Neue W23 for SKY Reg"/>
                <w:b w:val="0"/>
                <w:bCs w:val="0"/>
                <w:color w:val="000000" w:themeColor="text1"/>
              </w:rPr>
              <w:t>teacherName</w:t>
            </w:r>
            <w:proofErr w:type="spellEnd"/>
            <w:r w:rsidRPr="00AB0A77">
              <w:rPr>
                <w:rFonts w:ascii="Helvetica Neue W23 for SKY Reg" w:hAnsi="Helvetica Neue W23 for SKY Reg" w:cs="Helvetica Neue W23 for SKY Reg"/>
                <w:b w:val="0"/>
                <w:bCs w:val="0"/>
                <w:color w:val="000000" w:themeColor="text1"/>
              </w:rPr>
              <w:t>}</w:t>
            </w:r>
          </w:p>
        </w:tc>
        <w:tc>
          <w:tcPr>
            <w:tcW w:w="5228" w:type="dxa"/>
            <w:vAlign w:val="center"/>
          </w:tcPr>
          <w:p w14:paraId="3655D4C1" w14:textId="77777777" w:rsidR="0090094C" w:rsidRPr="00AB0A77" w:rsidRDefault="0090094C" w:rsidP="0090094C">
            <w:pPr>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principalName</w:t>
            </w:r>
            <w:proofErr w:type="spellEnd"/>
            <w:r w:rsidRPr="00AB0A77">
              <w:rPr>
                <w:rFonts w:ascii="Helvetica Neue W23 for SKY Reg" w:hAnsi="Helvetica Neue W23 for SKY Reg" w:cs="Helvetica Neue W23 for SKY Reg"/>
                <w:color w:val="000000" w:themeColor="text1"/>
              </w:rPr>
              <w:t>}</w:t>
            </w:r>
          </w:p>
        </w:tc>
      </w:tr>
      <w:bookmarkEnd w:id="0"/>
    </w:tbl>
    <w:p w14:paraId="7967F3C7" w14:textId="77777777" w:rsidR="0090094C" w:rsidRPr="001B65FA" w:rsidRDefault="0090094C" w:rsidP="0090094C">
      <w:pPr>
        <w:bidi/>
        <w:spacing w:before="0" w:after="0" w:line="20" w:lineRule="atLeast"/>
        <w:ind w:left="0"/>
        <w:rPr>
          <w:rFonts w:ascii="Helvetica Neue W23 for SKY Reg" w:hAnsi="Helvetica Neue W23 for SKY Reg" w:cs="Helvetica Neue W23 for SKY Reg"/>
          <w:color w:val="000000" w:themeColor="text1"/>
          <w:rtl/>
        </w:rPr>
      </w:pPr>
    </w:p>
    <w:p w14:paraId="0AF379AC" w14:textId="24F6425D" w:rsidR="00A66B18" w:rsidRPr="001B65FA" w:rsidRDefault="00A66B18" w:rsidP="00646061">
      <w:pPr>
        <w:spacing w:before="0" w:after="0"/>
        <w:ind w:left="0" w:right="0"/>
        <w:rPr>
          <w:rFonts w:ascii="Helvetica Neue W23 for SKY Reg" w:hAnsi="Helvetica Neue W23 for SKY Reg" w:cs="Helvetica Neue W23 for SKY Reg"/>
          <w:color w:val="000000" w:themeColor="text1"/>
        </w:rPr>
      </w:pPr>
    </w:p>
    <w:sectPr w:rsidR="00A66B18" w:rsidRPr="001B65FA" w:rsidSect="00A65F71">
      <w:headerReference w:type="default" r:id="rId10"/>
      <w:footerReference w:type="default" r:id="rId11"/>
      <w:pgSz w:w="11906" w:h="16838" w:code="9"/>
      <w:pgMar w:top="1843" w:right="720" w:bottom="141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3C499" w14:textId="77777777" w:rsidR="005E07DA" w:rsidRDefault="005E07DA" w:rsidP="00A66B18">
      <w:pPr>
        <w:spacing w:before="0" w:after="0"/>
      </w:pPr>
      <w:r>
        <w:separator/>
      </w:r>
    </w:p>
  </w:endnote>
  <w:endnote w:type="continuationSeparator" w:id="0">
    <w:p w14:paraId="0DBD0995" w14:textId="77777777" w:rsidR="005E07DA" w:rsidRDefault="005E07DA"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200247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Helvetica Neue W23 for SKY Reg">
    <w:panose1 w:val="020B0604020202020204"/>
    <w:charset w:val="00"/>
    <w:family w:val="swiss"/>
    <w:pitch w:val="variable"/>
    <w:sig w:usb0="00002003" w:usb1="80000000" w:usb2="00000000" w:usb3="00000000" w:csb0="00000041" w:csb1="00000000"/>
  </w:font>
  <w:font w:name="Helvetica Neue W23 for SKY Bd">
    <w:panose1 w:val="020B0804020202020204"/>
    <w:charset w:val="00"/>
    <w:family w:val="swiss"/>
    <w:pitch w:val="variable"/>
    <w:sig w:usb0="00002003" w:usb1="80000000" w:usb2="00000000" w:usb3="00000000" w:csb0="00000041"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C2D7" w14:textId="6702BDEA" w:rsidR="00646061" w:rsidRDefault="00AF16AB">
    <w:pPr>
      <w:pStyle w:val="Footer"/>
    </w:pPr>
    <w:r>
      <w:rPr>
        <w:noProof/>
      </w:rPr>
      <mc:AlternateContent>
        <mc:Choice Requires="wpg">
          <w:drawing>
            <wp:anchor distT="0" distB="0" distL="114300" distR="114300" simplePos="0" relativeHeight="251673600" behindDoc="0" locked="0" layoutInCell="1" allowOverlap="1" wp14:anchorId="6F3C96B1" wp14:editId="0A7C50A2">
              <wp:simplePos x="0" y="0"/>
              <wp:positionH relativeFrom="page">
                <wp:posOffset>-27940</wp:posOffset>
              </wp:positionH>
              <wp:positionV relativeFrom="paragraph">
                <wp:posOffset>0</wp:posOffset>
              </wp:positionV>
              <wp:extent cx="7616190" cy="1022350"/>
              <wp:effectExtent l="0" t="0" r="3810" b="6350"/>
              <wp:wrapNone/>
              <wp:docPr id="494934577" name="Group 1"/>
              <wp:cNvGraphicFramePr/>
              <a:graphic xmlns:a="http://schemas.openxmlformats.org/drawingml/2006/main">
                <a:graphicData uri="http://schemas.microsoft.com/office/word/2010/wordprocessingGroup">
                  <wpg:wgp>
                    <wpg:cNvGrpSpPr/>
                    <wpg:grpSpPr>
                      <a:xfrm>
                        <a:off x="0" y="0"/>
                        <a:ext cx="7616190" cy="1022350"/>
                        <a:chOff x="0" y="123825"/>
                        <a:chExt cx="7616190" cy="1022350"/>
                      </a:xfrm>
                    </wpg:grpSpPr>
                    <wps:wsp>
                      <wps:cNvPr id="466679855" name="Rectangle 1"/>
                      <wps:cNvSpPr/>
                      <wps:spPr>
                        <a:xfrm flipH="1">
                          <a:off x="1047750" y="123825"/>
                          <a:ext cx="6568440" cy="419100"/>
                        </a:xfrm>
                        <a:prstGeom prst="round1Rect">
                          <a:avLst>
                            <a:gd name="adj" fmla="val 40694"/>
                          </a:avLst>
                        </a:prstGeom>
                        <a:gradFill flip="none" rotWithShape="1">
                          <a:gsLst>
                            <a:gs pos="0">
                              <a:srgbClr val="277EB5"/>
                            </a:gs>
                            <a:gs pos="100000">
                              <a:srgbClr val="40AF6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29A264" w14:textId="708FA9B1" w:rsidR="00AF16AB" w:rsidRPr="00874B24" w:rsidRDefault="00AF16AB" w:rsidP="00AF16AB">
                            <w:pPr>
                              <w:spacing w:after="0"/>
                              <w:jc w:val="right"/>
                              <w:rPr>
                                <w:rFonts w:ascii="Helvetica Neue W23 for SKY Reg" w:hAnsi="Helvetica Neue W23 for SKY Reg" w:cs="Helvetica Neue W23 for SKY Reg"/>
                                <w:color w:val="FFFFFF" w:themeColor="background1"/>
                                <w:lang w:bidi="ar-EG"/>
                              </w:rPr>
                            </w:pPr>
                            <w:r w:rsidRPr="00874B24">
                              <w:rPr>
                                <w:rFonts w:ascii="Helvetica Neue W23 for SKY Reg" w:hAnsi="Helvetica Neue W23 for SKY Reg" w:cs="Helvetica Neue W23 for SKY Reg"/>
                                <w:color w:val="FFFFFF" w:themeColor="background1"/>
                                <w:rtl/>
                                <w:lang w:bidi="ar-EG"/>
                              </w:rPr>
                              <w:t>التعلم ب</w:t>
                            </w:r>
                            <w:r w:rsidRPr="00874B24">
                              <w:rPr>
                                <w:rFonts w:ascii="Helvetica Neue W23 for SKY Reg" w:hAnsi="Helvetica Neue W23 for SKY Reg" w:cs="Helvetica Neue W23 for SKY Reg" w:hint="cs"/>
                                <w:color w:val="FFFFFF" w:themeColor="background1"/>
                                <w:rtl/>
                                <w:lang w:bidi="ar-EG"/>
                              </w:rPr>
                              <w:t>ا</w:t>
                            </w:r>
                            <w:r>
                              <w:rPr>
                                <w:rFonts w:ascii="Helvetica Neue W23 for SKY Reg" w:hAnsi="Helvetica Neue W23 for SKY Reg" w:cs="Helvetica Neue W23 for SKY Reg" w:hint="cs"/>
                                <w:color w:val="FFFFFF" w:themeColor="background1"/>
                                <w:rtl/>
                                <w:lang w:bidi="ar-EG"/>
                              </w:rPr>
                              <w:t>ل</w:t>
                            </w:r>
                            <w:r>
                              <w:rPr>
                                <w:rFonts w:ascii="Helvetica Neue W23 for SKY Reg" w:hAnsi="Helvetica Neue W23 for SKY Reg" w:cs="Helvetica Neue W23 for SKY Reg" w:hint="cs"/>
                                <w:color w:val="FFFFFF" w:themeColor="background1"/>
                                <w:rtl/>
                                <w:lang w:bidi="ar-EG"/>
                              </w:rPr>
                              <w:t>تشاركي</w:t>
                            </w:r>
                          </w:p>
                          <w:p w14:paraId="7547A1EE" w14:textId="77777777" w:rsidR="00AF16AB" w:rsidRPr="00874B24" w:rsidRDefault="00AF16AB" w:rsidP="00AF16AB">
                            <w:pPr>
                              <w:ind w:left="0"/>
                              <w:jc w:val="center"/>
                              <w:rPr>
                                <w:color w:val="FFFFFF" w:themeColor="background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59820687" name="Rectangle 10"/>
                      <wps:cNvSpPr/>
                      <wps:spPr>
                        <a:xfrm>
                          <a:off x="0" y="485775"/>
                          <a:ext cx="7559040" cy="660400"/>
                        </a:xfrm>
                        <a:prstGeom prst="rect">
                          <a:avLst/>
                        </a:prstGeom>
                        <a:solidFill>
                          <a:srgbClr val="F3F1E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1C0BDD" w14:textId="77777777" w:rsidR="00AF16AB" w:rsidRPr="00B21C32" w:rsidRDefault="00AF16AB" w:rsidP="00AF16AB">
                            <w:pPr>
                              <w:spacing w:after="0"/>
                              <w:jc w:val="center"/>
                              <w:rPr>
                                <w:rFonts w:ascii="Helvetica Neue W23 for SKY Reg" w:hAnsi="Helvetica Neue W23 for SKY Reg" w:cs="Helvetica Neue W23 for SKY Reg"/>
                                <w:color w:val="0DA9A6"/>
                                <w:lang w:bidi="ar-EG"/>
                              </w:rPr>
                            </w:pPr>
                          </w:p>
                        </w:txbxContent>
                      </wps:txbx>
                      <wps:bodyPr rot="0" spcFirstLastPara="0" vertOverflow="overflow" horzOverflow="overflow" vert="horz" wrap="square" lIns="72000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F3C96B1" id="Group 1" o:spid="_x0000_s1028" style="position:absolute;left:0;text-align:left;margin-left:-2.2pt;margin-top:0;width:599.7pt;height:80.5pt;z-index:251673600;mso-position-horizontal-relative:page;mso-height-relative:margin" coordorigin=",1238" coordsize="76161,10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">
              <v:shape id="Rectangle 1" o:spid="_x0000_s1029" style="position:absolute;left:10477;top:1238;width:65684;height:4191;flip:x;visibility:visible;mso-wrap-style:square;v-text-anchor:middle" coordsize="6568440,419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" adj="-11796480,,5400" path="m,l6397891,v94192,,170549,76357,170549,170549l6568440,419100,,419100,,xe" fillcolor="#277eb5" stroked="f" strokeweight="1pt">
                <v:fill color2="#40af6f" rotate="t" angle="90" focus="100%" type="gradient"/>
                <v:stroke joinstyle="miter"/>
                <v:formulas/>
                <v:path arrowok="t" o:connecttype="custom" o:connectlocs="0,0;6397891,0;6568440,170549;6568440,419100;0,419100;0,0" o:connectangles="0,0,0,0,0,0" textboxrect="0,0,6568440,419100"/>
                <v:textbox inset="0,0,0,0">
                  <w:txbxContent>
                    <w:p w14:paraId="4129A264" w14:textId="708FA9B1" w:rsidR="00AF16AB" w:rsidRPr="00874B24" w:rsidRDefault="00AF16AB" w:rsidP="00AF16AB">
                      <w:pPr>
                        <w:spacing w:after="0"/>
                        <w:jc w:val="right"/>
                        <w:rPr>
                          <w:rFonts w:ascii="Helvetica Neue W23 for SKY Reg" w:hAnsi="Helvetica Neue W23 for SKY Reg" w:cs="Helvetica Neue W23 for SKY Reg"/>
                          <w:color w:val="FFFFFF" w:themeColor="background1"/>
                          <w:lang w:bidi="ar-EG"/>
                        </w:rPr>
                      </w:pPr>
                      <w:r w:rsidRPr="00874B24">
                        <w:rPr>
                          <w:rFonts w:ascii="Helvetica Neue W23 for SKY Reg" w:hAnsi="Helvetica Neue W23 for SKY Reg" w:cs="Helvetica Neue W23 for SKY Reg"/>
                          <w:color w:val="FFFFFF" w:themeColor="background1"/>
                          <w:rtl/>
                          <w:lang w:bidi="ar-EG"/>
                        </w:rPr>
                        <w:t>التعلم ب</w:t>
                      </w:r>
                      <w:r w:rsidRPr="00874B24">
                        <w:rPr>
                          <w:rFonts w:ascii="Helvetica Neue W23 for SKY Reg" w:hAnsi="Helvetica Neue W23 for SKY Reg" w:cs="Helvetica Neue W23 for SKY Reg" w:hint="cs"/>
                          <w:color w:val="FFFFFF" w:themeColor="background1"/>
                          <w:rtl/>
                          <w:lang w:bidi="ar-EG"/>
                        </w:rPr>
                        <w:t>ا</w:t>
                      </w:r>
                      <w:r>
                        <w:rPr>
                          <w:rFonts w:ascii="Helvetica Neue W23 for SKY Reg" w:hAnsi="Helvetica Neue W23 for SKY Reg" w:cs="Helvetica Neue W23 for SKY Reg" w:hint="cs"/>
                          <w:color w:val="FFFFFF" w:themeColor="background1"/>
                          <w:rtl/>
                          <w:lang w:bidi="ar-EG"/>
                        </w:rPr>
                        <w:t>ل</w:t>
                      </w:r>
                      <w:r>
                        <w:rPr>
                          <w:rFonts w:ascii="Helvetica Neue W23 for SKY Reg" w:hAnsi="Helvetica Neue W23 for SKY Reg" w:cs="Helvetica Neue W23 for SKY Reg" w:hint="cs"/>
                          <w:color w:val="FFFFFF" w:themeColor="background1"/>
                          <w:rtl/>
                          <w:lang w:bidi="ar-EG"/>
                        </w:rPr>
                        <w:t>تشاركي</w:t>
                      </w:r>
                    </w:p>
                    <w:p w14:paraId="7547A1EE" w14:textId="77777777" w:rsidR="00AF16AB" w:rsidRPr="00874B24" w:rsidRDefault="00AF16AB" w:rsidP="00AF16AB">
                      <w:pPr>
                        <w:ind w:left="0"/>
                        <w:jc w:val="center"/>
                        <w:rPr>
                          <w:color w:val="FFFFFF" w:themeColor="background1"/>
                        </w:rPr>
                      </w:pPr>
                    </w:p>
                  </w:txbxContent>
                </v:textbox>
              </v:shape>
              <v:rect id="Rectangle 10" o:spid="_x0000_s1030" style="position:absolute;top:4857;width:75590;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" fillcolor="#f3f1ef" stroked="f" strokeweight="1pt">
                <v:textbox inset="20mm">
                  <w:txbxContent>
                    <w:p w14:paraId="581C0BDD" w14:textId="77777777" w:rsidR="00AF16AB" w:rsidRPr="00B21C32" w:rsidRDefault="00AF16AB" w:rsidP="00AF16AB">
                      <w:pPr>
                        <w:spacing w:after="0"/>
                        <w:jc w:val="center"/>
                        <w:rPr>
                          <w:rFonts w:ascii="Helvetica Neue W23 for SKY Reg" w:hAnsi="Helvetica Neue W23 for SKY Reg" w:cs="Helvetica Neue W23 for SKY Reg"/>
                          <w:color w:val="0DA9A6"/>
                          <w:lang w:bidi="ar-EG"/>
                        </w:rPr>
                      </w:pPr>
                    </w:p>
                  </w:txbxContent>
                </v:textbox>
              </v:rec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1F7FA" w14:textId="77777777" w:rsidR="005E07DA" w:rsidRDefault="005E07DA" w:rsidP="00A66B18">
      <w:pPr>
        <w:spacing w:before="0" w:after="0"/>
      </w:pPr>
      <w:r>
        <w:separator/>
      </w:r>
    </w:p>
  </w:footnote>
  <w:footnote w:type="continuationSeparator" w:id="0">
    <w:p w14:paraId="74086146" w14:textId="77777777" w:rsidR="005E07DA" w:rsidRDefault="005E07DA" w:rsidP="00A66B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C941A" w14:textId="77777777" w:rsidR="0050046B" w:rsidRPr="001B65FA" w:rsidRDefault="0050046B" w:rsidP="0050046B">
    <w:pPr>
      <w:pStyle w:val="Header"/>
      <w:rPr>
        <w:caps/>
      </w:rPr>
    </w:pPr>
    <w:bookmarkStart w:id="1" w:name="_Hlk211866118"/>
    <w:bookmarkStart w:id="2" w:name="_Hlk211866119"/>
    <w:bookmarkStart w:id="3" w:name="_Hlk212044248"/>
    <w:bookmarkStart w:id="4" w:name="_Hlk212044249"/>
    <w:bookmarkStart w:id="5" w:name="_Hlk212044835"/>
    <w:bookmarkStart w:id="6" w:name="_Hlk212044836"/>
    <w:bookmarkStart w:id="7" w:name="_Hlk212049268"/>
    <w:bookmarkStart w:id="8" w:name="_Hlk212049269"/>
    <w:bookmarkStart w:id="9" w:name="_Hlk212062273"/>
    <w:bookmarkStart w:id="10" w:name="_Hlk212062274"/>
    <w:bookmarkStart w:id="11" w:name="_Hlk212247934"/>
    <w:bookmarkStart w:id="12" w:name="_Hlk212247935"/>
    <w:r>
      <w:rPr>
        <w:caps/>
        <w:noProof/>
      </w:rPr>
      <mc:AlternateContent>
        <mc:Choice Requires="wps">
          <w:drawing>
            <wp:anchor distT="0" distB="0" distL="114300" distR="114300" simplePos="0" relativeHeight="251667456" behindDoc="0" locked="0" layoutInCell="1" allowOverlap="1" wp14:anchorId="1A6AD697" wp14:editId="0FB72FC8">
              <wp:simplePos x="0" y="0"/>
              <wp:positionH relativeFrom="column">
                <wp:posOffset>-457347</wp:posOffset>
              </wp:positionH>
              <wp:positionV relativeFrom="paragraph">
                <wp:posOffset>251460</wp:posOffset>
              </wp:positionV>
              <wp:extent cx="4838700" cy="292100"/>
              <wp:effectExtent l="0" t="0" r="0" b="0"/>
              <wp:wrapNone/>
              <wp:docPr id="782411214" name="Rectangle 1"/>
              <wp:cNvGraphicFramePr/>
              <a:graphic xmlns:a="http://schemas.openxmlformats.org/drawingml/2006/main">
                <a:graphicData uri="http://schemas.microsoft.com/office/word/2010/wordprocessingShape">
                  <wps:wsp>
                    <wps:cNvSpPr/>
                    <wps:spPr>
                      <a:xfrm flipV="1">
                        <a:off x="0" y="0"/>
                        <a:ext cx="4838700" cy="292100"/>
                      </a:xfrm>
                      <a:prstGeom prst="round1Rect">
                        <a:avLst>
                          <a:gd name="adj" fmla="val 28707"/>
                        </a:avLst>
                      </a:prstGeom>
                      <a:gradFill flip="none" rotWithShape="1">
                        <a:gsLst>
                          <a:gs pos="0">
                            <a:srgbClr val="277EB5"/>
                          </a:gs>
                          <a:gs pos="100000">
                            <a:srgbClr val="40AF6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45AA0" id="Rectangle 1" o:spid="_x0000_s1026" style="position:absolute;margin-left:-36pt;margin-top:19.8pt;width:381pt;height:23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38700,29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" path="m,l4754847,v46311,,83853,37542,83853,83853l4838700,292100,,292100,,xe" fillcolor="#277eb5" stroked="f" strokeweight="1pt">
              <v:fill color2="#40af6f" rotate="t" angle="90" focus="100%" type="gradient"/>
              <v:stroke joinstyle="miter"/>
              <v:path arrowok="t" o:connecttype="custom" o:connectlocs="0,0;4754847,0;4838700,83853;4838700,292100;0,292100;0,0" o:connectangles="0,0,0,0,0,0"/>
            </v:shape>
          </w:pict>
        </mc:Fallback>
      </mc:AlternateContent>
    </w:r>
    <w:r>
      <w:rPr>
        <w:rFonts w:ascii="Helvetica Neue W23 for SKY Reg" w:eastAsiaTheme="minorEastAsia" w:hAnsi="Helvetica Neue W23 for SKY Reg" w:cs="Helvetica Neue W23 for SKY Reg"/>
        <w:caps/>
        <w:noProof/>
        <w:color w:val="auto"/>
        <w:kern w:val="0"/>
      </w:rPr>
      <mc:AlternateContent>
        <mc:Choice Requires="wps">
          <w:drawing>
            <wp:anchor distT="0" distB="0" distL="114300" distR="114300" simplePos="0" relativeHeight="251666432" behindDoc="0" locked="0" layoutInCell="1" allowOverlap="1" wp14:anchorId="01B0C5BB" wp14:editId="759E41A4">
              <wp:simplePos x="0" y="0"/>
              <wp:positionH relativeFrom="page">
                <wp:align>left</wp:align>
              </wp:positionH>
              <wp:positionV relativeFrom="paragraph">
                <wp:posOffset>-457200</wp:posOffset>
              </wp:positionV>
              <wp:extent cx="7681546" cy="891540"/>
              <wp:effectExtent l="0" t="0" r="0" b="3810"/>
              <wp:wrapNone/>
              <wp:docPr id="2032220928" name="Rectangle 1"/>
              <wp:cNvGraphicFramePr/>
              <a:graphic xmlns:a="http://schemas.openxmlformats.org/drawingml/2006/main">
                <a:graphicData uri="http://schemas.microsoft.com/office/word/2010/wordprocessingShape">
                  <wps:wsp>
                    <wps:cNvSpPr/>
                    <wps:spPr>
                      <a:xfrm flipV="1">
                        <a:off x="0" y="0"/>
                        <a:ext cx="7681546" cy="891540"/>
                      </a:xfrm>
                      <a:prstGeom prst="round1Rect">
                        <a:avLst>
                          <a:gd name="adj" fmla="val 0"/>
                        </a:avLst>
                      </a:prstGeom>
                      <a:solidFill>
                        <a:srgbClr val="F3F1E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34C86" id="Rectangle 1" o:spid="_x0000_s1026" style="position:absolute;margin-left:0;margin-top:-36pt;width:604.85pt;height:70.2pt;flip:y;z-index:2516664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7681546,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" path="m,l7681546,r,l7681546,891540,,891540,,xe" fillcolor="#f3f1ef" stroked="f" strokeweight="1pt">
              <v:stroke joinstyle="miter"/>
              <v:path arrowok="t" o:connecttype="custom" o:connectlocs="0,0;7681546,0;7681546,0;7681546,891540;0,891540;0,0" o:connectangles="0,0,0,0,0,0"/>
              <w10:wrap anchorx="page"/>
            </v:shape>
          </w:pict>
        </mc:Fallback>
      </mc:AlternateContent>
    </w:r>
    <w:r>
      <w:rPr>
        <w:rFonts w:ascii="Helvetica Neue W23 for SKY Reg" w:eastAsiaTheme="minorEastAsia" w:hAnsi="Helvetica Neue W23 for SKY Reg" w:cs="Helvetica Neue W23 for SKY Reg"/>
        <w:caps/>
        <w:noProof/>
        <w:color w:val="auto"/>
        <w:kern w:val="0"/>
      </w:rPr>
      <mc:AlternateContent>
        <mc:Choice Requires="wps">
          <w:drawing>
            <wp:anchor distT="0" distB="0" distL="114300" distR="114300" simplePos="0" relativeHeight="251669504" behindDoc="0" locked="0" layoutInCell="1" allowOverlap="1" wp14:anchorId="53491EF3" wp14:editId="3735301D">
              <wp:simplePos x="0" y="0"/>
              <wp:positionH relativeFrom="page">
                <wp:align>left</wp:align>
              </wp:positionH>
              <wp:positionV relativeFrom="paragraph">
                <wp:posOffset>-457200</wp:posOffset>
              </wp:positionV>
              <wp:extent cx="5295900" cy="891540"/>
              <wp:effectExtent l="0" t="0" r="0" b="3810"/>
              <wp:wrapNone/>
              <wp:docPr id="55290462" name="Rectangle 1"/>
              <wp:cNvGraphicFramePr/>
              <a:graphic xmlns:a="http://schemas.openxmlformats.org/drawingml/2006/main">
                <a:graphicData uri="http://schemas.microsoft.com/office/word/2010/wordprocessingShape">
                  <wps:wsp>
                    <wps:cNvSpPr/>
                    <wps:spPr>
                      <a:xfrm flipV="1">
                        <a:off x="0" y="0"/>
                        <a:ext cx="5295900" cy="891540"/>
                      </a:xfrm>
                      <a:prstGeom prst="round1Rect">
                        <a:avLst>
                          <a:gd name="adj" fmla="val 20831"/>
                        </a:avLst>
                      </a:prstGeom>
                      <a:solidFill>
                        <a:srgbClr val="1644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9FC00" id="Rectangle 1" o:spid="_x0000_s1026" style="position:absolute;margin-left:0;margin-top:-36pt;width:417pt;height:70.2pt;flip:y;z-index:25166950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5295900,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" path="m,l5110183,v102569,,185717,83148,185717,185717l5295900,891540,,891540,,xe" fillcolor="#16445a" stroked="f" strokeweight="1pt">
              <v:stroke joinstyle="miter"/>
              <v:path arrowok="t" o:connecttype="custom" o:connectlocs="0,0;5110183,0;5295900,185717;5295900,891540;0,891540;0,0" o:connectangles="0,0,0,0,0,0"/>
              <w10:wrap anchorx="page"/>
            </v:shape>
          </w:pict>
        </mc:Fallback>
      </mc:AlternateContent>
    </w:r>
    <w:r w:rsidRPr="001B65FA">
      <w:rPr>
        <w:rFonts w:ascii="Helvetica Neue W23 for SKY Reg" w:eastAsiaTheme="minorEastAsia" w:hAnsi="Helvetica Neue W23 for SKY Reg" w:cs="Helvetica Neue W23 for SKY Reg"/>
        <w:caps/>
        <w:noProof/>
        <w:color w:val="auto"/>
        <w:kern w:val="0"/>
      </w:rPr>
      <mc:AlternateContent>
        <mc:Choice Requires="wps">
          <w:drawing>
            <wp:anchor distT="45720" distB="45720" distL="114300" distR="114300" simplePos="0" relativeHeight="251671552" behindDoc="0" locked="0" layoutInCell="1" allowOverlap="1" wp14:anchorId="0E83883A" wp14:editId="670DDBAE">
              <wp:simplePos x="0" y="0"/>
              <wp:positionH relativeFrom="page">
                <wp:posOffset>5379719</wp:posOffset>
              </wp:positionH>
              <wp:positionV relativeFrom="paragraph">
                <wp:posOffset>-365760</wp:posOffset>
              </wp:positionV>
              <wp:extent cx="2154555" cy="685800"/>
              <wp:effectExtent l="0" t="0" r="0" b="0"/>
              <wp:wrapNone/>
              <wp:docPr id="1199640296" name="مربع ن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54555" cy="685800"/>
                      </a:xfrm>
                      <a:prstGeom prst="rect">
                        <a:avLst/>
                      </a:prstGeom>
                      <a:noFill/>
                      <a:ln w="9525">
                        <a:noFill/>
                        <a:miter lim="800000"/>
                        <a:headEnd/>
                        <a:tailEnd/>
                      </a:ln>
                    </wps:spPr>
                    <wps:txbx>
                      <w:txbxContent>
                        <w:p w14:paraId="1A5A9870" w14:textId="77777777" w:rsidR="0050046B" w:rsidRPr="00DF48DA" w:rsidRDefault="0050046B" w:rsidP="0050046B">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الإدارة العامة للتعليم</w:t>
                          </w:r>
                        </w:p>
                        <w:p w14:paraId="2096BEF5" w14:textId="77777777" w:rsidR="0050046B" w:rsidRPr="00DF48DA" w:rsidRDefault="0050046B" w:rsidP="0050046B">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مكتب التعليم</w:t>
                          </w:r>
                        </w:p>
                        <w:p w14:paraId="52286E4E" w14:textId="77777777" w:rsidR="0050046B" w:rsidRPr="00DF48DA" w:rsidRDefault="0050046B" w:rsidP="0050046B">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hint="cs"/>
                              <w:color w:val="16445A"/>
                              <w:rtl/>
                            </w:rPr>
                            <w:t>مدرسة</w:t>
                          </w:r>
                        </w:p>
                      </w:txbxContent>
                    </wps:txbx>
                    <wps:bodyPr rot="0" vertOverflow="clip" horzOverflow="clip"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83883A" id="_x0000_t202" coordsize="21600,21600" o:spt="202" path="m,l,21600r21600,l21600,xe">
              <v:stroke joinstyle="miter"/>
              <v:path gradientshapeok="t" o:connecttype="rect"/>
            </v:shapetype>
            <v:shape id="مربع نص 7" o:spid="_x0000_s1027" type="#_x0000_t202" style="position:absolute;left:0;text-align:left;margin-left:423.6pt;margin-top:-28.8pt;width:169.65pt;height:54pt;flip:x;z-index:2516715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" filled="f" stroked="f">
              <v:textbox inset="0,0,0,0">
                <w:txbxContent>
                  <w:p w14:paraId="1A5A9870" w14:textId="77777777" w:rsidR="0050046B" w:rsidRPr="00DF48DA" w:rsidRDefault="0050046B" w:rsidP="0050046B">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الإدارة العامة للتعليم</w:t>
                    </w:r>
                  </w:p>
                  <w:p w14:paraId="2096BEF5" w14:textId="77777777" w:rsidR="0050046B" w:rsidRPr="00DF48DA" w:rsidRDefault="0050046B" w:rsidP="0050046B">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مكتب التعليم</w:t>
                    </w:r>
                  </w:p>
                  <w:p w14:paraId="52286E4E" w14:textId="77777777" w:rsidR="0050046B" w:rsidRPr="00DF48DA" w:rsidRDefault="0050046B" w:rsidP="0050046B">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hint="cs"/>
                        <w:color w:val="16445A"/>
                        <w:rtl/>
                      </w:rPr>
                      <w:t>مدرسة</w:t>
                    </w:r>
                  </w:p>
                </w:txbxContent>
              </v:textbox>
              <w10:wrap anchorx="page"/>
            </v:shape>
          </w:pict>
        </mc:Fallback>
      </mc:AlternateContent>
    </w:r>
    <w:r w:rsidRPr="001B65FA">
      <w:rPr>
        <w:caps/>
        <w:noProof/>
      </w:rPr>
      <w:drawing>
        <wp:anchor distT="0" distB="0" distL="114300" distR="114300" simplePos="0" relativeHeight="251670528" behindDoc="0" locked="0" layoutInCell="1" allowOverlap="1" wp14:anchorId="19B18E69" wp14:editId="4BB110B6">
          <wp:simplePos x="0" y="0"/>
          <wp:positionH relativeFrom="margin">
            <wp:posOffset>0</wp:posOffset>
          </wp:positionH>
          <wp:positionV relativeFrom="paragraph">
            <wp:posOffset>-213360</wp:posOffset>
          </wp:positionV>
          <wp:extent cx="2614033" cy="576341"/>
          <wp:effectExtent l="0" t="0" r="0" b="0"/>
          <wp:wrapNone/>
          <wp:docPr id="2115613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75421" name="Picture 6"/>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0" y="0"/>
                    <a:ext cx="2614033" cy="576341"/>
                  </a:xfrm>
                  <a:prstGeom prst="rect">
                    <a:avLst/>
                  </a:prstGeom>
                </pic:spPr>
              </pic:pic>
            </a:graphicData>
          </a:graphic>
        </wp:anchor>
      </w:drawing>
    </w:r>
  </w:p>
  <w:p w14:paraId="076AAD9F" w14:textId="77777777" w:rsidR="0050046B" w:rsidRPr="001B65FA" w:rsidRDefault="0050046B" w:rsidP="0050046B">
    <w:pPr>
      <w:pStyle w:val="Header"/>
      <w:rPr>
        <w:caps/>
      </w:rPr>
    </w:pPr>
    <w:r>
      <w:rPr>
        <w:caps/>
        <w:noProof/>
      </w:rPr>
      <w:drawing>
        <wp:anchor distT="0" distB="0" distL="114300" distR="114300" simplePos="0" relativeHeight="251668480" behindDoc="0" locked="0" layoutInCell="1" allowOverlap="1" wp14:anchorId="62DAE34B" wp14:editId="024E9189">
          <wp:simplePos x="0" y="0"/>
          <wp:positionH relativeFrom="column">
            <wp:posOffset>1499235</wp:posOffset>
          </wp:positionH>
          <wp:positionV relativeFrom="paragraph">
            <wp:posOffset>3289300</wp:posOffset>
          </wp:positionV>
          <wp:extent cx="3649123" cy="2774009"/>
          <wp:effectExtent l="0" t="0" r="8890" b="7620"/>
          <wp:wrapNone/>
          <wp:docPr id="911883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08460" name="Picture 5"/>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649123" cy="2774009"/>
                  </a:xfrm>
                  <a:prstGeom prst="rect">
                    <a:avLst/>
                  </a:prstGeom>
                  <a:noFill/>
                </pic:spPr>
              </pic:pic>
            </a:graphicData>
          </a:graphic>
        </wp:anchor>
      </w:drawing>
    </w:r>
    <w:bookmarkEnd w:id="1"/>
    <w:bookmarkEnd w:id="2"/>
  </w:p>
  <w:bookmarkEnd w:id="3"/>
  <w:bookmarkEnd w:id="4"/>
  <w:bookmarkEnd w:id="5"/>
  <w:bookmarkEnd w:id="6"/>
  <w:bookmarkEnd w:id="7"/>
  <w:bookmarkEnd w:id="8"/>
  <w:bookmarkEnd w:id="9"/>
  <w:bookmarkEnd w:id="10"/>
  <w:p w14:paraId="22937020" w14:textId="77777777" w:rsidR="0050046B" w:rsidRDefault="0050046B" w:rsidP="0050046B">
    <w:pPr>
      <w:pStyle w:val="Header"/>
      <w:ind w:left="0"/>
      <w:jc w:val="left"/>
    </w:pPr>
  </w:p>
  <w:bookmarkEnd w:id="11"/>
  <w:bookmarkEnd w:id="12"/>
  <w:p w14:paraId="5AEA5368" w14:textId="182F014E" w:rsidR="001B65FA" w:rsidRPr="0050046B" w:rsidRDefault="001B65FA" w:rsidP="0050046B">
    <w:pPr>
      <w:pStyle w:val="Header"/>
      <w:ind w:lef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D78"/>
    <w:multiLevelType w:val="hybridMultilevel"/>
    <w:tmpl w:val="C17EA1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2B54C9"/>
    <w:multiLevelType w:val="hybridMultilevel"/>
    <w:tmpl w:val="D3DAD35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64A8"/>
    <w:multiLevelType w:val="multilevel"/>
    <w:tmpl w:val="75FA6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F5820"/>
    <w:multiLevelType w:val="hybridMultilevel"/>
    <w:tmpl w:val="1E5AEB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28946B0"/>
    <w:multiLevelType w:val="multilevel"/>
    <w:tmpl w:val="4808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A6664"/>
    <w:multiLevelType w:val="hybridMultilevel"/>
    <w:tmpl w:val="443E765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4FF260C"/>
    <w:multiLevelType w:val="hybridMultilevel"/>
    <w:tmpl w:val="9A8A4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2406DE"/>
    <w:multiLevelType w:val="hybridMultilevel"/>
    <w:tmpl w:val="27EA86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1932F7"/>
    <w:multiLevelType w:val="multilevel"/>
    <w:tmpl w:val="F0B6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309C4"/>
    <w:multiLevelType w:val="hybridMultilevel"/>
    <w:tmpl w:val="9404D9D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A13FFF"/>
    <w:multiLevelType w:val="hybridMultilevel"/>
    <w:tmpl w:val="1764B086"/>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1" w15:restartNumberingAfterBreak="0">
    <w:nsid w:val="2D0E2CF9"/>
    <w:multiLevelType w:val="hybridMultilevel"/>
    <w:tmpl w:val="0C6267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F0B7C50"/>
    <w:multiLevelType w:val="hybridMultilevel"/>
    <w:tmpl w:val="DC986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0270632"/>
    <w:multiLevelType w:val="hybridMultilevel"/>
    <w:tmpl w:val="9898AD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34E068E"/>
    <w:multiLevelType w:val="multilevel"/>
    <w:tmpl w:val="2698E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E7815"/>
    <w:multiLevelType w:val="hybridMultilevel"/>
    <w:tmpl w:val="0D42E3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B40969"/>
    <w:multiLevelType w:val="hybridMultilevel"/>
    <w:tmpl w:val="7DE08C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7E42FCF"/>
    <w:multiLevelType w:val="multilevel"/>
    <w:tmpl w:val="898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870FF"/>
    <w:multiLevelType w:val="hybridMultilevel"/>
    <w:tmpl w:val="813A1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B9378AE"/>
    <w:multiLevelType w:val="hybridMultilevel"/>
    <w:tmpl w:val="F32A2A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D6B4F19"/>
    <w:multiLevelType w:val="hybridMultilevel"/>
    <w:tmpl w:val="4DF63F7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964667"/>
    <w:multiLevelType w:val="multilevel"/>
    <w:tmpl w:val="4A1EE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02FB7"/>
    <w:multiLevelType w:val="multilevel"/>
    <w:tmpl w:val="6C5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B38CF"/>
    <w:multiLevelType w:val="multilevel"/>
    <w:tmpl w:val="07F20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250" w:hanging="450"/>
      </w:pPr>
      <w:rPr>
        <w:rFonts w:hint="default"/>
        <w:color w:val="auto"/>
      </w:rPr>
    </w:lvl>
    <w:lvl w:ilvl="3">
      <w:start w:val="2"/>
      <w:numFmt w:val="decimal"/>
      <w:lvlText w:val="%4-"/>
      <w:lvlJc w:val="left"/>
      <w:pPr>
        <w:ind w:left="2880" w:hanging="360"/>
      </w:pPr>
      <w:rPr>
        <w:rFonts w:hint="default"/>
        <w:color w:val="auto"/>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1C2E3B"/>
    <w:multiLevelType w:val="hybridMultilevel"/>
    <w:tmpl w:val="90022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946298"/>
    <w:multiLevelType w:val="hybridMultilevel"/>
    <w:tmpl w:val="6B3674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E0F2A2B"/>
    <w:multiLevelType w:val="hybridMultilevel"/>
    <w:tmpl w:val="25A456EA"/>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7" w15:restartNumberingAfterBreak="0">
    <w:nsid w:val="62396C15"/>
    <w:multiLevelType w:val="multilevel"/>
    <w:tmpl w:val="368852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80588"/>
    <w:multiLevelType w:val="multilevel"/>
    <w:tmpl w:val="C38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144523"/>
    <w:multiLevelType w:val="multilevel"/>
    <w:tmpl w:val="159E8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A866A2"/>
    <w:multiLevelType w:val="multilevel"/>
    <w:tmpl w:val="5908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F490F"/>
    <w:multiLevelType w:val="multilevel"/>
    <w:tmpl w:val="15A6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654D4"/>
    <w:multiLevelType w:val="hybridMultilevel"/>
    <w:tmpl w:val="06F06C80"/>
    <w:lvl w:ilvl="0" w:tplc="04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7D8D4E95"/>
    <w:multiLevelType w:val="multilevel"/>
    <w:tmpl w:val="C97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AE4F68"/>
    <w:multiLevelType w:val="hybridMultilevel"/>
    <w:tmpl w:val="29DC50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61324346">
    <w:abstractNumId w:val="14"/>
  </w:num>
  <w:num w:numId="2" w16cid:durableId="1027365925">
    <w:abstractNumId w:val="23"/>
  </w:num>
  <w:num w:numId="3" w16cid:durableId="1644309707">
    <w:abstractNumId w:val="13"/>
  </w:num>
  <w:num w:numId="4" w16cid:durableId="1546526725">
    <w:abstractNumId w:val="5"/>
  </w:num>
  <w:num w:numId="5" w16cid:durableId="337848725">
    <w:abstractNumId w:val="32"/>
  </w:num>
  <w:num w:numId="6" w16cid:durableId="282153767">
    <w:abstractNumId w:val="33"/>
  </w:num>
  <w:num w:numId="7" w16cid:durableId="578321999">
    <w:abstractNumId w:val="29"/>
  </w:num>
  <w:num w:numId="8" w16cid:durableId="1854806559">
    <w:abstractNumId w:val="20"/>
  </w:num>
  <w:num w:numId="9" w16cid:durableId="827794081">
    <w:abstractNumId w:val="31"/>
  </w:num>
  <w:num w:numId="10" w16cid:durableId="1913084159">
    <w:abstractNumId w:val="1"/>
  </w:num>
  <w:num w:numId="11" w16cid:durableId="943725865">
    <w:abstractNumId w:val="21"/>
  </w:num>
  <w:num w:numId="12" w16cid:durableId="1530098350">
    <w:abstractNumId w:val="2"/>
  </w:num>
  <w:num w:numId="13" w16cid:durableId="1232620318">
    <w:abstractNumId w:val="30"/>
  </w:num>
  <w:num w:numId="14" w16cid:durableId="1840538966">
    <w:abstractNumId w:val="4"/>
  </w:num>
  <w:num w:numId="15" w16cid:durableId="1091202582">
    <w:abstractNumId w:val="27"/>
  </w:num>
  <w:num w:numId="16" w16cid:durableId="712391234">
    <w:abstractNumId w:val="15"/>
  </w:num>
  <w:num w:numId="17" w16cid:durableId="1330861827">
    <w:abstractNumId w:val="8"/>
  </w:num>
  <w:num w:numId="18" w16cid:durableId="210382318">
    <w:abstractNumId w:val="11"/>
  </w:num>
  <w:num w:numId="19" w16cid:durableId="950165330">
    <w:abstractNumId w:val="7"/>
  </w:num>
  <w:num w:numId="20" w16cid:durableId="656039198">
    <w:abstractNumId w:val="0"/>
  </w:num>
  <w:num w:numId="21" w16cid:durableId="23290828">
    <w:abstractNumId w:val="22"/>
  </w:num>
  <w:num w:numId="22" w16cid:durableId="1744714720">
    <w:abstractNumId w:val="28"/>
  </w:num>
  <w:num w:numId="23" w16cid:durableId="1013268340">
    <w:abstractNumId w:val="6"/>
  </w:num>
  <w:num w:numId="24" w16cid:durableId="2126267510">
    <w:abstractNumId w:val="12"/>
  </w:num>
  <w:num w:numId="25" w16cid:durableId="442189109">
    <w:abstractNumId w:val="25"/>
  </w:num>
  <w:num w:numId="26" w16cid:durableId="580986210">
    <w:abstractNumId w:val="18"/>
  </w:num>
  <w:num w:numId="27" w16cid:durableId="446658333">
    <w:abstractNumId w:val="24"/>
  </w:num>
  <w:num w:numId="28" w16cid:durableId="394161240">
    <w:abstractNumId w:val="16"/>
  </w:num>
  <w:num w:numId="29" w16cid:durableId="1501039212">
    <w:abstractNumId w:val="10"/>
  </w:num>
  <w:num w:numId="30" w16cid:durableId="1555046929">
    <w:abstractNumId w:val="26"/>
  </w:num>
  <w:num w:numId="31" w16cid:durableId="772822530">
    <w:abstractNumId w:val="17"/>
  </w:num>
  <w:num w:numId="32" w16cid:durableId="46223495">
    <w:abstractNumId w:val="9"/>
  </w:num>
  <w:num w:numId="33" w16cid:durableId="1939094347">
    <w:abstractNumId w:val="34"/>
  </w:num>
  <w:num w:numId="34" w16cid:durableId="1769426994">
    <w:abstractNumId w:val="19"/>
  </w:num>
  <w:num w:numId="35" w16cid:durableId="7065649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1E"/>
    <w:rsid w:val="000060E0"/>
    <w:rsid w:val="00030C2F"/>
    <w:rsid w:val="00032C35"/>
    <w:rsid w:val="0003676F"/>
    <w:rsid w:val="00045B93"/>
    <w:rsid w:val="00080F76"/>
    <w:rsid w:val="00083BAA"/>
    <w:rsid w:val="000D707D"/>
    <w:rsid w:val="000E28A5"/>
    <w:rsid w:val="000E5C21"/>
    <w:rsid w:val="0010680C"/>
    <w:rsid w:val="0013431F"/>
    <w:rsid w:val="00152B0B"/>
    <w:rsid w:val="00164D8B"/>
    <w:rsid w:val="001766D6"/>
    <w:rsid w:val="00181BCB"/>
    <w:rsid w:val="00192419"/>
    <w:rsid w:val="001B65FA"/>
    <w:rsid w:val="001C270D"/>
    <w:rsid w:val="001D0088"/>
    <w:rsid w:val="001E2320"/>
    <w:rsid w:val="001F5F07"/>
    <w:rsid w:val="0021393F"/>
    <w:rsid w:val="00214E28"/>
    <w:rsid w:val="00216DFC"/>
    <w:rsid w:val="00241D23"/>
    <w:rsid w:val="00252070"/>
    <w:rsid w:val="0028283D"/>
    <w:rsid w:val="00282A01"/>
    <w:rsid w:val="00290DDC"/>
    <w:rsid w:val="002F6DE3"/>
    <w:rsid w:val="0031520F"/>
    <w:rsid w:val="003234DB"/>
    <w:rsid w:val="00350542"/>
    <w:rsid w:val="00352B81"/>
    <w:rsid w:val="00394507"/>
    <w:rsid w:val="00394757"/>
    <w:rsid w:val="003964F2"/>
    <w:rsid w:val="003A0150"/>
    <w:rsid w:val="003D0967"/>
    <w:rsid w:val="003E24DF"/>
    <w:rsid w:val="00404400"/>
    <w:rsid w:val="00405AEC"/>
    <w:rsid w:val="0041428F"/>
    <w:rsid w:val="004154CC"/>
    <w:rsid w:val="00457DD8"/>
    <w:rsid w:val="00467082"/>
    <w:rsid w:val="00486265"/>
    <w:rsid w:val="004A2B0D"/>
    <w:rsid w:val="004A664E"/>
    <w:rsid w:val="004C257D"/>
    <w:rsid w:val="004D0153"/>
    <w:rsid w:val="0050046B"/>
    <w:rsid w:val="00503883"/>
    <w:rsid w:val="00507FB5"/>
    <w:rsid w:val="0053515A"/>
    <w:rsid w:val="00582CEE"/>
    <w:rsid w:val="005A3AF2"/>
    <w:rsid w:val="005C2210"/>
    <w:rsid w:val="005D46A7"/>
    <w:rsid w:val="005D5168"/>
    <w:rsid w:val="005E07DA"/>
    <w:rsid w:val="005E46F6"/>
    <w:rsid w:val="005F371E"/>
    <w:rsid w:val="005F7238"/>
    <w:rsid w:val="00607B06"/>
    <w:rsid w:val="00615018"/>
    <w:rsid w:val="0062123A"/>
    <w:rsid w:val="00637A8A"/>
    <w:rsid w:val="00644A73"/>
    <w:rsid w:val="00646061"/>
    <w:rsid w:val="00646E75"/>
    <w:rsid w:val="0065309E"/>
    <w:rsid w:val="00664EFE"/>
    <w:rsid w:val="006711E6"/>
    <w:rsid w:val="00694CA9"/>
    <w:rsid w:val="006C012B"/>
    <w:rsid w:val="006C527D"/>
    <w:rsid w:val="006D19FD"/>
    <w:rsid w:val="006E01D2"/>
    <w:rsid w:val="006E72C5"/>
    <w:rsid w:val="006F6A12"/>
    <w:rsid w:val="006F6F10"/>
    <w:rsid w:val="00717523"/>
    <w:rsid w:val="007248AD"/>
    <w:rsid w:val="00746D8D"/>
    <w:rsid w:val="00764101"/>
    <w:rsid w:val="00783E79"/>
    <w:rsid w:val="007B0387"/>
    <w:rsid w:val="007B1909"/>
    <w:rsid w:val="007B1965"/>
    <w:rsid w:val="007B5AE8"/>
    <w:rsid w:val="007F5192"/>
    <w:rsid w:val="008209B6"/>
    <w:rsid w:val="00831721"/>
    <w:rsid w:val="00862A06"/>
    <w:rsid w:val="00865715"/>
    <w:rsid w:val="008920EF"/>
    <w:rsid w:val="008B610F"/>
    <w:rsid w:val="008D10AE"/>
    <w:rsid w:val="008D33A5"/>
    <w:rsid w:val="008E3EF2"/>
    <w:rsid w:val="0090094C"/>
    <w:rsid w:val="0091090E"/>
    <w:rsid w:val="00932BF0"/>
    <w:rsid w:val="00935004"/>
    <w:rsid w:val="0093734C"/>
    <w:rsid w:val="00976156"/>
    <w:rsid w:val="009A3D67"/>
    <w:rsid w:val="00A140F2"/>
    <w:rsid w:val="00A26FE7"/>
    <w:rsid w:val="00A57C98"/>
    <w:rsid w:val="00A65F71"/>
    <w:rsid w:val="00A66B18"/>
    <w:rsid w:val="00A6783B"/>
    <w:rsid w:val="00A96CF8"/>
    <w:rsid w:val="00AA089B"/>
    <w:rsid w:val="00AB0A77"/>
    <w:rsid w:val="00AC32AA"/>
    <w:rsid w:val="00AE1388"/>
    <w:rsid w:val="00AF16AB"/>
    <w:rsid w:val="00AF2C93"/>
    <w:rsid w:val="00AF3982"/>
    <w:rsid w:val="00B02A01"/>
    <w:rsid w:val="00B32B10"/>
    <w:rsid w:val="00B50294"/>
    <w:rsid w:val="00B57D6E"/>
    <w:rsid w:val="00B93312"/>
    <w:rsid w:val="00C01483"/>
    <w:rsid w:val="00C02766"/>
    <w:rsid w:val="00C701F7"/>
    <w:rsid w:val="00C70786"/>
    <w:rsid w:val="00C821FC"/>
    <w:rsid w:val="00C870DE"/>
    <w:rsid w:val="00CA43A6"/>
    <w:rsid w:val="00CB105C"/>
    <w:rsid w:val="00D10958"/>
    <w:rsid w:val="00D27BFC"/>
    <w:rsid w:val="00D51B06"/>
    <w:rsid w:val="00D60363"/>
    <w:rsid w:val="00D66593"/>
    <w:rsid w:val="00D93E03"/>
    <w:rsid w:val="00DA350B"/>
    <w:rsid w:val="00DB184A"/>
    <w:rsid w:val="00DE6DA2"/>
    <w:rsid w:val="00DF2D30"/>
    <w:rsid w:val="00E10210"/>
    <w:rsid w:val="00E260D5"/>
    <w:rsid w:val="00E405CE"/>
    <w:rsid w:val="00E4786A"/>
    <w:rsid w:val="00E51676"/>
    <w:rsid w:val="00E54D5F"/>
    <w:rsid w:val="00E55D74"/>
    <w:rsid w:val="00E6169B"/>
    <w:rsid w:val="00E6540C"/>
    <w:rsid w:val="00E6598F"/>
    <w:rsid w:val="00E74971"/>
    <w:rsid w:val="00E81E2A"/>
    <w:rsid w:val="00E84670"/>
    <w:rsid w:val="00EA0D2B"/>
    <w:rsid w:val="00EE0952"/>
    <w:rsid w:val="00F06684"/>
    <w:rsid w:val="00F4230E"/>
    <w:rsid w:val="00F4632D"/>
    <w:rsid w:val="00FE0F43"/>
    <w:rsid w:val="00FF2935"/>
    <w:rsid w:val="00FF43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95715"/>
  <w14:defaultImageDpi w14:val="32767"/>
  <w15:chartTrackingRefBased/>
  <w15:docId w15:val="{F389B738-70BC-456F-8685-518BE821F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03676F"/>
    <w:pPr>
      <w:spacing w:before="40" w:after="360"/>
      <w:ind w:left="720" w:right="720"/>
    </w:pPr>
    <w:rPr>
      <w:rFonts w:ascii="Tahoma" w:eastAsiaTheme="minorHAnsi" w:hAnsi="Tahoma" w:cs="Tahoma"/>
      <w:color w:val="595959" w:themeColor="text1" w:themeTint="A6"/>
      <w:kern w:val="20"/>
    </w:rPr>
  </w:style>
  <w:style w:type="paragraph" w:styleId="Heading1">
    <w:name w:val="heading 1"/>
    <w:basedOn w:val="Normal"/>
    <w:next w:val="Normal"/>
    <w:link w:val="Heading1Char"/>
    <w:uiPriority w:val="8"/>
    <w:unhideWhenUsed/>
    <w:qFormat/>
    <w:rsid w:val="0003676F"/>
    <w:pPr>
      <w:spacing w:before="0"/>
      <w:contextualSpacing/>
      <w:outlineLvl w:val="0"/>
    </w:pPr>
    <w:rPr>
      <w:rFonts w:eastAsiaTheme="majorEastAsia"/>
      <w:caps/>
      <w:color w:val="1481AB" w:themeColor="accent1" w:themeShade="BF"/>
    </w:rPr>
  </w:style>
  <w:style w:type="paragraph" w:styleId="Heading2">
    <w:name w:val="heading 2"/>
    <w:basedOn w:val="Normal"/>
    <w:next w:val="Normal"/>
    <w:link w:val="Heading2Char"/>
    <w:uiPriority w:val="9"/>
    <w:unhideWhenUsed/>
    <w:qFormat/>
    <w:rsid w:val="0003676F"/>
    <w:pPr>
      <w:keepNext/>
      <w:keepLines/>
      <w:spacing w:after="0"/>
      <w:outlineLvl w:val="1"/>
    </w:pPr>
    <w:rPr>
      <w:rFonts w:eastAsiaTheme="majorEastAsia"/>
      <w:color w:val="1481AB" w:themeColor="accent1" w:themeShade="BF"/>
      <w:sz w:val="26"/>
      <w:szCs w:val="26"/>
    </w:rPr>
  </w:style>
  <w:style w:type="paragraph" w:styleId="Heading3">
    <w:name w:val="heading 3"/>
    <w:basedOn w:val="Normal"/>
    <w:link w:val="Heading3Char"/>
    <w:uiPriority w:val="9"/>
    <w:qFormat/>
    <w:rsid w:val="009A3D67"/>
    <w:pPr>
      <w:spacing w:before="100" w:beforeAutospacing="1" w:after="100" w:afterAutospacing="1"/>
      <w:ind w:left="0" w:right="0"/>
      <w:outlineLvl w:val="2"/>
    </w:pPr>
    <w:rPr>
      <w:rFonts w:ascii="Times New Roman" w:eastAsia="Times New Roman" w:hAnsi="Times New Roman" w:cs="Times New Roman"/>
      <w:b/>
      <w:bCs/>
      <w:color w:val="auto"/>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03676F"/>
    <w:rPr>
      <w:rFonts w:ascii="Tahoma" w:eastAsiaTheme="majorEastAsia" w:hAnsi="Tahoma" w:cs="Tahoma"/>
      <w:caps/>
      <w:color w:val="1481AB" w:themeColor="accent1" w:themeShade="BF"/>
      <w:kern w:val="20"/>
    </w:rPr>
  </w:style>
  <w:style w:type="paragraph" w:customStyle="1" w:styleId="a">
    <w:name w:val="المستلم"/>
    <w:basedOn w:val="Normal"/>
    <w:uiPriority w:val="3"/>
    <w:qFormat/>
    <w:rsid w:val="0003676F"/>
    <w:pPr>
      <w:spacing w:before="840" w:after="40"/>
    </w:pPr>
    <w:rPr>
      <w:b/>
      <w:bCs/>
      <w:color w:val="000000" w:themeColor="text1"/>
    </w:rPr>
  </w:style>
  <w:style w:type="paragraph" w:styleId="Salutation">
    <w:name w:val="Salutation"/>
    <w:basedOn w:val="Normal"/>
    <w:link w:val="SalutationChar"/>
    <w:uiPriority w:val="4"/>
    <w:unhideWhenUsed/>
    <w:qFormat/>
    <w:rsid w:val="0003676F"/>
    <w:pPr>
      <w:spacing w:before="720"/>
    </w:pPr>
  </w:style>
  <w:style w:type="character" w:customStyle="1" w:styleId="SalutationChar">
    <w:name w:val="Salutation Char"/>
    <w:basedOn w:val="DefaultParagraphFont"/>
    <w:link w:val="Salutation"/>
    <w:uiPriority w:val="4"/>
    <w:rsid w:val="0003676F"/>
    <w:rPr>
      <w:rFonts w:ascii="Tahoma" w:eastAsiaTheme="minorHAnsi" w:hAnsi="Tahoma" w:cs="Tahoma"/>
      <w:color w:val="595959" w:themeColor="text1" w:themeTint="A6"/>
      <w:kern w:val="20"/>
    </w:rPr>
  </w:style>
  <w:style w:type="paragraph" w:styleId="Closing">
    <w:name w:val="Closing"/>
    <w:basedOn w:val="Normal"/>
    <w:next w:val="Signature"/>
    <w:link w:val="ClosingChar"/>
    <w:uiPriority w:val="6"/>
    <w:unhideWhenUsed/>
    <w:qFormat/>
    <w:rsid w:val="0003676F"/>
    <w:pPr>
      <w:spacing w:before="480" w:after="960"/>
    </w:pPr>
  </w:style>
  <w:style w:type="character" w:customStyle="1" w:styleId="ClosingChar">
    <w:name w:val="Closing Char"/>
    <w:basedOn w:val="DefaultParagraphFont"/>
    <w:link w:val="Closing"/>
    <w:uiPriority w:val="6"/>
    <w:rsid w:val="0003676F"/>
    <w:rPr>
      <w:rFonts w:ascii="Tahoma" w:eastAsiaTheme="minorHAnsi" w:hAnsi="Tahoma" w:cs="Tahoma"/>
      <w:color w:val="595959" w:themeColor="text1" w:themeTint="A6"/>
      <w:kern w:val="20"/>
    </w:rPr>
  </w:style>
  <w:style w:type="paragraph" w:styleId="Signature">
    <w:name w:val="Signature"/>
    <w:basedOn w:val="Normal"/>
    <w:link w:val="SignatureChar"/>
    <w:uiPriority w:val="7"/>
    <w:unhideWhenUsed/>
    <w:qFormat/>
    <w:rsid w:val="0003676F"/>
    <w:pPr>
      <w:contextualSpacing/>
    </w:pPr>
    <w:rPr>
      <w:b/>
      <w:bCs/>
      <w:color w:val="1CADE4" w:themeColor="accent1"/>
    </w:rPr>
  </w:style>
  <w:style w:type="character" w:customStyle="1" w:styleId="SignatureChar">
    <w:name w:val="Signature Char"/>
    <w:basedOn w:val="DefaultParagraphFont"/>
    <w:link w:val="Signature"/>
    <w:uiPriority w:val="7"/>
    <w:rsid w:val="0003676F"/>
    <w:rPr>
      <w:rFonts w:ascii="Tahoma" w:eastAsiaTheme="minorHAnsi" w:hAnsi="Tahoma" w:cs="Tahoma"/>
      <w:b/>
      <w:bCs/>
      <w:color w:val="1CADE4" w:themeColor="accent1"/>
      <w:kern w:val="20"/>
    </w:rPr>
  </w:style>
  <w:style w:type="paragraph" w:styleId="Header">
    <w:name w:val="header"/>
    <w:basedOn w:val="Normal"/>
    <w:link w:val="HeaderChar"/>
    <w:uiPriority w:val="99"/>
    <w:unhideWhenUsed/>
    <w:rsid w:val="0003676F"/>
    <w:pPr>
      <w:spacing w:after="0"/>
      <w:jc w:val="right"/>
    </w:pPr>
  </w:style>
  <w:style w:type="character" w:customStyle="1" w:styleId="HeaderChar">
    <w:name w:val="Header Char"/>
    <w:basedOn w:val="DefaultParagraphFont"/>
    <w:link w:val="Header"/>
    <w:uiPriority w:val="99"/>
    <w:rsid w:val="0003676F"/>
    <w:rPr>
      <w:rFonts w:ascii="Tahoma" w:eastAsiaTheme="minorHAnsi" w:hAnsi="Tahoma" w:cs="Tahoma"/>
      <w:color w:val="595959" w:themeColor="text1" w:themeTint="A6"/>
      <w:kern w:val="20"/>
    </w:rPr>
  </w:style>
  <w:style w:type="character" w:styleId="Strong">
    <w:name w:val="Strong"/>
    <w:basedOn w:val="DefaultParagraphFont"/>
    <w:uiPriority w:val="22"/>
    <w:qFormat/>
    <w:rsid w:val="003E24DF"/>
    <w:rPr>
      <w:b/>
      <w:bCs/>
    </w:rPr>
  </w:style>
  <w:style w:type="paragraph" w:customStyle="1" w:styleId="a0">
    <w:name w:val="معلومات جهة الاتصال"/>
    <w:basedOn w:val="Normal"/>
    <w:uiPriority w:val="1"/>
    <w:qFormat/>
    <w:rsid w:val="0003676F"/>
    <w:pPr>
      <w:spacing w:before="0" w:after="0"/>
    </w:pPr>
    <w:rPr>
      <w:color w:val="FFFFFF" w:themeColor="background1"/>
    </w:rPr>
  </w:style>
  <w:style w:type="character" w:customStyle="1" w:styleId="Heading2Char">
    <w:name w:val="Heading 2 Char"/>
    <w:basedOn w:val="DefaultParagraphFont"/>
    <w:link w:val="Heading2"/>
    <w:uiPriority w:val="9"/>
    <w:rsid w:val="0003676F"/>
    <w:rPr>
      <w:rFonts w:ascii="Tahoma" w:eastAsiaTheme="majorEastAsia" w:hAnsi="Tahoma" w:cs="Tahoma"/>
      <w:color w:val="1481AB"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03676F"/>
    <w:pPr>
      <w:tabs>
        <w:tab w:val="center" w:pos="4680"/>
        <w:tab w:val="right" w:pos="9360"/>
      </w:tabs>
      <w:spacing w:before="0" w:after="0"/>
    </w:pPr>
  </w:style>
  <w:style w:type="character" w:customStyle="1" w:styleId="FooterChar">
    <w:name w:val="Footer Char"/>
    <w:basedOn w:val="DefaultParagraphFont"/>
    <w:link w:val="Footer"/>
    <w:uiPriority w:val="99"/>
    <w:rsid w:val="0003676F"/>
    <w:rPr>
      <w:rFonts w:ascii="Tahoma" w:eastAsiaTheme="minorHAnsi" w:hAnsi="Tahoma" w:cs="Tahoma"/>
      <w:color w:val="595959" w:themeColor="text1" w:themeTint="A6"/>
      <w:kern w:val="20"/>
    </w:rPr>
  </w:style>
  <w:style w:type="paragraph" w:customStyle="1" w:styleId="a1">
    <w:name w:val="الشعار"/>
    <w:basedOn w:val="Normal"/>
    <w:next w:val="Normal"/>
    <w:link w:val="a2"/>
    <w:qFormat/>
    <w:rsid w:val="0003676F"/>
    <w:pPr>
      <w:spacing w:before="0" w:after="0"/>
      <w:ind w:left="-180" w:right="-24"/>
      <w:jc w:val="center"/>
    </w:pPr>
    <w:rPr>
      <w:b/>
      <w:bCs/>
      <w:color w:val="FFFFFF" w:themeColor="background1"/>
      <w:spacing w:val="120"/>
      <w:kern w:val="24"/>
      <w:sz w:val="44"/>
      <w:szCs w:val="44"/>
    </w:rPr>
  </w:style>
  <w:style w:type="character" w:customStyle="1" w:styleId="a2">
    <w:name w:val="علامة الشعار"/>
    <w:basedOn w:val="DefaultParagraphFont"/>
    <w:link w:val="a1"/>
    <w:rsid w:val="0003676F"/>
    <w:rPr>
      <w:rFonts w:ascii="Tahoma" w:eastAsiaTheme="minorHAnsi" w:hAnsi="Tahoma" w:cs="Tahoma"/>
      <w:b/>
      <w:bCs/>
      <w:color w:val="FFFFFF" w:themeColor="background1"/>
      <w:spacing w:val="120"/>
      <w:kern w:val="24"/>
      <w:sz w:val="44"/>
      <w:szCs w:val="44"/>
    </w:rPr>
  </w:style>
  <w:style w:type="paragraph" w:styleId="NoSpacing">
    <w:name w:val="No Spacing"/>
    <w:uiPriority w:val="1"/>
    <w:qFormat/>
    <w:rsid w:val="0003676F"/>
    <w:pPr>
      <w:ind w:left="720" w:right="720"/>
    </w:pPr>
    <w:rPr>
      <w:rFonts w:ascii="Tahoma" w:eastAsiaTheme="minorHAnsi" w:hAnsi="Tahoma" w:cs="Tahoma"/>
      <w:color w:val="595959" w:themeColor="text1" w:themeTint="A6"/>
      <w:kern w:val="20"/>
    </w:rPr>
  </w:style>
  <w:style w:type="table" w:styleId="ColorfulList-Accent4">
    <w:name w:val="Colorful List Accent 4"/>
    <w:basedOn w:val="TableNormal"/>
    <w:uiPriority w:val="72"/>
    <w:rsid w:val="005F371E"/>
    <w:rPr>
      <w:rFonts w:ascii="Times New Roman" w:eastAsia="Calibri" w:hAnsi="Times New Roman" w:cs="Arabic Transparent"/>
      <w:color w:val="000000" w:themeColor="text1"/>
      <w:sz w:val="20"/>
      <w:szCs w:val="20"/>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ListTable4-Accent3">
    <w:name w:val="List Table 4 Accent 3"/>
    <w:basedOn w:val="TableNormal"/>
    <w:uiPriority w:val="49"/>
    <w:rsid w:val="005F371E"/>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tblBorders>
    </w:tblPr>
    <w:tblStylePr w:type="firstRow">
      <w:rPr>
        <w:b/>
        <w:bCs/>
        <w:color w:val="FFFFFF" w:themeColor="background1"/>
      </w:rPr>
      <w:tblPr/>
      <w:tcPr>
        <w:tcBorders>
          <w:top w:val="single" w:sz="4" w:space="0" w:color="27CED7" w:themeColor="accent3"/>
          <w:left w:val="single" w:sz="4" w:space="0" w:color="27CED7" w:themeColor="accent3"/>
          <w:bottom w:val="single" w:sz="4" w:space="0" w:color="27CED7" w:themeColor="accent3"/>
          <w:right w:val="single" w:sz="4" w:space="0" w:color="27CED7" w:themeColor="accent3"/>
          <w:insideH w:val="nil"/>
        </w:tcBorders>
        <w:shd w:val="clear" w:color="auto" w:fill="27CED7" w:themeFill="accent3"/>
      </w:tcPr>
    </w:tblStylePr>
    <w:tblStylePr w:type="lastRow">
      <w:rPr>
        <w:b/>
        <w:bCs/>
      </w:rPr>
      <w:tblPr/>
      <w:tcPr>
        <w:tcBorders>
          <w:top w:val="double" w:sz="4" w:space="0" w:color="7CE1E7" w:themeColor="accent3" w:themeTint="99"/>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paragraph" w:styleId="ListParagraph">
    <w:name w:val="List Paragraph"/>
    <w:basedOn w:val="Normal"/>
    <w:uiPriority w:val="34"/>
    <w:semiHidden/>
    <w:rsid w:val="0031520F"/>
    <w:pPr>
      <w:contextualSpacing/>
    </w:pPr>
  </w:style>
  <w:style w:type="character" w:customStyle="1" w:styleId="Heading3Char">
    <w:name w:val="Heading 3 Char"/>
    <w:basedOn w:val="DefaultParagraphFont"/>
    <w:link w:val="Heading3"/>
    <w:uiPriority w:val="9"/>
    <w:rsid w:val="009A3D67"/>
    <w:rPr>
      <w:rFonts w:ascii="Times New Roman" w:eastAsia="Times New Roman" w:hAnsi="Times New Roman" w:cs="Times New Roman"/>
      <w:b/>
      <w:bCs/>
      <w:sz w:val="27"/>
      <w:szCs w:val="27"/>
    </w:rPr>
  </w:style>
  <w:style w:type="table" w:styleId="ListTable6Colorful">
    <w:name w:val="List Table 6 Colorful"/>
    <w:basedOn w:val="TableNormal"/>
    <w:uiPriority w:val="51"/>
    <w:rsid w:val="004D0153"/>
    <w:rPr>
      <w:rFonts w:eastAsiaTheme="minorHAnsi"/>
      <w:color w:val="000000" w:themeColor="text1"/>
      <w:kern w:val="2"/>
      <w:sz w:val="22"/>
      <w:szCs w:val="22"/>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6">
    <w:name w:val="List Table 4 Accent 6"/>
    <w:basedOn w:val="TableNormal"/>
    <w:uiPriority w:val="49"/>
    <w:rsid w:val="00252070"/>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tcBorders>
        <w:shd w:val="clear" w:color="auto" w:fill="62A39F" w:themeFill="accent6"/>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ListTable4-Accent1">
    <w:name w:val="List Table 4 Accent 1"/>
    <w:basedOn w:val="TableNormal"/>
    <w:uiPriority w:val="49"/>
    <w:rsid w:val="00503883"/>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tcBorders>
        <w:shd w:val="clear" w:color="auto" w:fill="1CADE4" w:themeFill="accent1"/>
      </w:tcPr>
    </w:tblStylePr>
    <w:tblStylePr w:type="lastRow">
      <w:rPr>
        <w:b/>
        <w:bCs/>
      </w:rPr>
      <w:tblPr/>
      <w:tcPr>
        <w:tcBorders>
          <w:top w:val="double" w:sz="4" w:space="0" w:color="76CDEE" w:themeColor="accent1" w:themeTint="99"/>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ListTable4-Accent2">
    <w:name w:val="List Table 4 Accent 2"/>
    <w:basedOn w:val="TableNormal"/>
    <w:uiPriority w:val="49"/>
    <w:rsid w:val="00503883"/>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tcBorders>
        <w:shd w:val="clear" w:color="auto" w:fill="2683C6" w:themeFill="accent2"/>
      </w:tcPr>
    </w:tblStylePr>
    <w:tblStylePr w:type="lastRow">
      <w:rPr>
        <w:b/>
        <w:bCs/>
      </w:rPr>
      <w:tblPr/>
      <w:tcPr>
        <w:tcBorders>
          <w:top w:val="double" w:sz="4" w:space="0" w:color="74B5E4" w:themeColor="accent2" w:themeTint="99"/>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4-Accent4">
    <w:name w:val="List Table 4 Accent 4"/>
    <w:basedOn w:val="TableNormal"/>
    <w:uiPriority w:val="49"/>
    <w:rsid w:val="00503883"/>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tblBorders>
    </w:tblPr>
    <w:tblStylePr w:type="firstRow">
      <w:rPr>
        <w:b/>
        <w:bCs/>
        <w:color w:val="FFFFFF" w:themeColor="background1"/>
      </w:rPr>
      <w:tblPr/>
      <w:tcPr>
        <w:tcBorders>
          <w:top w:val="single" w:sz="4" w:space="0" w:color="42BA97" w:themeColor="accent4"/>
          <w:left w:val="single" w:sz="4" w:space="0" w:color="42BA97" w:themeColor="accent4"/>
          <w:bottom w:val="single" w:sz="4" w:space="0" w:color="42BA97" w:themeColor="accent4"/>
          <w:right w:val="single" w:sz="4" w:space="0" w:color="42BA97" w:themeColor="accent4"/>
          <w:insideH w:val="nil"/>
        </w:tcBorders>
        <w:shd w:val="clear" w:color="auto" w:fill="42BA97" w:themeFill="accent4"/>
      </w:tcPr>
    </w:tblStylePr>
    <w:tblStylePr w:type="lastRow">
      <w:rPr>
        <w:b/>
        <w:bCs/>
      </w:rPr>
      <w:tblPr/>
      <w:tcPr>
        <w:tcBorders>
          <w:top w:val="double" w:sz="4" w:space="0" w:color="8CD6C0" w:themeColor="accent4" w:themeTint="99"/>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table" w:styleId="GridTable6Colorful-Accent3">
    <w:name w:val="Grid Table 6 Colorful Accent 3"/>
    <w:basedOn w:val="TableNormal"/>
    <w:uiPriority w:val="51"/>
    <w:rsid w:val="00503883"/>
    <w:rPr>
      <w:color w:val="1D99A0" w:themeColor="accent3" w:themeShade="BF"/>
    </w:r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bottom w:val="single" w:sz="12" w:space="0" w:color="7CE1E7" w:themeColor="accent3" w:themeTint="99"/>
        </w:tcBorders>
      </w:tcPr>
    </w:tblStylePr>
    <w:tblStylePr w:type="lastRow">
      <w:rPr>
        <w:b/>
        <w:bCs/>
      </w:rPr>
      <w:tblPr/>
      <w:tcPr>
        <w:tcBorders>
          <w:top w:val="double" w:sz="4" w:space="0" w:color="7CE1E7" w:themeColor="accent3" w:themeTint="99"/>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ListTable6Colorful-Accent1">
    <w:name w:val="List Table 6 Colorful Accent 1"/>
    <w:basedOn w:val="TableNormal"/>
    <w:uiPriority w:val="51"/>
    <w:rsid w:val="00D93E03"/>
    <w:rPr>
      <w:color w:val="1481AB" w:themeColor="accent1" w:themeShade="BF"/>
    </w:rPr>
    <w:tblPr>
      <w:tblStyleRowBandSize w:val="1"/>
      <w:tblStyleColBandSize w:val="1"/>
      <w:tblBorders>
        <w:top w:val="single" w:sz="4" w:space="0" w:color="1CADE4" w:themeColor="accent1"/>
        <w:bottom w:val="single" w:sz="4" w:space="0" w:color="1CADE4" w:themeColor="accent1"/>
      </w:tblBorders>
    </w:tblPr>
    <w:tblStylePr w:type="firstRow">
      <w:rPr>
        <w:b/>
        <w:bCs/>
      </w:rPr>
      <w:tblPr/>
      <w:tcPr>
        <w:tcBorders>
          <w:bottom w:val="single" w:sz="4" w:space="0" w:color="1CADE4" w:themeColor="accent1"/>
        </w:tcBorders>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GridTable4-Accent3">
    <w:name w:val="Grid Table 4 Accent 3"/>
    <w:basedOn w:val="TableNormal"/>
    <w:uiPriority w:val="49"/>
    <w:rsid w:val="00AB0A77"/>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color w:val="FFFFFF" w:themeColor="background1"/>
      </w:rPr>
      <w:tblPr/>
      <w:tcPr>
        <w:tcBorders>
          <w:top w:val="single" w:sz="4" w:space="0" w:color="27CED7" w:themeColor="accent3"/>
          <w:left w:val="single" w:sz="4" w:space="0" w:color="27CED7" w:themeColor="accent3"/>
          <w:bottom w:val="single" w:sz="4" w:space="0" w:color="27CED7" w:themeColor="accent3"/>
          <w:right w:val="single" w:sz="4" w:space="0" w:color="27CED7" w:themeColor="accent3"/>
          <w:insideH w:val="nil"/>
          <w:insideV w:val="nil"/>
        </w:tcBorders>
        <w:shd w:val="clear" w:color="auto" w:fill="27CED7" w:themeFill="accent3"/>
      </w:tcPr>
    </w:tblStylePr>
    <w:tblStylePr w:type="lastRow">
      <w:rPr>
        <w:b/>
        <w:bCs/>
      </w:rPr>
      <w:tblPr/>
      <w:tcPr>
        <w:tcBorders>
          <w:top w:val="double" w:sz="4" w:space="0" w:color="27CED7" w:themeColor="accent3"/>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ListTable2-Accent3">
    <w:name w:val="List Table 2 Accent 3"/>
    <w:basedOn w:val="TableNormal"/>
    <w:uiPriority w:val="47"/>
    <w:rsid w:val="00AB0A77"/>
    <w:tblPr>
      <w:tblStyleRowBandSize w:val="1"/>
      <w:tblStyleColBandSize w:val="1"/>
      <w:tblBorders>
        <w:top w:val="single" w:sz="4" w:space="0" w:color="7CE1E7" w:themeColor="accent3" w:themeTint="99"/>
        <w:bottom w:val="single" w:sz="4" w:space="0" w:color="7CE1E7" w:themeColor="accent3" w:themeTint="99"/>
        <w:insideH w:val="single" w:sz="4" w:space="0" w:color="7CE1E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GridTable4-Accent2">
    <w:name w:val="Grid Table 4 Accent 2"/>
    <w:basedOn w:val="TableNormal"/>
    <w:uiPriority w:val="49"/>
    <w:rsid w:val="0090094C"/>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insideV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insideV w:val="nil"/>
        </w:tcBorders>
        <w:shd w:val="clear" w:color="auto" w:fill="2683C6" w:themeFill="accent2"/>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2-Accent2">
    <w:name w:val="List Table 2 Accent 2"/>
    <w:basedOn w:val="TableNormal"/>
    <w:uiPriority w:val="47"/>
    <w:rsid w:val="0090094C"/>
    <w:tblPr>
      <w:tblStyleRowBandSize w:val="1"/>
      <w:tblStyleColBandSize w:val="1"/>
      <w:tblBorders>
        <w:top w:val="single" w:sz="4" w:space="0" w:color="74B5E4" w:themeColor="accent2" w:themeTint="99"/>
        <w:bottom w:val="single" w:sz="4" w:space="0" w:color="74B5E4" w:themeColor="accent2" w:themeTint="99"/>
        <w:insideH w:val="single" w:sz="4" w:space="0" w:color="74B5E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6Colorful-Accent2">
    <w:name w:val="List Table 6 Colorful Accent 2"/>
    <w:basedOn w:val="TableNormal"/>
    <w:uiPriority w:val="51"/>
    <w:rsid w:val="0090094C"/>
    <w:rPr>
      <w:color w:val="1C6194" w:themeColor="accent2" w:themeShade="BF"/>
    </w:rPr>
    <w:tblPr>
      <w:tblStyleRowBandSize w:val="1"/>
      <w:tblStyleColBandSize w:val="1"/>
      <w:tblBorders>
        <w:top w:val="single" w:sz="4" w:space="0" w:color="2683C6" w:themeColor="accent2"/>
        <w:bottom w:val="single" w:sz="4" w:space="0" w:color="2683C6" w:themeColor="accent2"/>
      </w:tblBorders>
    </w:tblPr>
    <w:tblStylePr w:type="firstRow">
      <w:rPr>
        <w:b/>
        <w:bCs/>
      </w:rPr>
      <w:tblPr/>
      <w:tcPr>
        <w:tcBorders>
          <w:bottom w:val="single" w:sz="4" w:space="0" w:color="2683C6" w:themeColor="accent2"/>
        </w:tcBorders>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5349">
      <w:bodyDiv w:val="1"/>
      <w:marLeft w:val="0"/>
      <w:marRight w:val="0"/>
      <w:marTop w:val="0"/>
      <w:marBottom w:val="0"/>
      <w:divBdr>
        <w:top w:val="none" w:sz="0" w:space="0" w:color="auto"/>
        <w:left w:val="none" w:sz="0" w:space="0" w:color="auto"/>
        <w:bottom w:val="none" w:sz="0" w:space="0" w:color="auto"/>
        <w:right w:val="none" w:sz="0" w:space="0" w:color="auto"/>
      </w:divBdr>
    </w:div>
    <w:div w:id="329410706">
      <w:bodyDiv w:val="1"/>
      <w:marLeft w:val="0"/>
      <w:marRight w:val="0"/>
      <w:marTop w:val="0"/>
      <w:marBottom w:val="0"/>
      <w:divBdr>
        <w:top w:val="none" w:sz="0" w:space="0" w:color="auto"/>
        <w:left w:val="none" w:sz="0" w:space="0" w:color="auto"/>
        <w:bottom w:val="none" w:sz="0" w:space="0" w:color="auto"/>
        <w:right w:val="none" w:sz="0" w:space="0" w:color="auto"/>
      </w:divBdr>
    </w:div>
    <w:div w:id="501896142">
      <w:bodyDiv w:val="1"/>
      <w:marLeft w:val="0"/>
      <w:marRight w:val="0"/>
      <w:marTop w:val="0"/>
      <w:marBottom w:val="0"/>
      <w:divBdr>
        <w:top w:val="none" w:sz="0" w:space="0" w:color="auto"/>
        <w:left w:val="none" w:sz="0" w:space="0" w:color="auto"/>
        <w:bottom w:val="none" w:sz="0" w:space="0" w:color="auto"/>
        <w:right w:val="none" w:sz="0" w:space="0" w:color="auto"/>
      </w:divBdr>
    </w:div>
    <w:div w:id="626011778">
      <w:bodyDiv w:val="1"/>
      <w:marLeft w:val="0"/>
      <w:marRight w:val="0"/>
      <w:marTop w:val="0"/>
      <w:marBottom w:val="0"/>
      <w:divBdr>
        <w:top w:val="none" w:sz="0" w:space="0" w:color="auto"/>
        <w:left w:val="none" w:sz="0" w:space="0" w:color="auto"/>
        <w:bottom w:val="none" w:sz="0" w:space="0" w:color="auto"/>
        <w:right w:val="none" w:sz="0" w:space="0" w:color="auto"/>
      </w:divBdr>
    </w:div>
    <w:div w:id="762914525">
      <w:bodyDiv w:val="1"/>
      <w:marLeft w:val="0"/>
      <w:marRight w:val="0"/>
      <w:marTop w:val="0"/>
      <w:marBottom w:val="0"/>
      <w:divBdr>
        <w:top w:val="none" w:sz="0" w:space="0" w:color="auto"/>
        <w:left w:val="none" w:sz="0" w:space="0" w:color="auto"/>
        <w:bottom w:val="none" w:sz="0" w:space="0" w:color="auto"/>
        <w:right w:val="none" w:sz="0" w:space="0" w:color="auto"/>
      </w:divBdr>
    </w:div>
    <w:div w:id="812717912">
      <w:bodyDiv w:val="1"/>
      <w:marLeft w:val="0"/>
      <w:marRight w:val="0"/>
      <w:marTop w:val="0"/>
      <w:marBottom w:val="0"/>
      <w:divBdr>
        <w:top w:val="none" w:sz="0" w:space="0" w:color="auto"/>
        <w:left w:val="none" w:sz="0" w:space="0" w:color="auto"/>
        <w:bottom w:val="none" w:sz="0" w:space="0" w:color="auto"/>
        <w:right w:val="none" w:sz="0" w:space="0" w:color="auto"/>
      </w:divBdr>
      <w:divsChild>
        <w:div w:id="186914388">
          <w:marLeft w:val="0"/>
          <w:marRight w:val="0"/>
          <w:marTop w:val="0"/>
          <w:marBottom w:val="0"/>
          <w:divBdr>
            <w:top w:val="none" w:sz="0" w:space="0" w:color="auto"/>
            <w:left w:val="none" w:sz="0" w:space="0" w:color="auto"/>
            <w:bottom w:val="none" w:sz="0" w:space="0" w:color="auto"/>
            <w:right w:val="none" w:sz="0" w:space="0" w:color="auto"/>
          </w:divBdr>
          <w:divsChild>
            <w:div w:id="2117671334">
              <w:marLeft w:val="0"/>
              <w:marRight w:val="0"/>
              <w:marTop w:val="0"/>
              <w:marBottom w:val="0"/>
              <w:divBdr>
                <w:top w:val="none" w:sz="0" w:space="0" w:color="auto"/>
                <w:left w:val="none" w:sz="0" w:space="0" w:color="auto"/>
                <w:bottom w:val="none" w:sz="0" w:space="0" w:color="auto"/>
                <w:right w:val="none" w:sz="0" w:space="0" w:color="auto"/>
              </w:divBdr>
              <w:divsChild>
                <w:div w:id="320550582">
                  <w:marLeft w:val="0"/>
                  <w:marRight w:val="0"/>
                  <w:marTop w:val="0"/>
                  <w:marBottom w:val="0"/>
                  <w:divBdr>
                    <w:top w:val="none" w:sz="0" w:space="0" w:color="auto"/>
                    <w:left w:val="none" w:sz="0" w:space="0" w:color="auto"/>
                    <w:bottom w:val="none" w:sz="0" w:space="0" w:color="auto"/>
                    <w:right w:val="none" w:sz="0" w:space="0" w:color="auto"/>
                  </w:divBdr>
                  <w:divsChild>
                    <w:div w:id="632977617">
                      <w:marLeft w:val="0"/>
                      <w:marRight w:val="0"/>
                      <w:marTop w:val="0"/>
                      <w:marBottom w:val="0"/>
                      <w:divBdr>
                        <w:top w:val="none" w:sz="0" w:space="0" w:color="auto"/>
                        <w:left w:val="none" w:sz="0" w:space="0" w:color="auto"/>
                        <w:bottom w:val="none" w:sz="0" w:space="0" w:color="auto"/>
                        <w:right w:val="none" w:sz="0" w:space="0" w:color="auto"/>
                      </w:divBdr>
                      <w:divsChild>
                        <w:div w:id="2069113024">
                          <w:marLeft w:val="0"/>
                          <w:marRight w:val="0"/>
                          <w:marTop w:val="0"/>
                          <w:marBottom w:val="0"/>
                          <w:divBdr>
                            <w:top w:val="none" w:sz="0" w:space="0" w:color="auto"/>
                            <w:left w:val="none" w:sz="0" w:space="0" w:color="auto"/>
                            <w:bottom w:val="none" w:sz="0" w:space="0" w:color="auto"/>
                            <w:right w:val="none" w:sz="0" w:space="0" w:color="auto"/>
                          </w:divBdr>
                          <w:divsChild>
                            <w:div w:id="575939519">
                              <w:marLeft w:val="0"/>
                              <w:marRight w:val="0"/>
                              <w:marTop w:val="0"/>
                              <w:marBottom w:val="0"/>
                              <w:divBdr>
                                <w:top w:val="none" w:sz="0" w:space="0" w:color="auto"/>
                                <w:left w:val="none" w:sz="0" w:space="0" w:color="auto"/>
                                <w:bottom w:val="none" w:sz="0" w:space="0" w:color="auto"/>
                                <w:right w:val="none" w:sz="0" w:space="0" w:color="auto"/>
                              </w:divBdr>
                              <w:divsChild>
                                <w:div w:id="1873499540">
                                  <w:marLeft w:val="0"/>
                                  <w:marRight w:val="0"/>
                                  <w:marTop w:val="0"/>
                                  <w:marBottom w:val="0"/>
                                  <w:divBdr>
                                    <w:top w:val="none" w:sz="0" w:space="0" w:color="auto"/>
                                    <w:left w:val="none" w:sz="0" w:space="0" w:color="auto"/>
                                    <w:bottom w:val="none" w:sz="0" w:space="0" w:color="auto"/>
                                    <w:right w:val="none" w:sz="0" w:space="0" w:color="auto"/>
                                  </w:divBdr>
                                  <w:divsChild>
                                    <w:div w:id="7458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4875">
                          <w:marLeft w:val="0"/>
                          <w:marRight w:val="0"/>
                          <w:marTop w:val="0"/>
                          <w:marBottom w:val="0"/>
                          <w:divBdr>
                            <w:top w:val="none" w:sz="0" w:space="0" w:color="auto"/>
                            <w:left w:val="none" w:sz="0" w:space="0" w:color="auto"/>
                            <w:bottom w:val="none" w:sz="0" w:space="0" w:color="auto"/>
                            <w:right w:val="none" w:sz="0" w:space="0" w:color="auto"/>
                          </w:divBdr>
                          <w:divsChild>
                            <w:div w:id="1555000426">
                              <w:marLeft w:val="0"/>
                              <w:marRight w:val="0"/>
                              <w:marTop w:val="0"/>
                              <w:marBottom w:val="0"/>
                              <w:divBdr>
                                <w:top w:val="none" w:sz="0" w:space="0" w:color="auto"/>
                                <w:left w:val="none" w:sz="0" w:space="0" w:color="auto"/>
                                <w:bottom w:val="none" w:sz="0" w:space="0" w:color="auto"/>
                                <w:right w:val="none" w:sz="0" w:space="0" w:color="auto"/>
                              </w:divBdr>
                              <w:divsChild>
                                <w:div w:id="1303343121">
                                  <w:marLeft w:val="0"/>
                                  <w:marRight w:val="0"/>
                                  <w:marTop w:val="0"/>
                                  <w:marBottom w:val="0"/>
                                  <w:divBdr>
                                    <w:top w:val="none" w:sz="0" w:space="0" w:color="auto"/>
                                    <w:left w:val="none" w:sz="0" w:space="0" w:color="auto"/>
                                    <w:bottom w:val="none" w:sz="0" w:space="0" w:color="auto"/>
                                    <w:right w:val="none" w:sz="0" w:space="0" w:color="auto"/>
                                  </w:divBdr>
                                  <w:divsChild>
                                    <w:div w:id="16907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228092">
      <w:bodyDiv w:val="1"/>
      <w:marLeft w:val="0"/>
      <w:marRight w:val="0"/>
      <w:marTop w:val="0"/>
      <w:marBottom w:val="0"/>
      <w:divBdr>
        <w:top w:val="none" w:sz="0" w:space="0" w:color="auto"/>
        <w:left w:val="none" w:sz="0" w:space="0" w:color="auto"/>
        <w:bottom w:val="none" w:sz="0" w:space="0" w:color="auto"/>
        <w:right w:val="none" w:sz="0" w:space="0" w:color="auto"/>
      </w:divBdr>
    </w:div>
    <w:div w:id="1054349442">
      <w:bodyDiv w:val="1"/>
      <w:marLeft w:val="0"/>
      <w:marRight w:val="0"/>
      <w:marTop w:val="0"/>
      <w:marBottom w:val="0"/>
      <w:divBdr>
        <w:top w:val="none" w:sz="0" w:space="0" w:color="auto"/>
        <w:left w:val="none" w:sz="0" w:space="0" w:color="auto"/>
        <w:bottom w:val="none" w:sz="0" w:space="0" w:color="auto"/>
        <w:right w:val="none" w:sz="0" w:space="0" w:color="auto"/>
      </w:divBdr>
    </w:div>
    <w:div w:id="1066538523">
      <w:bodyDiv w:val="1"/>
      <w:marLeft w:val="0"/>
      <w:marRight w:val="0"/>
      <w:marTop w:val="0"/>
      <w:marBottom w:val="0"/>
      <w:divBdr>
        <w:top w:val="none" w:sz="0" w:space="0" w:color="auto"/>
        <w:left w:val="none" w:sz="0" w:space="0" w:color="auto"/>
        <w:bottom w:val="none" w:sz="0" w:space="0" w:color="auto"/>
        <w:right w:val="none" w:sz="0" w:space="0" w:color="auto"/>
      </w:divBdr>
    </w:div>
    <w:div w:id="1151752237">
      <w:bodyDiv w:val="1"/>
      <w:marLeft w:val="0"/>
      <w:marRight w:val="0"/>
      <w:marTop w:val="0"/>
      <w:marBottom w:val="0"/>
      <w:divBdr>
        <w:top w:val="none" w:sz="0" w:space="0" w:color="auto"/>
        <w:left w:val="none" w:sz="0" w:space="0" w:color="auto"/>
        <w:bottom w:val="none" w:sz="0" w:space="0" w:color="auto"/>
        <w:right w:val="none" w:sz="0" w:space="0" w:color="auto"/>
      </w:divBdr>
    </w:div>
    <w:div w:id="1155955319">
      <w:bodyDiv w:val="1"/>
      <w:marLeft w:val="0"/>
      <w:marRight w:val="0"/>
      <w:marTop w:val="0"/>
      <w:marBottom w:val="0"/>
      <w:divBdr>
        <w:top w:val="none" w:sz="0" w:space="0" w:color="auto"/>
        <w:left w:val="none" w:sz="0" w:space="0" w:color="auto"/>
        <w:bottom w:val="none" w:sz="0" w:space="0" w:color="auto"/>
        <w:right w:val="none" w:sz="0" w:space="0" w:color="auto"/>
      </w:divBdr>
    </w:div>
    <w:div w:id="1181626399">
      <w:bodyDiv w:val="1"/>
      <w:marLeft w:val="0"/>
      <w:marRight w:val="0"/>
      <w:marTop w:val="0"/>
      <w:marBottom w:val="0"/>
      <w:divBdr>
        <w:top w:val="none" w:sz="0" w:space="0" w:color="auto"/>
        <w:left w:val="none" w:sz="0" w:space="0" w:color="auto"/>
        <w:bottom w:val="none" w:sz="0" w:space="0" w:color="auto"/>
        <w:right w:val="none" w:sz="0" w:space="0" w:color="auto"/>
      </w:divBdr>
    </w:div>
    <w:div w:id="1372271144">
      <w:bodyDiv w:val="1"/>
      <w:marLeft w:val="0"/>
      <w:marRight w:val="0"/>
      <w:marTop w:val="0"/>
      <w:marBottom w:val="0"/>
      <w:divBdr>
        <w:top w:val="none" w:sz="0" w:space="0" w:color="auto"/>
        <w:left w:val="none" w:sz="0" w:space="0" w:color="auto"/>
        <w:bottom w:val="none" w:sz="0" w:space="0" w:color="auto"/>
        <w:right w:val="none" w:sz="0" w:space="0" w:color="auto"/>
      </w:divBdr>
    </w:div>
    <w:div w:id="1407922427">
      <w:bodyDiv w:val="1"/>
      <w:marLeft w:val="0"/>
      <w:marRight w:val="0"/>
      <w:marTop w:val="0"/>
      <w:marBottom w:val="0"/>
      <w:divBdr>
        <w:top w:val="none" w:sz="0" w:space="0" w:color="auto"/>
        <w:left w:val="none" w:sz="0" w:space="0" w:color="auto"/>
        <w:bottom w:val="none" w:sz="0" w:space="0" w:color="auto"/>
        <w:right w:val="none" w:sz="0" w:space="0" w:color="auto"/>
      </w:divBdr>
    </w:div>
    <w:div w:id="1441608406">
      <w:bodyDiv w:val="1"/>
      <w:marLeft w:val="0"/>
      <w:marRight w:val="0"/>
      <w:marTop w:val="0"/>
      <w:marBottom w:val="0"/>
      <w:divBdr>
        <w:top w:val="none" w:sz="0" w:space="0" w:color="auto"/>
        <w:left w:val="none" w:sz="0" w:space="0" w:color="auto"/>
        <w:bottom w:val="none" w:sz="0" w:space="0" w:color="auto"/>
        <w:right w:val="none" w:sz="0" w:space="0" w:color="auto"/>
      </w:divBdr>
    </w:div>
    <w:div w:id="1530484165">
      <w:bodyDiv w:val="1"/>
      <w:marLeft w:val="0"/>
      <w:marRight w:val="0"/>
      <w:marTop w:val="0"/>
      <w:marBottom w:val="0"/>
      <w:divBdr>
        <w:top w:val="none" w:sz="0" w:space="0" w:color="auto"/>
        <w:left w:val="none" w:sz="0" w:space="0" w:color="auto"/>
        <w:bottom w:val="none" w:sz="0" w:space="0" w:color="auto"/>
        <w:right w:val="none" w:sz="0" w:space="0" w:color="auto"/>
      </w:divBdr>
    </w:div>
    <w:div w:id="1601520627">
      <w:bodyDiv w:val="1"/>
      <w:marLeft w:val="0"/>
      <w:marRight w:val="0"/>
      <w:marTop w:val="0"/>
      <w:marBottom w:val="0"/>
      <w:divBdr>
        <w:top w:val="none" w:sz="0" w:space="0" w:color="auto"/>
        <w:left w:val="none" w:sz="0" w:space="0" w:color="auto"/>
        <w:bottom w:val="none" w:sz="0" w:space="0" w:color="auto"/>
        <w:right w:val="none" w:sz="0" w:space="0" w:color="auto"/>
      </w:divBdr>
    </w:div>
    <w:div w:id="1706058057">
      <w:bodyDiv w:val="1"/>
      <w:marLeft w:val="0"/>
      <w:marRight w:val="0"/>
      <w:marTop w:val="0"/>
      <w:marBottom w:val="0"/>
      <w:divBdr>
        <w:top w:val="none" w:sz="0" w:space="0" w:color="auto"/>
        <w:left w:val="none" w:sz="0" w:space="0" w:color="auto"/>
        <w:bottom w:val="none" w:sz="0" w:space="0" w:color="auto"/>
        <w:right w:val="none" w:sz="0" w:space="0" w:color="auto"/>
      </w:divBdr>
    </w:div>
    <w:div w:id="1706251870">
      <w:bodyDiv w:val="1"/>
      <w:marLeft w:val="0"/>
      <w:marRight w:val="0"/>
      <w:marTop w:val="0"/>
      <w:marBottom w:val="0"/>
      <w:divBdr>
        <w:top w:val="none" w:sz="0" w:space="0" w:color="auto"/>
        <w:left w:val="none" w:sz="0" w:space="0" w:color="auto"/>
        <w:bottom w:val="none" w:sz="0" w:space="0" w:color="auto"/>
        <w:right w:val="none" w:sz="0" w:space="0" w:color="auto"/>
      </w:divBdr>
    </w:div>
    <w:div w:id="1867795213">
      <w:bodyDiv w:val="1"/>
      <w:marLeft w:val="0"/>
      <w:marRight w:val="0"/>
      <w:marTop w:val="0"/>
      <w:marBottom w:val="0"/>
      <w:divBdr>
        <w:top w:val="none" w:sz="0" w:space="0" w:color="auto"/>
        <w:left w:val="none" w:sz="0" w:space="0" w:color="auto"/>
        <w:bottom w:val="none" w:sz="0" w:space="0" w:color="auto"/>
        <w:right w:val="none" w:sz="0" w:space="0" w:color="auto"/>
      </w:divBdr>
      <w:divsChild>
        <w:div w:id="1416588382">
          <w:marLeft w:val="0"/>
          <w:marRight w:val="0"/>
          <w:marTop w:val="0"/>
          <w:marBottom w:val="0"/>
          <w:divBdr>
            <w:top w:val="none" w:sz="0" w:space="0" w:color="auto"/>
            <w:left w:val="none" w:sz="0" w:space="0" w:color="auto"/>
            <w:bottom w:val="none" w:sz="0" w:space="0" w:color="auto"/>
            <w:right w:val="none" w:sz="0" w:space="0" w:color="auto"/>
          </w:divBdr>
          <w:divsChild>
            <w:div w:id="931741112">
              <w:marLeft w:val="0"/>
              <w:marRight w:val="0"/>
              <w:marTop w:val="0"/>
              <w:marBottom w:val="0"/>
              <w:divBdr>
                <w:top w:val="none" w:sz="0" w:space="0" w:color="auto"/>
                <w:left w:val="none" w:sz="0" w:space="0" w:color="auto"/>
                <w:bottom w:val="none" w:sz="0" w:space="0" w:color="auto"/>
                <w:right w:val="none" w:sz="0" w:space="0" w:color="auto"/>
              </w:divBdr>
              <w:divsChild>
                <w:div w:id="588464918">
                  <w:marLeft w:val="0"/>
                  <w:marRight w:val="0"/>
                  <w:marTop w:val="0"/>
                  <w:marBottom w:val="0"/>
                  <w:divBdr>
                    <w:top w:val="none" w:sz="0" w:space="0" w:color="auto"/>
                    <w:left w:val="none" w:sz="0" w:space="0" w:color="auto"/>
                    <w:bottom w:val="none" w:sz="0" w:space="0" w:color="auto"/>
                    <w:right w:val="none" w:sz="0" w:space="0" w:color="auto"/>
                  </w:divBdr>
                  <w:divsChild>
                    <w:div w:id="1043869450">
                      <w:marLeft w:val="0"/>
                      <w:marRight w:val="0"/>
                      <w:marTop w:val="0"/>
                      <w:marBottom w:val="0"/>
                      <w:divBdr>
                        <w:top w:val="none" w:sz="0" w:space="0" w:color="auto"/>
                        <w:left w:val="none" w:sz="0" w:space="0" w:color="auto"/>
                        <w:bottom w:val="none" w:sz="0" w:space="0" w:color="auto"/>
                        <w:right w:val="none" w:sz="0" w:space="0" w:color="auto"/>
                      </w:divBdr>
                      <w:divsChild>
                        <w:div w:id="1128935569">
                          <w:marLeft w:val="0"/>
                          <w:marRight w:val="0"/>
                          <w:marTop w:val="0"/>
                          <w:marBottom w:val="0"/>
                          <w:divBdr>
                            <w:top w:val="none" w:sz="0" w:space="0" w:color="auto"/>
                            <w:left w:val="none" w:sz="0" w:space="0" w:color="auto"/>
                            <w:bottom w:val="none" w:sz="0" w:space="0" w:color="auto"/>
                            <w:right w:val="none" w:sz="0" w:space="0" w:color="auto"/>
                          </w:divBdr>
                          <w:divsChild>
                            <w:div w:id="1737627261">
                              <w:marLeft w:val="0"/>
                              <w:marRight w:val="0"/>
                              <w:marTop w:val="0"/>
                              <w:marBottom w:val="0"/>
                              <w:divBdr>
                                <w:top w:val="none" w:sz="0" w:space="0" w:color="auto"/>
                                <w:left w:val="none" w:sz="0" w:space="0" w:color="auto"/>
                                <w:bottom w:val="none" w:sz="0" w:space="0" w:color="auto"/>
                                <w:right w:val="none" w:sz="0" w:space="0" w:color="auto"/>
                              </w:divBdr>
                              <w:divsChild>
                                <w:div w:id="176118823">
                                  <w:marLeft w:val="0"/>
                                  <w:marRight w:val="0"/>
                                  <w:marTop w:val="0"/>
                                  <w:marBottom w:val="0"/>
                                  <w:divBdr>
                                    <w:top w:val="none" w:sz="0" w:space="0" w:color="auto"/>
                                    <w:left w:val="none" w:sz="0" w:space="0" w:color="auto"/>
                                    <w:bottom w:val="none" w:sz="0" w:space="0" w:color="auto"/>
                                    <w:right w:val="none" w:sz="0" w:space="0" w:color="auto"/>
                                  </w:divBdr>
                                  <w:divsChild>
                                    <w:div w:id="16794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828280">
                          <w:marLeft w:val="0"/>
                          <w:marRight w:val="0"/>
                          <w:marTop w:val="0"/>
                          <w:marBottom w:val="0"/>
                          <w:divBdr>
                            <w:top w:val="none" w:sz="0" w:space="0" w:color="auto"/>
                            <w:left w:val="none" w:sz="0" w:space="0" w:color="auto"/>
                            <w:bottom w:val="none" w:sz="0" w:space="0" w:color="auto"/>
                            <w:right w:val="none" w:sz="0" w:space="0" w:color="auto"/>
                          </w:divBdr>
                          <w:divsChild>
                            <w:div w:id="709183504">
                              <w:marLeft w:val="0"/>
                              <w:marRight w:val="0"/>
                              <w:marTop w:val="0"/>
                              <w:marBottom w:val="0"/>
                              <w:divBdr>
                                <w:top w:val="none" w:sz="0" w:space="0" w:color="auto"/>
                                <w:left w:val="none" w:sz="0" w:space="0" w:color="auto"/>
                                <w:bottom w:val="none" w:sz="0" w:space="0" w:color="auto"/>
                                <w:right w:val="none" w:sz="0" w:space="0" w:color="auto"/>
                              </w:divBdr>
                              <w:divsChild>
                                <w:div w:id="337465167">
                                  <w:marLeft w:val="0"/>
                                  <w:marRight w:val="0"/>
                                  <w:marTop w:val="0"/>
                                  <w:marBottom w:val="0"/>
                                  <w:divBdr>
                                    <w:top w:val="none" w:sz="0" w:space="0" w:color="auto"/>
                                    <w:left w:val="none" w:sz="0" w:space="0" w:color="auto"/>
                                    <w:bottom w:val="none" w:sz="0" w:space="0" w:color="auto"/>
                                    <w:right w:val="none" w:sz="0" w:space="0" w:color="auto"/>
                                  </w:divBdr>
                                  <w:divsChild>
                                    <w:div w:id="136617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208016">
      <w:bodyDiv w:val="1"/>
      <w:marLeft w:val="0"/>
      <w:marRight w:val="0"/>
      <w:marTop w:val="0"/>
      <w:marBottom w:val="0"/>
      <w:divBdr>
        <w:top w:val="none" w:sz="0" w:space="0" w:color="auto"/>
        <w:left w:val="none" w:sz="0" w:space="0" w:color="auto"/>
        <w:bottom w:val="none" w:sz="0" w:space="0" w:color="auto"/>
        <w:right w:val="none" w:sz="0" w:space="0" w:color="auto"/>
      </w:divBdr>
    </w:div>
    <w:div w:id="2001422810">
      <w:bodyDiv w:val="1"/>
      <w:marLeft w:val="0"/>
      <w:marRight w:val="0"/>
      <w:marTop w:val="0"/>
      <w:marBottom w:val="0"/>
      <w:divBdr>
        <w:top w:val="none" w:sz="0" w:space="0" w:color="auto"/>
        <w:left w:val="none" w:sz="0" w:space="0" w:color="auto"/>
        <w:bottom w:val="none" w:sz="0" w:space="0" w:color="auto"/>
        <w:right w:val="none" w:sz="0" w:space="0" w:color="auto"/>
      </w:divBdr>
    </w:div>
    <w:div w:id="206668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ffice\AppData\Local\Microsoft\Office\16.0\DTS\ar-SA%7bBF99F3FB-2969-4BED-920A-0C32FF0C3994%7d\%7bEB7993EC-8A39-4449-96A0-30E62621C3FE%7dtf56348247_win32.dotx" TargetMode="External"/></Relationships>
</file>

<file path=word/theme/theme1.xml><?xml version="1.0" encoding="utf-8"?>
<a:theme xmlns:a="http://schemas.openxmlformats.org/drawingml/2006/main" name="Office Theme">
  <a:themeElements>
    <a:clrScheme name="أزرق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{EB7993EC-8A39-4449-96A0-30E62621C3FE}tf56348247_win32.dotx</Template>
  <TotalTime>74</TotalTime>
  <Pages>5</Pages>
  <Words>520</Words>
  <Characters>2964</Characters>
  <Application>Microsoft Office Word</Application>
  <DocSecurity>0</DocSecurity>
  <Lines>24</Lines>
  <Paragraphs>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تحضيري</dc:creator>
  <cp:keywords/>
  <dc:description/>
  <cp:lastModifiedBy>Mohamed Mustafa</cp:lastModifiedBy>
  <cp:revision>37</cp:revision>
  <dcterms:created xsi:type="dcterms:W3CDTF">2025-03-03T10:53:00Z</dcterms:created>
  <dcterms:modified xsi:type="dcterms:W3CDTF">2025-10-24T23:32:00Z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