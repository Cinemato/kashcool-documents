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0124E" w14:textId="07B032F7" w:rsidR="00831721" w:rsidRPr="005A3AF2" w:rsidRDefault="001F75E2" w:rsidP="00831721">
      <w:pPr>
        <w:bidi/>
        <w:spacing w:before="120" w:after="0"/>
        <w:rPr>
          <w:rFonts w:ascii="Arial" w:hAnsi="Arial" w:cs="Arial"/>
          <w:b/>
          <w:bCs/>
        </w:rPr>
      </w:pPr>
      <w:r w:rsidRPr="001B65FA">
        <w:rPr>
          <w:rFonts w:ascii="Helvetica Neue W23 for SKY Reg" w:hAnsi="Helvetica Neue W23 for SKY Reg" w:cs="Helvetica Neue W23 for SKY Reg"/>
          <w:noProof/>
          <w:color w:val="000000" w:themeColor="text1"/>
          <w14:ligatures w14:val="standardContextual"/>
        </w:rPr>
        <mc:AlternateContent>
          <mc:Choice Requires="wps">
            <w:drawing>
              <wp:anchor distT="0" distB="0" distL="114300" distR="114300" simplePos="0" relativeHeight="251665408" behindDoc="0" locked="0" layoutInCell="1" allowOverlap="1" wp14:anchorId="56BBBE18" wp14:editId="15189B57">
                <wp:simplePos x="0" y="0"/>
                <wp:positionH relativeFrom="margin">
                  <wp:posOffset>700405</wp:posOffset>
                </wp:positionH>
                <wp:positionV relativeFrom="paragraph">
                  <wp:posOffset>0</wp:posOffset>
                </wp:positionV>
                <wp:extent cx="5252085" cy="567690"/>
                <wp:effectExtent l="0" t="0" r="5715" b="3810"/>
                <wp:wrapTopAndBottom/>
                <wp:docPr id="515789529" name="مربع نص 1"/>
                <wp:cNvGraphicFramePr/>
                <a:graphic xmlns:a="http://schemas.openxmlformats.org/drawingml/2006/main">
                  <a:graphicData uri="http://schemas.microsoft.com/office/word/2010/wordprocessingShape">
                    <wps:wsp>
                      <wps:cNvSpPr txBox="1"/>
                      <wps:spPr>
                        <a:xfrm>
                          <a:off x="0" y="0"/>
                          <a:ext cx="5252085" cy="567690"/>
                        </a:xfrm>
                        <a:prstGeom prst="roundRect">
                          <a:avLst/>
                        </a:prstGeom>
                        <a:solidFill>
                          <a:srgbClr val="40AF6F"/>
                        </a:solidFill>
                        <a:ln w="6350">
                          <a:noFill/>
                        </a:ln>
                      </wps:spPr>
                      <wps:txbx>
                        <w:txbxContent>
                          <w:p w14:paraId="1A7EFEF3" w14:textId="48733B21" w:rsidR="001F75E2" w:rsidRPr="00467082" w:rsidRDefault="001F75E2" w:rsidP="001F75E2">
                            <w:pPr>
                              <w:spacing w:before="0" w:after="0"/>
                              <w:ind w:left="0" w:right="-6"/>
                              <w:jc w:val="center"/>
                              <w:rPr>
                                <w:rFonts w:ascii="Helvetica Neue W23 for SKY Bd" w:hAnsi="Helvetica Neue W23 for SKY Bd" w:cs="Helvetica Neue W23 for SKY Bd"/>
                                <w:color w:val="FFFFFF" w:themeColor="background1"/>
                                <w:sz w:val="32"/>
                                <w:szCs w:val="32"/>
                                <w:rtl/>
                              </w:rPr>
                            </w:pPr>
                            <w:r w:rsidRPr="001F75E2">
                              <w:rPr>
                                <w:rFonts w:ascii="Helvetica Neue W23 for SKY Bd" w:hAnsi="Helvetica Neue W23 for SKY Bd" w:cs="Helvetica Neue W23 for SKY Bd"/>
                                <w:color w:val="FFFFFF" w:themeColor="background1"/>
                                <w:sz w:val="32"/>
                                <w:szCs w:val="32"/>
                                <w:rtl/>
                              </w:rPr>
                              <w:t>استمارة تنفيذ استراتيجية تعليمية – التعلم المتمايز</w:t>
                            </w:r>
                          </w:p>
                        </w:txbxContent>
                      </wps:txbx>
                      <wps:bodyPr rot="0" spcFirstLastPara="0" vertOverflow="overflow" horzOverflow="overflow" vert="horz" wrap="square" lIns="0" tIns="0" rIns="0" bIns="0" numCol="1" spcCol="0" rtlCol="1"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6BBBE18" id="مربع نص 1" o:spid="_x0000_s1026" style="position:absolute;left:0;text-align:left;margin-left:55.15pt;margin-top:0;width:413.55pt;height:44.7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" fillcolor="#40af6f" stroked="f" strokeweight=".5pt">
                <v:textbox inset="0,0,0,0">
                  <w:txbxContent>
                    <w:p w14:paraId="1A7EFEF3" w14:textId="48733B21" w:rsidR="001F75E2" w:rsidRPr="00467082" w:rsidRDefault="001F75E2" w:rsidP="001F75E2">
                      <w:pPr>
                        <w:spacing w:before="0" w:after="0"/>
                        <w:ind w:left="0" w:right="-6"/>
                        <w:jc w:val="center"/>
                        <w:rPr>
                          <w:rFonts w:ascii="Helvetica Neue W23 for SKY Bd" w:hAnsi="Helvetica Neue W23 for SKY Bd" w:cs="Helvetica Neue W23 for SKY Bd"/>
                          <w:color w:val="FFFFFF" w:themeColor="background1"/>
                          <w:sz w:val="32"/>
                          <w:szCs w:val="32"/>
                          <w:rtl/>
                        </w:rPr>
                      </w:pPr>
                      <w:r w:rsidRPr="001F75E2">
                        <w:rPr>
                          <w:rFonts w:ascii="Helvetica Neue W23 for SKY Bd" w:hAnsi="Helvetica Neue W23 for SKY Bd" w:cs="Helvetica Neue W23 for SKY Bd"/>
                          <w:color w:val="FFFFFF" w:themeColor="background1"/>
                          <w:sz w:val="32"/>
                          <w:szCs w:val="32"/>
                          <w:rtl/>
                        </w:rPr>
                        <w:t>استمارة تنفيذ استراتيجية تعليمية – التعلم المتمايز</w:t>
                      </w:r>
                    </w:p>
                  </w:txbxContent>
                </v:textbox>
                <w10:wrap type="topAndBottom" anchorx="margin"/>
              </v:roundrect>
            </w:pict>
          </mc:Fallback>
        </mc:AlternateContent>
      </w:r>
    </w:p>
    <w:tbl>
      <w:tblPr>
        <w:bidiVisual/>
        <w:tblW w:w="5000" w:type="pct"/>
        <w:jc w:val="center"/>
        <w:tblLayout w:type="fixed"/>
        <w:tblCellMar>
          <w:left w:w="0" w:type="dxa"/>
          <w:right w:w="0" w:type="dxa"/>
        </w:tblCellMar>
        <w:tblLook w:val="0600" w:firstRow="0" w:lastRow="0" w:firstColumn="0" w:lastColumn="0" w:noHBand="1" w:noVBand="1"/>
        <w:tblDescription w:val="جدول تخطيط رأس الصفحة"/>
      </w:tblPr>
      <w:tblGrid>
        <w:gridCol w:w="10466"/>
      </w:tblGrid>
      <w:tr w:rsidR="00615018" w:rsidRPr="005A3AF2" w14:paraId="284D83C7" w14:textId="77777777" w:rsidTr="001850C5">
        <w:trPr>
          <w:trHeight w:val="80"/>
          <w:jc w:val="center"/>
        </w:trPr>
        <w:tc>
          <w:tcPr>
            <w:tcW w:w="10466" w:type="dxa"/>
            <w:vAlign w:val="bottom"/>
          </w:tcPr>
          <w:tbl>
            <w:tblPr>
              <w:tblStyle w:val="GridTable4-Accent2"/>
              <w:bidiVisual/>
              <w:tblW w:w="5000" w:type="pct"/>
              <w:tblLook w:val="04A0" w:firstRow="1" w:lastRow="0" w:firstColumn="1" w:lastColumn="0" w:noHBand="0" w:noVBand="1"/>
            </w:tblPr>
            <w:tblGrid>
              <w:gridCol w:w="3074"/>
              <w:gridCol w:w="144"/>
              <w:gridCol w:w="525"/>
              <w:gridCol w:w="42"/>
              <w:gridCol w:w="2250"/>
              <w:gridCol w:w="2133"/>
              <w:gridCol w:w="2288"/>
            </w:tblGrid>
            <w:tr w:rsidR="001F75E2" w:rsidRPr="00E86FA6" w14:paraId="2D381433" w14:textId="77777777" w:rsidTr="004F1218">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90" w:type="pct"/>
                  <w:gridSpan w:val="3"/>
                  <w:vAlign w:val="center"/>
                  <w:hideMark/>
                </w:tcPr>
                <w:p w14:paraId="22871BBE" w14:textId="77777777" w:rsidR="005F371E" w:rsidRPr="004F1218" w:rsidRDefault="005F371E" w:rsidP="004F1218">
                  <w:pPr>
                    <w:spacing w:before="0" w:after="0" w:line="20" w:lineRule="atLeast"/>
                    <w:ind w:left="29" w:right="0"/>
                    <w:jc w:val="center"/>
                    <w:rPr>
                      <w:rFonts w:ascii="Helvetica Neue W23 for SKY Reg" w:hAnsi="Helvetica Neue W23 for SKY Reg" w:cs="Helvetica Neue W23 for SKY Reg"/>
                      <w:color w:val="FFFFFF" w:themeColor="background1"/>
                    </w:rPr>
                  </w:pPr>
                  <w:r w:rsidRPr="004F1218">
                    <w:rPr>
                      <w:rFonts w:ascii="Helvetica Neue W23 for SKY Reg" w:hAnsi="Helvetica Neue W23 for SKY Reg" w:cs="Helvetica Neue W23 for SKY Reg"/>
                      <w:color w:val="FFFFFF" w:themeColor="background1"/>
                      <w:rtl/>
                    </w:rPr>
                    <w:t>اسم الاستراتيجية التعليمية</w:t>
                  </w:r>
                </w:p>
              </w:tc>
              <w:tc>
                <w:tcPr>
                  <w:tcW w:w="1096" w:type="pct"/>
                  <w:gridSpan w:val="2"/>
                  <w:vAlign w:val="center"/>
                  <w:hideMark/>
                </w:tcPr>
                <w:p w14:paraId="34401EA4" w14:textId="77777777" w:rsidR="005F371E" w:rsidRPr="004F1218" w:rsidRDefault="005F371E" w:rsidP="004F1218">
                  <w:pPr>
                    <w:spacing w:before="0" w:after="0" w:line="20" w:lineRule="atLeast"/>
                    <w:ind w:left="29" w:right="0"/>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themeColor="background1"/>
                    </w:rPr>
                  </w:pPr>
                  <w:r w:rsidRPr="004F1218">
                    <w:rPr>
                      <w:rFonts w:ascii="Helvetica Neue W23 for SKY Reg" w:hAnsi="Helvetica Neue W23 for SKY Reg" w:cs="Helvetica Neue W23 for SKY Reg"/>
                      <w:color w:val="FFFFFF" w:themeColor="background1"/>
                      <w:rtl/>
                    </w:rPr>
                    <w:t>المعلم</w:t>
                  </w:r>
                </w:p>
              </w:tc>
              <w:tc>
                <w:tcPr>
                  <w:tcW w:w="1020" w:type="pct"/>
                  <w:vAlign w:val="center"/>
                  <w:hideMark/>
                </w:tcPr>
                <w:p w14:paraId="1AE45285" w14:textId="77777777" w:rsidR="005F371E" w:rsidRPr="004F1218" w:rsidRDefault="005F371E" w:rsidP="004F1218">
                  <w:pPr>
                    <w:spacing w:before="0" w:after="0" w:line="20" w:lineRule="atLeast"/>
                    <w:ind w:left="29" w:right="0"/>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themeColor="background1"/>
                    </w:rPr>
                  </w:pPr>
                  <w:r w:rsidRPr="004F1218">
                    <w:rPr>
                      <w:rFonts w:ascii="Helvetica Neue W23 for SKY Reg" w:hAnsi="Helvetica Neue W23 for SKY Reg" w:cs="Helvetica Neue W23 for SKY Reg"/>
                      <w:color w:val="FFFFFF" w:themeColor="background1"/>
                      <w:rtl/>
                    </w:rPr>
                    <w:t>تاريخ التنفيذ</w:t>
                  </w:r>
                </w:p>
              </w:tc>
              <w:tc>
                <w:tcPr>
                  <w:tcW w:w="1094" w:type="pct"/>
                  <w:vAlign w:val="center"/>
                </w:tcPr>
                <w:p w14:paraId="443E8318" w14:textId="77777777" w:rsidR="005F371E" w:rsidRPr="004F1218" w:rsidRDefault="005F371E" w:rsidP="004F1218">
                  <w:pPr>
                    <w:spacing w:before="0" w:after="0" w:line="20" w:lineRule="atLeast"/>
                    <w:ind w:left="29" w:right="0"/>
                    <w:jc w:val="center"/>
                    <w:cnfStyle w:val="100000000000" w:firstRow="1"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FFFFFF" w:themeColor="background1"/>
                      <w:rtl/>
                    </w:rPr>
                  </w:pPr>
                  <w:r w:rsidRPr="004F1218">
                    <w:rPr>
                      <w:rFonts w:ascii="Helvetica Neue W23 for SKY Reg" w:hAnsi="Helvetica Neue W23 for SKY Reg" w:cs="Helvetica Neue W23 for SKY Reg"/>
                      <w:color w:val="FFFFFF" w:themeColor="background1"/>
                      <w:rtl/>
                    </w:rPr>
                    <w:t>العام الدراسي</w:t>
                  </w:r>
                </w:p>
              </w:tc>
            </w:tr>
            <w:tr w:rsidR="001F75E2" w:rsidRPr="00E86FA6" w14:paraId="582CEF1B" w14:textId="77777777" w:rsidTr="004F121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90" w:type="pct"/>
                  <w:gridSpan w:val="3"/>
                  <w:vAlign w:val="center"/>
                </w:tcPr>
                <w:p w14:paraId="5B6BB241" w14:textId="3E5E41F1" w:rsidR="001E1DE4" w:rsidRPr="00E86FA6" w:rsidRDefault="001E1DE4" w:rsidP="004F1218">
                  <w:pPr>
                    <w:spacing w:before="0" w:after="0" w:line="20" w:lineRule="atLeast"/>
                    <w:ind w:left="29" w:right="0"/>
                    <w:jc w:val="center"/>
                    <w:rPr>
                      <w:rFonts w:ascii="Helvetica Neue W23 for SKY Reg" w:hAnsi="Helvetica Neue W23 for SKY Reg" w:cs="Helvetica Neue W23 for SKY Reg"/>
                      <w:b w:val="0"/>
                      <w:bCs w:val="0"/>
                      <w:color w:val="000000" w:themeColor="text1"/>
                    </w:rPr>
                  </w:pPr>
                  <w:r w:rsidRPr="00E86FA6">
                    <w:rPr>
                      <w:rFonts w:ascii="Helvetica Neue W23 for SKY Reg" w:hAnsi="Helvetica Neue W23 for SKY Reg" w:cs="Helvetica Neue W23 for SKY Reg"/>
                      <w:b w:val="0"/>
                      <w:bCs w:val="0"/>
                      <w:color w:val="000000" w:themeColor="text1"/>
                      <w:rtl/>
                    </w:rPr>
                    <w:t>التعلم المتمايز</w:t>
                  </w:r>
                </w:p>
              </w:tc>
              <w:tc>
                <w:tcPr>
                  <w:tcW w:w="1096" w:type="pct"/>
                  <w:gridSpan w:val="2"/>
                  <w:vAlign w:val="center"/>
                </w:tcPr>
                <w:p w14:paraId="4DA25DA0" w14:textId="2C4553D0" w:rsidR="001E1DE4" w:rsidRPr="00E86FA6" w:rsidRDefault="001E1DE4" w:rsidP="004F1218">
                  <w:pPr>
                    <w:spacing w:before="0" w:after="0" w:line="20" w:lineRule="atLeast"/>
                    <w:ind w:left="29"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E86FA6">
                    <w:rPr>
                      <w:rFonts w:ascii="Helvetica Neue W23 for SKY Reg" w:hAnsi="Helvetica Neue W23 for SKY Reg" w:cs="Helvetica Neue W23 for SKY Reg"/>
                      <w:color w:val="000000" w:themeColor="text1"/>
                    </w:rPr>
                    <w:t>{</w:t>
                  </w:r>
                  <w:proofErr w:type="spellStart"/>
                  <w:r w:rsidRPr="00E86FA6">
                    <w:rPr>
                      <w:rFonts w:ascii="Helvetica Neue W23 for SKY Reg" w:hAnsi="Helvetica Neue W23 for SKY Reg" w:cs="Helvetica Neue W23 for SKY Reg"/>
                      <w:color w:val="000000" w:themeColor="text1"/>
                    </w:rPr>
                    <w:t>teacherName</w:t>
                  </w:r>
                  <w:proofErr w:type="spellEnd"/>
                  <w:r w:rsidRPr="00E86FA6">
                    <w:rPr>
                      <w:rFonts w:ascii="Helvetica Neue W23 for SKY Reg" w:hAnsi="Helvetica Neue W23 for SKY Reg" w:cs="Helvetica Neue W23 for SKY Reg"/>
                      <w:color w:val="000000" w:themeColor="text1"/>
                    </w:rPr>
                    <w:t>}</w:t>
                  </w:r>
                </w:p>
              </w:tc>
              <w:tc>
                <w:tcPr>
                  <w:tcW w:w="1020" w:type="pct"/>
                  <w:vAlign w:val="center"/>
                </w:tcPr>
                <w:p w14:paraId="68EEA02F" w14:textId="7AAD1386" w:rsidR="001E1DE4" w:rsidRPr="00E86FA6" w:rsidRDefault="001E1DE4" w:rsidP="004F1218">
                  <w:pPr>
                    <w:spacing w:before="0" w:after="0" w:line="20" w:lineRule="atLeast"/>
                    <w:ind w:left="29"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E86FA6">
                    <w:rPr>
                      <w:rFonts w:ascii="Helvetica Neue W23 for SKY Reg" w:hAnsi="Helvetica Neue W23 for SKY Reg" w:cs="Helvetica Neue W23 for SKY Reg"/>
                      <w:color w:val="000000" w:themeColor="text1"/>
                    </w:rPr>
                    <w:t>{</w:t>
                  </w:r>
                  <w:proofErr w:type="spellStart"/>
                  <w:r w:rsidRPr="00E86FA6">
                    <w:rPr>
                      <w:rFonts w:ascii="Helvetica Neue W23 for SKY Reg" w:hAnsi="Helvetica Neue W23 for SKY Reg" w:cs="Helvetica Neue W23 for SKY Reg"/>
                      <w:color w:val="000000" w:themeColor="text1"/>
                    </w:rPr>
                    <w:t>executionDate</w:t>
                  </w:r>
                  <w:proofErr w:type="spellEnd"/>
                  <w:r w:rsidRPr="00E86FA6">
                    <w:rPr>
                      <w:rFonts w:ascii="Helvetica Neue W23 for SKY Reg" w:hAnsi="Helvetica Neue W23 for SKY Reg" w:cs="Helvetica Neue W23 for SKY Reg"/>
                      <w:color w:val="000000" w:themeColor="text1"/>
                    </w:rPr>
                    <w:t>}</w:t>
                  </w:r>
                </w:p>
              </w:tc>
              <w:tc>
                <w:tcPr>
                  <w:tcW w:w="1094" w:type="pct"/>
                  <w:vAlign w:val="center"/>
                </w:tcPr>
                <w:p w14:paraId="25841BD8" w14:textId="5CD2E806" w:rsidR="001E1DE4" w:rsidRPr="00E86FA6" w:rsidRDefault="001E1DE4" w:rsidP="004F1218">
                  <w:pPr>
                    <w:spacing w:before="0" w:after="0" w:line="20" w:lineRule="atLeast"/>
                    <w:ind w:left="29"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E86FA6">
                    <w:rPr>
                      <w:rFonts w:ascii="Helvetica Neue W23 for SKY Reg" w:hAnsi="Helvetica Neue W23 for SKY Reg" w:cs="Helvetica Neue W23 for SKY Reg"/>
                      <w:color w:val="000000" w:themeColor="text1"/>
                    </w:rPr>
                    <w:t>{</w:t>
                  </w:r>
                  <w:proofErr w:type="spellStart"/>
                  <w:r w:rsidRPr="00E86FA6">
                    <w:rPr>
                      <w:rFonts w:ascii="Helvetica Neue W23 for SKY Reg" w:hAnsi="Helvetica Neue W23 for SKY Reg" w:cs="Helvetica Neue W23 for SKY Reg"/>
                      <w:color w:val="000000" w:themeColor="text1"/>
                    </w:rPr>
                    <w:t>schoolYear</w:t>
                  </w:r>
                  <w:proofErr w:type="spellEnd"/>
                  <w:r w:rsidRPr="00E86FA6">
                    <w:rPr>
                      <w:rFonts w:ascii="Helvetica Neue W23 for SKY Reg" w:hAnsi="Helvetica Neue W23 for SKY Reg" w:cs="Helvetica Neue W23 for SKY Reg"/>
                      <w:color w:val="000000" w:themeColor="text1"/>
                    </w:rPr>
                    <w:t>}</w:t>
                  </w:r>
                </w:p>
              </w:tc>
            </w:tr>
            <w:tr w:rsidR="001F75E2" w:rsidRPr="00E86FA6" w14:paraId="3E15525D" w14:textId="77777777" w:rsidTr="004F1218">
              <w:trPr>
                <w:trHeight w:val="567"/>
              </w:trPr>
              <w:tc>
                <w:tcPr>
                  <w:cnfStyle w:val="001000000000" w:firstRow="0" w:lastRow="0" w:firstColumn="1" w:lastColumn="0" w:oddVBand="0" w:evenVBand="0" w:oddHBand="0" w:evenHBand="0" w:firstRowFirstColumn="0" w:firstRowLastColumn="0" w:lastRowFirstColumn="0" w:lastRowLastColumn="0"/>
                  <w:tcW w:w="1790" w:type="pct"/>
                  <w:gridSpan w:val="3"/>
                  <w:vAlign w:val="center"/>
                </w:tcPr>
                <w:p w14:paraId="4EDDBD25" w14:textId="72D8F075" w:rsidR="000404B7" w:rsidRPr="00E86FA6" w:rsidRDefault="000404B7" w:rsidP="004F1218">
                  <w:pPr>
                    <w:spacing w:before="0" w:after="0" w:line="20" w:lineRule="atLeast"/>
                    <w:ind w:left="29" w:right="0"/>
                    <w:jc w:val="center"/>
                    <w:rPr>
                      <w:rFonts w:ascii="Helvetica Neue W23 for SKY Reg" w:hAnsi="Helvetica Neue W23 for SKY Reg" w:cs="Helvetica Neue W23 for SKY Reg"/>
                      <w:b w:val="0"/>
                      <w:bCs w:val="0"/>
                      <w:color w:val="000000" w:themeColor="text1"/>
                    </w:rPr>
                  </w:pPr>
                  <w:r w:rsidRPr="00E86FA6">
                    <w:rPr>
                      <w:rFonts w:ascii="Helvetica Neue W23 for SKY Reg" w:hAnsi="Helvetica Neue W23 for SKY Reg" w:cs="Helvetica Neue W23 for SKY Reg"/>
                      <w:b w:val="0"/>
                      <w:bCs w:val="0"/>
                      <w:color w:val="000000" w:themeColor="text1"/>
                      <w:rtl/>
                    </w:rPr>
                    <w:t>المادة الدراسية</w:t>
                  </w:r>
                </w:p>
              </w:tc>
              <w:tc>
                <w:tcPr>
                  <w:tcW w:w="1096" w:type="pct"/>
                  <w:gridSpan w:val="2"/>
                  <w:vAlign w:val="center"/>
                </w:tcPr>
                <w:p w14:paraId="2BAE0238" w14:textId="61923955" w:rsidR="000404B7" w:rsidRPr="00E86FA6" w:rsidRDefault="000404B7" w:rsidP="004F1218">
                  <w:pPr>
                    <w:spacing w:before="0" w:after="0" w:line="20" w:lineRule="atLeast"/>
                    <w:ind w:left="29"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E86FA6">
                    <w:rPr>
                      <w:rFonts w:ascii="Helvetica Neue W23 for SKY Reg" w:hAnsi="Helvetica Neue W23 for SKY Reg" w:cs="Helvetica Neue W23 for SKY Reg"/>
                      <w:color w:val="000000" w:themeColor="text1"/>
                      <w:rtl/>
                    </w:rPr>
                    <w:t>موضوع الدرس</w:t>
                  </w:r>
                </w:p>
              </w:tc>
              <w:tc>
                <w:tcPr>
                  <w:tcW w:w="1020" w:type="pct"/>
                  <w:vAlign w:val="center"/>
                </w:tcPr>
                <w:p w14:paraId="4D97E6A6" w14:textId="57C3B632" w:rsidR="000404B7" w:rsidRPr="00E86FA6" w:rsidRDefault="000404B7" w:rsidP="004F1218">
                  <w:pPr>
                    <w:spacing w:before="0" w:after="0" w:line="20" w:lineRule="atLeast"/>
                    <w:ind w:left="29"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E86FA6">
                    <w:rPr>
                      <w:rFonts w:ascii="Helvetica Neue W23 for SKY Reg" w:hAnsi="Helvetica Neue W23 for SKY Reg" w:cs="Helvetica Neue W23 for SKY Reg"/>
                      <w:color w:val="000000" w:themeColor="text1"/>
                      <w:rtl/>
                    </w:rPr>
                    <w:t>الصف</w:t>
                  </w:r>
                </w:p>
              </w:tc>
              <w:tc>
                <w:tcPr>
                  <w:tcW w:w="1094" w:type="pct"/>
                  <w:vAlign w:val="center"/>
                </w:tcPr>
                <w:p w14:paraId="57785302" w14:textId="2618BB15" w:rsidR="000404B7" w:rsidRPr="00E86FA6" w:rsidRDefault="000404B7" w:rsidP="004F1218">
                  <w:pPr>
                    <w:spacing w:before="0" w:after="0" w:line="20" w:lineRule="atLeast"/>
                    <w:ind w:left="29"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E86FA6">
                    <w:rPr>
                      <w:rFonts w:ascii="Helvetica Neue W23 for SKY Reg" w:hAnsi="Helvetica Neue W23 for SKY Reg" w:cs="Helvetica Neue W23 for SKY Reg"/>
                      <w:color w:val="000000" w:themeColor="text1"/>
                      <w:rtl/>
                    </w:rPr>
                    <w:t>الفصل</w:t>
                  </w:r>
                </w:p>
              </w:tc>
            </w:tr>
            <w:tr w:rsidR="001F75E2" w:rsidRPr="00E86FA6" w14:paraId="1F29FA42" w14:textId="77777777" w:rsidTr="004F121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790" w:type="pct"/>
                  <w:gridSpan w:val="3"/>
                  <w:vAlign w:val="center"/>
                </w:tcPr>
                <w:p w14:paraId="53057D12" w14:textId="1DCDCEED" w:rsidR="000404B7" w:rsidRPr="00E86FA6" w:rsidRDefault="000404B7" w:rsidP="004F1218">
                  <w:pPr>
                    <w:spacing w:before="0" w:after="0" w:line="20" w:lineRule="atLeast"/>
                    <w:ind w:left="29" w:right="0"/>
                    <w:jc w:val="center"/>
                    <w:rPr>
                      <w:rFonts w:ascii="Helvetica Neue W23 for SKY Reg" w:hAnsi="Helvetica Neue W23 for SKY Reg" w:cs="Helvetica Neue W23 for SKY Reg"/>
                      <w:b w:val="0"/>
                      <w:bCs w:val="0"/>
                      <w:color w:val="000000" w:themeColor="text1"/>
                    </w:rPr>
                  </w:pPr>
                  <w:r w:rsidRPr="00E86FA6">
                    <w:rPr>
                      <w:rFonts w:ascii="Helvetica Neue W23 for SKY Reg" w:hAnsi="Helvetica Neue W23 for SKY Reg" w:cs="Helvetica Neue W23 for SKY Reg"/>
                      <w:b w:val="0"/>
                      <w:bCs w:val="0"/>
                      <w:color w:val="000000" w:themeColor="text1"/>
                    </w:rPr>
                    <w:t>{subject}</w:t>
                  </w:r>
                </w:p>
              </w:tc>
              <w:tc>
                <w:tcPr>
                  <w:tcW w:w="1096" w:type="pct"/>
                  <w:gridSpan w:val="2"/>
                  <w:vAlign w:val="center"/>
                </w:tcPr>
                <w:p w14:paraId="149BF9BA" w14:textId="7B8819B5" w:rsidR="000404B7" w:rsidRPr="00E86FA6" w:rsidRDefault="000404B7" w:rsidP="004F1218">
                  <w:pPr>
                    <w:spacing w:before="0" w:after="0" w:line="20" w:lineRule="atLeast"/>
                    <w:ind w:left="29"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E86FA6">
                    <w:rPr>
                      <w:rFonts w:ascii="Helvetica Neue W23 for SKY Reg" w:hAnsi="Helvetica Neue W23 for SKY Reg" w:cs="Helvetica Neue W23 for SKY Reg"/>
                      <w:color w:val="000000" w:themeColor="text1"/>
                    </w:rPr>
                    <w:t>{lesson}</w:t>
                  </w:r>
                </w:p>
              </w:tc>
              <w:tc>
                <w:tcPr>
                  <w:tcW w:w="1020" w:type="pct"/>
                  <w:vAlign w:val="center"/>
                </w:tcPr>
                <w:p w14:paraId="3EC81469" w14:textId="2F4F3D20" w:rsidR="000404B7" w:rsidRPr="00E86FA6" w:rsidRDefault="000404B7" w:rsidP="004F1218">
                  <w:pPr>
                    <w:spacing w:before="0" w:after="0" w:line="20" w:lineRule="atLeast"/>
                    <w:ind w:left="29"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Pr>
                  </w:pPr>
                  <w:r w:rsidRPr="00E86FA6">
                    <w:rPr>
                      <w:rFonts w:ascii="Helvetica Neue W23 for SKY Reg" w:hAnsi="Helvetica Neue W23 for SKY Reg" w:cs="Helvetica Neue W23 for SKY Reg"/>
                      <w:color w:val="000000" w:themeColor="text1"/>
                    </w:rPr>
                    <w:t>{grade}</w:t>
                  </w:r>
                </w:p>
              </w:tc>
              <w:tc>
                <w:tcPr>
                  <w:tcW w:w="1094" w:type="pct"/>
                  <w:vAlign w:val="center"/>
                </w:tcPr>
                <w:p w14:paraId="1CC3D0B2" w14:textId="0DE8BE95" w:rsidR="000404B7" w:rsidRPr="00E86FA6" w:rsidRDefault="000404B7" w:rsidP="004F1218">
                  <w:pPr>
                    <w:spacing w:before="0" w:after="0" w:line="20" w:lineRule="atLeast"/>
                    <w:ind w:left="29"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E86FA6">
                    <w:rPr>
                      <w:rFonts w:ascii="Helvetica Neue W23 for SKY Reg" w:hAnsi="Helvetica Neue W23 for SKY Reg" w:cs="Helvetica Neue W23 for SKY Reg"/>
                      <w:color w:val="000000" w:themeColor="text1"/>
                    </w:rPr>
                    <w:t>{class}</w:t>
                  </w:r>
                </w:p>
              </w:tc>
            </w:tr>
            <w:tr w:rsidR="001F75E2" w:rsidRPr="00E86FA6" w14:paraId="108557AE" w14:textId="77777777" w:rsidTr="004F1218">
              <w:trPr>
                <w:trHeight w:val="567"/>
              </w:trPr>
              <w:tc>
                <w:tcPr>
                  <w:cnfStyle w:val="001000000000" w:firstRow="0" w:lastRow="0" w:firstColumn="1" w:lastColumn="0" w:oddVBand="0" w:evenVBand="0" w:oddHBand="0" w:evenHBand="0" w:firstRowFirstColumn="0" w:firstRowLastColumn="0" w:lastRowFirstColumn="0" w:lastRowLastColumn="0"/>
                  <w:tcW w:w="1790" w:type="pct"/>
                  <w:gridSpan w:val="3"/>
                  <w:vAlign w:val="center"/>
                </w:tcPr>
                <w:p w14:paraId="2872754B" w14:textId="2D85D27D" w:rsidR="000404B7" w:rsidRPr="00E86FA6" w:rsidRDefault="000404B7" w:rsidP="004F1218">
                  <w:pPr>
                    <w:spacing w:before="0" w:after="0" w:line="20" w:lineRule="atLeast"/>
                    <w:ind w:left="29" w:right="0"/>
                    <w:jc w:val="center"/>
                    <w:rPr>
                      <w:rFonts w:ascii="Helvetica Neue W23 for SKY Reg" w:hAnsi="Helvetica Neue W23 for SKY Reg" w:cs="Helvetica Neue W23 for SKY Reg"/>
                      <w:b w:val="0"/>
                      <w:bCs w:val="0"/>
                      <w:color w:val="000000" w:themeColor="text1"/>
                      <w:rtl/>
                    </w:rPr>
                  </w:pPr>
                  <w:r w:rsidRPr="00E86FA6">
                    <w:rPr>
                      <w:rFonts w:ascii="Helvetica Neue W23 for SKY Reg" w:hAnsi="Helvetica Neue W23 for SKY Reg" w:cs="Helvetica Neue W23 for SKY Reg"/>
                      <w:b w:val="0"/>
                      <w:bCs w:val="0"/>
                      <w:color w:val="000000" w:themeColor="text1"/>
                      <w:rtl/>
                    </w:rPr>
                    <w:t>الوسائل والأدوات التعليمية</w:t>
                  </w:r>
                </w:p>
              </w:tc>
              <w:tc>
                <w:tcPr>
                  <w:tcW w:w="3210" w:type="pct"/>
                  <w:gridSpan w:val="4"/>
                  <w:vAlign w:val="center"/>
                </w:tcPr>
                <w:p w14:paraId="4A0A8461" w14:textId="77777777" w:rsidR="000404B7" w:rsidRPr="00E86FA6" w:rsidRDefault="000404B7" w:rsidP="004F1218">
                  <w:pPr>
                    <w:spacing w:before="0" w:after="0" w:line="20" w:lineRule="atLeast"/>
                    <w:ind w:left="29"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p>
              </w:tc>
            </w:tr>
            <w:tr w:rsidR="001F75E2" w:rsidRPr="00E86FA6" w14:paraId="0DEEFEB5" w14:textId="77777777" w:rsidTr="004F121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66816AE7" w14:textId="5EADF3AE" w:rsidR="000404B7" w:rsidRPr="00E86FA6" w:rsidRDefault="000404B7" w:rsidP="004F1218">
                  <w:pPr>
                    <w:bidi/>
                    <w:spacing w:before="0" w:after="0" w:line="20" w:lineRule="atLeast"/>
                    <w:ind w:left="29" w:right="0"/>
                    <w:jc w:val="center"/>
                    <w:rPr>
                      <w:rFonts w:ascii="Helvetica Neue W23 for SKY Reg" w:hAnsi="Helvetica Neue W23 for SKY Reg" w:cs="Helvetica Neue W23 for SKY Reg"/>
                      <w:b w:val="0"/>
                      <w:bCs w:val="0"/>
                      <w:color w:val="000000" w:themeColor="text1"/>
                      <w:rtl/>
                    </w:rPr>
                  </w:pPr>
                  <w:r w:rsidRPr="00E86FA6">
                    <w:rPr>
                      <w:rFonts w:ascii="Helvetica Neue W23 for SKY Reg" w:hAnsi="Helvetica Neue W23 for SKY Reg" w:cs="Helvetica Neue W23 for SKY Reg"/>
                      <w:b w:val="0"/>
                      <w:bCs w:val="0"/>
                      <w:color w:val="000000" w:themeColor="text1"/>
                    </w:rPr>
                    <w:t>{#</w:t>
                  </w:r>
                  <w:proofErr w:type="gramStart"/>
                  <w:r w:rsidRPr="00E86FA6">
                    <w:rPr>
                      <w:rFonts w:ascii="Helvetica Neue W23 for SKY Reg" w:hAnsi="Helvetica Neue W23 for SKY Reg" w:cs="Helvetica Neue W23 for SKY Reg"/>
                      <w:b w:val="0"/>
                      <w:bCs w:val="0"/>
                      <w:color w:val="000000" w:themeColor="text1"/>
                    </w:rPr>
                    <w:t>tools}{</w:t>
                  </w:r>
                  <w:proofErr w:type="gramEnd"/>
                  <w:r w:rsidRPr="00E86FA6">
                    <w:rPr>
                      <w:rFonts w:ascii="Helvetica Neue W23 for SKY Reg" w:hAnsi="Helvetica Neue W23 for SKY Reg" w:cs="Helvetica Neue W23 for SKY Reg"/>
                      <w:b w:val="0"/>
                      <w:bCs w:val="0"/>
                      <w:color w:val="000000" w:themeColor="text1"/>
                    </w:rPr>
                    <w:t>book}</w:t>
                  </w:r>
                  <w:r w:rsidRPr="00E86FA6">
                    <w:rPr>
                      <w:rFonts w:ascii="Helvetica Neue W23 for SKY Reg" w:hAnsi="Helvetica Neue W23 for SKY Reg" w:cs="Helvetica Neue W23 for SKY Reg"/>
                      <w:b w:val="0"/>
                      <w:bCs w:val="0"/>
                      <w:color w:val="000000" w:themeColor="text1"/>
                      <w:rtl/>
                    </w:rPr>
                    <w:t xml:space="preserve"> الكتاب   </w:t>
                  </w:r>
                  <w:r w:rsidRPr="00E86FA6">
                    <w:rPr>
                      <w:rFonts w:ascii="Helvetica Neue W23 for SKY Reg" w:hAnsi="Helvetica Neue W23 for SKY Reg" w:cs="Helvetica Neue W23 for SKY Reg"/>
                      <w:b w:val="0"/>
                      <w:bCs w:val="0"/>
                      <w:color w:val="000000" w:themeColor="text1"/>
                    </w:rPr>
                    <w:t>{worksheets}</w:t>
                  </w:r>
                  <w:r w:rsidRPr="00E86FA6">
                    <w:rPr>
                      <w:rFonts w:ascii="Helvetica Neue W23 for SKY Reg" w:hAnsi="Helvetica Neue W23 for SKY Reg" w:cs="Helvetica Neue W23 for SKY Reg"/>
                      <w:b w:val="0"/>
                      <w:bCs w:val="0"/>
                      <w:color w:val="000000" w:themeColor="text1"/>
                      <w:rtl/>
                    </w:rPr>
                    <w:t xml:space="preserve"> أوراق عمل    </w:t>
                  </w:r>
                  <w:r w:rsidRPr="00E86FA6">
                    <w:rPr>
                      <w:rFonts w:ascii="Helvetica Neue W23 for SKY Reg" w:hAnsi="Helvetica Neue W23 for SKY Reg" w:cs="Helvetica Neue W23 for SKY Reg"/>
                      <w:b w:val="0"/>
                      <w:bCs w:val="0"/>
                      <w:color w:val="000000" w:themeColor="text1"/>
                    </w:rPr>
                    <w:t>{smartboard}</w:t>
                  </w:r>
                  <w:r w:rsidRPr="00E86FA6">
                    <w:rPr>
                      <w:rFonts w:ascii="Helvetica Neue W23 for SKY Reg" w:hAnsi="Helvetica Neue W23 for SKY Reg" w:cs="Helvetica Neue W23 for SKY Reg"/>
                      <w:b w:val="0"/>
                      <w:bCs w:val="0"/>
                      <w:color w:val="000000" w:themeColor="text1"/>
                      <w:rtl/>
                    </w:rPr>
                    <w:t xml:space="preserve"> السبورة الذكية  </w:t>
                  </w:r>
                  <w:r w:rsidR="001F75E2" w:rsidRPr="00E86FA6">
                    <w:rPr>
                      <w:rFonts w:ascii="Helvetica Neue W23 for SKY Reg" w:hAnsi="Helvetica Neue W23 for SKY Reg" w:cs="Helvetica Neue W23 for SKY Reg"/>
                      <w:b w:val="0"/>
                      <w:bCs w:val="0"/>
                      <w:color w:val="000000" w:themeColor="text1"/>
                    </w:rPr>
                    <w:br/>
                  </w:r>
                  <w:r w:rsidRPr="00E86FA6">
                    <w:rPr>
                      <w:rFonts w:ascii="Helvetica Neue W23 for SKY Reg" w:hAnsi="Helvetica Neue W23 for SKY Reg" w:cs="Helvetica Neue W23 for SKY Reg"/>
                      <w:b w:val="0"/>
                      <w:bCs w:val="0"/>
                      <w:color w:val="000000" w:themeColor="text1"/>
                      <w:rtl/>
                    </w:rPr>
                    <w:t xml:space="preserve">   </w:t>
                  </w:r>
                  <w:r w:rsidRPr="00E86FA6">
                    <w:rPr>
                      <w:rFonts w:ascii="Helvetica Neue W23 for SKY Reg" w:hAnsi="Helvetica Neue W23 for SKY Reg" w:cs="Helvetica Neue W23 for SKY Reg"/>
                      <w:b w:val="0"/>
                      <w:bCs w:val="0"/>
                      <w:color w:val="000000" w:themeColor="text1"/>
                    </w:rPr>
                    <w:t>{presentations}</w:t>
                  </w:r>
                  <w:r w:rsidRPr="00E86FA6">
                    <w:rPr>
                      <w:rFonts w:ascii="Helvetica Neue W23 for SKY Reg" w:hAnsi="Helvetica Neue W23 for SKY Reg" w:cs="Helvetica Neue W23 for SKY Reg"/>
                      <w:b w:val="0"/>
                      <w:bCs w:val="0"/>
                      <w:color w:val="000000" w:themeColor="text1"/>
                      <w:rtl/>
                    </w:rPr>
                    <w:t xml:space="preserve"> العروض التقديمية   </w:t>
                  </w:r>
                  <w:r w:rsidRPr="00E86FA6">
                    <w:rPr>
                      <w:rFonts w:ascii="Helvetica Neue W23 for SKY Reg" w:hAnsi="Helvetica Neue W23 for SKY Reg" w:cs="Helvetica Neue W23 for SKY Reg"/>
                      <w:b w:val="0"/>
                      <w:bCs w:val="0"/>
                      <w:color w:val="000000" w:themeColor="text1"/>
                    </w:rPr>
                    <w:t xml:space="preserve"> {other}{/tools} </w:t>
                  </w:r>
                  <w:r w:rsidRPr="00E86FA6">
                    <w:rPr>
                      <w:rFonts w:ascii="Helvetica Neue W23 for SKY Reg" w:hAnsi="Helvetica Neue W23 for SKY Reg" w:cs="Helvetica Neue W23 for SKY Reg"/>
                      <w:b w:val="0"/>
                      <w:bCs w:val="0"/>
                      <w:color w:val="000000" w:themeColor="text1"/>
                      <w:rtl/>
                    </w:rPr>
                    <w:t>أخرى</w:t>
                  </w:r>
                </w:p>
              </w:tc>
            </w:tr>
            <w:tr w:rsidR="001F75E2" w:rsidRPr="00E86FA6" w14:paraId="1B8A59C6" w14:textId="77777777" w:rsidTr="004F1218">
              <w:trPr>
                <w:trHeight w:val="567"/>
              </w:trPr>
              <w:tc>
                <w:tcPr>
                  <w:cnfStyle w:val="001000000000" w:firstRow="0" w:lastRow="0" w:firstColumn="1" w:lastColumn="0" w:oddVBand="0" w:evenVBand="0" w:oddHBand="0" w:evenHBand="0" w:firstRowFirstColumn="0" w:firstRowLastColumn="0" w:lastRowFirstColumn="0" w:lastRowLastColumn="0"/>
                  <w:tcW w:w="1790" w:type="pct"/>
                  <w:gridSpan w:val="3"/>
                  <w:vAlign w:val="center"/>
                </w:tcPr>
                <w:p w14:paraId="24AE109D" w14:textId="59F3D820" w:rsidR="000404B7" w:rsidRPr="00E86FA6" w:rsidRDefault="000404B7" w:rsidP="004F1218">
                  <w:pPr>
                    <w:spacing w:before="0" w:after="0" w:line="20" w:lineRule="atLeast"/>
                    <w:ind w:left="29" w:right="0"/>
                    <w:jc w:val="center"/>
                    <w:rPr>
                      <w:rFonts w:ascii="Helvetica Neue W23 for SKY Reg" w:hAnsi="Helvetica Neue W23 for SKY Reg" w:cs="Helvetica Neue W23 for SKY Reg"/>
                      <w:b w:val="0"/>
                      <w:bCs w:val="0"/>
                      <w:color w:val="000000" w:themeColor="text1"/>
                      <w:rtl/>
                    </w:rPr>
                  </w:pPr>
                  <w:r w:rsidRPr="00E86FA6">
                    <w:rPr>
                      <w:rFonts w:ascii="Helvetica Neue W23 for SKY Reg" w:hAnsi="Helvetica Neue W23 for SKY Reg" w:cs="Helvetica Neue W23 for SKY Reg"/>
                      <w:b w:val="0"/>
                      <w:bCs w:val="0"/>
                      <w:color w:val="000000" w:themeColor="text1"/>
                      <w:rtl/>
                    </w:rPr>
                    <w:t>تكوين المجموعات التعليمية</w:t>
                  </w:r>
                </w:p>
              </w:tc>
              <w:tc>
                <w:tcPr>
                  <w:tcW w:w="3210" w:type="pct"/>
                  <w:gridSpan w:val="4"/>
                  <w:vAlign w:val="center"/>
                </w:tcPr>
                <w:p w14:paraId="44C02CFA" w14:textId="77777777" w:rsidR="000404B7" w:rsidRPr="00E86FA6" w:rsidRDefault="000404B7" w:rsidP="004F1218">
                  <w:pPr>
                    <w:spacing w:before="0" w:after="0" w:line="20" w:lineRule="atLeast"/>
                    <w:ind w:left="29"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p>
              </w:tc>
            </w:tr>
            <w:tr w:rsidR="001F75E2" w:rsidRPr="00E86FA6" w14:paraId="0F99F454" w14:textId="77777777" w:rsidTr="004F121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2441E925" w14:textId="32E09C19" w:rsidR="007E1643" w:rsidRPr="00E86FA6" w:rsidRDefault="007E1643" w:rsidP="004F1218">
                  <w:pPr>
                    <w:bidi/>
                    <w:spacing w:before="0" w:after="0" w:line="20" w:lineRule="atLeast"/>
                    <w:ind w:left="29" w:right="0"/>
                    <w:jc w:val="center"/>
                    <w:rPr>
                      <w:rFonts w:ascii="Helvetica Neue W23 for SKY Reg" w:hAnsi="Helvetica Neue W23 for SKY Reg" w:cs="Helvetica Neue W23 for SKY Reg"/>
                      <w:b w:val="0"/>
                      <w:bCs w:val="0"/>
                      <w:color w:val="000000" w:themeColor="text1"/>
                      <w:rtl/>
                    </w:rPr>
                  </w:pPr>
                  <w:r w:rsidRPr="00E86FA6">
                    <w:rPr>
                      <w:rFonts w:ascii="Helvetica Neue W23 for SKY Reg" w:hAnsi="Helvetica Neue W23 for SKY Reg" w:cs="Helvetica Neue W23 for SKY Reg"/>
                      <w:b w:val="0"/>
                      <w:bCs w:val="0"/>
                      <w:color w:val="000000" w:themeColor="text1"/>
                      <w:rtl/>
                      <w:lang w:bidi="ar-KW"/>
                    </w:rPr>
                    <w:t xml:space="preserve">عدد الطلاب </w:t>
                  </w:r>
                  <w:r w:rsidRPr="00E86FA6">
                    <w:rPr>
                      <w:rFonts w:ascii="Helvetica Neue W23 for SKY Reg" w:hAnsi="Helvetica Neue W23 for SKY Reg" w:cs="Helvetica Neue W23 for SKY Reg"/>
                      <w:b w:val="0"/>
                      <w:bCs w:val="0"/>
                      <w:color w:val="000000" w:themeColor="text1"/>
                    </w:rPr>
                    <w:t>({</w:t>
                  </w:r>
                  <w:proofErr w:type="spellStart"/>
                  <w:r w:rsidRPr="00E86FA6">
                    <w:rPr>
                      <w:rFonts w:ascii="Helvetica Neue W23 for SKY Reg" w:hAnsi="Helvetica Neue W23 for SKY Reg" w:cs="Helvetica Neue W23 for SKY Reg"/>
                      <w:b w:val="0"/>
                      <w:bCs w:val="0"/>
                      <w:color w:val="000000" w:themeColor="text1"/>
                    </w:rPr>
                    <w:t>studentCount</w:t>
                  </w:r>
                  <w:proofErr w:type="spellEnd"/>
                  <w:r w:rsidRPr="00E86FA6">
                    <w:rPr>
                      <w:rFonts w:ascii="Helvetica Neue W23 for SKY Reg" w:hAnsi="Helvetica Neue W23 for SKY Reg" w:cs="Helvetica Neue W23 for SKY Reg"/>
                      <w:b w:val="0"/>
                      <w:bCs w:val="0"/>
                      <w:color w:val="000000" w:themeColor="text1"/>
                    </w:rPr>
                    <w:t>})</w:t>
                  </w:r>
                </w:p>
              </w:tc>
            </w:tr>
            <w:tr w:rsidR="001F75E2" w:rsidRPr="00E86FA6" w14:paraId="483A9663" w14:textId="77777777" w:rsidTr="004F1218">
              <w:trPr>
                <w:trHeight w:val="567"/>
              </w:trPr>
              <w:tc>
                <w:tcPr>
                  <w:cnfStyle w:val="001000000000" w:firstRow="0" w:lastRow="0" w:firstColumn="1" w:lastColumn="0" w:oddVBand="0" w:evenVBand="0" w:oddHBand="0" w:evenHBand="0" w:firstRowFirstColumn="0" w:firstRowLastColumn="0" w:lastRowFirstColumn="0" w:lastRowLastColumn="0"/>
                  <w:tcW w:w="1470" w:type="pct"/>
                  <w:vAlign w:val="center"/>
                </w:tcPr>
                <w:p w14:paraId="25A2CA70" w14:textId="031742E3" w:rsidR="007E1643" w:rsidRPr="00E86FA6" w:rsidRDefault="007E1643" w:rsidP="004F1218">
                  <w:pPr>
                    <w:bidi/>
                    <w:spacing w:before="0" w:after="0" w:line="20" w:lineRule="atLeast"/>
                    <w:ind w:left="29" w:right="0"/>
                    <w:jc w:val="center"/>
                    <w:rPr>
                      <w:rFonts w:ascii="Helvetica Neue W23 for SKY Reg" w:hAnsi="Helvetica Neue W23 for SKY Reg" w:cs="Helvetica Neue W23 for SKY Reg"/>
                      <w:b w:val="0"/>
                      <w:bCs w:val="0"/>
                      <w:color w:val="000000" w:themeColor="text1"/>
                      <w:rtl/>
                    </w:rPr>
                  </w:pPr>
                  <w:r w:rsidRPr="00E86FA6">
                    <w:rPr>
                      <w:rFonts w:ascii="Helvetica Neue W23 for SKY Reg" w:hAnsi="Helvetica Neue W23 for SKY Reg" w:cs="Helvetica Neue W23 for SKY Reg"/>
                      <w:b w:val="0"/>
                      <w:bCs w:val="0"/>
                      <w:color w:val="000000" w:themeColor="text1"/>
                      <w:rtl/>
                    </w:rPr>
                    <w:t>آلية توزيع الطلاب</w:t>
                  </w:r>
                </w:p>
              </w:tc>
              <w:tc>
                <w:tcPr>
                  <w:tcW w:w="3530" w:type="pct"/>
                  <w:gridSpan w:val="6"/>
                  <w:vAlign w:val="center"/>
                </w:tcPr>
                <w:p w14:paraId="713CE56E" w14:textId="40D4B8C8" w:rsidR="007E1643" w:rsidRPr="00E86FA6" w:rsidRDefault="007E1643" w:rsidP="004F1218">
                  <w:pPr>
                    <w:bidi/>
                    <w:spacing w:before="0" w:after="0" w:line="20" w:lineRule="atLeast"/>
                    <w:ind w:left="29"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E86FA6">
                    <w:rPr>
                      <w:rFonts w:ascii="Helvetica Neue W23 for SKY Reg" w:hAnsi="Helvetica Neue W23 for SKY Reg" w:cs="Helvetica Neue W23 for SKY Reg"/>
                      <w:color w:val="000000" w:themeColor="text1"/>
                    </w:rPr>
                    <w:t>{#</w:t>
                  </w:r>
                  <w:proofErr w:type="gramStart"/>
                  <w:r w:rsidRPr="00E86FA6">
                    <w:rPr>
                      <w:rFonts w:ascii="Helvetica Neue W23 for SKY Reg" w:hAnsi="Helvetica Neue W23 for SKY Reg" w:cs="Helvetica Neue W23 for SKY Reg"/>
                      <w:color w:val="000000" w:themeColor="text1"/>
                    </w:rPr>
                    <w:t>distribution}{</w:t>
                  </w:r>
                  <w:proofErr w:type="gramEnd"/>
                  <w:r w:rsidRPr="00E86FA6">
                    <w:rPr>
                      <w:rFonts w:ascii="Helvetica Neue W23 for SKY Reg" w:hAnsi="Helvetica Neue W23 for SKY Reg" w:cs="Helvetica Neue W23 for SKY Reg"/>
                      <w:color w:val="000000" w:themeColor="text1"/>
                    </w:rPr>
                    <w:t>random}</w:t>
                  </w:r>
                  <w:r w:rsidRPr="00E86FA6">
                    <w:rPr>
                      <w:rFonts w:ascii="Helvetica Neue W23 for SKY Reg" w:hAnsi="Helvetica Neue W23 for SKY Reg" w:cs="Helvetica Neue W23 for SKY Reg"/>
                      <w:color w:val="000000" w:themeColor="text1"/>
                      <w:rtl/>
                    </w:rPr>
                    <w:t xml:space="preserve"> عشوائي </w:t>
                  </w:r>
                  <w:r w:rsidRPr="00E86FA6">
                    <w:rPr>
                      <w:rFonts w:ascii="Helvetica Neue W23 for SKY Reg" w:hAnsi="Helvetica Neue W23 for SKY Reg" w:cs="Helvetica Neue W23 for SKY Reg"/>
                      <w:color w:val="000000" w:themeColor="text1"/>
                    </w:rPr>
                    <w:t xml:space="preserve"> {</w:t>
                  </w:r>
                  <w:proofErr w:type="spellStart"/>
                  <w:r w:rsidRPr="00E86FA6">
                    <w:rPr>
                      <w:rFonts w:ascii="Helvetica Neue W23 for SKY Reg" w:hAnsi="Helvetica Neue W23 for SKY Reg" w:cs="Helvetica Neue W23 for SKY Reg"/>
                      <w:color w:val="000000" w:themeColor="text1"/>
                    </w:rPr>
                    <w:t>mixedLevels</w:t>
                  </w:r>
                  <w:proofErr w:type="spellEnd"/>
                  <w:r w:rsidRPr="00E86FA6">
                    <w:rPr>
                      <w:rFonts w:ascii="Helvetica Neue W23 for SKY Reg" w:hAnsi="Helvetica Neue W23 for SKY Reg" w:cs="Helvetica Neue W23 for SKY Reg"/>
                      <w:color w:val="000000" w:themeColor="text1"/>
                    </w:rPr>
                    <w:t>}</w:t>
                  </w:r>
                  <w:r w:rsidRPr="00E86FA6">
                    <w:rPr>
                      <w:rFonts w:ascii="Helvetica Neue W23 for SKY Reg" w:hAnsi="Helvetica Neue W23 for SKY Reg" w:cs="Helvetica Neue W23 for SKY Reg"/>
                      <w:color w:val="000000" w:themeColor="text1"/>
                      <w:rtl/>
                    </w:rPr>
                    <w:t>مستويات متباينة</w:t>
                  </w:r>
                  <w:r w:rsidRPr="00E86FA6">
                    <w:rPr>
                      <w:rFonts w:ascii="Helvetica Neue W23 for SKY Reg" w:hAnsi="Helvetica Neue W23 for SKY Reg" w:cs="Helvetica Neue W23 for SKY Reg"/>
                      <w:color w:val="000000" w:themeColor="text1"/>
                    </w:rPr>
                    <w:t>{</w:t>
                  </w:r>
                  <w:proofErr w:type="spellStart"/>
                  <w:r w:rsidRPr="00E86FA6">
                    <w:rPr>
                      <w:rFonts w:ascii="Helvetica Neue W23 for SKY Reg" w:hAnsi="Helvetica Neue W23 for SKY Reg" w:cs="Helvetica Neue W23 for SKY Reg"/>
                      <w:color w:val="000000" w:themeColor="text1"/>
                    </w:rPr>
                    <w:t>sharedInterests</w:t>
                  </w:r>
                  <w:proofErr w:type="spellEnd"/>
                  <w:r w:rsidRPr="00E86FA6">
                    <w:rPr>
                      <w:rFonts w:ascii="Helvetica Neue W23 for SKY Reg" w:hAnsi="Helvetica Neue W23 for SKY Reg" w:cs="Helvetica Neue W23 for SKY Reg"/>
                      <w:color w:val="000000" w:themeColor="text1"/>
                    </w:rPr>
                    <w:t xml:space="preserve">}{/distribution} </w:t>
                  </w:r>
                  <w:r w:rsidRPr="00E86FA6">
                    <w:rPr>
                      <w:rFonts w:ascii="Helvetica Neue W23 for SKY Reg" w:hAnsi="Helvetica Neue W23 for SKY Reg" w:cs="Helvetica Neue W23 for SKY Reg"/>
                      <w:color w:val="000000" w:themeColor="text1"/>
                      <w:rtl/>
                    </w:rPr>
                    <w:t xml:space="preserve"> اهتمامات مشتركة</w:t>
                  </w:r>
                </w:p>
              </w:tc>
            </w:tr>
            <w:tr w:rsidR="001F75E2" w:rsidRPr="00E86FA6" w14:paraId="4BE099AB" w14:textId="77777777" w:rsidTr="004F121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810" w:type="pct"/>
                  <w:gridSpan w:val="4"/>
                  <w:vAlign w:val="center"/>
                </w:tcPr>
                <w:p w14:paraId="0AA81D53" w14:textId="089ED7F3" w:rsidR="000404B7" w:rsidRPr="00E86FA6" w:rsidRDefault="000404B7" w:rsidP="004F1218">
                  <w:pPr>
                    <w:spacing w:before="0" w:after="0" w:line="20" w:lineRule="atLeast"/>
                    <w:ind w:left="29" w:right="0"/>
                    <w:jc w:val="center"/>
                    <w:rPr>
                      <w:rFonts w:ascii="Helvetica Neue W23 for SKY Reg" w:hAnsi="Helvetica Neue W23 for SKY Reg" w:cs="Helvetica Neue W23 for SKY Reg"/>
                      <w:b w:val="0"/>
                      <w:bCs w:val="0"/>
                      <w:color w:val="000000" w:themeColor="text1"/>
                      <w:rtl/>
                    </w:rPr>
                  </w:pPr>
                  <w:r w:rsidRPr="00E86FA6">
                    <w:rPr>
                      <w:rFonts w:ascii="Helvetica Neue W23 for SKY Reg" w:hAnsi="Helvetica Neue W23 for SKY Reg" w:cs="Helvetica Neue W23 for SKY Reg"/>
                      <w:b w:val="0"/>
                      <w:bCs w:val="0"/>
                      <w:color w:val="000000" w:themeColor="text1"/>
                      <w:rtl/>
                    </w:rPr>
                    <w:t>تحديد أدوار الأعضاء داخل المجموعة</w:t>
                  </w:r>
                </w:p>
              </w:tc>
              <w:tc>
                <w:tcPr>
                  <w:tcW w:w="3190" w:type="pct"/>
                  <w:gridSpan w:val="3"/>
                  <w:vAlign w:val="center"/>
                </w:tcPr>
                <w:p w14:paraId="6E79A5F5" w14:textId="10625968" w:rsidR="000404B7" w:rsidRPr="00E86FA6" w:rsidRDefault="000404B7" w:rsidP="004F1218">
                  <w:pPr>
                    <w:bidi/>
                    <w:spacing w:before="0" w:after="0" w:line="20" w:lineRule="atLeast"/>
                    <w:ind w:left="29" w:right="0"/>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color w:val="000000" w:themeColor="text1"/>
                      <w:rtl/>
                    </w:rPr>
                  </w:pPr>
                  <w:r w:rsidRPr="00E86FA6">
                    <w:rPr>
                      <w:rFonts w:ascii="Helvetica Neue W23 for SKY Reg" w:hAnsi="Helvetica Neue W23 for SKY Reg" w:cs="Helvetica Neue W23 for SKY Reg"/>
                      <w:color w:val="000000" w:themeColor="text1"/>
                    </w:rPr>
                    <w:t>{#</w:t>
                  </w:r>
                  <w:proofErr w:type="gramStart"/>
                  <w:r w:rsidRPr="00E86FA6">
                    <w:rPr>
                      <w:rFonts w:ascii="Helvetica Neue W23 for SKY Reg" w:hAnsi="Helvetica Neue W23 for SKY Reg" w:cs="Helvetica Neue W23 for SKY Reg"/>
                      <w:color w:val="000000" w:themeColor="text1"/>
                    </w:rPr>
                    <w:t>roles}{</w:t>
                  </w:r>
                  <w:proofErr w:type="gramEnd"/>
                  <w:r w:rsidRPr="00E86FA6">
                    <w:rPr>
                      <w:rFonts w:ascii="Helvetica Neue W23 for SKY Reg" w:hAnsi="Helvetica Neue W23 for SKY Reg" w:cs="Helvetica Neue W23 for SKY Reg"/>
                      <w:color w:val="000000" w:themeColor="text1"/>
                    </w:rPr>
                    <w:t>leader}</w:t>
                  </w:r>
                  <w:r w:rsidRPr="00E86FA6">
                    <w:rPr>
                      <w:rFonts w:ascii="Helvetica Neue W23 for SKY Reg" w:hAnsi="Helvetica Neue W23 for SKY Reg" w:cs="Helvetica Neue W23 for SKY Reg"/>
                      <w:color w:val="000000" w:themeColor="text1"/>
                      <w:rtl/>
                    </w:rPr>
                    <w:t xml:space="preserve">قائد </w:t>
                  </w:r>
                  <w:r w:rsidRPr="00E86FA6">
                    <w:rPr>
                      <w:rFonts w:ascii="Helvetica Neue W23 for SKY Reg" w:hAnsi="Helvetica Neue W23 for SKY Reg" w:cs="Helvetica Neue W23 for SKY Reg"/>
                      <w:color w:val="000000" w:themeColor="text1"/>
                    </w:rPr>
                    <w:t xml:space="preserve"> {recorder}  </w:t>
                  </w:r>
                  <w:r w:rsidRPr="00E86FA6">
                    <w:rPr>
                      <w:rFonts w:ascii="Helvetica Neue W23 for SKY Reg" w:hAnsi="Helvetica Neue W23 for SKY Reg" w:cs="Helvetica Neue W23 for SKY Reg"/>
                      <w:color w:val="000000" w:themeColor="text1"/>
                      <w:rtl/>
                    </w:rPr>
                    <w:t>مقرر</w:t>
                  </w:r>
                  <w:r w:rsidRPr="00E86FA6">
                    <w:rPr>
                      <w:rFonts w:ascii="Helvetica Neue W23 for SKY Reg" w:hAnsi="Helvetica Neue W23 for SKY Reg" w:cs="Helvetica Neue W23 for SKY Reg"/>
                      <w:color w:val="000000" w:themeColor="text1"/>
                    </w:rPr>
                    <w:t xml:space="preserve">  </w:t>
                  </w:r>
                  <w:r w:rsidRPr="00E86FA6">
                    <w:rPr>
                      <w:rFonts w:ascii="Helvetica Neue W23 for SKY Reg" w:hAnsi="Helvetica Neue W23 for SKY Reg" w:cs="Helvetica Neue W23 for SKY Reg"/>
                      <w:color w:val="000000" w:themeColor="text1"/>
                      <w:rtl/>
                    </w:rPr>
                    <w:t xml:space="preserve"> </w:t>
                  </w:r>
                  <w:r w:rsidRPr="00E86FA6">
                    <w:rPr>
                      <w:rFonts w:ascii="Helvetica Neue W23 for SKY Reg" w:hAnsi="Helvetica Neue W23 for SKY Reg" w:cs="Helvetica Neue W23 for SKY Reg"/>
                      <w:color w:val="000000" w:themeColor="text1"/>
                    </w:rPr>
                    <w:t xml:space="preserve"> {observer}</w:t>
                  </w:r>
                  <w:r w:rsidRPr="00E86FA6">
                    <w:rPr>
                      <w:rFonts w:ascii="Helvetica Neue W23 for SKY Reg" w:hAnsi="Helvetica Neue W23 for SKY Reg" w:cs="Helvetica Neue W23 for SKY Reg"/>
                      <w:color w:val="000000" w:themeColor="text1"/>
                      <w:rtl/>
                    </w:rPr>
                    <w:t xml:space="preserve">متابع   </w:t>
                  </w:r>
                  <w:r w:rsidRPr="00E86FA6">
                    <w:rPr>
                      <w:rFonts w:ascii="Helvetica Neue W23 for SKY Reg" w:hAnsi="Helvetica Neue W23 for SKY Reg" w:cs="Helvetica Neue W23 for SKY Reg"/>
                      <w:color w:val="000000" w:themeColor="text1"/>
                    </w:rPr>
                    <w:t xml:space="preserve"> {coordinator}</w:t>
                  </w:r>
                  <w:r w:rsidRPr="00E86FA6">
                    <w:rPr>
                      <w:rFonts w:ascii="Helvetica Neue W23 for SKY Reg" w:hAnsi="Helvetica Neue W23 for SKY Reg" w:cs="Helvetica Neue W23 for SKY Reg"/>
                      <w:color w:val="000000" w:themeColor="text1"/>
                      <w:rtl/>
                    </w:rPr>
                    <w:t xml:space="preserve">منسق    </w:t>
                  </w:r>
                  <w:r w:rsidRPr="00E86FA6">
                    <w:rPr>
                      <w:rFonts w:ascii="Helvetica Neue W23 for SKY Reg" w:hAnsi="Helvetica Neue W23 for SKY Reg" w:cs="Helvetica Neue W23 for SKY Reg"/>
                      <w:color w:val="000000" w:themeColor="text1"/>
                    </w:rPr>
                    <w:t xml:space="preserve"> {speaker}{/roles}</w:t>
                  </w:r>
                  <w:r w:rsidRPr="00E86FA6">
                    <w:rPr>
                      <w:rFonts w:ascii="Helvetica Neue W23 for SKY Reg" w:hAnsi="Helvetica Neue W23 for SKY Reg" w:cs="Helvetica Neue W23 for SKY Reg"/>
                      <w:color w:val="000000" w:themeColor="text1"/>
                      <w:rtl/>
                    </w:rPr>
                    <w:t>متحدث</w:t>
                  </w:r>
                </w:p>
              </w:tc>
            </w:tr>
            <w:tr w:rsidR="001F75E2" w:rsidRPr="00E86FA6" w14:paraId="3718D6B0" w14:textId="77777777" w:rsidTr="004F1218">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309B95C" w14:textId="34F170FF" w:rsidR="0013431F" w:rsidRPr="00E86FA6" w:rsidRDefault="005D23FF" w:rsidP="004F1218">
                  <w:pPr>
                    <w:bidi/>
                    <w:spacing w:before="0" w:after="0" w:line="20" w:lineRule="atLeast"/>
                    <w:ind w:left="29" w:right="0"/>
                    <w:jc w:val="center"/>
                    <w:rPr>
                      <w:rFonts w:ascii="Helvetica Neue W23 for SKY Reg" w:hAnsi="Helvetica Neue W23 for SKY Reg" w:cs="Helvetica Neue W23 for SKY Reg"/>
                      <w:b w:val="0"/>
                      <w:bCs w:val="0"/>
                      <w:color w:val="000000" w:themeColor="text1"/>
                      <w:rtl/>
                    </w:rPr>
                  </w:pPr>
                  <w:r w:rsidRPr="00E86FA6">
                    <w:rPr>
                      <w:rFonts w:ascii="Helvetica Neue W23 for SKY Reg" w:hAnsi="Helvetica Neue W23 for SKY Reg" w:cs="Helvetica Neue W23 for SKY Reg"/>
                      <w:b w:val="0"/>
                      <w:bCs w:val="0"/>
                      <w:color w:val="000000" w:themeColor="text1"/>
                      <w:rtl/>
                    </w:rPr>
                    <w:t>التعلم المتمايز هو أسلوب تعليمي يراعي الفروق الفردية بين الطلاب من حيث الاستعداد، أنماط التعلم، القدرات، والاهتمامات، بحيث يقدَّم المحتوى وطرق التعلم والأنشطة بطرق متنوعة تتيح لكل طالب التعلم وفقاً لاحتياجاته الخاصة</w:t>
                  </w:r>
                  <w:r w:rsidRPr="00E86FA6">
                    <w:rPr>
                      <w:rFonts w:ascii="Helvetica Neue W23 for SKY Reg" w:hAnsi="Helvetica Neue W23 for SKY Reg" w:cs="Helvetica Neue W23 for SKY Reg"/>
                      <w:b w:val="0"/>
                      <w:bCs w:val="0"/>
                      <w:color w:val="000000" w:themeColor="text1"/>
                    </w:rPr>
                    <w:t>.</w:t>
                  </w:r>
                </w:p>
              </w:tc>
            </w:tr>
            <w:tr w:rsidR="001F75E2" w:rsidRPr="00E86FA6" w14:paraId="631A8F31" w14:textId="77777777" w:rsidTr="004F121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3C996092" w14:textId="6FBDD7D3" w:rsidR="005F371E" w:rsidRPr="00E86FA6" w:rsidRDefault="005F371E" w:rsidP="004F1218">
                  <w:pPr>
                    <w:spacing w:before="0" w:after="0" w:line="20" w:lineRule="atLeast"/>
                    <w:ind w:left="29" w:right="0"/>
                    <w:jc w:val="center"/>
                    <w:rPr>
                      <w:rFonts w:ascii="Helvetica Neue W23 for SKY Reg" w:hAnsi="Helvetica Neue W23 for SKY Reg" w:cs="Helvetica Neue W23 for SKY Reg"/>
                      <w:b w:val="0"/>
                      <w:bCs w:val="0"/>
                      <w:color w:val="000000" w:themeColor="text1"/>
                      <w:rtl/>
                    </w:rPr>
                  </w:pPr>
                  <w:r w:rsidRPr="00E86FA6">
                    <w:rPr>
                      <w:rFonts w:ascii="Helvetica Neue W23 for SKY Reg" w:hAnsi="Helvetica Neue W23 for SKY Reg" w:cs="Helvetica Neue W23 for SKY Reg"/>
                      <w:b w:val="0"/>
                      <w:bCs w:val="0"/>
                      <w:color w:val="000000" w:themeColor="text1"/>
                      <w:rtl/>
                    </w:rPr>
                    <w:t>الأهداف التعليمية التي تسعى الاستراتيجية لتحقيقها</w:t>
                  </w:r>
                </w:p>
              </w:tc>
            </w:tr>
            <w:tr w:rsidR="001F75E2" w:rsidRPr="00E86FA6" w14:paraId="7E1526CB" w14:textId="77777777" w:rsidTr="004F1218">
              <w:trPr>
                <w:trHeight w:val="567"/>
              </w:trPr>
              <w:tc>
                <w:tcPr>
                  <w:cnfStyle w:val="001000000000" w:firstRow="0" w:lastRow="0" w:firstColumn="1" w:lastColumn="0" w:oddVBand="0" w:evenVBand="0" w:oddHBand="0" w:evenHBand="0" w:firstRowFirstColumn="0" w:firstRowLastColumn="0" w:lastRowFirstColumn="0" w:lastRowLastColumn="0"/>
                  <w:tcW w:w="1539" w:type="pct"/>
                  <w:gridSpan w:val="2"/>
                  <w:vAlign w:val="center"/>
                </w:tcPr>
                <w:p w14:paraId="6594DC2D" w14:textId="3C0DFD6C" w:rsidR="00037AA1" w:rsidRPr="00E86FA6" w:rsidRDefault="00B960A7" w:rsidP="004F1218">
                  <w:pPr>
                    <w:bidi/>
                    <w:spacing w:before="0" w:after="0" w:line="20" w:lineRule="atLeast"/>
                    <w:ind w:left="29" w:right="0"/>
                    <w:jc w:val="center"/>
                    <w:rPr>
                      <w:rFonts w:ascii="Helvetica Neue W23 for SKY Reg" w:hAnsi="Helvetica Neue W23 for SKY Reg" w:cs="Helvetica Neue W23 for SKY Reg"/>
                      <w:b w:val="0"/>
                      <w:bCs w:val="0"/>
                      <w:color w:val="000000" w:themeColor="text1"/>
                    </w:rPr>
                  </w:pPr>
                  <w:r w:rsidRPr="00E86FA6">
                    <w:rPr>
                      <w:rFonts w:ascii="Helvetica Neue W23 for SKY Reg" w:hAnsi="Helvetica Neue W23 for SKY Reg" w:cs="Helvetica Neue W23 for SKY Reg"/>
                      <w:b w:val="0"/>
                      <w:bCs w:val="0"/>
                      <w:color w:val="000000" w:themeColor="text1"/>
                    </w:rPr>
                    <w:t>{#</w:t>
                  </w:r>
                  <w:proofErr w:type="gramStart"/>
                  <w:r w:rsidRPr="00E86FA6">
                    <w:rPr>
                      <w:rFonts w:ascii="Helvetica Neue W23 for SKY Reg" w:hAnsi="Helvetica Neue W23 for SKY Reg" w:cs="Helvetica Neue W23 for SKY Reg"/>
                      <w:b w:val="0"/>
                      <w:bCs w:val="0"/>
                      <w:color w:val="000000" w:themeColor="text1"/>
                    </w:rPr>
                    <w:t>goals}{</w:t>
                  </w:r>
                  <w:proofErr w:type="gramEnd"/>
                  <w:r w:rsidRPr="00E86FA6">
                    <w:rPr>
                      <w:rFonts w:ascii="Helvetica Neue W23 for SKY Reg" w:hAnsi="Helvetica Neue W23 for SKY Reg" w:cs="Helvetica Neue W23 for SKY Reg"/>
                      <w:b w:val="0"/>
                      <w:bCs w:val="0"/>
                      <w:color w:val="000000" w:themeColor="text1"/>
                    </w:rPr>
                    <w:t>index}</w:t>
                  </w:r>
                </w:p>
              </w:tc>
              <w:tc>
                <w:tcPr>
                  <w:tcW w:w="3461" w:type="pct"/>
                  <w:gridSpan w:val="5"/>
                  <w:vAlign w:val="center"/>
                </w:tcPr>
                <w:p w14:paraId="0D7935E4" w14:textId="35AD8AD0" w:rsidR="00037AA1" w:rsidRPr="00E86FA6" w:rsidRDefault="00037AA1" w:rsidP="004F1218">
                  <w:pPr>
                    <w:bidi/>
                    <w:spacing w:before="0" w:after="0" w:line="20" w:lineRule="atLeast"/>
                    <w:ind w:left="29"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000000" w:themeColor="text1"/>
                    </w:rPr>
                  </w:pPr>
                  <w:r w:rsidRPr="00E86FA6">
                    <w:rPr>
                      <w:rFonts w:ascii="Helvetica Neue W23 for SKY Reg" w:hAnsi="Helvetica Neue W23 for SKY Reg" w:cs="Helvetica Neue W23 for SKY Reg"/>
                      <w:color w:val="000000" w:themeColor="text1"/>
                    </w:rPr>
                    <w:t>{name}{/goals}</w:t>
                  </w:r>
                </w:p>
              </w:tc>
            </w:tr>
            <w:tr w:rsidR="001F75E2" w:rsidRPr="00E86FA6" w14:paraId="0DE065F5" w14:textId="77777777" w:rsidTr="004F121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78C3E2CA" w14:textId="700C4C93" w:rsidR="006F02BB" w:rsidRPr="00E86FA6" w:rsidRDefault="006F02BB" w:rsidP="004F1218">
                  <w:pPr>
                    <w:spacing w:before="0" w:after="0" w:line="20" w:lineRule="atLeast"/>
                    <w:ind w:left="29" w:right="0"/>
                    <w:jc w:val="center"/>
                    <w:rPr>
                      <w:rFonts w:ascii="Helvetica Neue W23 for SKY Reg" w:hAnsi="Helvetica Neue W23 for SKY Reg" w:cs="Helvetica Neue W23 for SKY Reg"/>
                      <w:color w:val="000000" w:themeColor="text1"/>
                    </w:rPr>
                  </w:pPr>
                  <w:r w:rsidRPr="00E86FA6">
                    <w:rPr>
                      <w:rFonts w:ascii="Helvetica Neue W23 for SKY Reg" w:hAnsi="Helvetica Neue W23 for SKY Reg" w:cs="Helvetica Neue W23 for SKY Reg"/>
                      <w:color w:val="000000" w:themeColor="text1"/>
                      <w:rtl/>
                    </w:rPr>
                    <w:t>خطوات التنفيذ:</w:t>
                  </w:r>
                </w:p>
              </w:tc>
            </w:tr>
            <w:tr w:rsidR="001F75E2" w:rsidRPr="00E86FA6" w14:paraId="41DA7B47" w14:textId="77777777" w:rsidTr="004F1218">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7CBD5EB" w14:textId="100F9EB5" w:rsidR="00DB7A3C" w:rsidRPr="00E86FA6" w:rsidRDefault="00A71FA3" w:rsidP="004F1218">
                  <w:pPr>
                    <w:pStyle w:val="ListParagraph"/>
                    <w:numPr>
                      <w:ilvl w:val="0"/>
                      <w:numId w:val="4"/>
                    </w:numPr>
                    <w:bidi/>
                    <w:spacing w:before="0" w:after="0" w:line="20" w:lineRule="atLeast"/>
                    <w:ind w:left="428" w:right="0"/>
                    <w:rPr>
                      <w:rFonts w:ascii="Helvetica Neue W23 for SKY Reg" w:hAnsi="Helvetica Neue W23 for SKY Reg" w:cs="Helvetica Neue W23 for SKY Reg"/>
                      <w:color w:val="000000" w:themeColor="text1"/>
                      <w:rtl/>
                    </w:rPr>
                  </w:pPr>
                  <w:r w:rsidRPr="00E86FA6">
                    <w:rPr>
                      <w:rFonts w:ascii="Helvetica Neue W23 for SKY Reg" w:hAnsi="Helvetica Neue W23 for SKY Reg" w:cs="Helvetica Neue W23 for SKY Reg"/>
                      <w:color w:val="000000" w:themeColor="text1"/>
                      <w:rtl/>
                    </w:rPr>
                    <w:t>تحليل الفروق الفردية بين الطلاب</w:t>
                  </w:r>
                  <w:r w:rsidR="00F56073" w:rsidRPr="00E86FA6">
                    <w:rPr>
                      <w:rFonts w:ascii="Helvetica Neue W23 for SKY Reg" w:hAnsi="Helvetica Neue W23 for SKY Reg" w:cs="Helvetica Neue W23 for SKY Reg"/>
                      <w:color w:val="000000" w:themeColor="text1"/>
                      <w:rtl/>
                    </w:rPr>
                    <w:t>:</w:t>
                  </w:r>
                </w:p>
              </w:tc>
            </w:tr>
            <w:tr w:rsidR="001F75E2" w:rsidRPr="00E86FA6" w14:paraId="70BBA5B3" w14:textId="77777777" w:rsidTr="004F121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4046B194" w14:textId="4F87521F" w:rsidR="00A71FA3" w:rsidRPr="00E86FA6" w:rsidRDefault="00A71FA3" w:rsidP="004F1218">
                  <w:pPr>
                    <w:pStyle w:val="ListParagraph"/>
                    <w:numPr>
                      <w:ilvl w:val="0"/>
                      <w:numId w:val="5"/>
                    </w:numPr>
                    <w:bidi/>
                    <w:spacing w:before="0" w:after="0" w:line="20" w:lineRule="atLeast"/>
                    <w:ind w:left="712" w:right="0"/>
                    <w:rPr>
                      <w:rFonts w:ascii="Helvetica Neue W23 for SKY Reg" w:hAnsi="Helvetica Neue W23 for SKY Reg" w:cs="Helvetica Neue W23 for SKY Reg"/>
                      <w:b w:val="0"/>
                      <w:bCs w:val="0"/>
                      <w:color w:val="000000" w:themeColor="text1"/>
                    </w:rPr>
                  </w:pPr>
                  <w:r w:rsidRPr="00E86FA6">
                    <w:rPr>
                      <w:rFonts w:ascii="Helvetica Neue W23 for SKY Reg" w:hAnsi="Helvetica Neue W23 for SKY Reg" w:cs="Helvetica Neue W23 for SKY Reg"/>
                      <w:b w:val="0"/>
                      <w:bCs w:val="0"/>
                      <w:color w:val="000000" w:themeColor="text1"/>
                      <w:rtl/>
                    </w:rPr>
                    <w:t>تشخيص مستوى الطلاب من خلال:</w:t>
                  </w:r>
                </w:p>
                <w:p w14:paraId="73175CC5" w14:textId="77777777" w:rsidR="00A71FA3" w:rsidRPr="00E86FA6" w:rsidRDefault="00A71FA3" w:rsidP="004F1218">
                  <w:pPr>
                    <w:pStyle w:val="ListParagraph"/>
                    <w:numPr>
                      <w:ilvl w:val="1"/>
                      <w:numId w:val="5"/>
                    </w:numPr>
                    <w:bidi/>
                    <w:spacing w:before="0" w:after="0" w:line="20" w:lineRule="atLeast"/>
                    <w:ind w:left="1137" w:right="0"/>
                    <w:rPr>
                      <w:rFonts w:ascii="Helvetica Neue W23 for SKY Reg" w:hAnsi="Helvetica Neue W23 for SKY Reg" w:cs="Helvetica Neue W23 for SKY Reg"/>
                      <w:b w:val="0"/>
                      <w:bCs w:val="0"/>
                      <w:color w:val="000000" w:themeColor="text1"/>
                    </w:rPr>
                  </w:pPr>
                  <w:r w:rsidRPr="00E86FA6">
                    <w:rPr>
                      <w:rFonts w:ascii="Helvetica Neue W23 for SKY Reg" w:hAnsi="Helvetica Neue W23 for SKY Reg" w:cs="Helvetica Neue W23 for SKY Reg"/>
                      <w:b w:val="0"/>
                      <w:bCs w:val="0"/>
                      <w:color w:val="000000" w:themeColor="text1"/>
                      <w:rtl/>
                    </w:rPr>
                    <w:t>اختبارات تشخيصية أو قبليّة.</w:t>
                  </w:r>
                </w:p>
                <w:p w14:paraId="36FD009A" w14:textId="19574362" w:rsidR="00A71FA3" w:rsidRPr="00E86FA6" w:rsidRDefault="00A71FA3" w:rsidP="004F1218">
                  <w:pPr>
                    <w:pStyle w:val="ListParagraph"/>
                    <w:numPr>
                      <w:ilvl w:val="1"/>
                      <w:numId w:val="5"/>
                    </w:numPr>
                    <w:bidi/>
                    <w:spacing w:before="0" w:after="0" w:line="20" w:lineRule="atLeast"/>
                    <w:ind w:left="1137" w:right="0"/>
                    <w:rPr>
                      <w:rFonts w:ascii="Helvetica Neue W23 for SKY Reg" w:hAnsi="Helvetica Neue W23 for SKY Reg" w:cs="Helvetica Neue W23 for SKY Reg"/>
                      <w:b w:val="0"/>
                      <w:bCs w:val="0"/>
                      <w:color w:val="000000" w:themeColor="text1"/>
                    </w:rPr>
                  </w:pPr>
                  <w:r w:rsidRPr="00E86FA6">
                    <w:rPr>
                      <w:rFonts w:ascii="Helvetica Neue W23 for SKY Reg" w:hAnsi="Helvetica Neue W23 for SKY Reg" w:cs="Helvetica Neue W23 for SKY Reg"/>
                      <w:b w:val="0"/>
                      <w:bCs w:val="0"/>
                      <w:color w:val="000000" w:themeColor="text1"/>
                      <w:rtl/>
                    </w:rPr>
                    <w:t>الملاحظة الصفية.</w:t>
                  </w:r>
                </w:p>
                <w:p w14:paraId="230CDB5B" w14:textId="77777777" w:rsidR="00A71FA3" w:rsidRPr="00E86FA6" w:rsidRDefault="00A71FA3" w:rsidP="004F1218">
                  <w:pPr>
                    <w:pStyle w:val="ListParagraph"/>
                    <w:numPr>
                      <w:ilvl w:val="1"/>
                      <w:numId w:val="5"/>
                    </w:numPr>
                    <w:bidi/>
                    <w:spacing w:before="0" w:after="0" w:line="20" w:lineRule="atLeast"/>
                    <w:ind w:left="1137" w:right="0"/>
                    <w:rPr>
                      <w:rFonts w:ascii="Helvetica Neue W23 for SKY Reg" w:hAnsi="Helvetica Neue W23 for SKY Reg" w:cs="Helvetica Neue W23 for SKY Reg"/>
                      <w:b w:val="0"/>
                      <w:bCs w:val="0"/>
                      <w:color w:val="000000" w:themeColor="text1"/>
                    </w:rPr>
                  </w:pPr>
                  <w:r w:rsidRPr="00E86FA6">
                    <w:rPr>
                      <w:rFonts w:ascii="Helvetica Neue W23 for SKY Reg" w:hAnsi="Helvetica Neue W23 for SKY Reg" w:cs="Helvetica Neue W23 for SKY Reg"/>
                      <w:b w:val="0"/>
                      <w:bCs w:val="0"/>
                      <w:color w:val="000000" w:themeColor="text1"/>
                      <w:rtl/>
                    </w:rPr>
                    <w:t>تحليل نتائج سابقة أو ملفات الإنجاز.</w:t>
                  </w:r>
                </w:p>
                <w:p w14:paraId="3C24F444" w14:textId="44D5E396" w:rsidR="00DB7A3C" w:rsidRPr="00E86FA6" w:rsidRDefault="00A71FA3" w:rsidP="004F1218">
                  <w:pPr>
                    <w:pStyle w:val="ListParagraph"/>
                    <w:numPr>
                      <w:ilvl w:val="1"/>
                      <w:numId w:val="5"/>
                    </w:numPr>
                    <w:bidi/>
                    <w:spacing w:before="0" w:after="0" w:line="20" w:lineRule="atLeast"/>
                    <w:ind w:left="1137" w:right="0"/>
                    <w:rPr>
                      <w:rFonts w:ascii="Helvetica Neue W23 for SKY Reg" w:hAnsi="Helvetica Neue W23 for SKY Reg" w:cs="Helvetica Neue W23 for SKY Reg"/>
                      <w:b w:val="0"/>
                      <w:bCs w:val="0"/>
                      <w:color w:val="000000" w:themeColor="text1"/>
                      <w:rtl/>
                    </w:rPr>
                  </w:pPr>
                  <w:r w:rsidRPr="00E86FA6">
                    <w:rPr>
                      <w:rFonts w:ascii="Helvetica Neue W23 for SKY Reg" w:hAnsi="Helvetica Neue W23 for SKY Reg" w:cs="Helvetica Neue W23 for SKY Reg"/>
                      <w:b w:val="0"/>
                      <w:bCs w:val="0"/>
                      <w:color w:val="000000" w:themeColor="text1"/>
                      <w:rtl/>
                    </w:rPr>
                    <w:t>استبيانات عن اهتمامات الطلاب وأنماط تعلمهم.</w:t>
                  </w:r>
                </w:p>
              </w:tc>
            </w:tr>
            <w:tr w:rsidR="001F75E2" w:rsidRPr="00E86FA6" w14:paraId="3B81732B" w14:textId="77777777" w:rsidTr="004F1218">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2D1C8E07" w14:textId="35837AED" w:rsidR="00DB7A3C" w:rsidRPr="00E86FA6" w:rsidRDefault="00F56073" w:rsidP="004F1218">
                  <w:pPr>
                    <w:pStyle w:val="ListParagraph"/>
                    <w:numPr>
                      <w:ilvl w:val="0"/>
                      <w:numId w:val="4"/>
                    </w:numPr>
                    <w:bidi/>
                    <w:spacing w:before="0" w:after="0" w:line="20" w:lineRule="atLeast"/>
                    <w:ind w:left="428" w:right="0"/>
                    <w:rPr>
                      <w:rFonts w:ascii="Helvetica Neue W23 for SKY Reg" w:hAnsi="Helvetica Neue W23 for SKY Reg" w:cs="Helvetica Neue W23 for SKY Reg"/>
                      <w:color w:val="000000" w:themeColor="text1"/>
                      <w:rtl/>
                    </w:rPr>
                  </w:pPr>
                  <w:r w:rsidRPr="00E86FA6">
                    <w:rPr>
                      <w:rFonts w:ascii="Helvetica Neue W23 for SKY Reg" w:hAnsi="Helvetica Neue W23 for SKY Reg" w:cs="Helvetica Neue W23 for SKY Reg"/>
                      <w:color w:val="000000" w:themeColor="text1"/>
                      <w:rtl/>
                    </w:rPr>
                    <w:lastRenderedPageBreak/>
                    <w:t>تحديد الأهداف التعليمية العامة والخاصة</w:t>
                  </w:r>
                  <w:r w:rsidR="00DB7A3C" w:rsidRPr="00E86FA6">
                    <w:rPr>
                      <w:rFonts w:ascii="Helvetica Neue W23 for SKY Reg" w:hAnsi="Helvetica Neue W23 for SKY Reg" w:cs="Helvetica Neue W23 for SKY Reg"/>
                      <w:color w:val="000000" w:themeColor="text1"/>
                      <w:rtl/>
                    </w:rPr>
                    <w:t>:</w:t>
                  </w:r>
                </w:p>
              </w:tc>
            </w:tr>
            <w:tr w:rsidR="001F75E2" w:rsidRPr="00E86FA6" w14:paraId="7A563D47" w14:textId="77777777" w:rsidTr="004F121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41084D49" w14:textId="2F60FE1E" w:rsidR="002C4C70" w:rsidRPr="00E86FA6" w:rsidRDefault="0034440A" w:rsidP="004F1218">
                  <w:pPr>
                    <w:pStyle w:val="ListParagraph"/>
                    <w:numPr>
                      <w:ilvl w:val="0"/>
                      <w:numId w:val="6"/>
                    </w:numPr>
                    <w:bidi/>
                    <w:spacing w:before="0" w:after="0" w:line="20" w:lineRule="atLeast"/>
                    <w:ind w:left="712" w:right="0"/>
                    <w:rPr>
                      <w:rFonts w:ascii="Helvetica Neue W23 for SKY Reg" w:hAnsi="Helvetica Neue W23 for SKY Reg" w:cs="Helvetica Neue W23 for SKY Reg"/>
                      <w:b w:val="0"/>
                      <w:bCs w:val="0"/>
                      <w:color w:val="000000" w:themeColor="text1"/>
                    </w:rPr>
                  </w:pPr>
                  <w:r w:rsidRPr="00E86FA6">
                    <w:rPr>
                      <w:rFonts w:ascii="Helvetica Neue W23 for SKY Reg" w:hAnsi="Helvetica Neue W23 for SKY Reg" w:cs="Helvetica Neue W23 for SKY Reg"/>
                      <w:b w:val="0"/>
                      <w:bCs w:val="0"/>
                      <w:color w:val="000000" w:themeColor="text1"/>
                      <w:rtl/>
                    </w:rPr>
                    <w:t>تحديد</w:t>
                  </w:r>
                  <w:r w:rsidR="002C4C70" w:rsidRPr="00E86FA6">
                    <w:rPr>
                      <w:rFonts w:ascii="Helvetica Neue W23 for SKY Reg" w:hAnsi="Helvetica Neue W23 for SKY Reg" w:cs="Helvetica Neue W23 for SKY Reg"/>
                      <w:b w:val="0"/>
                      <w:bCs w:val="0"/>
                      <w:color w:val="000000" w:themeColor="text1"/>
                      <w:rtl/>
                    </w:rPr>
                    <w:t xml:space="preserve"> ما يجب أن يتعلمه جميع الطلاب (الأهداف الأساسية)</w:t>
                  </w:r>
                  <w:r w:rsidR="002C4C70" w:rsidRPr="00E86FA6">
                    <w:rPr>
                      <w:rFonts w:ascii="Helvetica Neue W23 for SKY Reg" w:hAnsi="Helvetica Neue W23 for SKY Reg" w:cs="Helvetica Neue W23 for SKY Reg"/>
                      <w:b w:val="0"/>
                      <w:bCs w:val="0"/>
                      <w:color w:val="000000" w:themeColor="text1"/>
                    </w:rPr>
                    <w:t>.</w:t>
                  </w:r>
                </w:p>
                <w:p w14:paraId="5380414E" w14:textId="014D29CB" w:rsidR="00DB7A3C" w:rsidRPr="00E86FA6" w:rsidRDefault="0034440A" w:rsidP="004F1218">
                  <w:pPr>
                    <w:pStyle w:val="ListParagraph"/>
                    <w:numPr>
                      <w:ilvl w:val="0"/>
                      <w:numId w:val="6"/>
                    </w:numPr>
                    <w:bidi/>
                    <w:spacing w:before="0" w:after="0" w:line="20" w:lineRule="atLeast"/>
                    <w:ind w:left="712" w:right="0"/>
                    <w:rPr>
                      <w:rFonts w:ascii="Helvetica Neue W23 for SKY Reg" w:hAnsi="Helvetica Neue W23 for SKY Reg" w:cs="Helvetica Neue W23 for SKY Reg"/>
                      <w:b w:val="0"/>
                      <w:bCs w:val="0"/>
                      <w:color w:val="000000" w:themeColor="text1"/>
                    </w:rPr>
                  </w:pPr>
                  <w:r w:rsidRPr="00E86FA6">
                    <w:rPr>
                      <w:rFonts w:ascii="Helvetica Neue W23 for SKY Reg" w:hAnsi="Helvetica Neue W23 for SKY Reg" w:cs="Helvetica Neue W23 for SKY Reg"/>
                      <w:b w:val="0"/>
                      <w:bCs w:val="0"/>
                      <w:color w:val="000000" w:themeColor="text1"/>
                      <w:rtl/>
                    </w:rPr>
                    <w:t>و</w:t>
                  </w:r>
                  <w:r w:rsidR="002C4C70" w:rsidRPr="00E86FA6">
                    <w:rPr>
                      <w:rFonts w:ascii="Helvetica Neue W23 for SKY Reg" w:hAnsi="Helvetica Neue W23 for SKY Reg" w:cs="Helvetica Neue W23 for SKY Reg"/>
                      <w:b w:val="0"/>
                      <w:bCs w:val="0"/>
                      <w:color w:val="000000" w:themeColor="text1"/>
                      <w:rtl/>
                    </w:rPr>
                    <w:t>ضع أهدافًا مرنة أو إضافية تناسب الطلاب المتقدمين أو المتأخرين</w:t>
                  </w:r>
                  <w:r w:rsidR="002C4C70" w:rsidRPr="00E86FA6">
                    <w:rPr>
                      <w:rFonts w:ascii="Helvetica Neue W23 for SKY Reg" w:hAnsi="Helvetica Neue W23 for SKY Reg" w:cs="Helvetica Neue W23 for SKY Reg"/>
                      <w:b w:val="0"/>
                      <w:bCs w:val="0"/>
                      <w:color w:val="000000" w:themeColor="text1"/>
                    </w:rPr>
                    <w:t>.</w:t>
                  </w:r>
                </w:p>
              </w:tc>
            </w:tr>
            <w:tr w:rsidR="001F75E2" w:rsidRPr="00E86FA6" w14:paraId="462D3700" w14:textId="77777777" w:rsidTr="004F1218">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1383E678" w14:textId="0848F205" w:rsidR="00DB7A3C" w:rsidRPr="00E86FA6" w:rsidRDefault="00EB6DD6" w:rsidP="004F1218">
                  <w:pPr>
                    <w:pStyle w:val="ListParagraph"/>
                    <w:numPr>
                      <w:ilvl w:val="0"/>
                      <w:numId w:val="4"/>
                    </w:numPr>
                    <w:bidi/>
                    <w:spacing w:before="0" w:after="0" w:line="20" w:lineRule="atLeast"/>
                    <w:ind w:left="428" w:right="0"/>
                    <w:rPr>
                      <w:rFonts w:ascii="Helvetica Neue W23 for SKY Reg" w:hAnsi="Helvetica Neue W23 for SKY Reg" w:cs="Helvetica Neue W23 for SKY Reg"/>
                      <w:color w:val="000000" w:themeColor="text1"/>
                      <w:rtl/>
                    </w:rPr>
                  </w:pPr>
                  <w:r w:rsidRPr="00E86FA6">
                    <w:rPr>
                      <w:rFonts w:ascii="Helvetica Neue W23 for SKY Reg" w:hAnsi="Helvetica Neue W23 for SKY Reg" w:cs="Helvetica Neue W23 for SKY Reg"/>
                      <w:color w:val="000000" w:themeColor="text1"/>
                      <w:rtl/>
                    </w:rPr>
                    <w:t>تصميم محتوى وطرق متنوعة للتعلم:</w:t>
                  </w:r>
                </w:p>
              </w:tc>
            </w:tr>
            <w:tr w:rsidR="001F75E2" w:rsidRPr="00E86FA6" w14:paraId="2F761C87" w14:textId="77777777" w:rsidTr="004F121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01CA9632" w14:textId="280C9C03" w:rsidR="00EB6DD6" w:rsidRPr="00E86FA6" w:rsidRDefault="00EB6DD6" w:rsidP="004F1218">
                  <w:pPr>
                    <w:pStyle w:val="ListParagraph"/>
                    <w:numPr>
                      <w:ilvl w:val="0"/>
                      <w:numId w:val="6"/>
                    </w:numPr>
                    <w:bidi/>
                    <w:spacing w:before="0" w:after="0" w:line="20" w:lineRule="atLeast"/>
                    <w:ind w:left="712" w:right="0"/>
                    <w:rPr>
                      <w:rFonts w:ascii="Helvetica Neue W23 for SKY Reg" w:hAnsi="Helvetica Neue W23 for SKY Reg" w:cs="Helvetica Neue W23 for SKY Reg"/>
                      <w:b w:val="0"/>
                      <w:bCs w:val="0"/>
                      <w:color w:val="000000" w:themeColor="text1"/>
                    </w:rPr>
                  </w:pPr>
                  <w:r w:rsidRPr="00E86FA6">
                    <w:rPr>
                      <w:rFonts w:ascii="Helvetica Neue W23 for SKY Reg" w:hAnsi="Helvetica Neue W23 for SKY Reg" w:cs="Helvetica Neue W23 for SKY Reg"/>
                      <w:b w:val="0"/>
                      <w:bCs w:val="0"/>
                      <w:color w:val="000000" w:themeColor="text1"/>
                      <w:rtl/>
                    </w:rPr>
                    <w:t>تقديم المحتوى بطرق متعددة (قراءة، فيديو، رسوم توضيحية، تجارب عملية</w:t>
                  </w:r>
                  <w:r w:rsidRPr="00E86FA6">
                    <w:rPr>
                      <w:rFonts w:ascii="Helvetica Neue W23 for SKY Reg" w:hAnsi="Helvetica Neue W23 for SKY Reg" w:cs="Helvetica Neue W23 for SKY Reg"/>
                      <w:b w:val="0"/>
                      <w:bCs w:val="0"/>
                      <w:color w:val="000000" w:themeColor="text1"/>
                    </w:rPr>
                    <w:t>...</w:t>
                  </w:r>
                  <w:r w:rsidRPr="00E86FA6">
                    <w:rPr>
                      <w:rFonts w:ascii="Helvetica Neue W23 for SKY Reg" w:hAnsi="Helvetica Neue W23 for SKY Reg" w:cs="Helvetica Neue W23 for SKY Reg"/>
                      <w:b w:val="0"/>
                      <w:bCs w:val="0"/>
                      <w:color w:val="000000" w:themeColor="text1"/>
                      <w:rtl/>
                    </w:rPr>
                    <w:t>)</w:t>
                  </w:r>
                </w:p>
                <w:p w14:paraId="5B9648DD" w14:textId="06C9DF88" w:rsidR="00DB7A3C" w:rsidRPr="00E86FA6" w:rsidRDefault="00BB6CE7" w:rsidP="004F1218">
                  <w:pPr>
                    <w:pStyle w:val="ListParagraph"/>
                    <w:numPr>
                      <w:ilvl w:val="0"/>
                      <w:numId w:val="6"/>
                    </w:numPr>
                    <w:bidi/>
                    <w:spacing w:before="0" w:after="0" w:line="20" w:lineRule="atLeast"/>
                    <w:ind w:left="712" w:right="0"/>
                    <w:rPr>
                      <w:rFonts w:ascii="Helvetica Neue W23 for SKY Reg" w:hAnsi="Helvetica Neue W23 for SKY Reg" w:cs="Helvetica Neue W23 for SKY Reg"/>
                      <w:b w:val="0"/>
                      <w:bCs w:val="0"/>
                      <w:color w:val="000000" w:themeColor="text1"/>
                      <w:rtl/>
                    </w:rPr>
                  </w:pPr>
                  <w:r w:rsidRPr="00E86FA6">
                    <w:rPr>
                      <w:rFonts w:ascii="Helvetica Neue W23 for SKY Reg" w:hAnsi="Helvetica Neue W23 for SKY Reg" w:cs="Helvetica Neue W23 for SKY Reg"/>
                      <w:b w:val="0"/>
                      <w:bCs w:val="0"/>
                      <w:color w:val="000000" w:themeColor="text1"/>
                      <w:rtl/>
                    </w:rPr>
                    <w:t>تصميم</w:t>
                  </w:r>
                  <w:r w:rsidR="00EB6DD6" w:rsidRPr="00E86FA6">
                    <w:rPr>
                      <w:rFonts w:ascii="Helvetica Neue W23 for SKY Reg" w:hAnsi="Helvetica Neue W23 for SKY Reg" w:cs="Helvetica Neue W23 for SKY Reg"/>
                      <w:b w:val="0"/>
                      <w:bCs w:val="0"/>
                      <w:color w:val="000000" w:themeColor="text1"/>
                      <w:rtl/>
                    </w:rPr>
                    <w:t xml:space="preserve"> أنشطة متعددة المستويات</w:t>
                  </w:r>
                  <w:r w:rsidRPr="00E86FA6">
                    <w:rPr>
                      <w:rFonts w:ascii="Helvetica Neue W23 for SKY Reg" w:hAnsi="Helvetica Neue W23 for SKY Reg" w:cs="Helvetica Neue W23 for SKY Reg"/>
                      <w:b w:val="0"/>
                      <w:bCs w:val="0"/>
                      <w:color w:val="000000" w:themeColor="text1"/>
                      <w:rtl/>
                    </w:rPr>
                    <w:t xml:space="preserve"> بأنماط مختلف</w:t>
                  </w:r>
                  <w:r w:rsidR="008564BA" w:rsidRPr="00E86FA6">
                    <w:rPr>
                      <w:rFonts w:ascii="Helvetica Neue W23 for SKY Reg" w:hAnsi="Helvetica Neue W23 for SKY Reg" w:cs="Helvetica Neue W23 for SKY Reg"/>
                      <w:b w:val="0"/>
                      <w:bCs w:val="0"/>
                      <w:color w:val="000000" w:themeColor="text1"/>
                      <w:rtl/>
                    </w:rPr>
                    <w:t xml:space="preserve">ة </w:t>
                  </w:r>
                  <w:r w:rsidR="00EB6DD6" w:rsidRPr="00E86FA6">
                    <w:rPr>
                      <w:rFonts w:ascii="Helvetica Neue W23 for SKY Reg" w:hAnsi="Helvetica Neue W23 for SKY Reg" w:cs="Helvetica Neue W23 for SKY Reg"/>
                      <w:b w:val="0"/>
                      <w:bCs w:val="0"/>
                      <w:color w:val="000000" w:themeColor="text1"/>
                      <w:rtl/>
                    </w:rPr>
                    <w:t xml:space="preserve">(مثل: حل </w:t>
                  </w:r>
                  <w:r w:rsidRPr="00E86FA6">
                    <w:rPr>
                      <w:rFonts w:ascii="Helvetica Neue W23 for SKY Reg" w:hAnsi="Helvetica Neue W23 for SKY Reg" w:cs="Helvetica Neue W23 for SKY Reg"/>
                      <w:b w:val="0"/>
                      <w:bCs w:val="0"/>
                      <w:color w:val="000000" w:themeColor="text1"/>
                      <w:rtl/>
                    </w:rPr>
                    <w:t xml:space="preserve">سؤال </w:t>
                  </w:r>
                  <w:r w:rsidR="00EB6DD6" w:rsidRPr="00E86FA6">
                    <w:rPr>
                      <w:rFonts w:ascii="Helvetica Neue W23 for SKY Reg" w:hAnsi="Helvetica Neue W23 for SKY Reg" w:cs="Helvetica Neue W23 for SKY Reg"/>
                      <w:b w:val="0"/>
                      <w:bCs w:val="0"/>
                      <w:color w:val="000000" w:themeColor="text1"/>
                      <w:rtl/>
                    </w:rPr>
                    <w:t>بخطوات مختلفة)</w:t>
                  </w:r>
                  <w:r w:rsidR="00EB6DD6" w:rsidRPr="00E86FA6">
                    <w:rPr>
                      <w:rFonts w:ascii="Helvetica Neue W23 for SKY Reg" w:hAnsi="Helvetica Neue W23 for SKY Reg" w:cs="Helvetica Neue W23 for SKY Reg"/>
                      <w:b w:val="0"/>
                      <w:bCs w:val="0"/>
                      <w:color w:val="000000" w:themeColor="text1"/>
                    </w:rPr>
                    <w:t>.</w:t>
                  </w:r>
                </w:p>
              </w:tc>
            </w:tr>
            <w:tr w:rsidR="001F75E2" w:rsidRPr="00E86FA6" w14:paraId="7C8B9EF7" w14:textId="77777777" w:rsidTr="004F1218">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19EB8CF7" w14:textId="71794FCE" w:rsidR="00DB7A3C" w:rsidRPr="00E86FA6" w:rsidRDefault="00BB6CE7" w:rsidP="004F1218">
                  <w:pPr>
                    <w:pStyle w:val="ListParagraph"/>
                    <w:numPr>
                      <w:ilvl w:val="0"/>
                      <w:numId w:val="4"/>
                    </w:numPr>
                    <w:bidi/>
                    <w:spacing w:before="0" w:after="0" w:line="20" w:lineRule="atLeast"/>
                    <w:ind w:left="428" w:right="0"/>
                    <w:rPr>
                      <w:rFonts w:ascii="Helvetica Neue W23 for SKY Reg" w:hAnsi="Helvetica Neue W23 for SKY Reg" w:cs="Helvetica Neue W23 for SKY Reg"/>
                      <w:color w:val="000000" w:themeColor="text1"/>
                      <w:rtl/>
                    </w:rPr>
                  </w:pPr>
                  <w:r w:rsidRPr="00E86FA6">
                    <w:rPr>
                      <w:rFonts w:ascii="Helvetica Neue W23 for SKY Reg" w:hAnsi="Helvetica Neue W23 for SKY Reg" w:cs="Helvetica Neue W23 for SKY Reg"/>
                      <w:color w:val="000000" w:themeColor="text1"/>
                      <w:rtl/>
                    </w:rPr>
                    <w:t>تقسيم الطلاب إلى مجموعات مرنة:</w:t>
                  </w:r>
                </w:p>
              </w:tc>
            </w:tr>
            <w:tr w:rsidR="001F75E2" w:rsidRPr="00E86FA6" w14:paraId="26679358" w14:textId="77777777" w:rsidTr="004F121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B3B539E" w14:textId="317EC585" w:rsidR="00FA5844" w:rsidRPr="00E86FA6" w:rsidRDefault="00FA5844" w:rsidP="004F1218">
                  <w:pPr>
                    <w:pStyle w:val="ListParagraph"/>
                    <w:numPr>
                      <w:ilvl w:val="0"/>
                      <w:numId w:val="7"/>
                    </w:numPr>
                    <w:bidi/>
                    <w:spacing w:before="0" w:after="0" w:line="20" w:lineRule="atLeast"/>
                    <w:ind w:left="712" w:right="0"/>
                    <w:rPr>
                      <w:rFonts w:ascii="Helvetica Neue W23 for SKY Reg" w:hAnsi="Helvetica Neue W23 for SKY Reg" w:cs="Helvetica Neue W23 for SKY Reg"/>
                      <w:b w:val="0"/>
                      <w:bCs w:val="0"/>
                      <w:color w:val="000000" w:themeColor="text1"/>
                    </w:rPr>
                  </w:pPr>
                  <w:r w:rsidRPr="00E86FA6">
                    <w:rPr>
                      <w:rFonts w:ascii="Helvetica Neue W23 for SKY Reg" w:hAnsi="Helvetica Neue W23 for SKY Reg" w:cs="Helvetica Neue W23 for SKY Reg"/>
                      <w:b w:val="0"/>
                      <w:bCs w:val="0"/>
                      <w:color w:val="000000" w:themeColor="text1"/>
                      <w:rtl/>
                    </w:rPr>
                    <w:t>إنشاء مجموعات حسب</w:t>
                  </w:r>
                  <w:r w:rsidRPr="00E86FA6">
                    <w:rPr>
                      <w:rFonts w:ascii="Helvetica Neue W23 for SKY Reg" w:hAnsi="Helvetica Neue W23 for SKY Reg" w:cs="Helvetica Neue W23 for SKY Reg"/>
                      <w:b w:val="0"/>
                      <w:bCs w:val="0"/>
                      <w:color w:val="000000" w:themeColor="text1"/>
                    </w:rPr>
                    <w:t>:</w:t>
                  </w:r>
                </w:p>
                <w:p w14:paraId="0E03B97B" w14:textId="77777777" w:rsidR="00FA5844" w:rsidRPr="00E86FA6" w:rsidRDefault="00FA5844" w:rsidP="004F1218">
                  <w:pPr>
                    <w:numPr>
                      <w:ilvl w:val="1"/>
                      <w:numId w:val="7"/>
                    </w:numPr>
                    <w:bidi/>
                    <w:spacing w:before="0" w:after="0" w:line="20" w:lineRule="atLeast"/>
                    <w:ind w:left="995" w:right="0"/>
                    <w:rPr>
                      <w:rFonts w:ascii="Helvetica Neue W23 for SKY Reg" w:hAnsi="Helvetica Neue W23 for SKY Reg" w:cs="Helvetica Neue W23 for SKY Reg"/>
                      <w:b w:val="0"/>
                      <w:bCs w:val="0"/>
                      <w:color w:val="000000" w:themeColor="text1"/>
                    </w:rPr>
                  </w:pPr>
                  <w:r w:rsidRPr="00E86FA6">
                    <w:rPr>
                      <w:rFonts w:ascii="Helvetica Neue W23 for SKY Reg" w:hAnsi="Helvetica Neue W23 for SKY Reg" w:cs="Helvetica Neue W23 for SKY Reg"/>
                      <w:b w:val="0"/>
                      <w:bCs w:val="0"/>
                      <w:color w:val="000000" w:themeColor="text1"/>
                      <w:rtl/>
                    </w:rPr>
                    <w:t>المستوى (متقدم، متوسط، يحتاج دعم)</w:t>
                  </w:r>
                  <w:r w:rsidRPr="00E86FA6">
                    <w:rPr>
                      <w:rFonts w:ascii="Helvetica Neue W23 for SKY Reg" w:hAnsi="Helvetica Neue W23 for SKY Reg" w:cs="Helvetica Neue W23 for SKY Reg"/>
                      <w:b w:val="0"/>
                      <w:bCs w:val="0"/>
                      <w:color w:val="000000" w:themeColor="text1"/>
                    </w:rPr>
                    <w:t>.</w:t>
                  </w:r>
                </w:p>
                <w:p w14:paraId="3FEF586F" w14:textId="77777777" w:rsidR="00FA5844" w:rsidRPr="00E86FA6" w:rsidRDefault="00FA5844" w:rsidP="004F1218">
                  <w:pPr>
                    <w:numPr>
                      <w:ilvl w:val="1"/>
                      <w:numId w:val="7"/>
                    </w:numPr>
                    <w:bidi/>
                    <w:spacing w:before="0" w:after="0" w:line="20" w:lineRule="atLeast"/>
                    <w:ind w:left="995" w:right="0"/>
                    <w:rPr>
                      <w:rFonts w:ascii="Helvetica Neue W23 for SKY Reg" w:hAnsi="Helvetica Neue W23 for SKY Reg" w:cs="Helvetica Neue W23 for SKY Reg"/>
                      <w:b w:val="0"/>
                      <w:bCs w:val="0"/>
                      <w:color w:val="000000" w:themeColor="text1"/>
                    </w:rPr>
                  </w:pPr>
                  <w:r w:rsidRPr="00E86FA6">
                    <w:rPr>
                      <w:rFonts w:ascii="Helvetica Neue W23 for SKY Reg" w:hAnsi="Helvetica Neue W23 for SKY Reg" w:cs="Helvetica Neue W23 for SKY Reg"/>
                      <w:b w:val="0"/>
                      <w:bCs w:val="0"/>
                      <w:color w:val="000000" w:themeColor="text1"/>
                      <w:rtl/>
                    </w:rPr>
                    <w:t>أسلوب التعلم (بصري، سمعي، حركي)</w:t>
                  </w:r>
                  <w:r w:rsidRPr="00E86FA6">
                    <w:rPr>
                      <w:rFonts w:ascii="Helvetica Neue W23 for SKY Reg" w:hAnsi="Helvetica Neue W23 for SKY Reg" w:cs="Helvetica Neue W23 for SKY Reg"/>
                      <w:b w:val="0"/>
                      <w:bCs w:val="0"/>
                      <w:color w:val="000000" w:themeColor="text1"/>
                    </w:rPr>
                    <w:t>.</w:t>
                  </w:r>
                </w:p>
                <w:p w14:paraId="29D33366" w14:textId="6DD673A8" w:rsidR="00DB7A3C" w:rsidRPr="00E86FA6" w:rsidRDefault="00FA5844" w:rsidP="004F1218">
                  <w:pPr>
                    <w:numPr>
                      <w:ilvl w:val="1"/>
                      <w:numId w:val="7"/>
                    </w:numPr>
                    <w:bidi/>
                    <w:spacing w:before="0" w:after="0" w:line="20" w:lineRule="atLeast"/>
                    <w:ind w:left="995" w:right="0"/>
                    <w:rPr>
                      <w:rFonts w:ascii="Helvetica Neue W23 for SKY Reg" w:hAnsi="Helvetica Neue W23 for SKY Reg" w:cs="Helvetica Neue W23 for SKY Reg"/>
                      <w:b w:val="0"/>
                      <w:bCs w:val="0"/>
                      <w:color w:val="000000" w:themeColor="text1"/>
                      <w:rtl/>
                    </w:rPr>
                  </w:pPr>
                  <w:r w:rsidRPr="00E86FA6">
                    <w:rPr>
                      <w:rFonts w:ascii="Helvetica Neue W23 for SKY Reg" w:hAnsi="Helvetica Neue W23 for SKY Reg" w:cs="Helvetica Neue W23 for SKY Reg"/>
                      <w:b w:val="0"/>
                      <w:bCs w:val="0"/>
                      <w:color w:val="000000" w:themeColor="text1"/>
                      <w:rtl/>
                    </w:rPr>
                    <w:t>الاهتمام (اختيار مشاريع أو موضوعات يفضلونها)</w:t>
                  </w:r>
                  <w:r w:rsidRPr="00E86FA6">
                    <w:rPr>
                      <w:rFonts w:ascii="Helvetica Neue W23 for SKY Reg" w:hAnsi="Helvetica Neue W23 for SKY Reg" w:cs="Helvetica Neue W23 for SKY Reg"/>
                      <w:b w:val="0"/>
                      <w:bCs w:val="0"/>
                      <w:color w:val="000000" w:themeColor="text1"/>
                    </w:rPr>
                    <w:t>.</w:t>
                  </w:r>
                </w:p>
              </w:tc>
            </w:tr>
            <w:tr w:rsidR="001F75E2" w:rsidRPr="00E86FA6" w14:paraId="0889473C" w14:textId="77777777" w:rsidTr="004F1218">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4CE501F7" w14:textId="122AF3A1" w:rsidR="00DB7A3C" w:rsidRPr="00E86FA6" w:rsidRDefault="001245C1" w:rsidP="004F1218">
                  <w:pPr>
                    <w:pStyle w:val="ListParagraph"/>
                    <w:numPr>
                      <w:ilvl w:val="0"/>
                      <w:numId w:val="4"/>
                    </w:numPr>
                    <w:bidi/>
                    <w:spacing w:before="0" w:after="0" w:line="20" w:lineRule="atLeast"/>
                    <w:ind w:left="428" w:right="0"/>
                    <w:rPr>
                      <w:rFonts w:ascii="Helvetica Neue W23 for SKY Reg" w:hAnsi="Helvetica Neue W23 for SKY Reg" w:cs="Helvetica Neue W23 for SKY Reg"/>
                      <w:color w:val="000000" w:themeColor="text1"/>
                      <w:rtl/>
                    </w:rPr>
                  </w:pPr>
                  <w:r w:rsidRPr="00E86FA6">
                    <w:rPr>
                      <w:rFonts w:ascii="Helvetica Neue W23 for SKY Reg" w:hAnsi="Helvetica Neue W23 for SKY Reg" w:cs="Helvetica Neue W23 for SKY Reg"/>
                      <w:color w:val="000000" w:themeColor="text1"/>
                      <w:rtl/>
                    </w:rPr>
                    <w:t>تنفيذ الأنشطة الصفية المتمايزة:</w:t>
                  </w:r>
                </w:p>
              </w:tc>
            </w:tr>
            <w:tr w:rsidR="001F75E2" w:rsidRPr="00E86FA6" w14:paraId="025462B9" w14:textId="77777777" w:rsidTr="004F121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9435314" w14:textId="09911FFA" w:rsidR="008564BA" w:rsidRPr="00E86FA6" w:rsidRDefault="00590F9C" w:rsidP="004F1218">
                  <w:pPr>
                    <w:pStyle w:val="ListParagraph"/>
                    <w:numPr>
                      <w:ilvl w:val="0"/>
                      <w:numId w:val="6"/>
                    </w:numPr>
                    <w:bidi/>
                    <w:spacing w:before="0" w:after="0" w:line="20" w:lineRule="atLeast"/>
                    <w:ind w:left="712" w:right="0"/>
                    <w:rPr>
                      <w:rFonts w:ascii="Helvetica Neue W23 for SKY Reg" w:hAnsi="Helvetica Neue W23 for SKY Reg" w:cs="Helvetica Neue W23 for SKY Reg"/>
                      <w:b w:val="0"/>
                      <w:bCs w:val="0"/>
                      <w:color w:val="000000" w:themeColor="text1"/>
                    </w:rPr>
                  </w:pPr>
                  <w:r w:rsidRPr="00E86FA6">
                    <w:rPr>
                      <w:rFonts w:ascii="Helvetica Neue W23 for SKY Reg" w:eastAsia="Times New Roman" w:hAnsi="Helvetica Neue W23 for SKY Reg" w:cs="Helvetica Neue W23 for SKY Reg"/>
                      <w:b w:val="0"/>
                      <w:bCs w:val="0"/>
                      <w:color w:val="000000" w:themeColor="text1"/>
                      <w:kern w:val="0"/>
                      <w:rtl/>
                    </w:rPr>
                    <w:t>توزيع</w:t>
                  </w:r>
                  <w:r w:rsidR="008564BA" w:rsidRPr="00E86FA6">
                    <w:rPr>
                      <w:rFonts w:ascii="Helvetica Neue W23 for SKY Reg" w:eastAsia="Times New Roman" w:hAnsi="Helvetica Neue W23 for SKY Reg" w:cs="Helvetica Neue W23 for SKY Reg"/>
                      <w:b w:val="0"/>
                      <w:bCs w:val="0"/>
                      <w:color w:val="000000" w:themeColor="text1"/>
                      <w:kern w:val="0"/>
                      <w:rtl/>
                    </w:rPr>
                    <w:t xml:space="preserve"> </w:t>
                  </w:r>
                  <w:r w:rsidR="008564BA" w:rsidRPr="00E86FA6">
                    <w:rPr>
                      <w:rFonts w:ascii="Helvetica Neue W23 for SKY Reg" w:hAnsi="Helvetica Neue W23 for SKY Reg" w:cs="Helvetica Neue W23 for SKY Reg"/>
                      <w:b w:val="0"/>
                      <w:bCs w:val="0"/>
                      <w:color w:val="000000" w:themeColor="text1"/>
                      <w:rtl/>
                    </w:rPr>
                    <w:t>الأنشطة أو المشاريع حسب استعداد كل مجموعة</w:t>
                  </w:r>
                  <w:r w:rsidR="008564BA" w:rsidRPr="00E86FA6">
                    <w:rPr>
                      <w:rFonts w:ascii="Helvetica Neue W23 for SKY Reg" w:hAnsi="Helvetica Neue W23 for SKY Reg" w:cs="Helvetica Neue W23 for SKY Reg"/>
                      <w:b w:val="0"/>
                      <w:bCs w:val="0"/>
                      <w:color w:val="000000" w:themeColor="text1"/>
                    </w:rPr>
                    <w:t>.</w:t>
                  </w:r>
                </w:p>
                <w:p w14:paraId="06D70940" w14:textId="1F847CCF" w:rsidR="008564BA" w:rsidRPr="00E86FA6" w:rsidRDefault="00590F9C" w:rsidP="004F1218">
                  <w:pPr>
                    <w:pStyle w:val="ListParagraph"/>
                    <w:numPr>
                      <w:ilvl w:val="0"/>
                      <w:numId w:val="6"/>
                    </w:numPr>
                    <w:bidi/>
                    <w:spacing w:before="0" w:after="0" w:line="20" w:lineRule="atLeast"/>
                    <w:ind w:left="712" w:right="0"/>
                    <w:rPr>
                      <w:rFonts w:ascii="Helvetica Neue W23 for SKY Reg" w:hAnsi="Helvetica Neue W23 for SKY Reg" w:cs="Helvetica Neue W23 for SKY Reg"/>
                      <w:b w:val="0"/>
                      <w:bCs w:val="0"/>
                      <w:color w:val="000000" w:themeColor="text1"/>
                    </w:rPr>
                  </w:pPr>
                  <w:r w:rsidRPr="00E86FA6">
                    <w:rPr>
                      <w:rFonts w:ascii="Helvetica Neue W23 for SKY Reg" w:hAnsi="Helvetica Neue W23 for SKY Reg" w:cs="Helvetica Neue W23 for SKY Reg"/>
                      <w:b w:val="0"/>
                      <w:bCs w:val="0"/>
                      <w:color w:val="000000" w:themeColor="text1"/>
                      <w:rtl/>
                    </w:rPr>
                    <w:t>تقديم</w:t>
                  </w:r>
                  <w:r w:rsidR="008564BA" w:rsidRPr="00E86FA6">
                    <w:rPr>
                      <w:rFonts w:ascii="Helvetica Neue W23 for SKY Reg" w:hAnsi="Helvetica Neue W23 for SKY Reg" w:cs="Helvetica Neue W23 for SKY Reg"/>
                      <w:b w:val="0"/>
                      <w:bCs w:val="0"/>
                      <w:color w:val="000000" w:themeColor="text1"/>
                      <w:rtl/>
                    </w:rPr>
                    <w:t xml:space="preserve"> الدعم الفردي أو الثنائي للطلاب الذين يحتاجون إليه</w:t>
                  </w:r>
                  <w:r w:rsidR="008564BA" w:rsidRPr="00E86FA6">
                    <w:rPr>
                      <w:rFonts w:ascii="Helvetica Neue W23 for SKY Reg" w:hAnsi="Helvetica Neue W23 for SKY Reg" w:cs="Helvetica Neue W23 for SKY Reg"/>
                      <w:b w:val="0"/>
                      <w:bCs w:val="0"/>
                      <w:color w:val="000000" w:themeColor="text1"/>
                    </w:rPr>
                    <w:t>.</w:t>
                  </w:r>
                </w:p>
                <w:p w14:paraId="333B3B08" w14:textId="583961B2" w:rsidR="00DB7A3C" w:rsidRPr="00E86FA6" w:rsidRDefault="00590F9C" w:rsidP="004F1218">
                  <w:pPr>
                    <w:pStyle w:val="ListParagraph"/>
                    <w:numPr>
                      <w:ilvl w:val="0"/>
                      <w:numId w:val="6"/>
                    </w:numPr>
                    <w:bidi/>
                    <w:spacing w:before="0" w:after="0" w:line="20" w:lineRule="atLeast"/>
                    <w:ind w:left="712" w:right="0"/>
                    <w:rPr>
                      <w:rFonts w:ascii="Helvetica Neue W23 for SKY Reg" w:eastAsia="Times New Roman" w:hAnsi="Helvetica Neue W23 for SKY Reg" w:cs="Helvetica Neue W23 for SKY Reg"/>
                      <w:b w:val="0"/>
                      <w:bCs w:val="0"/>
                      <w:color w:val="000000" w:themeColor="text1"/>
                      <w:kern w:val="0"/>
                      <w:rtl/>
                    </w:rPr>
                  </w:pPr>
                  <w:r w:rsidRPr="00E86FA6">
                    <w:rPr>
                      <w:rFonts w:ascii="Helvetica Neue W23 for SKY Reg" w:hAnsi="Helvetica Neue W23 for SKY Reg" w:cs="Helvetica Neue W23 for SKY Reg"/>
                      <w:b w:val="0"/>
                      <w:bCs w:val="0"/>
                      <w:color w:val="000000" w:themeColor="text1"/>
                      <w:rtl/>
                    </w:rPr>
                    <w:t>تشجيع</w:t>
                  </w:r>
                  <w:r w:rsidR="008564BA" w:rsidRPr="00E86FA6">
                    <w:rPr>
                      <w:rFonts w:ascii="Helvetica Neue W23 for SKY Reg" w:hAnsi="Helvetica Neue W23 for SKY Reg" w:cs="Helvetica Neue W23 for SKY Reg"/>
                      <w:b w:val="0"/>
                      <w:bCs w:val="0"/>
                      <w:color w:val="000000" w:themeColor="text1"/>
                      <w:rtl/>
                    </w:rPr>
                    <w:t xml:space="preserve"> الطلاب</w:t>
                  </w:r>
                  <w:r w:rsidR="008564BA" w:rsidRPr="00E86FA6">
                    <w:rPr>
                      <w:rFonts w:ascii="Helvetica Neue W23 for SKY Reg" w:eastAsia="Times New Roman" w:hAnsi="Helvetica Neue W23 for SKY Reg" w:cs="Helvetica Neue W23 for SKY Reg"/>
                      <w:b w:val="0"/>
                      <w:bCs w:val="0"/>
                      <w:color w:val="000000" w:themeColor="text1"/>
                      <w:kern w:val="0"/>
                      <w:rtl/>
                    </w:rPr>
                    <w:t xml:space="preserve"> على التعلم الذاتي أو التعاون مع زملائهم</w:t>
                  </w:r>
                  <w:r w:rsidR="008564BA" w:rsidRPr="00E86FA6">
                    <w:rPr>
                      <w:rFonts w:ascii="Helvetica Neue W23 for SKY Reg" w:eastAsia="Times New Roman" w:hAnsi="Helvetica Neue W23 for SKY Reg" w:cs="Helvetica Neue W23 for SKY Reg"/>
                      <w:b w:val="0"/>
                      <w:bCs w:val="0"/>
                      <w:color w:val="000000" w:themeColor="text1"/>
                      <w:kern w:val="0"/>
                    </w:rPr>
                    <w:t>.</w:t>
                  </w:r>
                </w:p>
              </w:tc>
            </w:tr>
            <w:tr w:rsidR="001F75E2" w:rsidRPr="00E86FA6" w14:paraId="37584E03" w14:textId="77777777" w:rsidTr="004F1218">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6B6A156" w14:textId="38208394" w:rsidR="008E25E2" w:rsidRPr="00E86FA6" w:rsidRDefault="00725347" w:rsidP="004F1218">
                  <w:pPr>
                    <w:pStyle w:val="ListParagraph"/>
                    <w:numPr>
                      <w:ilvl w:val="0"/>
                      <w:numId w:val="4"/>
                    </w:numPr>
                    <w:bidi/>
                    <w:spacing w:before="0" w:after="0" w:line="20" w:lineRule="atLeast"/>
                    <w:ind w:left="428" w:right="0"/>
                    <w:rPr>
                      <w:rFonts w:ascii="Helvetica Neue W23 for SKY Reg" w:hAnsi="Helvetica Neue W23 for SKY Reg" w:cs="Helvetica Neue W23 for SKY Reg"/>
                      <w:color w:val="000000" w:themeColor="text1"/>
                      <w:rtl/>
                    </w:rPr>
                  </w:pPr>
                  <w:r w:rsidRPr="00E86FA6">
                    <w:rPr>
                      <w:rFonts w:ascii="Helvetica Neue W23 for SKY Reg" w:hAnsi="Helvetica Neue W23 for SKY Reg" w:cs="Helvetica Neue W23 for SKY Reg"/>
                      <w:color w:val="000000" w:themeColor="text1"/>
                      <w:rtl/>
                    </w:rPr>
                    <w:t>استخدام تقويم متنوع:</w:t>
                  </w:r>
                </w:p>
              </w:tc>
            </w:tr>
            <w:tr w:rsidR="001F75E2" w:rsidRPr="00E86FA6" w14:paraId="3F6C1737" w14:textId="77777777" w:rsidTr="004F121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58F4B90D" w14:textId="49C37201" w:rsidR="008E25E2" w:rsidRPr="00E86FA6" w:rsidRDefault="00884788" w:rsidP="004F1218">
                  <w:pPr>
                    <w:pStyle w:val="ListParagraph"/>
                    <w:numPr>
                      <w:ilvl w:val="0"/>
                      <w:numId w:val="8"/>
                    </w:numPr>
                    <w:bidi/>
                    <w:spacing w:before="0" w:after="0" w:line="20" w:lineRule="atLeast"/>
                    <w:ind w:left="712" w:right="0"/>
                    <w:rPr>
                      <w:rFonts w:ascii="Helvetica Neue W23 for SKY Reg" w:eastAsia="Times New Roman" w:hAnsi="Helvetica Neue W23 for SKY Reg" w:cs="Helvetica Neue W23 for SKY Reg"/>
                      <w:b w:val="0"/>
                      <w:bCs w:val="0"/>
                      <w:color w:val="000000" w:themeColor="text1"/>
                      <w:kern w:val="0"/>
                      <w:rtl/>
                    </w:rPr>
                  </w:pPr>
                  <w:r w:rsidRPr="00E86FA6">
                    <w:rPr>
                      <w:rFonts w:ascii="Helvetica Neue W23 for SKY Reg" w:eastAsia="Times New Roman" w:hAnsi="Helvetica Neue W23 for SKY Reg" w:cs="Helvetica Neue W23 for SKY Reg"/>
                      <w:b w:val="0"/>
                      <w:bCs w:val="0"/>
                      <w:color w:val="000000" w:themeColor="text1"/>
                      <w:kern w:val="0"/>
                      <w:rtl/>
                    </w:rPr>
                    <w:t>تقييم</w:t>
                  </w:r>
                  <w:r w:rsidR="001E33DC" w:rsidRPr="00E86FA6">
                    <w:rPr>
                      <w:rFonts w:ascii="Helvetica Neue W23 for SKY Reg" w:eastAsia="Times New Roman" w:hAnsi="Helvetica Neue W23 for SKY Reg" w:cs="Helvetica Neue W23 for SKY Reg"/>
                      <w:b w:val="0"/>
                      <w:bCs w:val="0"/>
                      <w:color w:val="000000" w:themeColor="text1"/>
                      <w:kern w:val="0"/>
                      <w:rtl/>
                    </w:rPr>
                    <w:t xml:space="preserve"> الطلاب بوسائل مختلفة (اختبار تقليدي، مشروع ورقة عمل متعددة المستويات، تقييم ذاتي أو جماعي</w:t>
                  </w:r>
                  <w:r w:rsidR="001A2A55" w:rsidRPr="00E86FA6">
                    <w:rPr>
                      <w:rFonts w:ascii="Helvetica Neue W23 for SKY Reg" w:eastAsia="Times New Roman" w:hAnsi="Helvetica Neue W23 for SKY Reg" w:cs="Helvetica Neue W23 for SKY Reg"/>
                      <w:b w:val="0"/>
                      <w:bCs w:val="0"/>
                      <w:color w:val="000000" w:themeColor="text1"/>
                      <w:kern w:val="0"/>
                      <w:rtl/>
                    </w:rPr>
                    <w:t>)</w:t>
                  </w:r>
                </w:p>
              </w:tc>
            </w:tr>
            <w:tr w:rsidR="001F75E2" w:rsidRPr="00E86FA6" w14:paraId="349BAF6F" w14:textId="77777777" w:rsidTr="004F1218">
              <w:trPr>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645539EA" w14:textId="7A7B8296" w:rsidR="008E25E2" w:rsidRPr="00E86FA6" w:rsidRDefault="00884788" w:rsidP="004F1218">
                  <w:pPr>
                    <w:pStyle w:val="ListParagraph"/>
                    <w:numPr>
                      <w:ilvl w:val="0"/>
                      <w:numId w:val="4"/>
                    </w:numPr>
                    <w:bidi/>
                    <w:spacing w:before="0" w:after="0" w:line="20" w:lineRule="atLeast"/>
                    <w:ind w:left="428" w:right="0"/>
                    <w:rPr>
                      <w:rFonts w:ascii="Helvetica Neue W23 for SKY Reg" w:hAnsi="Helvetica Neue W23 for SKY Reg" w:cs="Helvetica Neue W23 for SKY Reg"/>
                      <w:color w:val="000000" w:themeColor="text1"/>
                      <w:rtl/>
                    </w:rPr>
                  </w:pPr>
                  <w:r w:rsidRPr="00E86FA6">
                    <w:rPr>
                      <w:rFonts w:ascii="Helvetica Neue W23 for SKY Reg" w:hAnsi="Helvetica Neue W23 for SKY Reg" w:cs="Helvetica Neue W23 for SKY Reg"/>
                      <w:color w:val="000000" w:themeColor="text1"/>
                      <w:rtl/>
                    </w:rPr>
                    <w:t>تقديم التغذية الراجعة الفردية:</w:t>
                  </w:r>
                </w:p>
              </w:tc>
            </w:tr>
            <w:tr w:rsidR="001F75E2" w:rsidRPr="00E86FA6" w14:paraId="0BF50D04" w14:textId="77777777" w:rsidTr="004F121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000" w:type="pct"/>
                  <w:gridSpan w:val="7"/>
                  <w:vAlign w:val="center"/>
                </w:tcPr>
                <w:p w14:paraId="4E2486CD" w14:textId="7AFB0FAF" w:rsidR="00042A0E" w:rsidRPr="00E86FA6" w:rsidRDefault="00042A0E" w:rsidP="004F1218">
                  <w:pPr>
                    <w:numPr>
                      <w:ilvl w:val="0"/>
                      <w:numId w:val="9"/>
                    </w:numPr>
                    <w:bidi/>
                    <w:spacing w:before="0" w:after="0" w:line="20" w:lineRule="atLeast"/>
                    <w:ind w:left="712" w:right="0"/>
                    <w:rPr>
                      <w:rFonts w:ascii="Helvetica Neue W23 for SKY Reg" w:eastAsia="Times New Roman" w:hAnsi="Helvetica Neue W23 for SKY Reg" w:cs="Helvetica Neue W23 for SKY Reg"/>
                      <w:b w:val="0"/>
                      <w:bCs w:val="0"/>
                      <w:color w:val="000000" w:themeColor="text1"/>
                      <w:kern w:val="0"/>
                    </w:rPr>
                  </w:pPr>
                  <w:r w:rsidRPr="00E86FA6">
                    <w:rPr>
                      <w:rFonts w:ascii="Helvetica Neue W23 for SKY Reg" w:eastAsia="Times New Roman" w:hAnsi="Helvetica Neue W23 for SKY Reg" w:cs="Helvetica Neue W23 for SKY Reg"/>
                      <w:b w:val="0"/>
                      <w:bCs w:val="0"/>
                      <w:color w:val="000000" w:themeColor="text1"/>
                      <w:kern w:val="0"/>
                      <w:rtl/>
                    </w:rPr>
                    <w:t>تقديم ملاحظات بناءة حسب أداء كل طالب</w:t>
                  </w:r>
                  <w:r w:rsidRPr="00E86FA6">
                    <w:rPr>
                      <w:rFonts w:ascii="Helvetica Neue W23 for SKY Reg" w:eastAsia="Times New Roman" w:hAnsi="Helvetica Neue W23 for SKY Reg" w:cs="Helvetica Neue W23 for SKY Reg"/>
                      <w:b w:val="0"/>
                      <w:bCs w:val="0"/>
                      <w:color w:val="000000" w:themeColor="text1"/>
                      <w:kern w:val="0"/>
                    </w:rPr>
                    <w:t>.</w:t>
                  </w:r>
                </w:p>
                <w:p w14:paraId="65801C08" w14:textId="67CA0A45" w:rsidR="00042A0E" w:rsidRPr="00E86FA6" w:rsidRDefault="00042A0E" w:rsidP="004F1218">
                  <w:pPr>
                    <w:numPr>
                      <w:ilvl w:val="0"/>
                      <w:numId w:val="9"/>
                    </w:numPr>
                    <w:bidi/>
                    <w:spacing w:before="0" w:after="0" w:line="20" w:lineRule="atLeast"/>
                    <w:ind w:left="712" w:right="0"/>
                    <w:rPr>
                      <w:rFonts w:ascii="Helvetica Neue W23 for SKY Reg" w:eastAsia="Times New Roman" w:hAnsi="Helvetica Neue W23 for SKY Reg" w:cs="Helvetica Neue W23 for SKY Reg"/>
                      <w:b w:val="0"/>
                      <w:bCs w:val="0"/>
                      <w:color w:val="000000" w:themeColor="text1"/>
                      <w:kern w:val="0"/>
                    </w:rPr>
                  </w:pPr>
                  <w:r w:rsidRPr="00E86FA6">
                    <w:rPr>
                      <w:rFonts w:ascii="Helvetica Neue W23 for SKY Reg" w:eastAsia="Times New Roman" w:hAnsi="Helvetica Neue W23 for SKY Reg" w:cs="Helvetica Neue W23 for SKY Reg"/>
                      <w:b w:val="0"/>
                      <w:bCs w:val="0"/>
                      <w:color w:val="000000" w:themeColor="text1"/>
                      <w:kern w:val="0"/>
                      <w:rtl/>
                    </w:rPr>
                    <w:t>التركيز على التحسين والتقدم، لا فقط على النتيجة النهائية</w:t>
                  </w:r>
                  <w:r w:rsidRPr="00E86FA6">
                    <w:rPr>
                      <w:rFonts w:ascii="Helvetica Neue W23 for SKY Reg" w:eastAsia="Times New Roman" w:hAnsi="Helvetica Neue W23 for SKY Reg" w:cs="Helvetica Neue W23 for SKY Reg"/>
                      <w:b w:val="0"/>
                      <w:bCs w:val="0"/>
                      <w:color w:val="000000" w:themeColor="text1"/>
                      <w:kern w:val="0"/>
                    </w:rPr>
                    <w:t>.</w:t>
                  </w:r>
                </w:p>
                <w:p w14:paraId="22254C83" w14:textId="325B2032" w:rsidR="008E25E2" w:rsidRPr="00E86FA6" w:rsidRDefault="00042A0E" w:rsidP="004F1218">
                  <w:pPr>
                    <w:numPr>
                      <w:ilvl w:val="0"/>
                      <w:numId w:val="9"/>
                    </w:numPr>
                    <w:bidi/>
                    <w:spacing w:before="0" w:after="0" w:line="20" w:lineRule="atLeast"/>
                    <w:ind w:left="712" w:right="0"/>
                    <w:rPr>
                      <w:rFonts w:ascii="Helvetica Neue W23 for SKY Reg" w:eastAsia="Times New Roman" w:hAnsi="Helvetica Neue W23 for SKY Reg" w:cs="Helvetica Neue W23 for SKY Reg"/>
                      <w:b w:val="0"/>
                      <w:bCs w:val="0"/>
                      <w:color w:val="000000" w:themeColor="text1"/>
                      <w:kern w:val="0"/>
                      <w:rtl/>
                    </w:rPr>
                  </w:pPr>
                  <w:r w:rsidRPr="00E86FA6">
                    <w:rPr>
                      <w:rFonts w:ascii="Helvetica Neue W23 for SKY Reg" w:eastAsia="Times New Roman" w:hAnsi="Helvetica Neue W23 for SKY Reg" w:cs="Helvetica Neue W23 for SKY Reg"/>
                      <w:b w:val="0"/>
                      <w:bCs w:val="0"/>
                      <w:color w:val="000000" w:themeColor="text1"/>
                      <w:kern w:val="0"/>
                      <w:rtl/>
                    </w:rPr>
                    <w:t>استخدام التغذية الراجعة لتعديل التعليم في الحصص القادمة</w:t>
                  </w:r>
                  <w:r w:rsidRPr="00E86FA6">
                    <w:rPr>
                      <w:rFonts w:ascii="Helvetica Neue W23 for SKY Reg" w:eastAsia="Times New Roman" w:hAnsi="Helvetica Neue W23 for SKY Reg" w:cs="Helvetica Neue W23 for SKY Reg"/>
                      <w:b w:val="0"/>
                      <w:bCs w:val="0"/>
                      <w:color w:val="000000" w:themeColor="text1"/>
                      <w:kern w:val="0"/>
                    </w:rPr>
                    <w:t>.</w:t>
                  </w:r>
                </w:p>
              </w:tc>
            </w:tr>
          </w:tbl>
          <w:p w14:paraId="62636747" w14:textId="77777777" w:rsidR="008E25E2" w:rsidRPr="001850C5" w:rsidRDefault="008E25E2" w:rsidP="001850C5">
            <w:pPr>
              <w:spacing w:before="0" w:after="0" w:line="20" w:lineRule="atLeast"/>
              <w:ind w:left="0"/>
              <w:rPr>
                <w:sz w:val="12"/>
                <w:szCs w:val="12"/>
              </w:rPr>
            </w:pPr>
          </w:p>
          <w:p w14:paraId="3A82F400" w14:textId="77777777" w:rsidR="008E25E2" w:rsidRPr="008E25E2" w:rsidRDefault="008E25E2" w:rsidP="008E25E2">
            <w:pPr>
              <w:ind w:left="0"/>
              <w:rPr>
                <w:rtl/>
              </w:rPr>
            </w:pPr>
          </w:p>
          <w:p w14:paraId="096ABCFB" w14:textId="77777777" w:rsidR="00503883" w:rsidRDefault="00503883" w:rsidP="00503883">
            <w:pPr>
              <w:pStyle w:val="a0"/>
              <w:bidi/>
              <w:rPr>
                <w:rFonts w:ascii="Arial" w:hAnsi="Arial" w:cs="Arial"/>
                <w:b/>
                <w:bCs/>
                <w:color w:val="000000" w:themeColor="text1"/>
                <w:rtl/>
              </w:rPr>
            </w:pPr>
          </w:p>
          <w:p w14:paraId="5EB386F6" w14:textId="283E1D9D" w:rsidR="00E85669" w:rsidRPr="00E85669" w:rsidRDefault="00E85669" w:rsidP="00E85669"/>
        </w:tc>
      </w:tr>
    </w:tbl>
    <w:p w14:paraId="11D0DCBB" w14:textId="77777777" w:rsidR="005A3AF2" w:rsidRDefault="005A3AF2" w:rsidP="006A3406">
      <w:pPr>
        <w:bidi/>
        <w:ind w:left="0"/>
        <w:rPr>
          <w:rFonts w:ascii="Arial" w:hAnsi="Arial" w:cs="Arial"/>
          <w:b/>
          <w:bCs/>
          <w:rtl/>
        </w:rPr>
      </w:pPr>
    </w:p>
    <w:p w14:paraId="4D0762CE" w14:textId="77777777" w:rsidR="004F1218" w:rsidRDefault="004F1218" w:rsidP="004F1218">
      <w:pPr>
        <w:bidi/>
        <w:ind w:left="0"/>
        <w:rPr>
          <w:rFonts w:ascii="Arial" w:hAnsi="Arial" w:cs="Arial"/>
          <w:b/>
          <w:bCs/>
          <w:rtl/>
        </w:rPr>
      </w:pPr>
    </w:p>
    <w:tbl>
      <w:tblPr>
        <w:tblStyle w:val="GridTable4-Accent2"/>
        <w:bidiVisual/>
        <w:tblW w:w="5000" w:type="pct"/>
        <w:tblLook w:val="04A0" w:firstRow="1" w:lastRow="0" w:firstColumn="1" w:lastColumn="0" w:noHBand="0" w:noVBand="1"/>
      </w:tblPr>
      <w:tblGrid>
        <w:gridCol w:w="3491"/>
        <w:gridCol w:w="8"/>
        <w:gridCol w:w="3189"/>
        <w:gridCol w:w="3768"/>
      </w:tblGrid>
      <w:tr w:rsidR="004F1218" w:rsidRPr="001850C5" w14:paraId="02F9A481" w14:textId="77777777" w:rsidTr="00CB3793">
        <w:trPr>
          <w:cnfStyle w:val="100000000000" w:firstRow="1" w:lastRow="0" w:firstColumn="0" w:lastColumn="0" w:oddVBand="0" w:evenVBand="0" w:oddHBand="0"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0DB8BB64" w14:textId="77777777" w:rsidR="004F1218" w:rsidRPr="004F1218" w:rsidRDefault="004F1218" w:rsidP="00CB3793">
            <w:pPr>
              <w:spacing w:before="0" w:after="0" w:line="20" w:lineRule="atLeast"/>
              <w:jc w:val="center"/>
              <w:rPr>
                <w:rFonts w:ascii="Helvetica Neue W23 for SKY Reg" w:hAnsi="Helvetica Neue W23 for SKY Reg" w:cs="Helvetica Neue W23 for SKY Reg"/>
                <w:color w:val="FFFFFF" w:themeColor="background1"/>
              </w:rPr>
            </w:pPr>
            <w:r w:rsidRPr="004F1218">
              <w:rPr>
                <w:rFonts w:ascii="Helvetica Neue W23 for SKY Reg" w:hAnsi="Helvetica Neue W23 for SKY Reg" w:cs="Helvetica Neue W23 for SKY Reg"/>
                <w:color w:val="FFFFFF" w:themeColor="background1"/>
                <w:rtl/>
              </w:rPr>
              <w:lastRenderedPageBreak/>
              <w:t>تقييم تنفيذ الاستراتيجية</w:t>
            </w:r>
          </w:p>
        </w:tc>
      </w:tr>
      <w:tr w:rsidR="004F1218" w:rsidRPr="001F75E2" w14:paraId="34A9C24F"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3E288CAE" w14:textId="77777777" w:rsidR="004F1218" w:rsidRPr="001F75E2" w:rsidRDefault="004F1218" w:rsidP="00CB3793">
            <w:pPr>
              <w:spacing w:before="0" w:after="0" w:line="20" w:lineRule="atLeast"/>
              <w:jc w:val="center"/>
              <w:rPr>
                <w:rFonts w:ascii="Helvetica Neue W23 for SKY Reg" w:hAnsi="Helvetica Neue W23 for SKY Reg" w:cs="Helvetica Neue W23 for SKY Reg"/>
                <w:b w:val="0"/>
                <w:bCs w:val="0"/>
              </w:rPr>
            </w:pPr>
            <w:r w:rsidRPr="001F75E2">
              <w:rPr>
                <w:rFonts w:ascii="Helvetica Neue W23 for SKY Reg" w:hAnsi="Helvetica Neue W23 for SKY Reg" w:cs="Helvetica Neue W23 for SKY Reg"/>
                <w:b w:val="0"/>
                <w:bCs w:val="0"/>
                <w:color w:val="auto"/>
                <w:rtl/>
              </w:rPr>
              <w:t>تقييم تحقيق الأهداف التعليمية</w:t>
            </w:r>
          </w:p>
        </w:tc>
      </w:tr>
      <w:tr w:rsidR="004F1218" w:rsidRPr="001F75E2" w14:paraId="6EF3E417" w14:textId="77777777" w:rsidTr="0026088C">
        <w:trPr>
          <w:trHeight w:hRule="exact" w:val="1020"/>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6F902C09" w14:textId="77777777" w:rsidR="004F1218" w:rsidRPr="001F75E2" w:rsidRDefault="004F1218" w:rsidP="00CB3793">
            <w:pPr>
              <w:bidi/>
              <w:spacing w:before="0" w:after="0" w:line="20" w:lineRule="atLeast"/>
              <w:ind w:left="0" w:right="8"/>
              <w:jc w:val="center"/>
              <w:rPr>
                <w:rFonts w:ascii="Helvetica Neue W23 for SKY Reg" w:hAnsi="Helvetica Neue W23 for SKY Reg" w:cs="Helvetica Neue W23 for SKY Reg"/>
                <w:b w:val="0"/>
                <w:bCs w:val="0"/>
                <w:color w:val="auto"/>
                <w:rtl/>
              </w:rPr>
            </w:pPr>
            <w:r w:rsidRPr="00E205B2">
              <w:rPr>
                <w:rFonts w:ascii="Helvetica Neue W23 for SKY Reg" w:hAnsi="Helvetica Neue W23 for SKY Reg" w:cs="Helvetica Neue W23 for SKY Reg"/>
                <w:b w:val="0"/>
                <w:bCs w:val="0"/>
                <w:color w:val="auto"/>
              </w:rPr>
              <w:t>{#</w:t>
            </w:r>
            <w:proofErr w:type="gramStart"/>
            <w:r w:rsidRPr="00E205B2">
              <w:rPr>
                <w:rFonts w:ascii="Helvetica Neue W23 for SKY Reg" w:hAnsi="Helvetica Neue W23 for SKY Reg" w:cs="Helvetica Neue W23 for SKY Reg"/>
                <w:b w:val="0"/>
                <w:bCs w:val="0"/>
                <w:color w:val="auto"/>
              </w:rPr>
              <w:t>efficiency}{</w:t>
            </w:r>
            <w:proofErr w:type="gramEnd"/>
            <w:r w:rsidRPr="00E205B2">
              <w:rPr>
                <w:rFonts w:ascii="Helvetica Neue W23 for SKY Reg" w:hAnsi="Helvetica Neue W23 for SKY Reg" w:cs="Helvetica Neue W23 for SKY Reg"/>
                <w:b w:val="0"/>
                <w:bCs w:val="0"/>
                <w:color w:val="auto"/>
              </w:rPr>
              <w:t>fullyAchieved}</w:t>
            </w:r>
            <w:r w:rsidRPr="00E205B2">
              <w:rPr>
                <w:rFonts w:ascii="Helvetica Neue W23 for SKY Reg" w:hAnsi="Helvetica Neue W23 for SKY Reg" w:cs="Helvetica Neue W23 for SKY Reg"/>
                <w:b w:val="0"/>
                <w:bCs w:val="0"/>
                <w:color w:val="auto"/>
                <w:rtl/>
              </w:rPr>
              <w:br/>
              <w:t>تحقق بشكل كامل</w:t>
            </w:r>
          </w:p>
        </w:tc>
        <w:tc>
          <w:tcPr>
            <w:tcW w:w="1529" w:type="pct"/>
            <w:gridSpan w:val="2"/>
            <w:vAlign w:val="center"/>
          </w:tcPr>
          <w:p w14:paraId="08F63F39" w14:textId="77777777" w:rsidR="004F1218" w:rsidRPr="001F75E2" w:rsidRDefault="004F1218" w:rsidP="00CB3793">
            <w:pPr>
              <w:bidi/>
              <w:spacing w:before="0" w:after="0" w:line="20" w:lineRule="atLeast"/>
              <w:ind w:left="0" w:right="8"/>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E205B2">
              <w:rPr>
                <w:rFonts w:ascii="Helvetica Neue W23 for SKY Reg" w:hAnsi="Helvetica Neue W23 for SKY Reg" w:cs="Helvetica Neue W23 for SKY Reg"/>
                <w:color w:val="auto"/>
              </w:rPr>
              <w:t>{</w:t>
            </w:r>
            <w:proofErr w:type="spellStart"/>
            <w:r w:rsidRPr="00E205B2">
              <w:rPr>
                <w:rFonts w:ascii="Helvetica Neue W23 for SKY Reg" w:hAnsi="Helvetica Neue W23 for SKY Reg" w:cs="Helvetica Neue W23 for SKY Reg"/>
                <w:color w:val="auto"/>
              </w:rPr>
              <w:t>partiallyAchieved</w:t>
            </w:r>
            <w:proofErr w:type="spellEnd"/>
            <w:r w:rsidRPr="00E205B2">
              <w:rPr>
                <w:rFonts w:ascii="Helvetica Neue W23 for SKY Reg" w:hAnsi="Helvetica Neue W23 for SKY Reg" w:cs="Helvetica Neue W23 for SKY Reg"/>
                <w:color w:val="auto"/>
              </w:rPr>
              <w:t>}</w:t>
            </w:r>
            <w:r w:rsidRPr="00E205B2">
              <w:rPr>
                <w:rFonts w:ascii="Helvetica Neue W23 for SKY Reg" w:hAnsi="Helvetica Neue W23 for SKY Reg" w:cs="Helvetica Neue W23 for SKY Reg"/>
                <w:color w:val="auto"/>
                <w:rtl/>
              </w:rPr>
              <w:br/>
              <w:t>تحقق جزئيًا</w:t>
            </w:r>
          </w:p>
        </w:tc>
        <w:tc>
          <w:tcPr>
            <w:tcW w:w="1802" w:type="pct"/>
            <w:vAlign w:val="center"/>
          </w:tcPr>
          <w:p w14:paraId="69E41B30" w14:textId="77777777" w:rsidR="004F1218" w:rsidRPr="001F75E2" w:rsidRDefault="004F1218" w:rsidP="00CB3793">
            <w:pPr>
              <w:bidi/>
              <w:spacing w:before="0" w:after="0" w:line="20" w:lineRule="atLeast"/>
              <w:ind w:left="0" w:right="8"/>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Pr>
            </w:pPr>
            <w:r w:rsidRPr="00E205B2">
              <w:rPr>
                <w:rFonts w:ascii="Helvetica Neue W23 for SKY Reg" w:hAnsi="Helvetica Neue W23 for SKY Reg" w:cs="Helvetica Neue W23 for SKY Reg"/>
                <w:color w:val="auto"/>
              </w:rPr>
              <w:t>{</w:t>
            </w:r>
            <w:proofErr w:type="spellStart"/>
            <w:r w:rsidRPr="00E205B2">
              <w:rPr>
                <w:rFonts w:ascii="Helvetica Neue W23 for SKY Reg" w:hAnsi="Helvetica Neue W23 for SKY Reg" w:cs="Helvetica Neue W23 for SKY Reg"/>
                <w:color w:val="auto"/>
              </w:rPr>
              <w:t>notAchieved</w:t>
            </w:r>
            <w:proofErr w:type="spellEnd"/>
            <w:r w:rsidRPr="00E205B2">
              <w:rPr>
                <w:rFonts w:ascii="Helvetica Neue W23 for SKY Reg" w:hAnsi="Helvetica Neue W23 for SKY Reg" w:cs="Helvetica Neue W23 for SKY Reg"/>
                <w:color w:val="auto"/>
              </w:rPr>
              <w:t>}{/efficiency}</w:t>
            </w:r>
            <w:r w:rsidRPr="00E205B2">
              <w:rPr>
                <w:rFonts w:ascii="Helvetica Neue W23 for SKY Reg" w:hAnsi="Helvetica Neue W23 for SKY Reg" w:cs="Helvetica Neue W23 for SKY Reg"/>
                <w:color w:val="auto"/>
                <w:rtl/>
              </w:rPr>
              <w:br/>
              <w:t>لم يتحقق</w:t>
            </w:r>
          </w:p>
        </w:tc>
      </w:tr>
      <w:tr w:rsidR="004F1218" w:rsidRPr="001F75E2" w14:paraId="27728960"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D823687" w14:textId="77777777" w:rsidR="004F1218" w:rsidRPr="001F75E2" w:rsidRDefault="004F1218" w:rsidP="00CB3793">
            <w:pPr>
              <w:spacing w:before="0" w:after="0" w:line="20" w:lineRule="atLeast"/>
              <w:jc w:val="center"/>
              <w:rPr>
                <w:rFonts w:ascii="Helvetica Neue W23 for SKY Reg" w:hAnsi="Helvetica Neue W23 for SKY Reg" w:cs="Helvetica Neue W23 for SKY Reg"/>
                <w:b w:val="0"/>
                <w:bCs w:val="0"/>
              </w:rPr>
            </w:pPr>
            <w:r w:rsidRPr="001F75E2">
              <w:rPr>
                <w:rFonts w:ascii="Helvetica Neue W23 for SKY Reg" w:hAnsi="Helvetica Neue W23 for SKY Reg" w:cs="Helvetica Neue W23 for SKY Reg"/>
                <w:b w:val="0"/>
                <w:bCs w:val="0"/>
                <w:color w:val="auto"/>
                <w:rtl/>
              </w:rPr>
              <w:t>تقييم مستوى الدافعية والمشاركة</w:t>
            </w:r>
          </w:p>
        </w:tc>
      </w:tr>
      <w:tr w:rsidR="004F1218" w:rsidRPr="001F75E2" w14:paraId="202214A8" w14:textId="77777777" w:rsidTr="0026088C">
        <w:trPr>
          <w:trHeight w:hRule="exact" w:val="1020"/>
        </w:trPr>
        <w:tc>
          <w:tcPr>
            <w:cnfStyle w:val="001000000000" w:firstRow="0" w:lastRow="0" w:firstColumn="1" w:lastColumn="0" w:oddVBand="0" w:evenVBand="0" w:oddHBand="0" w:evenHBand="0" w:firstRowFirstColumn="0" w:firstRowLastColumn="0" w:lastRowFirstColumn="0" w:lastRowLastColumn="0"/>
            <w:tcW w:w="1673" w:type="pct"/>
            <w:gridSpan w:val="2"/>
            <w:vAlign w:val="center"/>
          </w:tcPr>
          <w:p w14:paraId="700CE16B" w14:textId="77777777" w:rsidR="004F1218" w:rsidRPr="001F75E2" w:rsidRDefault="004F1218" w:rsidP="00CB3793">
            <w:pPr>
              <w:bidi/>
              <w:spacing w:before="0" w:after="0" w:line="20" w:lineRule="atLeast"/>
              <w:ind w:left="0" w:right="8"/>
              <w:jc w:val="center"/>
              <w:rPr>
                <w:rFonts w:ascii="Helvetica Neue W23 for SKY Reg" w:hAnsi="Helvetica Neue W23 for SKY Reg" w:cs="Helvetica Neue W23 for SKY Reg"/>
                <w:b w:val="0"/>
                <w:bCs w:val="0"/>
              </w:rPr>
            </w:pPr>
            <w:r w:rsidRPr="00E205B2">
              <w:rPr>
                <w:rFonts w:ascii="Helvetica Neue W23 for SKY Reg" w:hAnsi="Helvetica Neue W23 for SKY Reg" w:cs="Helvetica Neue W23 for SKY Reg"/>
                <w:b w:val="0"/>
                <w:bCs w:val="0"/>
                <w:color w:val="auto"/>
              </w:rPr>
              <w:t>{#</w:t>
            </w:r>
            <w:proofErr w:type="gramStart"/>
            <w:r w:rsidRPr="00E205B2">
              <w:rPr>
                <w:rFonts w:ascii="Helvetica Neue W23 for SKY Reg" w:hAnsi="Helvetica Neue W23 for SKY Reg" w:cs="Helvetica Neue W23 for SKY Reg"/>
                <w:b w:val="0"/>
                <w:bCs w:val="0"/>
                <w:color w:val="auto"/>
              </w:rPr>
              <w:t>efficiency}{</w:t>
            </w:r>
            <w:proofErr w:type="gramEnd"/>
            <w:r w:rsidRPr="00E205B2">
              <w:rPr>
                <w:rFonts w:ascii="Helvetica Neue W23 for SKY Reg" w:hAnsi="Helvetica Neue W23 for SKY Reg" w:cs="Helvetica Neue W23 for SKY Reg"/>
                <w:b w:val="0"/>
                <w:bCs w:val="0"/>
                <w:color w:val="auto"/>
              </w:rPr>
              <w:t>fullyAchieved}</w:t>
            </w:r>
            <w:r w:rsidRPr="00E205B2">
              <w:rPr>
                <w:rFonts w:ascii="Helvetica Neue W23 for SKY Reg" w:hAnsi="Helvetica Neue W23 for SKY Reg" w:cs="Helvetica Neue W23 for SKY Reg"/>
                <w:b w:val="0"/>
                <w:bCs w:val="0"/>
                <w:color w:val="auto"/>
                <w:rtl/>
              </w:rPr>
              <w:br/>
              <w:t>تحقق بشكل كامل</w:t>
            </w:r>
          </w:p>
        </w:tc>
        <w:tc>
          <w:tcPr>
            <w:tcW w:w="1525" w:type="pct"/>
            <w:vAlign w:val="center"/>
          </w:tcPr>
          <w:p w14:paraId="3930B2E4" w14:textId="77777777" w:rsidR="004F1218" w:rsidRPr="001F75E2" w:rsidRDefault="004F1218" w:rsidP="00CB3793">
            <w:pPr>
              <w:bidi/>
              <w:spacing w:before="0" w:after="0" w:line="20" w:lineRule="atLeast"/>
              <w:ind w:left="0" w:right="8"/>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rPr>
            </w:pPr>
            <w:r w:rsidRPr="00E205B2">
              <w:rPr>
                <w:rFonts w:ascii="Helvetica Neue W23 for SKY Reg" w:hAnsi="Helvetica Neue W23 for SKY Reg" w:cs="Helvetica Neue W23 for SKY Reg"/>
                <w:color w:val="auto"/>
              </w:rPr>
              <w:t>{</w:t>
            </w:r>
            <w:proofErr w:type="spellStart"/>
            <w:r w:rsidRPr="00E205B2">
              <w:rPr>
                <w:rFonts w:ascii="Helvetica Neue W23 for SKY Reg" w:hAnsi="Helvetica Neue W23 for SKY Reg" w:cs="Helvetica Neue W23 for SKY Reg"/>
                <w:color w:val="auto"/>
              </w:rPr>
              <w:t>partiallyAchieved</w:t>
            </w:r>
            <w:proofErr w:type="spellEnd"/>
            <w:r w:rsidRPr="00E205B2">
              <w:rPr>
                <w:rFonts w:ascii="Helvetica Neue W23 for SKY Reg" w:hAnsi="Helvetica Neue W23 for SKY Reg" w:cs="Helvetica Neue W23 for SKY Reg"/>
                <w:color w:val="auto"/>
              </w:rPr>
              <w:t>}</w:t>
            </w:r>
            <w:r w:rsidRPr="00E205B2">
              <w:rPr>
                <w:rFonts w:ascii="Helvetica Neue W23 for SKY Reg" w:hAnsi="Helvetica Neue W23 for SKY Reg" w:cs="Helvetica Neue W23 for SKY Reg"/>
                <w:color w:val="auto"/>
                <w:rtl/>
              </w:rPr>
              <w:br/>
              <w:t>تحقق جزئيًا</w:t>
            </w:r>
          </w:p>
        </w:tc>
        <w:tc>
          <w:tcPr>
            <w:tcW w:w="1802" w:type="pct"/>
            <w:vAlign w:val="center"/>
          </w:tcPr>
          <w:p w14:paraId="1C4BB9C2" w14:textId="77777777" w:rsidR="004F1218" w:rsidRPr="001F75E2" w:rsidRDefault="004F1218" w:rsidP="00CB3793">
            <w:pPr>
              <w:bidi/>
              <w:spacing w:before="0" w:after="0" w:line="20" w:lineRule="atLeast"/>
              <w:ind w:left="0" w:right="8"/>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E205B2">
              <w:rPr>
                <w:rFonts w:ascii="Helvetica Neue W23 for SKY Reg" w:hAnsi="Helvetica Neue W23 for SKY Reg" w:cs="Helvetica Neue W23 for SKY Reg"/>
                <w:color w:val="auto"/>
              </w:rPr>
              <w:t>{</w:t>
            </w:r>
            <w:proofErr w:type="spellStart"/>
            <w:r w:rsidRPr="00E205B2">
              <w:rPr>
                <w:rFonts w:ascii="Helvetica Neue W23 for SKY Reg" w:hAnsi="Helvetica Neue W23 for SKY Reg" w:cs="Helvetica Neue W23 for SKY Reg"/>
                <w:color w:val="auto"/>
              </w:rPr>
              <w:t>notAchieved</w:t>
            </w:r>
            <w:proofErr w:type="spellEnd"/>
            <w:r w:rsidRPr="00E205B2">
              <w:rPr>
                <w:rFonts w:ascii="Helvetica Neue W23 for SKY Reg" w:hAnsi="Helvetica Neue W23 for SKY Reg" w:cs="Helvetica Neue W23 for SKY Reg"/>
                <w:color w:val="auto"/>
              </w:rPr>
              <w:t>}{/efficiency}</w:t>
            </w:r>
            <w:r w:rsidRPr="00E205B2">
              <w:rPr>
                <w:rFonts w:ascii="Helvetica Neue W23 for SKY Reg" w:hAnsi="Helvetica Neue W23 for SKY Reg" w:cs="Helvetica Neue W23 for SKY Reg"/>
                <w:color w:val="auto"/>
                <w:rtl/>
              </w:rPr>
              <w:br/>
              <w:t>لم يتحقق</w:t>
            </w:r>
          </w:p>
        </w:tc>
      </w:tr>
      <w:tr w:rsidR="004F1218" w:rsidRPr="001F75E2" w14:paraId="672C9AF3"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567F27F4" w14:textId="77777777" w:rsidR="004F1218" w:rsidRPr="001F75E2" w:rsidRDefault="004F1218" w:rsidP="00CB3793">
            <w:pPr>
              <w:spacing w:before="0" w:after="0" w:line="20" w:lineRule="atLeast"/>
              <w:jc w:val="center"/>
              <w:rPr>
                <w:rFonts w:ascii="Helvetica Neue W23 for SKY Reg" w:hAnsi="Helvetica Neue W23 for SKY Reg" w:cs="Helvetica Neue W23 for SKY Reg"/>
                <w:b w:val="0"/>
                <w:bCs w:val="0"/>
              </w:rPr>
            </w:pPr>
            <w:r w:rsidRPr="001F75E2">
              <w:rPr>
                <w:rFonts w:ascii="Helvetica Neue W23 for SKY Reg" w:hAnsi="Helvetica Neue W23 for SKY Reg" w:cs="Helvetica Neue W23 for SKY Reg"/>
                <w:b w:val="0"/>
                <w:bCs w:val="0"/>
                <w:color w:val="auto"/>
                <w:rtl/>
              </w:rPr>
              <w:t>تقييم مستوى الاستقلالية في التعلم</w:t>
            </w:r>
          </w:p>
        </w:tc>
      </w:tr>
      <w:tr w:rsidR="004F1218" w:rsidRPr="001F75E2" w14:paraId="249C3F0E" w14:textId="77777777" w:rsidTr="0026088C">
        <w:trPr>
          <w:trHeight w:hRule="exact" w:val="1020"/>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354137EA" w14:textId="77777777" w:rsidR="004F1218" w:rsidRPr="001F75E2" w:rsidRDefault="004F1218" w:rsidP="00CB3793">
            <w:pPr>
              <w:bidi/>
              <w:spacing w:before="0" w:after="0" w:line="20" w:lineRule="atLeast"/>
              <w:ind w:left="0" w:right="8"/>
              <w:jc w:val="center"/>
              <w:rPr>
                <w:rFonts w:ascii="Helvetica Neue W23 for SKY Reg" w:hAnsi="Helvetica Neue W23 for SKY Reg" w:cs="Helvetica Neue W23 for SKY Reg"/>
                <w:b w:val="0"/>
                <w:bCs w:val="0"/>
                <w:rtl/>
              </w:rPr>
            </w:pPr>
            <w:r w:rsidRPr="00E205B2">
              <w:rPr>
                <w:rFonts w:ascii="Helvetica Neue W23 for SKY Reg" w:hAnsi="Helvetica Neue W23 for SKY Reg" w:cs="Helvetica Neue W23 for SKY Reg"/>
                <w:b w:val="0"/>
                <w:bCs w:val="0"/>
                <w:color w:val="auto"/>
              </w:rPr>
              <w:t>{#</w:t>
            </w:r>
            <w:proofErr w:type="gramStart"/>
            <w:r w:rsidRPr="00E205B2">
              <w:rPr>
                <w:rFonts w:ascii="Helvetica Neue W23 for SKY Reg" w:hAnsi="Helvetica Neue W23 for SKY Reg" w:cs="Helvetica Neue W23 for SKY Reg"/>
                <w:b w:val="0"/>
                <w:bCs w:val="0"/>
                <w:color w:val="auto"/>
              </w:rPr>
              <w:t>efficiency}{</w:t>
            </w:r>
            <w:proofErr w:type="gramEnd"/>
            <w:r w:rsidRPr="00E205B2">
              <w:rPr>
                <w:rFonts w:ascii="Helvetica Neue W23 for SKY Reg" w:hAnsi="Helvetica Neue W23 for SKY Reg" w:cs="Helvetica Neue W23 for SKY Reg"/>
                <w:b w:val="0"/>
                <w:bCs w:val="0"/>
                <w:color w:val="auto"/>
              </w:rPr>
              <w:t>fullyAchieved}</w:t>
            </w:r>
            <w:r w:rsidRPr="00E205B2">
              <w:rPr>
                <w:rFonts w:ascii="Helvetica Neue W23 for SKY Reg" w:hAnsi="Helvetica Neue W23 for SKY Reg" w:cs="Helvetica Neue W23 for SKY Reg"/>
                <w:b w:val="0"/>
                <w:bCs w:val="0"/>
                <w:color w:val="auto"/>
                <w:rtl/>
              </w:rPr>
              <w:br/>
              <w:t>تحقق بشكل كامل</w:t>
            </w:r>
          </w:p>
        </w:tc>
        <w:tc>
          <w:tcPr>
            <w:tcW w:w="1529" w:type="pct"/>
            <w:gridSpan w:val="2"/>
            <w:vAlign w:val="center"/>
          </w:tcPr>
          <w:p w14:paraId="220AEB78" w14:textId="77777777" w:rsidR="004F1218" w:rsidRPr="001F75E2" w:rsidRDefault="004F1218" w:rsidP="00CB3793">
            <w:pPr>
              <w:bidi/>
              <w:spacing w:before="0" w:after="0" w:line="20" w:lineRule="atLeast"/>
              <w:ind w:left="0" w:right="8"/>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rtl/>
              </w:rPr>
            </w:pPr>
            <w:r w:rsidRPr="00E205B2">
              <w:rPr>
                <w:rFonts w:ascii="Helvetica Neue W23 for SKY Reg" w:hAnsi="Helvetica Neue W23 for SKY Reg" w:cs="Helvetica Neue W23 for SKY Reg"/>
                <w:color w:val="auto"/>
              </w:rPr>
              <w:t>{</w:t>
            </w:r>
            <w:proofErr w:type="spellStart"/>
            <w:r w:rsidRPr="00E205B2">
              <w:rPr>
                <w:rFonts w:ascii="Helvetica Neue W23 for SKY Reg" w:hAnsi="Helvetica Neue W23 for SKY Reg" w:cs="Helvetica Neue W23 for SKY Reg"/>
                <w:color w:val="auto"/>
              </w:rPr>
              <w:t>partiallyAchieved</w:t>
            </w:r>
            <w:proofErr w:type="spellEnd"/>
            <w:r w:rsidRPr="00E205B2">
              <w:rPr>
                <w:rFonts w:ascii="Helvetica Neue W23 for SKY Reg" w:hAnsi="Helvetica Neue W23 for SKY Reg" w:cs="Helvetica Neue W23 for SKY Reg"/>
                <w:color w:val="auto"/>
              </w:rPr>
              <w:t>}</w:t>
            </w:r>
            <w:r w:rsidRPr="00E205B2">
              <w:rPr>
                <w:rFonts w:ascii="Helvetica Neue W23 for SKY Reg" w:hAnsi="Helvetica Neue W23 for SKY Reg" w:cs="Helvetica Neue W23 for SKY Reg"/>
                <w:color w:val="auto"/>
                <w:rtl/>
              </w:rPr>
              <w:br/>
              <w:t>تحقق جزئيًا</w:t>
            </w:r>
          </w:p>
        </w:tc>
        <w:tc>
          <w:tcPr>
            <w:tcW w:w="1802" w:type="pct"/>
            <w:vAlign w:val="center"/>
          </w:tcPr>
          <w:p w14:paraId="17F81DCF" w14:textId="77777777" w:rsidR="004F1218" w:rsidRPr="001F75E2" w:rsidRDefault="004F1218" w:rsidP="00CB3793">
            <w:pPr>
              <w:bidi/>
              <w:spacing w:before="0" w:after="0" w:line="20" w:lineRule="atLeast"/>
              <w:ind w:left="0" w:right="8"/>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rtl/>
              </w:rPr>
            </w:pPr>
            <w:r w:rsidRPr="00E205B2">
              <w:rPr>
                <w:rFonts w:ascii="Helvetica Neue W23 for SKY Reg" w:hAnsi="Helvetica Neue W23 for SKY Reg" w:cs="Helvetica Neue W23 for SKY Reg"/>
                <w:color w:val="auto"/>
              </w:rPr>
              <w:t>{</w:t>
            </w:r>
            <w:proofErr w:type="spellStart"/>
            <w:r w:rsidRPr="00E205B2">
              <w:rPr>
                <w:rFonts w:ascii="Helvetica Neue W23 for SKY Reg" w:hAnsi="Helvetica Neue W23 for SKY Reg" w:cs="Helvetica Neue W23 for SKY Reg"/>
                <w:color w:val="auto"/>
              </w:rPr>
              <w:t>notAchieved</w:t>
            </w:r>
            <w:proofErr w:type="spellEnd"/>
            <w:r w:rsidRPr="00E205B2">
              <w:rPr>
                <w:rFonts w:ascii="Helvetica Neue W23 for SKY Reg" w:hAnsi="Helvetica Neue W23 for SKY Reg" w:cs="Helvetica Neue W23 for SKY Reg"/>
                <w:color w:val="auto"/>
              </w:rPr>
              <w:t>}{/efficiency}</w:t>
            </w:r>
            <w:r w:rsidRPr="00E205B2">
              <w:rPr>
                <w:rFonts w:ascii="Helvetica Neue W23 for SKY Reg" w:hAnsi="Helvetica Neue W23 for SKY Reg" w:cs="Helvetica Neue W23 for SKY Reg"/>
                <w:color w:val="auto"/>
                <w:rtl/>
              </w:rPr>
              <w:br/>
              <w:t>لم يتحقق</w:t>
            </w:r>
          </w:p>
        </w:tc>
      </w:tr>
      <w:tr w:rsidR="004F1218" w:rsidRPr="001F75E2" w14:paraId="3E735C88"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92BC00C" w14:textId="77777777" w:rsidR="004F1218" w:rsidRPr="001F75E2" w:rsidRDefault="004F1218" w:rsidP="00CB3793">
            <w:pPr>
              <w:bidi/>
              <w:spacing w:before="0" w:after="0" w:line="20" w:lineRule="atLeast"/>
              <w:ind w:left="0"/>
              <w:jc w:val="center"/>
              <w:rPr>
                <w:rFonts w:ascii="Helvetica Neue W23 for SKY Reg" w:hAnsi="Helvetica Neue W23 for SKY Reg" w:cs="Helvetica Neue W23 for SKY Reg"/>
                <w:b w:val="0"/>
                <w:bCs w:val="0"/>
                <w:color w:val="auto"/>
                <w:rtl/>
              </w:rPr>
            </w:pPr>
            <w:r w:rsidRPr="001F75E2">
              <w:rPr>
                <w:rFonts w:ascii="Helvetica Neue W23 for SKY Reg" w:hAnsi="Helvetica Neue W23 for SKY Reg" w:cs="Helvetica Neue W23 for SKY Reg"/>
                <w:b w:val="0"/>
                <w:bCs w:val="0"/>
                <w:color w:val="auto"/>
                <w:rtl/>
              </w:rPr>
              <w:t>تقييم استخدام مصادر التعلم بفعالية</w:t>
            </w:r>
          </w:p>
        </w:tc>
      </w:tr>
      <w:tr w:rsidR="004F1218" w:rsidRPr="001F75E2" w14:paraId="5B7CBCBC" w14:textId="77777777" w:rsidTr="0026088C">
        <w:trPr>
          <w:trHeight w:hRule="exact" w:val="1020"/>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6AB1B4E1" w14:textId="77777777" w:rsidR="004F1218" w:rsidRPr="001F75E2" w:rsidRDefault="004F1218" w:rsidP="00CB3793">
            <w:pPr>
              <w:bidi/>
              <w:spacing w:before="0" w:after="0" w:line="20" w:lineRule="atLeast"/>
              <w:ind w:left="0" w:right="8"/>
              <w:jc w:val="center"/>
              <w:rPr>
                <w:rFonts w:ascii="Helvetica Neue W23 for SKY Reg" w:hAnsi="Helvetica Neue W23 for SKY Reg" w:cs="Helvetica Neue W23 for SKY Reg"/>
                <w:b w:val="0"/>
                <w:bCs w:val="0"/>
                <w:color w:val="auto"/>
                <w:rtl/>
              </w:rPr>
            </w:pPr>
            <w:r w:rsidRPr="00E205B2">
              <w:rPr>
                <w:rFonts w:ascii="Helvetica Neue W23 for SKY Reg" w:hAnsi="Helvetica Neue W23 for SKY Reg" w:cs="Helvetica Neue W23 for SKY Reg"/>
                <w:b w:val="0"/>
                <w:bCs w:val="0"/>
                <w:color w:val="auto"/>
              </w:rPr>
              <w:t>{#</w:t>
            </w:r>
            <w:proofErr w:type="gramStart"/>
            <w:r w:rsidRPr="00E205B2">
              <w:rPr>
                <w:rFonts w:ascii="Helvetica Neue W23 for SKY Reg" w:hAnsi="Helvetica Neue W23 for SKY Reg" w:cs="Helvetica Neue W23 for SKY Reg"/>
                <w:b w:val="0"/>
                <w:bCs w:val="0"/>
                <w:color w:val="auto"/>
              </w:rPr>
              <w:t>efficiency}{</w:t>
            </w:r>
            <w:proofErr w:type="gramEnd"/>
            <w:r w:rsidRPr="00E205B2">
              <w:rPr>
                <w:rFonts w:ascii="Helvetica Neue W23 for SKY Reg" w:hAnsi="Helvetica Neue W23 for SKY Reg" w:cs="Helvetica Neue W23 for SKY Reg"/>
                <w:b w:val="0"/>
                <w:bCs w:val="0"/>
                <w:color w:val="auto"/>
              </w:rPr>
              <w:t>fullyAchieved}</w:t>
            </w:r>
            <w:r w:rsidRPr="00E205B2">
              <w:rPr>
                <w:rFonts w:ascii="Helvetica Neue W23 for SKY Reg" w:hAnsi="Helvetica Neue W23 for SKY Reg" w:cs="Helvetica Neue W23 for SKY Reg"/>
                <w:b w:val="0"/>
                <w:bCs w:val="0"/>
                <w:color w:val="auto"/>
                <w:rtl/>
              </w:rPr>
              <w:br/>
              <w:t>تحقق بشكل كامل</w:t>
            </w:r>
          </w:p>
        </w:tc>
        <w:tc>
          <w:tcPr>
            <w:tcW w:w="1529" w:type="pct"/>
            <w:gridSpan w:val="2"/>
            <w:vAlign w:val="center"/>
          </w:tcPr>
          <w:p w14:paraId="3E751606" w14:textId="77777777" w:rsidR="004F1218" w:rsidRPr="001F75E2" w:rsidRDefault="004F1218" w:rsidP="00CB3793">
            <w:pPr>
              <w:bidi/>
              <w:spacing w:before="0" w:after="0" w:line="20" w:lineRule="atLeast"/>
              <w:ind w:left="0" w:right="8"/>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E205B2">
              <w:rPr>
                <w:rFonts w:ascii="Helvetica Neue W23 for SKY Reg" w:hAnsi="Helvetica Neue W23 for SKY Reg" w:cs="Helvetica Neue W23 for SKY Reg"/>
                <w:color w:val="auto"/>
              </w:rPr>
              <w:t>{</w:t>
            </w:r>
            <w:proofErr w:type="spellStart"/>
            <w:r w:rsidRPr="00E205B2">
              <w:rPr>
                <w:rFonts w:ascii="Helvetica Neue W23 for SKY Reg" w:hAnsi="Helvetica Neue W23 for SKY Reg" w:cs="Helvetica Neue W23 for SKY Reg"/>
                <w:color w:val="auto"/>
              </w:rPr>
              <w:t>partiallyAchieved</w:t>
            </w:r>
            <w:proofErr w:type="spellEnd"/>
            <w:r w:rsidRPr="00E205B2">
              <w:rPr>
                <w:rFonts w:ascii="Helvetica Neue W23 for SKY Reg" w:hAnsi="Helvetica Neue W23 for SKY Reg" w:cs="Helvetica Neue W23 for SKY Reg"/>
                <w:color w:val="auto"/>
              </w:rPr>
              <w:t>}</w:t>
            </w:r>
            <w:r w:rsidRPr="00E205B2">
              <w:rPr>
                <w:rFonts w:ascii="Helvetica Neue W23 for SKY Reg" w:hAnsi="Helvetica Neue W23 for SKY Reg" w:cs="Helvetica Neue W23 for SKY Reg"/>
                <w:color w:val="auto"/>
                <w:rtl/>
              </w:rPr>
              <w:br/>
              <w:t>تحقق جزئيًا</w:t>
            </w:r>
          </w:p>
        </w:tc>
        <w:tc>
          <w:tcPr>
            <w:tcW w:w="1802" w:type="pct"/>
            <w:vAlign w:val="center"/>
          </w:tcPr>
          <w:p w14:paraId="2CDAA871" w14:textId="77777777" w:rsidR="004F1218" w:rsidRPr="001F75E2" w:rsidRDefault="004F1218" w:rsidP="00CB3793">
            <w:pPr>
              <w:bidi/>
              <w:spacing w:before="0" w:after="0" w:line="20" w:lineRule="atLeast"/>
              <w:ind w:left="0" w:right="8"/>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E205B2">
              <w:rPr>
                <w:rFonts w:ascii="Helvetica Neue W23 for SKY Reg" w:hAnsi="Helvetica Neue W23 for SKY Reg" w:cs="Helvetica Neue W23 for SKY Reg"/>
                <w:color w:val="auto"/>
              </w:rPr>
              <w:t>{</w:t>
            </w:r>
            <w:proofErr w:type="spellStart"/>
            <w:r w:rsidRPr="00E205B2">
              <w:rPr>
                <w:rFonts w:ascii="Helvetica Neue W23 for SKY Reg" w:hAnsi="Helvetica Neue W23 for SKY Reg" w:cs="Helvetica Neue W23 for SKY Reg"/>
                <w:color w:val="auto"/>
              </w:rPr>
              <w:t>notAchieved</w:t>
            </w:r>
            <w:proofErr w:type="spellEnd"/>
            <w:r w:rsidRPr="00E205B2">
              <w:rPr>
                <w:rFonts w:ascii="Helvetica Neue W23 for SKY Reg" w:hAnsi="Helvetica Neue W23 for SKY Reg" w:cs="Helvetica Neue W23 for SKY Reg"/>
                <w:color w:val="auto"/>
              </w:rPr>
              <w:t>}{/efficiency}</w:t>
            </w:r>
            <w:r w:rsidRPr="00E205B2">
              <w:rPr>
                <w:rFonts w:ascii="Helvetica Neue W23 for SKY Reg" w:hAnsi="Helvetica Neue W23 for SKY Reg" w:cs="Helvetica Neue W23 for SKY Reg"/>
                <w:color w:val="auto"/>
                <w:rtl/>
              </w:rPr>
              <w:br/>
              <w:t>لم يتحقق</w:t>
            </w:r>
          </w:p>
        </w:tc>
      </w:tr>
      <w:tr w:rsidR="004F1218" w:rsidRPr="001F75E2" w14:paraId="3F2B9F4D"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5B614F4A" w14:textId="77777777" w:rsidR="004F1218" w:rsidRPr="001F75E2" w:rsidRDefault="004F1218" w:rsidP="00CB3793">
            <w:pPr>
              <w:bidi/>
              <w:spacing w:before="0" w:after="0" w:line="20" w:lineRule="atLeast"/>
              <w:ind w:left="0"/>
              <w:jc w:val="center"/>
              <w:rPr>
                <w:rFonts w:ascii="Helvetica Neue W23 for SKY Reg" w:hAnsi="Helvetica Neue W23 for SKY Reg" w:cs="Helvetica Neue W23 for SKY Reg"/>
                <w:b w:val="0"/>
                <w:bCs w:val="0"/>
                <w:color w:val="auto"/>
                <w:rtl/>
              </w:rPr>
            </w:pPr>
            <w:r w:rsidRPr="001F75E2">
              <w:rPr>
                <w:rFonts w:ascii="Helvetica Neue W23 for SKY Reg" w:hAnsi="Helvetica Neue W23 for SKY Reg" w:cs="Helvetica Neue W23 for SKY Reg"/>
                <w:b w:val="0"/>
                <w:bCs w:val="0"/>
                <w:color w:val="auto"/>
                <w:rtl/>
              </w:rPr>
              <w:t>تقييم مهارات إدارة الوقت والتنظيم</w:t>
            </w:r>
          </w:p>
        </w:tc>
      </w:tr>
      <w:tr w:rsidR="004F1218" w:rsidRPr="001F75E2" w14:paraId="6662C4F6" w14:textId="77777777" w:rsidTr="0026088C">
        <w:trPr>
          <w:trHeight w:hRule="exact" w:val="1020"/>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078B2983" w14:textId="77777777" w:rsidR="004F1218" w:rsidRPr="001F75E2" w:rsidRDefault="004F1218" w:rsidP="00CB3793">
            <w:pPr>
              <w:bidi/>
              <w:spacing w:before="0" w:after="0" w:line="20" w:lineRule="atLeast"/>
              <w:ind w:left="0" w:right="8"/>
              <w:jc w:val="center"/>
              <w:rPr>
                <w:rFonts w:ascii="Helvetica Neue W23 for SKY Reg" w:hAnsi="Helvetica Neue W23 for SKY Reg" w:cs="Helvetica Neue W23 for SKY Reg"/>
                <w:b w:val="0"/>
                <w:bCs w:val="0"/>
                <w:color w:val="auto"/>
                <w:rtl/>
              </w:rPr>
            </w:pPr>
            <w:r w:rsidRPr="00E205B2">
              <w:rPr>
                <w:rFonts w:ascii="Helvetica Neue W23 for SKY Reg" w:hAnsi="Helvetica Neue W23 for SKY Reg" w:cs="Helvetica Neue W23 for SKY Reg"/>
                <w:b w:val="0"/>
                <w:bCs w:val="0"/>
                <w:color w:val="auto"/>
              </w:rPr>
              <w:t>{#</w:t>
            </w:r>
            <w:proofErr w:type="gramStart"/>
            <w:r w:rsidRPr="00E205B2">
              <w:rPr>
                <w:rFonts w:ascii="Helvetica Neue W23 for SKY Reg" w:hAnsi="Helvetica Neue W23 for SKY Reg" w:cs="Helvetica Neue W23 for SKY Reg"/>
                <w:b w:val="0"/>
                <w:bCs w:val="0"/>
                <w:color w:val="auto"/>
              </w:rPr>
              <w:t>efficiency}{</w:t>
            </w:r>
            <w:proofErr w:type="gramEnd"/>
            <w:r w:rsidRPr="00E205B2">
              <w:rPr>
                <w:rFonts w:ascii="Helvetica Neue W23 for SKY Reg" w:hAnsi="Helvetica Neue W23 for SKY Reg" w:cs="Helvetica Neue W23 for SKY Reg"/>
                <w:b w:val="0"/>
                <w:bCs w:val="0"/>
                <w:color w:val="auto"/>
              </w:rPr>
              <w:t>fullyAchieved}</w:t>
            </w:r>
            <w:r w:rsidRPr="00E205B2">
              <w:rPr>
                <w:rFonts w:ascii="Helvetica Neue W23 for SKY Reg" w:hAnsi="Helvetica Neue W23 for SKY Reg" w:cs="Helvetica Neue W23 for SKY Reg"/>
                <w:b w:val="0"/>
                <w:bCs w:val="0"/>
                <w:color w:val="auto"/>
                <w:rtl/>
              </w:rPr>
              <w:br/>
              <w:t>تحقق بشكل كامل</w:t>
            </w:r>
          </w:p>
        </w:tc>
        <w:tc>
          <w:tcPr>
            <w:tcW w:w="1529" w:type="pct"/>
            <w:gridSpan w:val="2"/>
            <w:vAlign w:val="center"/>
          </w:tcPr>
          <w:p w14:paraId="00C44695" w14:textId="77777777" w:rsidR="004F1218" w:rsidRPr="001F75E2" w:rsidRDefault="004F1218" w:rsidP="00CB3793">
            <w:pPr>
              <w:bidi/>
              <w:spacing w:before="0" w:after="0" w:line="20" w:lineRule="atLeast"/>
              <w:ind w:left="0" w:right="8"/>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E205B2">
              <w:rPr>
                <w:rFonts w:ascii="Helvetica Neue W23 for SKY Reg" w:hAnsi="Helvetica Neue W23 for SKY Reg" w:cs="Helvetica Neue W23 for SKY Reg"/>
                <w:color w:val="auto"/>
              </w:rPr>
              <w:t>{</w:t>
            </w:r>
            <w:proofErr w:type="spellStart"/>
            <w:r w:rsidRPr="00E205B2">
              <w:rPr>
                <w:rFonts w:ascii="Helvetica Neue W23 for SKY Reg" w:hAnsi="Helvetica Neue W23 for SKY Reg" w:cs="Helvetica Neue W23 for SKY Reg"/>
                <w:color w:val="auto"/>
              </w:rPr>
              <w:t>partiallyAchieved</w:t>
            </w:r>
            <w:proofErr w:type="spellEnd"/>
            <w:r w:rsidRPr="00E205B2">
              <w:rPr>
                <w:rFonts w:ascii="Helvetica Neue W23 for SKY Reg" w:hAnsi="Helvetica Neue W23 for SKY Reg" w:cs="Helvetica Neue W23 for SKY Reg"/>
                <w:color w:val="auto"/>
              </w:rPr>
              <w:t>}</w:t>
            </w:r>
            <w:r w:rsidRPr="00E205B2">
              <w:rPr>
                <w:rFonts w:ascii="Helvetica Neue W23 for SKY Reg" w:hAnsi="Helvetica Neue W23 for SKY Reg" w:cs="Helvetica Neue W23 for SKY Reg"/>
                <w:color w:val="auto"/>
                <w:rtl/>
              </w:rPr>
              <w:br/>
              <w:t>تحقق جزئيًا</w:t>
            </w:r>
          </w:p>
        </w:tc>
        <w:tc>
          <w:tcPr>
            <w:tcW w:w="1802" w:type="pct"/>
            <w:vAlign w:val="center"/>
          </w:tcPr>
          <w:p w14:paraId="04D47A41" w14:textId="77777777" w:rsidR="004F1218" w:rsidRPr="001F75E2" w:rsidRDefault="004F1218" w:rsidP="00CB3793">
            <w:pPr>
              <w:bidi/>
              <w:spacing w:before="0" w:after="0" w:line="20" w:lineRule="atLeast"/>
              <w:ind w:left="0" w:right="8"/>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E205B2">
              <w:rPr>
                <w:rFonts w:ascii="Helvetica Neue W23 for SKY Reg" w:hAnsi="Helvetica Neue W23 for SKY Reg" w:cs="Helvetica Neue W23 for SKY Reg"/>
                <w:color w:val="auto"/>
              </w:rPr>
              <w:t>{</w:t>
            </w:r>
            <w:proofErr w:type="spellStart"/>
            <w:r w:rsidRPr="00E205B2">
              <w:rPr>
                <w:rFonts w:ascii="Helvetica Neue W23 for SKY Reg" w:hAnsi="Helvetica Neue W23 for SKY Reg" w:cs="Helvetica Neue W23 for SKY Reg"/>
                <w:color w:val="auto"/>
              </w:rPr>
              <w:t>notAchieved</w:t>
            </w:r>
            <w:proofErr w:type="spellEnd"/>
            <w:r w:rsidRPr="00E205B2">
              <w:rPr>
                <w:rFonts w:ascii="Helvetica Neue W23 for SKY Reg" w:hAnsi="Helvetica Neue W23 for SKY Reg" w:cs="Helvetica Neue W23 for SKY Reg"/>
                <w:color w:val="auto"/>
              </w:rPr>
              <w:t>}{/efficiency}</w:t>
            </w:r>
            <w:r w:rsidRPr="00E205B2">
              <w:rPr>
                <w:rFonts w:ascii="Helvetica Neue W23 for SKY Reg" w:hAnsi="Helvetica Neue W23 for SKY Reg" w:cs="Helvetica Neue W23 for SKY Reg"/>
                <w:color w:val="auto"/>
                <w:rtl/>
              </w:rPr>
              <w:br/>
              <w:t>لم يتحقق</w:t>
            </w:r>
          </w:p>
        </w:tc>
      </w:tr>
      <w:tr w:rsidR="004F1218" w:rsidRPr="001F75E2" w14:paraId="6B2A1A60"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762B034A" w14:textId="77777777" w:rsidR="004F1218" w:rsidRPr="001F75E2" w:rsidRDefault="004F1218" w:rsidP="00CB3793">
            <w:pPr>
              <w:bidi/>
              <w:spacing w:before="0" w:after="0" w:line="20" w:lineRule="atLeast"/>
              <w:ind w:left="0"/>
              <w:jc w:val="center"/>
              <w:rPr>
                <w:rFonts w:ascii="Helvetica Neue W23 for SKY Reg" w:hAnsi="Helvetica Neue W23 for SKY Reg" w:cs="Helvetica Neue W23 for SKY Reg"/>
                <w:b w:val="0"/>
                <w:bCs w:val="0"/>
                <w:color w:val="auto"/>
                <w:rtl/>
              </w:rPr>
            </w:pPr>
            <w:r w:rsidRPr="001F75E2">
              <w:rPr>
                <w:rFonts w:ascii="Helvetica Neue W23 for SKY Reg" w:hAnsi="Helvetica Neue W23 for SKY Reg" w:cs="Helvetica Neue W23 for SKY Reg"/>
                <w:b w:val="0"/>
                <w:bCs w:val="0"/>
                <w:color w:val="auto"/>
                <w:rtl/>
              </w:rPr>
              <w:t>تقييم التفكير النقدي وحل المشكلات</w:t>
            </w:r>
          </w:p>
        </w:tc>
      </w:tr>
      <w:tr w:rsidR="004F1218" w:rsidRPr="001F75E2" w14:paraId="1317F082" w14:textId="77777777" w:rsidTr="0026088C">
        <w:trPr>
          <w:trHeight w:hRule="exact" w:val="1020"/>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4942D5AD" w14:textId="77777777" w:rsidR="004F1218" w:rsidRPr="001F75E2" w:rsidRDefault="004F1218" w:rsidP="00CB3793">
            <w:pPr>
              <w:bidi/>
              <w:spacing w:before="0" w:after="0" w:line="20" w:lineRule="atLeast"/>
              <w:ind w:left="0" w:right="8"/>
              <w:jc w:val="center"/>
              <w:rPr>
                <w:rFonts w:ascii="Helvetica Neue W23 for SKY Reg" w:hAnsi="Helvetica Neue W23 for SKY Reg" w:cs="Helvetica Neue W23 for SKY Reg"/>
                <w:b w:val="0"/>
                <w:bCs w:val="0"/>
                <w:color w:val="auto"/>
                <w:rtl/>
              </w:rPr>
            </w:pPr>
            <w:r w:rsidRPr="00E205B2">
              <w:rPr>
                <w:rFonts w:ascii="Helvetica Neue W23 for SKY Reg" w:hAnsi="Helvetica Neue W23 for SKY Reg" w:cs="Helvetica Neue W23 for SKY Reg"/>
                <w:b w:val="0"/>
                <w:bCs w:val="0"/>
                <w:color w:val="auto"/>
              </w:rPr>
              <w:t>{#</w:t>
            </w:r>
            <w:proofErr w:type="gramStart"/>
            <w:r w:rsidRPr="00E205B2">
              <w:rPr>
                <w:rFonts w:ascii="Helvetica Neue W23 for SKY Reg" w:hAnsi="Helvetica Neue W23 for SKY Reg" w:cs="Helvetica Neue W23 for SKY Reg"/>
                <w:b w:val="0"/>
                <w:bCs w:val="0"/>
                <w:color w:val="auto"/>
              </w:rPr>
              <w:t>efficiency}{</w:t>
            </w:r>
            <w:proofErr w:type="gramEnd"/>
            <w:r w:rsidRPr="00E205B2">
              <w:rPr>
                <w:rFonts w:ascii="Helvetica Neue W23 for SKY Reg" w:hAnsi="Helvetica Neue W23 for SKY Reg" w:cs="Helvetica Neue W23 for SKY Reg"/>
                <w:b w:val="0"/>
                <w:bCs w:val="0"/>
                <w:color w:val="auto"/>
              </w:rPr>
              <w:t>fullyAchieved}</w:t>
            </w:r>
            <w:r w:rsidRPr="00E205B2">
              <w:rPr>
                <w:rFonts w:ascii="Helvetica Neue W23 for SKY Reg" w:hAnsi="Helvetica Neue W23 for SKY Reg" w:cs="Helvetica Neue W23 for SKY Reg"/>
                <w:b w:val="0"/>
                <w:bCs w:val="0"/>
                <w:color w:val="auto"/>
                <w:rtl/>
              </w:rPr>
              <w:br/>
              <w:t>تحقق بشكل كامل</w:t>
            </w:r>
          </w:p>
        </w:tc>
        <w:tc>
          <w:tcPr>
            <w:tcW w:w="1529" w:type="pct"/>
            <w:gridSpan w:val="2"/>
            <w:vAlign w:val="center"/>
          </w:tcPr>
          <w:p w14:paraId="240C30FB" w14:textId="77777777" w:rsidR="004F1218" w:rsidRPr="001F75E2" w:rsidRDefault="004F1218" w:rsidP="00CB3793">
            <w:pPr>
              <w:bidi/>
              <w:spacing w:before="0" w:after="0" w:line="20" w:lineRule="atLeast"/>
              <w:ind w:left="0" w:right="8"/>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E205B2">
              <w:rPr>
                <w:rFonts w:ascii="Helvetica Neue W23 for SKY Reg" w:hAnsi="Helvetica Neue W23 for SKY Reg" w:cs="Helvetica Neue W23 for SKY Reg"/>
                <w:color w:val="auto"/>
              </w:rPr>
              <w:t>{</w:t>
            </w:r>
            <w:proofErr w:type="spellStart"/>
            <w:r w:rsidRPr="00E205B2">
              <w:rPr>
                <w:rFonts w:ascii="Helvetica Neue W23 for SKY Reg" w:hAnsi="Helvetica Neue W23 for SKY Reg" w:cs="Helvetica Neue W23 for SKY Reg"/>
                <w:color w:val="auto"/>
              </w:rPr>
              <w:t>partiallyAchieved</w:t>
            </w:r>
            <w:proofErr w:type="spellEnd"/>
            <w:r w:rsidRPr="00E205B2">
              <w:rPr>
                <w:rFonts w:ascii="Helvetica Neue W23 for SKY Reg" w:hAnsi="Helvetica Neue W23 for SKY Reg" w:cs="Helvetica Neue W23 for SKY Reg"/>
                <w:color w:val="auto"/>
              </w:rPr>
              <w:t>}</w:t>
            </w:r>
            <w:r w:rsidRPr="00E205B2">
              <w:rPr>
                <w:rFonts w:ascii="Helvetica Neue W23 for SKY Reg" w:hAnsi="Helvetica Neue W23 for SKY Reg" w:cs="Helvetica Neue W23 for SKY Reg"/>
                <w:color w:val="auto"/>
                <w:rtl/>
              </w:rPr>
              <w:br/>
              <w:t>تحقق جزئيًا</w:t>
            </w:r>
          </w:p>
        </w:tc>
        <w:tc>
          <w:tcPr>
            <w:tcW w:w="1802" w:type="pct"/>
            <w:vAlign w:val="center"/>
          </w:tcPr>
          <w:p w14:paraId="02BFCC94" w14:textId="77777777" w:rsidR="004F1218" w:rsidRPr="001F75E2" w:rsidRDefault="004F1218" w:rsidP="00CB3793">
            <w:pPr>
              <w:bidi/>
              <w:spacing w:before="0" w:after="0" w:line="20" w:lineRule="atLeast"/>
              <w:ind w:left="0" w:right="8"/>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E205B2">
              <w:rPr>
                <w:rFonts w:ascii="Helvetica Neue W23 for SKY Reg" w:hAnsi="Helvetica Neue W23 for SKY Reg" w:cs="Helvetica Neue W23 for SKY Reg"/>
                <w:color w:val="auto"/>
              </w:rPr>
              <w:t>{</w:t>
            </w:r>
            <w:proofErr w:type="spellStart"/>
            <w:r w:rsidRPr="00E205B2">
              <w:rPr>
                <w:rFonts w:ascii="Helvetica Neue W23 for SKY Reg" w:hAnsi="Helvetica Neue W23 for SKY Reg" w:cs="Helvetica Neue W23 for SKY Reg"/>
                <w:color w:val="auto"/>
              </w:rPr>
              <w:t>notAchieved</w:t>
            </w:r>
            <w:proofErr w:type="spellEnd"/>
            <w:r w:rsidRPr="00E205B2">
              <w:rPr>
                <w:rFonts w:ascii="Helvetica Neue W23 for SKY Reg" w:hAnsi="Helvetica Neue W23 for SKY Reg" w:cs="Helvetica Neue W23 for SKY Reg"/>
                <w:color w:val="auto"/>
              </w:rPr>
              <w:t>}{/efficiency}</w:t>
            </w:r>
            <w:r w:rsidRPr="00E205B2">
              <w:rPr>
                <w:rFonts w:ascii="Helvetica Neue W23 for SKY Reg" w:hAnsi="Helvetica Neue W23 for SKY Reg" w:cs="Helvetica Neue W23 for SKY Reg"/>
                <w:color w:val="auto"/>
                <w:rtl/>
              </w:rPr>
              <w:br/>
              <w:t>لم يتحقق</w:t>
            </w:r>
          </w:p>
        </w:tc>
      </w:tr>
      <w:tr w:rsidR="004F1218" w:rsidRPr="001F75E2" w14:paraId="7620EE24"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18725B30" w14:textId="77777777" w:rsidR="004F1218" w:rsidRPr="001F75E2" w:rsidRDefault="004F1218" w:rsidP="00CB3793">
            <w:pPr>
              <w:bidi/>
              <w:spacing w:before="0" w:after="0" w:line="20" w:lineRule="atLeast"/>
              <w:ind w:left="0"/>
              <w:jc w:val="center"/>
              <w:rPr>
                <w:rFonts w:ascii="Helvetica Neue W23 for SKY Reg" w:hAnsi="Helvetica Neue W23 for SKY Reg" w:cs="Helvetica Neue W23 for SKY Reg"/>
                <w:b w:val="0"/>
                <w:bCs w:val="0"/>
                <w:color w:val="auto"/>
                <w:rtl/>
              </w:rPr>
            </w:pPr>
            <w:r w:rsidRPr="001F75E2">
              <w:rPr>
                <w:rFonts w:ascii="Helvetica Neue W23 for SKY Reg" w:hAnsi="Helvetica Neue W23 for SKY Reg" w:cs="Helvetica Neue W23 for SKY Reg"/>
                <w:b w:val="0"/>
                <w:bCs w:val="0"/>
                <w:color w:val="auto"/>
                <w:rtl/>
              </w:rPr>
              <w:t>تقييم جودة المخرجات والتقارير النهائية</w:t>
            </w:r>
          </w:p>
        </w:tc>
      </w:tr>
      <w:tr w:rsidR="004F1218" w:rsidRPr="001F75E2" w14:paraId="25843938" w14:textId="77777777" w:rsidTr="0026088C">
        <w:trPr>
          <w:trHeight w:hRule="exact" w:val="1020"/>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685CD3A3" w14:textId="77777777" w:rsidR="004F1218" w:rsidRPr="001F75E2" w:rsidRDefault="004F1218" w:rsidP="00CB3793">
            <w:pPr>
              <w:bidi/>
              <w:spacing w:before="0" w:after="0" w:line="20" w:lineRule="atLeast"/>
              <w:ind w:left="0" w:right="8"/>
              <w:jc w:val="center"/>
              <w:rPr>
                <w:rFonts w:ascii="Helvetica Neue W23 for SKY Reg" w:hAnsi="Helvetica Neue W23 for SKY Reg" w:cs="Helvetica Neue W23 for SKY Reg"/>
                <w:b w:val="0"/>
                <w:bCs w:val="0"/>
                <w:color w:val="auto"/>
                <w:rtl/>
              </w:rPr>
            </w:pPr>
            <w:r w:rsidRPr="00E205B2">
              <w:rPr>
                <w:rFonts w:ascii="Helvetica Neue W23 for SKY Reg" w:hAnsi="Helvetica Neue W23 for SKY Reg" w:cs="Helvetica Neue W23 for SKY Reg"/>
                <w:b w:val="0"/>
                <w:bCs w:val="0"/>
                <w:color w:val="auto"/>
              </w:rPr>
              <w:t>{#</w:t>
            </w:r>
            <w:proofErr w:type="gramStart"/>
            <w:r w:rsidRPr="00E205B2">
              <w:rPr>
                <w:rFonts w:ascii="Helvetica Neue W23 for SKY Reg" w:hAnsi="Helvetica Neue W23 for SKY Reg" w:cs="Helvetica Neue W23 for SKY Reg"/>
                <w:b w:val="0"/>
                <w:bCs w:val="0"/>
                <w:color w:val="auto"/>
              </w:rPr>
              <w:t>efficiency}{</w:t>
            </w:r>
            <w:proofErr w:type="gramEnd"/>
            <w:r w:rsidRPr="00E205B2">
              <w:rPr>
                <w:rFonts w:ascii="Helvetica Neue W23 for SKY Reg" w:hAnsi="Helvetica Neue W23 for SKY Reg" w:cs="Helvetica Neue W23 for SKY Reg"/>
                <w:b w:val="0"/>
                <w:bCs w:val="0"/>
                <w:color w:val="auto"/>
              </w:rPr>
              <w:t>fullyAchieved}</w:t>
            </w:r>
            <w:r w:rsidRPr="00E205B2">
              <w:rPr>
                <w:rFonts w:ascii="Helvetica Neue W23 for SKY Reg" w:hAnsi="Helvetica Neue W23 for SKY Reg" w:cs="Helvetica Neue W23 for SKY Reg"/>
                <w:b w:val="0"/>
                <w:bCs w:val="0"/>
                <w:color w:val="auto"/>
                <w:rtl/>
              </w:rPr>
              <w:br/>
              <w:t>تحقق بشكل كامل</w:t>
            </w:r>
          </w:p>
        </w:tc>
        <w:tc>
          <w:tcPr>
            <w:tcW w:w="1529" w:type="pct"/>
            <w:gridSpan w:val="2"/>
            <w:vAlign w:val="center"/>
          </w:tcPr>
          <w:p w14:paraId="4C2FF818" w14:textId="77777777" w:rsidR="004F1218" w:rsidRPr="001F75E2" w:rsidRDefault="004F1218" w:rsidP="00CB3793">
            <w:pPr>
              <w:bidi/>
              <w:spacing w:before="0" w:after="0" w:line="20" w:lineRule="atLeast"/>
              <w:ind w:left="0" w:right="8"/>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E205B2">
              <w:rPr>
                <w:rFonts w:ascii="Helvetica Neue W23 for SKY Reg" w:hAnsi="Helvetica Neue W23 for SKY Reg" w:cs="Helvetica Neue W23 for SKY Reg"/>
                <w:color w:val="auto"/>
              </w:rPr>
              <w:t>{</w:t>
            </w:r>
            <w:proofErr w:type="spellStart"/>
            <w:r w:rsidRPr="00E205B2">
              <w:rPr>
                <w:rFonts w:ascii="Helvetica Neue W23 for SKY Reg" w:hAnsi="Helvetica Neue W23 for SKY Reg" w:cs="Helvetica Neue W23 for SKY Reg"/>
                <w:color w:val="auto"/>
              </w:rPr>
              <w:t>partiallyAchieved</w:t>
            </w:r>
            <w:proofErr w:type="spellEnd"/>
            <w:r w:rsidRPr="00E205B2">
              <w:rPr>
                <w:rFonts w:ascii="Helvetica Neue W23 for SKY Reg" w:hAnsi="Helvetica Neue W23 for SKY Reg" w:cs="Helvetica Neue W23 for SKY Reg"/>
                <w:color w:val="auto"/>
              </w:rPr>
              <w:t>}</w:t>
            </w:r>
            <w:r w:rsidRPr="00E205B2">
              <w:rPr>
                <w:rFonts w:ascii="Helvetica Neue W23 for SKY Reg" w:hAnsi="Helvetica Neue W23 for SKY Reg" w:cs="Helvetica Neue W23 for SKY Reg"/>
                <w:color w:val="auto"/>
                <w:rtl/>
              </w:rPr>
              <w:br/>
              <w:t>تحقق جزئيًا</w:t>
            </w:r>
          </w:p>
        </w:tc>
        <w:tc>
          <w:tcPr>
            <w:tcW w:w="1802" w:type="pct"/>
            <w:vAlign w:val="center"/>
          </w:tcPr>
          <w:p w14:paraId="674D8F6D" w14:textId="77777777" w:rsidR="004F1218" w:rsidRPr="001F75E2" w:rsidRDefault="004F1218" w:rsidP="00CB3793">
            <w:pPr>
              <w:bidi/>
              <w:spacing w:before="0" w:after="0" w:line="20" w:lineRule="atLeast"/>
              <w:ind w:left="0" w:right="8"/>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E205B2">
              <w:rPr>
                <w:rFonts w:ascii="Helvetica Neue W23 for SKY Reg" w:hAnsi="Helvetica Neue W23 for SKY Reg" w:cs="Helvetica Neue W23 for SKY Reg"/>
                <w:color w:val="auto"/>
              </w:rPr>
              <w:t>{</w:t>
            </w:r>
            <w:proofErr w:type="spellStart"/>
            <w:r w:rsidRPr="00E205B2">
              <w:rPr>
                <w:rFonts w:ascii="Helvetica Neue W23 for SKY Reg" w:hAnsi="Helvetica Neue W23 for SKY Reg" w:cs="Helvetica Neue W23 for SKY Reg"/>
                <w:color w:val="auto"/>
              </w:rPr>
              <w:t>notAchieved</w:t>
            </w:r>
            <w:proofErr w:type="spellEnd"/>
            <w:r w:rsidRPr="00E205B2">
              <w:rPr>
                <w:rFonts w:ascii="Helvetica Neue W23 for SKY Reg" w:hAnsi="Helvetica Neue W23 for SKY Reg" w:cs="Helvetica Neue W23 for SKY Reg"/>
                <w:color w:val="auto"/>
              </w:rPr>
              <w:t>}{/efficiency}</w:t>
            </w:r>
            <w:r w:rsidRPr="00E205B2">
              <w:rPr>
                <w:rFonts w:ascii="Helvetica Neue W23 for SKY Reg" w:hAnsi="Helvetica Neue W23 for SKY Reg" w:cs="Helvetica Neue W23 for SKY Reg"/>
                <w:color w:val="auto"/>
                <w:rtl/>
              </w:rPr>
              <w:br/>
              <w:t>لم يتحقق</w:t>
            </w:r>
          </w:p>
        </w:tc>
      </w:tr>
      <w:tr w:rsidR="004F1218" w:rsidRPr="001F75E2" w14:paraId="2D2E0593" w14:textId="77777777" w:rsidTr="00CB3793">
        <w:trPr>
          <w:cnfStyle w:val="000000100000" w:firstRow="0" w:lastRow="0" w:firstColumn="0" w:lastColumn="0" w:oddVBand="0" w:evenVBand="0" w:oddHBand="1" w:evenHBand="0" w:firstRowFirstColumn="0" w:firstRowLastColumn="0" w:lastRowFirstColumn="0" w:lastRowLastColumn="0"/>
          <w:trHeight w:hRule="exact" w:val="567"/>
        </w:trPr>
        <w:tc>
          <w:tcPr>
            <w:cnfStyle w:val="001000000000" w:firstRow="0" w:lastRow="0" w:firstColumn="1" w:lastColumn="0" w:oddVBand="0" w:evenVBand="0" w:oddHBand="0" w:evenHBand="0" w:firstRowFirstColumn="0" w:firstRowLastColumn="0" w:lastRowFirstColumn="0" w:lastRowLastColumn="0"/>
            <w:tcW w:w="5000" w:type="pct"/>
            <w:gridSpan w:val="4"/>
            <w:vAlign w:val="center"/>
          </w:tcPr>
          <w:p w14:paraId="5C93CD0B" w14:textId="77777777" w:rsidR="004F1218" w:rsidRPr="001F75E2" w:rsidRDefault="004F1218" w:rsidP="00CB3793">
            <w:pPr>
              <w:bidi/>
              <w:spacing w:before="0" w:after="0" w:line="20" w:lineRule="atLeast"/>
              <w:ind w:left="0"/>
              <w:jc w:val="center"/>
              <w:rPr>
                <w:rFonts w:ascii="Helvetica Neue W23 for SKY Reg" w:hAnsi="Helvetica Neue W23 for SKY Reg" w:cs="Helvetica Neue W23 for SKY Reg"/>
                <w:b w:val="0"/>
                <w:bCs w:val="0"/>
                <w:color w:val="auto"/>
                <w:rtl/>
              </w:rPr>
            </w:pPr>
            <w:r w:rsidRPr="001F75E2">
              <w:rPr>
                <w:rFonts w:ascii="Helvetica Neue W23 for SKY Reg" w:hAnsi="Helvetica Neue W23 for SKY Reg" w:cs="Helvetica Neue W23 for SKY Reg"/>
                <w:b w:val="0"/>
                <w:bCs w:val="0"/>
                <w:color w:val="auto"/>
                <w:rtl/>
              </w:rPr>
              <w:t>تقييم التغذية الراجعة والتقييم الذاتي</w:t>
            </w:r>
          </w:p>
        </w:tc>
      </w:tr>
      <w:tr w:rsidR="004F1218" w:rsidRPr="001F75E2" w14:paraId="7E899422" w14:textId="77777777" w:rsidTr="0026088C">
        <w:trPr>
          <w:trHeight w:hRule="exact" w:val="1020"/>
        </w:trPr>
        <w:tc>
          <w:tcPr>
            <w:cnfStyle w:val="001000000000" w:firstRow="0" w:lastRow="0" w:firstColumn="1" w:lastColumn="0" w:oddVBand="0" w:evenVBand="0" w:oddHBand="0" w:evenHBand="0" w:firstRowFirstColumn="0" w:firstRowLastColumn="0" w:lastRowFirstColumn="0" w:lastRowLastColumn="0"/>
            <w:tcW w:w="1669" w:type="pct"/>
            <w:vAlign w:val="center"/>
          </w:tcPr>
          <w:p w14:paraId="5998A56D" w14:textId="77777777" w:rsidR="004F1218" w:rsidRPr="001F75E2" w:rsidRDefault="004F1218" w:rsidP="00CB3793">
            <w:pPr>
              <w:bidi/>
              <w:spacing w:before="0" w:after="0" w:line="20" w:lineRule="atLeast"/>
              <w:ind w:left="0" w:right="8"/>
              <w:jc w:val="center"/>
              <w:rPr>
                <w:rFonts w:ascii="Helvetica Neue W23 for SKY Reg" w:hAnsi="Helvetica Neue W23 for SKY Reg" w:cs="Helvetica Neue W23 for SKY Reg"/>
                <w:b w:val="0"/>
                <w:bCs w:val="0"/>
                <w:color w:val="auto"/>
                <w:rtl/>
              </w:rPr>
            </w:pPr>
            <w:r w:rsidRPr="00E205B2">
              <w:rPr>
                <w:rFonts w:ascii="Helvetica Neue W23 for SKY Reg" w:hAnsi="Helvetica Neue W23 for SKY Reg" w:cs="Helvetica Neue W23 for SKY Reg"/>
                <w:b w:val="0"/>
                <w:bCs w:val="0"/>
                <w:color w:val="auto"/>
              </w:rPr>
              <w:t>{#</w:t>
            </w:r>
            <w:proofErr w:type="gramStart"/>
            <w:r w:rsidRPr="00E205B2">
              <w:rPr>
                <w:rFonts w:ascii="Helvetica Neue W23 for SKY Reg" w:hAnsi="Helvetica Neue W23 for SKY Reg" w:cs="Helvetica Neue W23 for SKY Reg"/>
                <w:b w:val="0"/>
                <w:bCs w:val="0"/>
                <w:color w:val="auto"/>
              </w:rPr>
              <w:t>efficiency}{</w:t>
            </w:r>
            <w:proofErr w:type="gramEnd"/>
            <w:r w:rsidRPr="00E205B2">
              <w:rPr>
                <w:rFonts w:ascii="Helvetica Neue W23 for SKY Reg" w:hAnsi="Helvetica Neue W23 for SKY Reg" w:cs="Helvetica Neue W23 for SKY Reg"/>
                <w:b w:val="0"/>
                <w:bCs w:val="0"/>
                <w:color w:val="auto"/>
              </w:rPr>
              <w:t>fullyAchieved}</w:t>
            </w:r>
            <w:r w:rsidRPr="00E205B2">
              <w:rPr>
                <w:rFonts w:ascii="Helvetica Neue W23 for SKY Reg" w:hAnsi="Helvetica Neue W23 for SKY Reg" w:cs="Helvetica Neue W23 for SKY Reg"/>
                <w:b w:val="0"/>
                <w:bCs w:val="0"/>
                <w:color w:val="auto"/>
                <w:rtl/>
              </w:rPr>
              <w:br/>
              <w:t>تحقق بشكل كامل</w:t>
            </w:r>
          </w:p>
        </w:tc>
        <w:tc>
          <w:tcPr>
            <w:tcW w:w="1529" w:type="pct"/>
            <w:gridSpan w:val="2"/>
            <w:vAlign w:val="center"/>
          </w:tcPr>
          <w:p w14:paraId="500F3C4F" w14:textId="77777777" w:rsidR="004F1218" w:rsidRPr="001F75E2" w:rsidRDefault="004F1218" w:rsidP="00CB3793">
            <w:pPr>
              <w:bidi/>
              <w:spacing w:before="0" w:after="0" w:line="20" w:lineRule="atLeast"/>
              <w:ind w:left="0" w:right="8"/>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E205B2">
              <w:rPr>
                <w:rFonts w:ascii="Helvetica Neue W23 for SKY Reg" w:hAnsi="Helvetica Neue W23 for SKY Reg" w:cs="Helvetica Neue W23 for SKY Reg"/>
                <w:color w:val="auto"/>
              </w:rPr>
              <w:t>{</w:t>
            </w:r>
            <w:proofErr w:type="spellStart"/>
            <w:r w:rsidRPr="00E205B2">
              <w:rPr>
                <w:rFonts w:ascii="Helvetica Neue W23 for SKY Reg" w:hAnsi="Helvetica Neue W23 for SKY Reg" w:cs="Helvetica Neue W23 for SKY Reg"/>
                <w:color w:val="auto"/>
              </w:rPr>
              <w:t>partiallyAchieved</w:t>
            </w:r>
            <w:proofErr w:type="spellEnd"/>
            <w:r w:rsidRPr="00E205B2">
              <w:rPr>
                <w:rFonts w:ascii="Helvetica Neue W23 for SKY Reg" w:hAnsi="Helvetica Neue W23 for SKY Reg" w:cs="Helvetica Neue W23 for SKY Reg"/>
                <w:color w:val="auto"/>
              </w:rPr>
              <w:t>}</w:t>
            </w:r>
            <w:r w:rsidRPr="00E205B2">
              <w:rPr>
                <w:rFonts w:ascii="Helvetica Neue W23 for SKY Reg" w:hAnsi="Helvetica Neue W23 for SKY Reg" w:cs="Helvetica Neue W23 for SKY Reg"/>
                <w:color w:val="auto"/>
                <w:rtl/>
              </w:rPr>
              <w:br/>
              <w:t>تحقق جزئيًا</w:t>
            </w:r>
          </w:p>
        </w:tc>
        <w:tc>
          <w:tcPr>
            <w:tcW w:w="1802" w:type="pct"/>
            <w:vAlign w:val="center"/>
          </w:tcPr>
          <w:p w14:paraId="73898A3F" w14:textId="77777777" w:rsidR="004F1218" w:rsidRPr="001F75E2" w:rsidRDefault="004F1218" w:rsidP="00CB3793">
            <w:pPr>
              <w:bidi/>
              <w:spacing w:before="0" w:after="0" w:line="20" w:lineRule="atLeast"/>
              <w:ind w:left="0" w:right="8"/>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E205B2">
              <w:rPr>
                <w:rFonts w:ascii="Helvetica Neue W23 for SKY Reg" w:hAnsi="Helvetica Neue W23 for SKY Reg" w:cs="Helvetica Neue W23 for SKY Reg"/>
                <w:color w:val="auto"/>
              </w:rPr>
              <w:t>{</w:t>
            </w:r>
            <w:proofErr w:type="spellStart"/>
            <w:r w:rsidRPr="00E205B2">
              <w:rPr>
                <w:rFonts w:ascii="Helvetica Neue W23 for SKY Reg" w:hAnsi="Helvetica Neue W23 for SKY Reg" w:cs="Helvetica Neue W23 for SKY Reg"/>
                <w:color w:val="auto"/>
              </w:rPr>
              <w:t>notAchieved</w:t>
            </w:r>
            <w:proofErr w:type="spellEnd"/>
            <w:r w:rsidRPr="00E205B2">
              <w:rPr>
                <w:rFonts w:ascii="Helvetica Neue W23 for SKY Reg" w:hAnsi="Helvetica Neue W23 for SKY Reg" w:cs="Helvetica Neue W23 for SKY Reg"/>
                <w:color w:val="auto"/>
              </w:rPr>
              <w:t>}{/efficiency}</w:t>
            </w:r>
            <w:r w:rsidRPr="00E205B2">
              <w:rPr>
                <w:rFonts w:ascii="Helvetica Neue W23 for SKY Reg" w:hAnsi="Helvetica Neue W23 for SKY Reg" w:cs="Helvetica Neue W23 for SKY Reg"/>
                <w:color w:val="auto"/>
                <w:rtl/>
              </w:rPr>
              <w:br/>
              <w:t>لم يتحقق</w:t>
            </w:r>
          </w:p>
        </w:tc>
      </w:tr>
    </w:tbl>
    <w:p w14:paraId="298FD3AF" w14:textId="77777777" w:rsidR="004F1218" w:rsidRDefault="004F1218" w:rsidP="004F1218">
      <w:pPr>
        <w:bidi/>
        <w:ind w:left="0"/>
        <w:rPr>
          <w:rFonts w:ascii="Arial" w:hAnsi="Arial" w:cs="Arial"/>
          <w:b/>
          <w:bCs/>
          <w:rtl/>
        </w:rPr>
      </w:pPr>
    </w:p>
    <w:tbl>
      <w:tblPr>
        <w:tblStyle w:val="ListTable2-Accent2"/>
        <w:bidiVisual/>
        <w:tblW w:w="5000" w:type="pct"/>
        <w:jc w:val="center"/>
        <w:tblLook w:val="0480" w:firstRow="0" w:lastRow="0" w:firstColumn="1" w:lastColumn="0" w:noHBand="0" w:noVBand="1"/>
        <w:tblDescription w:val="جدول تخطيط رأس الصفحة"/>
      </w:tblPr>
      <w:tblGrid>
        <w:gridCol w:w="10466"/>
      </w:tblGrid>
      <w:tr w:rsidR="004F1218" w:rsidRPr="001F75E2" w14:paraId="27137B89" w14:textId="77777777" w:rsidTr="004F1218">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5D1FC69E" w14:textId="77777777" w:rsidR="004F1218" w:rsidRPr="001F75E2" w:rsidRDefault="004F1218" w:rsidP="004F1218">
            <w:pPr>
              <w:bidi/>
              <w:spacing w:before="0" w:after="0" w:line="20" w:lineRule="atLeast"/>
              <w:rPr>
                <w:rFonts w:ascii="Helvetica Neue W23 for SKY Reg" w:hAnsi="Helvetica Neue W23 for SKY Reg" w:cs="Helvetica Neue W23 for SKY Reg"/>
              </w:rPr>
            </w:pPr>
            <w:r w:rsidRPr="001F75E2">
              <w:rPr>
                <w:rFonts w:ascii="Helvetica Neue W23 for SKY Reg" w:hAnsi="Helvetica Neue W23 for SKY Reg" w:cs="Helvetica Neue W23 for SKY Reg"/>
                <w:color w:val="auto"/>
                <w:rtl/>
              </w:rPr>
              <w:lastRenderedPageBreak/>
              <w:t>الصعوبات التي واجهها المعلم أثناء التنفيذ:</w:t>
            </w:r>
          </w:p>
        </w:tc>
      </w:tr>
      <w:tr w:rsidR="004F1218" w:rsidRPr="001F75E2" w14:paraId="145B5BF4" w14:textId="77777777" w:rsidTr="004F1218">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3176EBF8" w14:textId="77777777" w:rsidR="004F1218" w:rsidRPr="001F75E2" w:rsidRDefault="004F1218" w:rsidP="004F1218">
            <w:pPr>
              <w:pStyle w:val="ListParagraph"/>
              <w:numPr>
                <w:ilvl w:val="0"/>
                <w:numId w:val="1"/>
              </w:numPr>
              <w:bidi/>
              <w:spacing w:before="0" w:after="0" w:line="20" w:lineRule="atLeast"/>
              <w:rPr>
                <w:rFonts w:ascii="Helvetica Neue W23 for SKY Reg" w:hAnsi="Helvetica Neue W23 for SKY Reg" w:cs="Helvetica Neue W23 for SKY Reg"/>
                <w:b w:val="0"/>
                <w:bCs w:val="0"/>
                <w:color w:val="auto"/>
              </w:rPr>
            </w:pPr>
            <w:r w:rsidRPr="001F75E2">
              <w:rPr>
                <w:rFonts w:ascii="Helvetica Neue W23 for SKY Reg" w:hAnsi="Helvetica Neue W23 for SKY Reg" w:cs="Helvetica Neue W23 for SKY Reg"/>
                <w:b w:val="0"/>
                <w:bCs w:val="0"/>
                <w:color w:val="auto"/>
                <w:rtl/>
              </w:rPr>
              <w:t>كثرة عدد الطلاب في الصف.</w:t>
            </w:r>
          </w:p>
          <w:p w14:paraId="3A476196" w14:textId="77777777" w:rsidR="004F1218" w:rsidRPr="001F75E2" w:rsidRDefault="004F1218" w:rsidP="004F1218">
            <w:pPr>
              <w:pStyle w:val="ListParagraph"/>
              <w:numPr>
                <w:ilvl w:val="0"/>
                <w:numId w:val="1"/>
              </w:numPr>
              <w:bidi/>
              <w:spacing w:before="0" w:after="0" w:line="20" w:lineRule="atLeast"/>
              <w:rPr>
                <w:rFonts w:ascii="Helvetica Neue W23 for SKY Reg" w:hAnsi="Helvetica Neue W23 for SKY Reg" w:cs="Helvetica Neue W23 for SKY Reg"/>
                <w:b w:val="0"/>
                <w:bCs w:val="0"/>
                <w:color w:val="auto"/>
              </w:rPr>
            </w:pPr>
            <w:r w:rsidRPr="001F75E2">
              <w:rPr>
                <w:rFonts w:ascii="Helvetica Neue W23 for SKY Reg" w:hAnsi="Helvetica Neue W23 for SKY Reg" w:cs="Helvetica Neue W23 for SKY Reg"/>
                <w:b w:val="0"/>
                <w:bCs w:val="0"/>
                <w:color w:val="auto"/>
                <w:rtl/>
              </w:rPr>
              <w:t>ضيق الوقت.</w:t>
            </w:r>
          </w:p>
          <w:p w14:paraId="5F777ED3" w14:textId="77777777" w:rsidR="004F1218" w:rsidRPr="001F75E2" w:rsidRDefault="004F1218" w:rsidP="004F1218">
            <w:pPr>
              <w:pStyle w:val="ListParagraph"/>
              <w:numPr>
                <w:ilvl w:val="0"/>
                <w:numId w:val="1"/>
              </w:numPr>
              <w:bidi/>
              <w:spacing w:before="0" w:after="0" w:line="20" w:lineRule="atLeast"/>
              <w:rPr>
                <w:rFonts w:ascii="Helvetica Neue W23 for SKY Reg" w:hAnsi="Helvetica Neue W23 for SKY Reg" w:cs="Helvetica Neue W23 for SKY Reg"/>
                <w:b w:val="0"/>
                <w:bCs w:val="0"/>
                <w:color w:val="auto"/>
              </w:rPr>
            </w:pPr>
            <w:r w:rsidRPr="001F75E2">
              <w:rPr>
                <w:rFonts w:ascii="Helvetica Neue W23 for SKY Reg" w:hAnsi="Helvetica Neue W23 for SKY Reg" w:cs="Helvetica Neue W23 for SKY Reg"/>
                <w:b w:val="0"/>
                <w:bCs w:val="0"/>
                <w:color w:val="auto"/>
                <w:rtl/>
              </w:rPr>
              <w:t>قلة الموارد التعليمية.</w:t>
            </w:r>
          </w:p>
          <w:p w14:paraId="06493B80" w14:textId="77777777" w:rsidR="004F1218" w:rsidRPr="001F75E2" w:rsidRDefault="004F1218" w:rsidP="004F1218">
            <w:pPr>
              <w:pStyle w:val="ListParagraph"/>
              <w:numPr>
                <w:ilvl w:val="0"/>
                <w:numId w:val="1"/>
              </w:numPr>
              <w:bidi/>
              <w:spacing w:before="0" w:after="0" w:line="20" w:lineRule="atLeast"/>
              <w:rPr>
                <w:rFonts w:ascii="Helvetica Neue W23 for SKY Reg" w:hAnsi="Helvetica Neue W23 for SKY Reg" w:cs="Helvetica Neue W23 for SKY Reg"/>
                <w:b w:val="0"/>
                <w:bCs w:val="0"/>
                <w:color w:val="auto"/>
              </w:rPr>
            </w:pPr>
            <w:r w:rsidRPr="001F75E2">
              <w:rPr>
                <w:rFonts w:ascii="Helvetica Neue W23 for SKY Reg" w:hAnsi="Helvetica Neue W23 for SKY Reg" w:cs="Helvetica Neue W23 for SKY Reg"/>
                <w:b w:val="0"/>
                <w:bCs w:val="0"/>
                <w:color w:val="auto"/>
                <w:rtl/>
              </w:rPr>
              <w:t>صعوبة إدارة الصف.</w:t>
            </w:r>
          </w:p>
          <w:p w14:paraId="427C3E9E" w14:textId="77777777" w:rsidR="004F1218" w:rsidRPr="001F75E2" w:rsidRDefault="004F1218" w:rsidP="004F1218">
            <w:pPr>
              <w:pStyle w:val="ListParagraph"/>
              <w:numPr>
                <w:ilvl w:val="0"/>
                <w:numId w:val="1"/>
              </w:numPr>
              <w:bidi/>
              <w:spacing w:before="0" w:after="0" w:line="20" w:lineRule="atLeast"/>
              <w:rPr>
                <w:rFonts w:ascii="Helvetica Neue W23 for SKY Reg" w:hAnsi="Helvetica Neue W23 for SKY Reg" w:cs="Helvetica Neue W23 for SKY Reg"/>
                <w:b w:val="0"/>
                <w:bCs w:val="0"/>
                <w:color w:val="auto"/>
              </w:rPr>
            </w:pPr>
            <w:r w:rsidRPr="001F75E2">
              <w:rPr>
                <w:rFonts w:ascii="Helvetica Neue W23 for SKY Reg" w:hAnsi="Helvetica Neue W23 for SKY Reg" w:cs="Helvetica Neue W23 for SKY Reg"/>
                <w:b w:val="0"/>
                <w:bCs w:val="0"/>
                <w:color w:val="auto"/>
                <w:rtl/>
              </w:rPr>
              <w:t>مقاومة بعض الطلاب أو أولياء الأمور والشعور بعدم المساواة.</w:t>
            </w:r>
          </w:p>
          <w:p w14:paraId="337B182E" w14:textId="77777777" w:rsidR="004F1218" w:rsidRPr="001F75E2" w:rsidRDefault="004F1218" w:rsidP="004F1218">
            <w:pPr>
              <w:pStyle w:val="ListParagraph"/>
              <w:numPr>
                <w:ilvl w:val="0"/>
                <w:numId w:val="1"/>
              </w:numPr>
              <w:bidi/>
              <w:spacing w:before="0" w:after="0" w:line="20" w:lineRule="atLeast"/>
              <w:rPr>
                <w:rFonts w:ascii="Helvetica Neue W23 for SKY Reg" w:hAnsi="Helvetica Neue W23 for SKY Reg" w:cs="Helvetica Neue W23 for SKY Reg"/>
                <w:b w:val="0"/>
                <w:bCs w:val="0"/>
                <w:color w:val="auto"/>
              </w:rPr>
            </w:pPr>
            <w:r w:rsidRPr="001F75E2">
              <w:rPr>
                <w:rFonts w:ascii="Helvetica Neue W23 for SKY Reg" w:hAnsi="Helvetica Neue W23 for SKY Reg" w:cs="Helvetica Neue W23 for SKY Reg"/>
                <w:b w:val="0"/>
                <w:bCs w:val="0"/>
                <w:color w:val="auto"/>
                <w:rtl/>
              </w:rPr>
              <w:t>صعوبة في تقويم الطلاب المتمايزين.</w:t>
            </w:r>
          </w:p>
        </w:tc>
      </w:tr>
      <w:tr w:rsidR="004F1218" w:rsidRPr="001F75E2" w14:paraId="20B8E366" w14:textId="77777777" w:rsidTr="004F1218">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0FE35ECF" w14:textId="77777777" w:rsidR="004F1218" w:rsidRPr="001F75E2" w:rsidRDefault="004F1218" w:rsidP="004F1218">
            <w:pPr>
              <w:bidi/>
              <w:spacing w:before="0" w:after="0" w:line="20" w:lineRule="atLeast"/>
              <w:rPr>
                <w:rFonts w:ascii="Helvetica Neue W23 for SKY Reg" w:hAnsi="Helvetica Neue W23 for SKY Reg" w:cs="Helvetica Neue W23 for SKY Reg"/>
              </w:rPr>
            </w:pPr>
            <w:r w:rsidRPr="001F75E2">
              <w:rPr>
                <w:rFonts w:ascii="Helvetica Neue W23 for SKY Reg" w:hAnsi="Helvetica Neue W23 for SKY Reg" w:cs="Helvetica Neue W23 for SKY Reg"/>
                <w:color w:val="auto"/>
                <w:rtl/>
              </w:rPr>
              <w:t>التعديلات المقترحة لتحسين الاستراتيجية:</w:t>
            </w:r>
          </w:p>
        </w:tc>
      </w:tr>
      <w:tr w:rsidR="004F1218" w:rsidRPr="001F75E2" w14:paraId="1A2D62C1" w14:textId="77777777" w:rsidTr="004F1218">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6FF87C5F" w14:textId="77777777" w:rsidR="004F1218" w:rsidRPr="001F75E2" w:rsidRDefault="004F1218" w:rsidP="004F1218">
            <w:pPr>
              <w:pStyle w:val="ListParagraph"/>
              <w:numPr>
                <w:ilvl w:val="1"/>
                <w:numId w:val="2"/>
              </w:numPr>
              <w:bidi/>
              <w:spacing w:before="0" w:after="0" w:line="20" w:lineRule="atLeast"/>
              <w:rPr>
                <w:rFonts w:ascii="Helvetica Neue W23 for SKY Reg" w:hAnsi="Helvetica Neue W23 for SKY Reg" w:cs="Helvetica Neue W23 for SKY Reg"/>
                <w:b w:val="0"/>
                <w:bCs w:val="0"/>
                <w:color w:val="auto"/>
              </w:rPr>
            </w:pPr>
            <w:r w:rsidRPr="001F75E2">
              <w:rPr>
                <w:rFonts w:ascii="Helvetica Neue W23 for SKY Reg" w:hAnsi="Helvetica Neue W23 for SKY Reg" w:cs="Helvetica Neue W23 for SKY Reg"/>
                <w:b w:val="0"/>
                <w:bCs w:val="0"/>
                <w:color w:val="auto"/>
                <w:rtl/>
              </w:rPr>
              <w:t>تقسيم الصف إلى مجموعات صغيرة مرنة</w:t>
            </w:r>
            <w:r w:rsidRPr="001F75E2">
              <w:rPr>
                <w:rFonts w:ascii="Helvetica Neue W23 for SKY Reg" w:hAnsi="Helvetica Neue W23 for SKY Reg" w:cs="Helvetica Neue W23 for SKY Reg"/>
                <w:b w:val="0"/>
                <w:bCs w:val="0"/>
                <w:color w:val="auto"/>
              </w:rPr>
              <w:t>.</w:t>
            </w:r>
          </w:p>
          <w:p w14:paraId="2AC82AD2" w14:textId="77777777" w:rsidR="004F1218" w:rsidRPr="001F75E2" w:rsidRDefault="004F1218" w:rsidP="004F1218">
            <w:pPr>
              <w:pStyle w:val="ListParagraph"/>
              <w:numPr>
                <w:ilvl w:val="1"/>
                <w:numId w:val="2"/>
              </w:numPr>
              <w:bidi/>
              <w:spacing w:before="0" w:after="0" w:line="20" w:lineRule="atLeast"/>
              <w:rPr>
                <w:rFonts w:ascii="Helvetica Neue W23 for SKY Reg" w:hAnsi="Helvetica Neue W23 for SKY Reg" w:cs="Helvetica Neue W23 for SKY Reg"/>
                <w:b w:val="0"/>
                <w:bCs w:val="0"/>
                <w:color w:val="auto"/>
              </w:rPr>
            </w:pPr>
            <w:r w:rsidRPr="001F75E2">
              <w:rPr>
                <w:rFonts w:ascii="Helvetica Neue W23 for SKY Reg" w:hAnsi="Helvetica Neue W23 for SKY Reg" w:cs="Helvetica Neue W23 for SKY Reg"/>
                <w:b w:val="0"/>
                <w:bCs w:val="0"/>
                <w:color w:val="auto"/>
                <w:rtl/>
              </w:rPr>
              <w:t>التركيز على التمايز في بعض الدروس الرئيسية، وليس جميعها</w:t>
            </w:r>
            <w:r w:rsidRPr="001F75E2">
              <w:rPr>
                <w:rFonts w:ascii="Helvetica Neue W23 for SKY Reg" w:hAnsi="Helvetica Neue W23 for SKY Reg" w:cs="Helvetica Neue W23 for SKY Reg"/>
                <w:b w:val="0"/>
                <w:bCs w:val="0"/>
                <w:color w:val="auto"/>
              </w:rPr>
              <w:t>.</w:t>
            </w:r>
          </w:p>
          <w:p w14:paraId="5C1F79C0" w14:textId="77777777" w:rsidR="004F1218" w:rsidRPr="001F75E2" w:rsidRDefault="004F1218" w:rsidP="004F1218">
            <w:pPr>
              <w:pStyle w:val="ListParagraph"/>
              <w:numPr>
                <w:ilvl w:val="1"/>
                <w:numId w:val="2"/>
              </w:numPr>
              <w:bidi/>
              <w:spacing w:before="0" w:after="0" w:line="20" w:lineRule="atLeast"/>
              <w:rPr>
                <w:rFonts w:ascii="Helvetica Neue W23 for SKY Reg" w:hAnsi="Helvetica Neue W23 for SKY Reg" w:cs="Helvetica Neue W23 for SKY Reg"/>
                <w:b w:val="0"/>
                <w:bCs w:val="0"/>
                <w:color w:val="auto"/>
              </w:rPr>
            </w:pPr>
            <w:r w:rsidRPr="001F75E2">
              <w:rPr>
                <w:rFonts w:ascii="Helvetica Neue W23 for SKY Reg" w:hAnsi="Helvetica Neue W23 for SKY Reg" w:cs="Helvetica Neue W23 for SKY Reg"/>
                <w:b w:val="0"/>
                <w:bCs w:val="0"/>
                <w:color w:val="auto"/>
                <w:rtl/>
              </w:rPr>
              <w:t>استخدام الوسائل البسيطة المتوفرة (صور، بطاقات، عروض إلكترونية)</w:t>
            </w:r>
            <w:r w:rsidRPr="001F75E2">
              <w:rPr>
                <w:rFonts w:ascii="Helvetica Neue W23 for SKY Reg" w:hAnsi="Helvetica Neue W23 for SKY Reg" w:cs="Helvetica Neue W23 for SKY Reg"/>
                <w:b w:val="0"/>
                <w:bCs w:val="0"/>
                <w:color w:val="auto"/>
              </w:rPr>
              <w:t>.</w:t>
            </w:r>
          </w:p>
          <w:p w14:paraId="3E8EB52F" w14:textId="77777777" w:rsidR="004F1218" w:rsidRPr="001F75E2" w:rsidRDefault="004F1218" w:rsidP="004F1218">
            <w:pPr>
              <w:pStyle w:val="ListParagraph"/>
              <w:numPr>
                <w:ilvl w:val="1"/>
                <w:numId w:val="2"/>
              </w:numPr>
              <w:bidi/>
              <w:spacing w:before="0" w:after="0" w:line="20" w:lineRule="atLeast"/>
              <w:rPr>
                <w:rFonts w:ascii="Helvetica Neue W23 for SKY Reg" w:hAnsi="Helvetica Neue W23 for SKY Reg" w:cs="Helvetica Neue W23 for SKY Reg"/>
                <w:b w:val="0"/>
                <w:bCs w:val="0"/>
                <w:color w:val="auto"/>
              </w:rPr>
            </w:pPr>
            <w:r w:rsidRPr="001F75E2">
              <w:rPr>
                <w:rFonts w:ascii="Helvetica Neue W23 for SKY Reg" w:hAnsi="Helvetica Neue W23 for SKY Reg" w:cs="Helvetica Neue W23 for SKY Reg"/>
                <w:b w:val="0"/>
                <w:bCs w:val="0"/>
                <w:color w:val="auto"/>
                <w:rtl/>
              </w:rPr>
              <w:t>وضع قواعد تنظيمية واضحة قبل بدء الأنشطة</w:t>
            </w:r>
            <w:r w:rsidRPr="001F75E2">
              <w:rPr>
                <w:rFonts w:ascii="Helvetica Neue W23 for SKY Reg" w:hAnsi="Helvetica Neue W23 for SKY Reg" w:cs="Helvetica Neue W23 for SKY Reg"/>
                <w:b w:val="0"/>
                <w:bCs w:val="0"/>
                <w:color w:val="auto"/>
              </w:rPr>
              <w:t>.</w:t>
            </w:r>
          </w:p>
          <w:p w14:paraId="03C99E46" w14:textId="77777777" w:rsidR="004F1218" w:rsidRPr="001F75E2" w:rsidRDefault="004F1218" w:rsidP="004F1218">
            <w:pPr>
              <w:pStyle w:val="ListParagraph"/>
              <w:numPr>
                <w:ilvl w:val="1"/>
                <w:numId w:val="2"/>
              </w:numPr>
              <w:bidi/>
              <w:spacing w:before="0" w:after="0" w:line="20" w:lineRule="atLeast"/>
              <w:rPr>
                <w:rFonts w:ascii="Helvetica Neue W23 for SKY Reg" w:hAnsi="Helvetica Neue W23 for SKY Reg" w:cs="Helvetica Neue W23 for SKY Reg"/>
                <w:b w:val="0"/>
                <w:bCs w:val="0"/>
                <w:color w:val="auto"/>
              </w:rPr>
            </w:pPr>
            <w:r w:rsidRPr="001F75E2">
              <w:rPr>
                <w:rFonts w:ascii="Helvetica Neue W23 for SKY Reg" w:hAnsi="Helvetica Neue W23 for SKY Reg" w:cs="Helvetica Neue W23 for SKY Reg"/>
                <w:b w:val="0"/>
                <w:bCs w:val="0"/>
                <w:color w:val="auto"/>
                <w:rtl/>
              </w:rPr>
              <w:t>توضيح أن الهدف هو تحقيق العدالة وليس المساواة</w:t>
            </w:r>
            <w:r w:rsidRPr="001F75E2">
              <w:rPr>
                <w:rFonts w:ascii="Helvetica Neue W23 for SKY Reg" w:hAnsi="Helvetica Neue W23 for SKY Reg" w:cs="Helvetica Neue W23 for SKY Reg"/>
                <w:b w:val="0"/>
                <w:bCs w:val="0"/>
                <w:color w:val="auto"/>
              </w:rPr>
              <w:t>.</w:t>
            </w:r>
          </w:p>
          <w:p w14:paraId="68C9A0DE" w14:textId="77777777" w:rsidR="004F1218" w:rsidRPr="001F75E2" w:rsidRDefault="004F1218" w:rsidP="004F1218">
            <w:pPr>
              <w:pStyle w:val="ListParagraph"/>
              <w:numPr>
                <w:ilvl w:val="1"/>
                <w:numId w:val="2"/>
              </w:numPr>
              <w:bidi/>
              <w:spacing w:before="0" w:after="0" w:line="20" w:lineRule="atLeast"/>
              <w:rPr>
                <w:rFonts w:ascii="Helvetica Neue W23 for SKY Reg" w:hAnsi="Helvetica Neue W23 for SKY Reg" w:cs="Helvetica Neue W23 for SKY Reg"/>
                <w:b w:val="0"/>
                <w:bCs w:val="0"/>
                <w:color w:val="auto"/>
              </w:rPr>
            </w:pPr>
            <w:r w:rsidRPr="001F75E2">
              <w:rPr>
                <w:rFonts w:ascii="Helvetica Neue W23 for SKY Reg" w:hAnsi="Helvetica Neue W23 for SKY Reg" w:cs="Helvetica Neue W23 for SKY Reg"/>
                <w:b w:val="0"/>
                <w:bCs w:val="0"/>
                <w:color w:val="auto"/>
                <w:rtl/>
              </w:rPr>
              <w:t>استخدام معايير تقويم متنوعة ومرنة</w:t>
            </w:r>
            <w:r w:rsidRPr="001F75E2">
              <w:rPr>
                <w:rFonts w:ascii="Helvetica Neue W23 for SKY Reg" w:hAnsi="Helvetica Neue W23 for SKY Reg" w:cs="Helvetica Neue W23 for SKY Reg"/>
                <w:b w:val="0"/>
                <w:bCs w:val="0"/>
                <w:color w:val="auto"/>
              </w:rPr>
              <w:t>.</w:t>
            </w:r>
          </w:p>
        </w:tc>
      </w:tr>
      <w:tr w:rsidR="004F1218" w:rsidRPr="001F75E2" w14:paraId="57E01919" w14:textId="77777777" w:rsidTr="004F1218">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5A32547D" w14:textId="77777777" w:rsidR="004F1218" w:rsidRPr="001F75E2" w:rsidRDefault="004F1218" w:rsidP="004F1218">
            <w:pPr>
              <w:bidi/>
              <w:spacing w:before="0" w:after="0" w:line="20" w:lineRule="atLeast"/>
              <w:rPr>
                <w:rFonts w:ascii="Helvetica Neue W23 for SKY Reg" w:hAnsi="Helvetica Neue W23 for SKY Reg" w:cs="Helvetica Neue W23 for SKY Reg"/>
              </w:rPr>
            </w:pPr>
            <w:r w:rsidRPr="001F75E2">
              <w:rPr>
                <w:rFonts w:ascii="Helvetica Neue W23 for SKY Reg" w:hAnsi="Helvetica Neue W23 for SKY Reg" w:cs="Helvetica Neue W23 for SKY Reg"/>
                <w:color w:val="auto"/>
                <w:rtl/>
              </w:rPr>
              <w:t>الملاحظات والتوصيات</w:t>
            </w:r>
          </w:p>
        </w:tc>
      </w:tr>
      <w:tr w:rsidR="004F1218" w:rsidRPr="001F75E2" w14:paraId="7F07CB65" w14:textId="77777777" w:rsidTr="004F1218">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4B2FBE2E" w14:textId="77777777" w:rsidR="004F1218" w:rsidRPr="001F75E2" w:rsidRDefault="004F1218" w:rsidP="004F1218">
            <w:pPr>
              <w:pStyle w:val="ListParagraph"/>
              <w:numPr>
                <w:ilvl w:val="0"/>
                <w:numId w:val="3"/>
              </w:numPr>
              <w:bidi/>
              <w:spacing w:before="0" w:after="0" w:line="20" w:lineRule="atLeast"/>
              <w:rPr>
                <w:rFonts w:ascii="Helvetica Neue W23 for SKY Reg" w:hAnsi="Helvetica Neue W23 for SKY Reg" w:cs="Helvetica Neue W23 for SKY Reg"/>
                <w:b w:val="0"/>
                <w:bCs w:val="0"/>
                <w:color w:val="auto"/>
              </w:rPr>
            </w:pPr>
            <w:r w:rsidRPr="001F75E2">
              <w:rPr>
                <w:rFonts w:ascii="Helvetica Neue W23 for SKY Reg" w:hAnsi="Helvetica Neue W23 for SKY Reg" w:cs="Helvetica Neue W23 for SKY Reg"/>
                <w:b w:val="0"/>
                <w:bCs w:val="0"/>
                <w:color w:val="auto"/>
                <w:rtl/>
              </w:rPr>
              <w:t>من أقوى الاستراتيجيات لتحقيق الإنصاف والعدالة التعليمية داخل الصف.</w:t>
            </w:r>
          </w:p>
          <w:p w14:paraId="019FCC59" w14:textId="77777777" w:rsidR="004F1218" w:rsidRPr="001F75E2" w:rsidRDefault="004F1218" w:rsidP="004F1218">
            <w:pPr>
              <w:pStyle w:val="ListParagraph"/>
              <w:numPr>
                <w:ilvl w:val="0"/>
                <w:numId w:val="3"/>
              </w:numPr>
              <w:bidi/>
              <w:spacing w:before="0" w:after="0" w:line="20" w:lineRule="atLeast"/>
              <w:rPr>
                <w:rFonts w:ascii="Helvetica Neue W23 for SKY Reg" w:hAnsi="Helvetica Neue W23 for SKY Reg" w:cs="Helvetica Neue W23 for SKY Reg"/>
                <w:b w:val="0"/>
                <w:bCs w:val="0"/>
                <w:color w:val="auto"/>
              </w:rPr>
            </w:pPr>
            <w:r w:rsidRPr="001F75E2">
              <w:rPr>
                <w:rFonts w:ascii="Helvetica Neue W23 for SKY Reg" w:hAnsi="Helvetica Neue W23 for SKY Reg" w:cs="Helvetica Neue W23 for SKY Reg"/>
                <w:b w:val="0"/>
                <w:bCs w:val="0"/>
                <w:color w:val="auto"/>
                <w:rtl/>
              </w:rPr>
              <w:t>تُظهر نتائج إيجابية في تحصيل الطلاب وتفاعلهم إذا نُفّذت جيدًا.</w:t>
            </w:r>
          </w:p>
          <w:p w14:paraId="6A6F1971" w14:textId="77777777" w:rsidR="004F1218" w:rsidRPr="001F75E2" w:rsidRDefault="004F1218" w:rsidP="004F1218">
            <w:pPr>
              <w:pStyle w:val="ListParagraph"/>
              <w:numPr>
                <w:ilvl w:val="0"/>
                <w:numId w:val="3"/>
              </w:numPr>
              <w:bidi/>
              <w:spacing w:before="0" w:after="0" w:line="20" w:lineRule="atLeast"/>
              <w:rPr>
                <w:rFonts w:ascii="Helvetica Neue W23 for SKY Reg" w:hAnsi="Helvetica Neue W23 for SKY Reg" w:cs="Helvetica Neue W23 for SKY Reg"/>
                <w:b w:val="0"/>
                <w:bCs w:val="0"/>
                <w:color w:val="auto"/>
              </w:rPr>
            </w:pPr>
            <w:r w:rsidRPr="001F75E2">
              <w:rPr>
                <w:rFonts w:ascii="Helvetica Neue W23 for SKY Reg" w:hAnsi="Helvetica Neue W23 for SKY Reg" w:cs="Helvetica Neue W23 for SKY Reg"/>
                <w:b w:val="0"/>
                <w:bCs w:val="0"/>
                <w:color w:val="auto"/>
                <w:rtl/>
              </w:rPr>
              <w:t>تتطلب تخطيطًا دقيقًا وجهدًا إضافيًا.</w:t>
            </w:r>
          </w:p>
          <w:p w14:paraId="432FFD36" w14:textId="77777777" w:rsidR="004F1218" w:rsidRPr="001F75E2" w:rsidRDefault="004F1218" w:rsidP="004F1218">
            <w:pPr>
              <w:pStyle w:val="ListParagraph"/>
              <w:numPr>
                <w:ilvl w:val="0"/>
                <w:numId w:val="3"/>
              </w:numPr>
              <w:bidi/>
              <w:spacing w:before="0" w:after="0" w:line="20" w:lineRule="atLeast"/>
              <w:rPr>
                <w:rFonts w:ascii="Helvetica Neue W23 for SKY Reg" w:hAnsi="Helvetica Neue W23 for SKY Reg" w:cs="Helvetica Neue W23 for SKY Reg"/>
                <w:b w:val="0"/>
                <w:bCs w:val="0"/>
                <w:color w:val="auto"/>
              </w:rPr>
            </w:pPr>
            <w:r w:rsidRPr="001F75E2">
              <w:rPr>
                <w:rFonts w:ascii="Helvetica Neue W23 for SKY Reg" w:hAnsi="Helvetica Neue W23 for SKY Reg" w:cs="Helvetica Neue W23 for SKY Reg"/>
                <w:b w:val="0"/>
                <w:bCs w:val="0"/>
                <w:color w:val="auto"/>
                <w:rtl/>
              </w:rPr>
              <w:t>إعداد أنشطة متعددة المستويات يحتاج وقتًا وتنسيقًا مسبقًا.</w:t>
            </w:r>
          </w:p>
          <w:p w14:paraId="2311DAE8" w14:textId="77777777" w:rsidR="004F1218" w:rsidRPr="001F75E2" w:rsidRDefault="004F1218" w:rsidP="004F1218">
            <w:pPr>
              <w:pStyle w:val="ListParagraph"/>
              <w:numPr>
                <w:ilvl w:val="0"/>
                <w:numId w:val="3"/>
              </w:numPr>
              <w:bidi/>
              <w:spacing w:before="0" w:after="0" w:line="20" w:lineRule="atLeast"/>
              <w:rPr>
                <w:rFonts w:ascii="Helvetica Neue W23 for SKY Reg" w:hAnsi="Helvetica Neue W23 for SKY Reg" w:cs="Helvetica Neue W23 for SKY Reg"/>
                <w:b w:val="0"/>
                <w:bCs w:val="0"/>
                <w:color w:val="auto"/>
              </w:rPr>
            </w:pPr>
            <w:r w:rsidRPr="001F75E2">
              <w:rPr>
                <w:rFonts w:ascii="Helvetica Neue W23 for SKY Reg" w:hAnsi="Helvetica Neue W23 for SKY Reg" w:cs="Helvetica Neue W23 for SKY Reg"/>
                <w:b w:val="0"/>
                <w:bCs w:val="0"/>
                <w:color w:val="auto"/>
                <w:rtl/>
              </w:rPr>
              <w:t>مناسبة لجميع المراحل الدراسية.</w:t>
            </w:r>
          </w:p>
        </w:tc>
      </w:tr>
      <w:tr w:rsidR="004F1218" w:rsidRPr="001F75E2" w14:paraId="166AC92E" w14:textId="77777777" w:rsidTr="004F1218">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6912EF14" w14:textId="77777777" w:rsidR="004F1218" w:rsidRPr="001F75E2" w:rsidRDefault="004F1218" w:rsidP="004F1218">
            <w:pPr>
              <w:bidi/>
              <w:spacing w:before="0" w:after="0" w:line="20" w:lineRule="atLeast"/>
              <w:rPr>
                <w:rFonts w:ascii="Helvetica Neue W23 for SKY Reg" w:hAnsi="Helvetica Neue W23 for SKY Reg" w:cs="Helvetica Neue W23 for SKY Reg"/>
                <w:rtl/>
              </w:rPr>
            </w:pPr>
            <w:r w:rsidRPr="001F75E2">
              <w:rPr>
                <w:rFonts w:ascii="Helvetica Neue W23 for SKY Reg" w:hAnsi="Helvetica Neue W23 for SKY Reg" w:cs="Helvetica Neue W23 for SKY Reg"/>
                <w:color w:val="auto"/>
                <w:rtl/>
              </w:rPr>
              <w:t>المرفقات</w:t>
            </w:r>
          </w:p>
        </w:tc>
      </w:tr>
      <w:tr w:rsidR="004F1218" w:rsidRPr="001F75E2" w14:paraId="42831AA7" w14:textId="77777777" w:rsidTr="004F1218">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vAlign w:val="center"/>
          </w:tcPr>
          <w:p w14:paraId="19B4A74E" w14:textId="77777777" w:rsidR="004F1218" w:rsidRPr="001F75E2" w:rsidRDefault="004F1218" w:rsidP="004F1218">
            <w:pPr>
              <w:bidi/>
              <w:spacing w:before="0" w:after="0" w:line="20" w:lineRule="atLeast"/>
              <w:rPr>
                <w:rFonts w:ascii="Helvetica Neue W23 for SKY Reg" w:hAnsi="Helvetica Neue W23 for SKY Reg" w:cs="Helvetica Neue W23 for SKY Reg"/>
                <w:b w:val="0"/>
                <w:bCs w:val="0"/>
                <w:rtl/>
              </w:rPr>
            </w:pPr>
            <w:r w:rsidRPr="001F75E2">
              <w:rPr>
                <w:rFonts w:ascii="Helvetica Neue W23 for SKY Reg" w:hAnsi="Helvetica Neue W23 for SKY Reg" w:cs="Helvetica Neue W23 for SKY Reg"/>
                <w:b w:val="0"/>
                <w:bCs w:val="0"/>
                <w:color w:val="auto"/>
              </w:rPr>
              <w:t xml:space="preserve"> {#</w:t>
            </w:r>
            <w:proofErr w:type="gramStart"/>
            <w:r w:rsidRPr="001F75E2">
              <w:rPr>
                <w:rFonts w:ascii="Helvetica Neue W23 for SKY Reg" w:hAnsi="Helvetica Neue W23 for SKY Reg" w:cs="Helvetica Neue W23 for SKY Reg"/>
                <w:b w:val="0"/>
                <w:bCs w:val="0"/>
                <w:color w:val="auto"/>
              </w:rPr>
              <w:t>attachments}{</w:t>
            </w:r>
            <w:proofErr w:type="gramEnd"/>
            <w:r w:rsidRPr="001F75E2">
              <w:rPr>
                <w:rFonts w:ascii="Helvetica Neue W23 for SKY Reg" w:hAnsi="Helvetica Neue W23 for SKY Reg" w:cs="Helvetica Neue W23 for SKY Reg"/>
                <w:b w:val="0"/>
                <w:bCs w:val="0"/>
                <w:color w:val="auto"/>
              </w:rPr>
              <w:t xml:space="preserve">studentActivitiesPhotos} </w:t>
            </w:r>
            <w:r w:rsidRPr="001F75E2">
              <w:rPr>
                <w:rFonts w:ascii="Helvetica Neue W23 for SKY Reg" w:hAnsi="Helvetica Neue W23 for SKY Reg" w:cs="Helvetica Neue W23 for SKY Reg"/>
                <w:b w:val="0"/>
                <w:bCs w:val="0"/>
                <w:color w:val="auto"/>
                <w:rtl/>
              </w:rPr>
              <w:t>صور لأنشطة الطلاب</w:t>
            </w:r>
            <w:r w:rsidRPr="001F75E2">
              <w:rPr>
                <w:rFonts w:ascii="Helvetica Neue W23 for SKY Reg" w:hAnsi="Helvetica Neue W23 for SKY Reg" w:cs="Helvetica Neue W23 for SKY Reg"/>
                <w:b w:val="0"/>
                <w:bCs w:val="0"/>
                <w:rtl/>
              </w:rPr>
              <w:t xml:space="preserve">   </w:t>
            </w:r>
            <w:r w:rsidRPr="001F75E2">
              <w:rPr>
                <w:rFonts w:ascii="Helvetica Neue W23 for SKY Reg" w:hAnsi="Helvetica Neue W23 for SKY Reg" w:cs="Helvetica Neue W23 for SKY Reg"/>
                <w:b w:val="0"/>
                <w:bCs w:val="0"/>
                <w:color w:val="auto"/>
                <w:rtl/>
              </w:rPr>
              <w:t xml:space="preserve">   </w:t>
            </w:r>
            <w:r w:rsidRPr="001F75E2">
              <w:rPr>
                <w:rFonts w:ascii="Helvetica Neue W23 for SKY Reg" w:hAnsi="Helvetica Neue W23 for SKY Reg" w:cs="Helvetica Neue W23 for SKY Reg"/>
                <w:b w:val="0"/>
                <w:bCs w:val="0"/>
                <w:color w:val="auto"/>
              </w:rPr>
              <w:t>{worksheets}</w:t>
            </w:r>
            <w:r w:rsidRPr="001F75E2">
              <w:rPr>
                <w:rFonts w:ascii="Helvetica Neue W23 for SKY Reg" w:hAnsi="Helvetica Neue W23 for SKY Reg" w:cs="Helvetica Neue W23 for SKY Reg"/>
                <w:b w:val="0"/>
                <w:bCs w:val="0"/>
                <w:color w:val="auto"/>
                <w:rtl/>
              </w:rPr>
              <w:t xml:space="preserve"> أوراق عمل      </w:t>
            </w:r>
            <w:r w:rsidRPr="001F75E2">
              <w:rPr>
                <w:rFonts w:ascii="Helvetica Neue W23 for SKY Reg" w:hAnsi="Helvetica Neue W23 for SKY Reg" w:cs="Helvetica Neue W23 for SKY Reg"/>
                <w:b w:val="0"/>
                <w:bCs w:val="0"/>
                <w:color w:val="auto"/>
              </w:rPr>
              <w:t xml:space="preserve"> {</w:t>
            </w:r>
            <w:proofErr w:type="spellStart"/>
            <w:r w:rsidRPr="001F75E2">
              <w:rPr>
                <w:rFonts w:ascii="Helvetica Neue W23 for SKY Reg" w:hAnsi="Helvetica Neue W23 for SKY Reg" w:cs="Helvetica Neue W23 for SKY Reg"/>
                <w:b w:val="0"/>
                <w:bCs w:val="0"/>
                <w:color w:val="auto"/>
              </w:rPr>
              <w:t>studentAssessments</w:t>
            </w:r>
            <w:proofErr w:type="spellEnd"/>
            <w:r w:rsidRPr="001F75E2">
              <w:rPr>
                <w:rFonts w:ascii="Helvetica Neue W23 for SKY Reg" w:hAnsi="Helvetica Neue W23 for SKY Reg" w:cs="Helvetica Neue W23 for SKY Reg"/>
                <w:b w:val="0"/>
                <w:bCs w:val="0"/>
                <w:color w:val="auto"/>
              </w:rPr>
              <w:t>}</w:t>
            </w:r>
            <w:r w:rsidRPr="001F75E2">
              <w:rPr>
                <w:rFonts w:ascii="Helvetica Neue W23 for SKY Reg" w:hAnsi="Helvetica Neue W23 for SKY Reg" w:cs="Helvetica Neue W23 for SKY Reg"/>
                <w:b w:val="0"/>
                <w:bCs w:val="0"/>
                <w:color w:val="auto"/>
                <w:rtl/>
              </w:rPr>
              <w:t xml:space="preserve">تقييمات الطلاب         </w:t>
            </w:r>
            <w:r w:rsidRPr="001F75E2">
              <w:rPr>
                <w:rFonts w:ascii="Helvetica Neue W23 for SKY Reg" w:hAnsi="Helvetica Neue W23 for SKY Reg" w:cs="Helvetica Neue W23 for SKY Reg"/>
                <w:b w:val="0"/>
                <w:bCs w:val="0"/>
                <w:color w:val="auto"/>
              </w:rPr>
              <w:t xml:space="preserve"> {other}{/attachments}</w:t>
            </w:r>
            <w:r w:rsidRPr="001F75E2">
              <w:rPr>
                <w:rFonts w:ascii="Helvetica Neue W23 for SKY Reg" w:hAnsi="Helvetica Neue W23 for SKY Reg" w:cs="Helvetica Neue W23 for SKY Reg"/>
                <w:b w:val="0"/>
                <w:bCs w:val="0"/>
                <w:color w:val="auto"/>
                <w:rtl/>
              </w:rPr>
              <w:t>..........................</w:t>
            </w:r>
          </w:p>
        </w:tc>
      </w:tr>
    </w:tbl>
    <w:p w14:paraId="350A099E" w14:textId="77777777" w:rsidR="004F1218" w:rsidRPr="005A3AF2" w:rsidRDefault="004F1218" w:rsidP="004F1218">
      <w:pPr>
        <w:bidi/>
        <w:ind w:left="0"/>
        <w:rPr>
          <w:rFonts w:ascii="Arial" w:hAnsi="Arial" w:cs="Arial"/>
          <w:b/>
          <w:bCs/>
          <w:rtl/>
        </w:rPr>
      </w:pPr>
    </w:p>
    <w:p w14:paraId="2C980551" w14:textId="77777777" w:rsidR="005A3AF2" w:rsidRPr="005A3AF2" w:rsidRDefault="005A3AF2" w:rsidP="005A3AF2">
      <w:pPr>
        <w:bidi/>
        <w:rPr>
          <w:rFonts w:ascii="Arial" w:hAnsi="Arial" w:cs="Arial"/>
          <w:b/>
          <w:bCs/>
        </w:rPr>
      </w:pPr>
    </w:p>
    <w:tbl>
      <w:tblPr>
        <w:tblStyle w:val="ListTable6Colorful-Accent2"/>
        <w:bidiVisual/>
        <w:tblW w:w="0" w:type="auto"/>
        <w:tblLook w:val="0480" w:firstRow="0" w:lastRow="0" w:firstColumn="1" w:lastColumn="0" w:noHBand="0" w:noVBand="1"/>
      </w:tblPr>
      <w:tblGrid>
        <w:gridCol w:w="5228"/>
        <w:gridCol w:w="5228"/>
      </w:tblGrid>
      <w:tr w:rsidR="001850C5" w:rsidRPr="00DD41D6" w14:paraId="6E092945" w14:textId="77777777" w:rsidTr="004F1218">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742E8644" w14:textId="77777777" w:rsidR="001850C5" w:rsidRPr="00304525" w:rsidRDefault="001850C5" w:rsidP="004F1218">
            <w:pPr>
              <w:spacing w:before="0" w:after="0" w:line="20" w:lineRule="atLeast"/>
              <w:jc w:val="center"/>
              <w:rPr>
                <w:rFonts w:ascii="Helvetica Neue W23 for SKY Reg" w:hAnsi="Helvetica Neue W23 for SKY Reg" w:cs="Helvetica Neue W23 for SKY Reg"/>
                <w:b w:val="0"/>
                <w:bCs w:val="0"/>
                <w:color w:val="auto"/>
                <w:rtl/>
              </w:rPr>
            </w:pPr>
            <w:r w:rsidRPr="00304525">
              <w:rPr>
                <w:rFonts w:ascii="Helvetica Neue W23 for SKY Reg" w:hAnsi="Helvetica Neue W23 for SKY Reg" w:cs="Helvetica Neue W23 for SKY Reg"/>
                <w:b w:val="0"/>
                <w:bCs w:val="0"/>
                <w:color w:val="auto"/>
                <w:rtl/>
              </w:rPr>
              <w:t>اسم المعلم</w:t>
            </w:r>
          </w:p>
        </w:tc>
        <w:tc>
          <w:tcPr>
            <w:tcW w:w="5228" w:type="dxa"/>
            <w:vAlign w:val="center"/>
          </w:tcPr>
          <w:p w14:paraId="37E1D730" w14:textId="77777777" w:rsidR="001850C5" w:rsidRPr="00304525" w:rsidRDefault="001850C5" w:rsidP="004F1218">
            <w:pPr>
              <w:spacing w:before="0" w:after="0" w:line="20" w:lineRule="atLeast"/>
              <w:jc w:val="center"/>
              <w:cnfStyle w:val="000000100000" w:firstRow="0" w:lastRow="0" w:firstColumn="0" w:lastColumn="0" w:oddVBand="0" w:evenVBand="0" w:oddHBand="1" w:evenHBand="0" w:firstRowFirstColumn="0" w:firstRowLastColumn="0" w:lastRowFirstColumn="0" w:lastRowLastColumn="0"/>
              <w:rPr>
                <w:rFonts w:ascii="Helvetica Neue W23 for SKY Reg" w:hAnsi="Helvetica Neue W23 for SKY Reg" w:cs="Helvetica Neue W23 for SKY Reg"/>
                <w:b/>
                <w:bCs/>
                <w:color w:val="auto"/>
                <w:rtl/>
              </w:rPr>
            </w:pPr>
            <w:r w:rsidRPr="00304525">
              <w:rPr>
                <w:rFonts w:ascii="Helvetica Neue W23 for SKY Reg" w:hAnsi="Helvetica Neue W23 for SKY Reg" w:cs="Helvetica Neue W23 for SKY Reg"/>
                <w:color w:val="auto"/>
                <w:rtl/>
              </w:rPr>
              <w:t>مدير المدرسة</w:t>
            </w:r>
          </w:p>
        </w:tc>
      </w:tr>
      <w:tr w:rsidR="001850C5" w:rsidRPr="00DD41D6" w14:paraId="06B9BAEB" w14:textId="77777777" w:rsidTr="004F1218">
        <w:trPr>
          <w:trHeight w:val="567"/>
        </w:trPr>
        <w:tc>
          <w:tcPr>
            <w:cnfStyle w:val="001000000000" w:firstRow="0" w:lastRow="0" w:firstColumn="1" w:lastColumn="0" w:oddVBand="0" w:evenVBand="0" w:oddHBand="0" w:evenHBand="0" w:firstRowFirstColumn="0" w:firstRowLastColumn="0" w:lastRowFirstColumn="0" w:lastRowLastColumn="0"/>
            <w:tcW w:w="5228" w:type="dxa"/>
            <w:vAlign w:val="center"/>
          </w:tcPr>
          <w:p w14:paraId="70813E4A" w14:textId="77777777" w:rsidR="001850C5" w:rsidRPr="00304525" w:rsidRDefault="001850C5" w:rsidP="004F1218">
            <w:pPr>
              <w:spacing w:before="0" w:after="0" w:line="20" w:lineRule="atLeast"/>
              <w:ind w:left="0" w:right="0"/>
              <w:jc w:val="center"/>
              <w:rPr>
                <w:rFonts w:ascii="Helvetica Neue W23 for SKY Reg" w:hAnsi="Helvetica Neue W23 for SKY Reg" w:cs="Helvetica Neue W23 for SKY Reg"/>
                <w:b w:val="0"/>
                <w:bCs w:val="0"/>
                <w:color w:val="auto"/>
                <w:rtl/>
              </w:rPr>
            </w:pPr>
            <w:r w:rsidRPr="00304525">
              <w:rPr>
                <w:rFonts w:ascii="Helvetica Neue W23 for SKY Reg" w:hAnsi="Helvetica Neue W23 for SKY Reg" w:cs="Helvetica Neue W23 for SKY Reg"/>
                <w:b w:val="0"/>
                <w:bCs w:val="0"/>
                <w:color w:val="auto"/>
              </w:rPr>
              <w:t>{</w:t>
            </w:r>
            <w:proofErr w:type="spellStart"/>
            <w:r w:rsidRPr="00304525">
              <w:rPr>
                <w:rFonts w:ascii="Helvetica Neue W23 for SKY Reg" w:hAnsi="Helvetica Neue W23 for SKY Reg" w:cs="Helvetica Neue W23 for SKY Reg"/>
                <w:b w:val="0"/>
                <w:bCs w:val="0"/>
                <w:color w:val="auto"/>
              </w:rPr>
              <w:t>teacherName</w:t>
            </w:r>
            <w:proofErr w:type="spellEnd"/>
            <w:r w:rsidRPr="00304525">
              <w:rPr>
                <w:rFonts w:ascii="Helvetica Neue W23 for SKY Reg" w:hAnsi="Helvetica Neue W23 for SKY Reg" w:cs="Helvetica Neue W23 for SKY Reg"/>
                <w:b w:val="0"/>
                <w:bCs w:val="0"/>
                <w:color w:val="auto"/>
              </w:rPr>
              <w:t>}</w:t>
            </w:r>
          </w:p>
        </w:tc>
        <w:tc>
          <w:tcPr>
            <w:tcW w:w="5228" w:type="dxa"/>
            <w:vAlign w:val="center"/>
          </w:tcPr>
          <w:p w14:paraId="293F9166" w14:textId="77777777" w:rsidR="001850C5" w:rsidRPr="00304525" w:rsidRDefault="001850C5" w:rsidP="004F1218">
            <w:pPr>
              <w:spacing w:before="0" w:after="0" w:line="20" w:lineRule="atLeast"/>
              <w:ind w:left="0" w:right="0"/>
              <w:jc w:val="center"/>
              <w:cnfStyle w:val="000000000000" w:firstRow="0" w:lastRow="0" w:firstColumn="0" w:lastColumn="0" w:oddVBand="0" w:evenVBand="0" w:oddHBand="0" w:evenHBand="0" w:firstRowFirstColumn="0" w:firstRowLastColumn="0" w:lastRowFirstColumn="0" w:lastRowLastColumn="0"/>
              <w:rPr>
                <w:rFonts w:ascii="Helvetica Neue W23 for SKY Reg" w:hAnsi="Helvetica Neue W23 for SKY Reg" w:cs="Helvetica Neue W23 for SKY Reg"/>
                <w:color w:val="auto"/>
                <w:rtl/>
              </w:rPr>
            </w:pPr>
            <w:r w:rsidRPr="00304525">
              <w:rPr>
                <w:rFonts w:ascii="Helvetica Neue W23 for SKY Reg" w:hAnsi="Helvetica Neue W23 for SKY Reg" w:cs="Helvetica Neue W23 for SKY Reg"/>
                <w:color w:val="auto"/>
              </w:rPr>
              <w:t>{</w:t>
            </w:r>
            <w:proofErr w:type="spellStart"/>
            <w:r w:rsidRPr="00304525">
              <w:rPr>
                <w:rFonts w:ascii="Helvetica Neue W23 for SKY Reg" w:hAnsi="Helvetica Neue W23 for SKY Reg" w:cs="Helvetica Neue W23 for SKY Reg"/>
                <w:color w:val="auto"/>
              </w:rPr>
              <w:t>principalName</w:t>
            </w:r>
            <w:proofErr w:type="spellEnd"/>
            <w:r w:rsidRPr="00304525">
              <w:rPr>
                <w:rFonts w:ascii="Helvetica Neue W23 for SKY Reg" w:hAnsi="Helvetica Neue W23 for SKY Reg" w:cs="Helvetica Neue W23 for SKY Reg"/>
                <w:color w:val="auto"/>
              </w:rPr>
              <w:t>}</w:t>
            </w:r>
          </w:p>
        </w:tc>
      </w:tr>
    </w:tbl>
    <w:p w14:paraId="0AF379AC" w14:textId="41A765E2" w:rsidR="00A66B18" w:rsidRPr="005A3AF2" w:rsidRDefault="00A66B18" w:rsidP="00A6783B">
      <w:pPr>
        <w:pStyle w:val="Signature"/>
        <w:bidi/>
        <w:rPr>
          <w:rFonts w:ascii="Arial" w:hAnsi="Arial" w:cs="Arial"/>
          <w:color w:val="000000" w:themeColor="text1"/>
        </w:rPr>
      </w:pPr>
    </w:p>
    <w:sectPr w:rsidR="00A66B18" w:rsidRPr="005A3AF2" w:rsidSect="00030C2F">
      <w:headerReference w:type="default" r:id="rId10"/>
      <w:footerReference w:type="default" r:id="rId11"/>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66A9D" w14:textId="77777777" w:rsidR="006D5242" w:rsidRDefault="006D5242" w:rsidP="00A66B18">
      <w:pPr>
        <w:spacing w:before="0" w:after="0"/>
      </w:pPr>
      <w:r>
        <w:separator/>
      </w:r>
    </w:p>
  </w:endnote>
  <w:endnote w:type="continuationSeparator" w:id="0">
    <w:p w14:paraId="1F1C538D" w14:textId="77777777" w:rsidR="006D5242" w:rsidRDefault="006D5242" w:rsidP="00A66B1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HGGothicE">
    <w:charset w:val="80"/>
    <w:family w:val="modern"/>
    <w:pitch w:val="fixed"/>
    <w:sig w:usb0="E00002FF" w:usb1="2AC7EDFE" w:usb2="00000012" w:usb3="00000000" w:csb0="00020001" w:csb1="00000000"/>
  </w:font>
  <w:font w:name="Tahoma">
    <w:panose1 w:val="020B0604030504040204"/>
    <w:charset w:val="00"/>
    <w:family w:val="swiss"/>
    <w:pitch w:val="variable"/>
    <w:sig w:usb0="E1002EFF" w:usb1="C000605B" w:usb2="00000029" w:usb3="00000000" w:csb0="000101FF" w:csb1="00000000"/>
  </w:font>
  <w:font w:name="HGSoeiKakugothicUB">
    <w:charset w:val="80"/>
    <w:family w:val="modern"/>
    <w:pitch w:val="fixed"/>
    <w:sig w:usb0="E00002FF" w:usb1="2AC7EDFE" w:usb2="00000012" w:usb3="00000000" w:csb0="00020001" w:csb1="00000000"/>
  </w:font>
  <w:font w:name="Franklin Gothic Medium">
    <w:panose1 w:val="020B06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23 for SKY Reg">
    <w:panose1 w:val="020B0604020202020204"/>
    <w:charset w:val="00"/>
    <w:family w:val="swiss"/>
    <w:pitch w:val="variable"/>
    <w:sig w:usb0="00002003" w:usb1="80000000" w:usb2="00000000" w:usb3="00000000" w:csb0="00000041" w:csb1="00000000"/>
  </w:font>
  <w:font w:name="Helvetica Neue W23 for SKY Bd">
    <w:panose1 w:val="020B0804020202020204"/>
    <w:charset w:val="00"/>
    <w:family w:val="swiss"/>
    <w:pitch w:val="variable"/>
    <w:sig w:usb0="00002003" w:usb1="80000000" w:usb2="00000000"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0AB42" w14:textId="15BF5E48" w:rsidR="001850C5" w:rsidRDefault="0026088C">
    <w:pPr>
      <w:pStyle w:val="Footer"/>
    </w:pPr>
    <w:r>
      <w:rPr>
        <w:noProof/>
      </w:rPr>
      <mc:AlternateContent>
        <mc:Choice Requires="wpg">
          <w:drawing>
            <wp:anchor distT="0" distB="0" distL="114300" distR="114300" simplePos="0" relativeHeight="251674624" behindDoc="0" locked="0" layoutInCell="1" allowOverlap="1" wp14:anchorId="3F24326B" wp14:editId="137812A8">
              <wp:simplePos x="0" y="0"/>
              <wp:positionH relativeFrom="page">
                <wp:posOffset>-27940</wp:posOffset>
              </wp:positionH>
              <wp:positionV relativeFrom="paragraph">
                <wp:posOffset>0</wp:posOffset>
              </wp:positionV>
              <wp:extent cx="7616190" cy="1022350"/>
              <wp:effectExtent l="0" t="0" r="3810" b="6350"/>
              <wp:wrapNone/>
              <wp:docPr id="788315286" name="Group 1"/>
              <wp:cNvGraphicFramePr/>
              <a:graphic xmlns:a="http://schemas.openxmlformats.org/drawingml/2006/main">
                <a:graphicData uri="http://schemas.microsoft.com/office/word/2010/wordprocessingGroup">
                  <wpg:wgp>
                    <wpg:cNvGrpSpPr/>
                    <wpg:grpSpPr>
                      <a:xfrm>
                        <a:off x="0" y="0"/>
                        <a:ext cx="7616190" cy="1022350"/>
                        <a:chOff x="0" y="123825"/>
                        <a:chExt cx="7616190" cy="1022350"/>
                      </a:xfrm>
                    </wpg:grpSpPr>
                    <wps:wsp>
                      <wps:cNvPr id="1383987353" name="Rectangle 1"/>
                      <wps:cNvSpPr/>
                      <wps:spPr>
                        <a:xfrm flipH="1">
                          <a:off x="1047750" y="123825"/>
                          <a:ext cx="6568440" cy="419100"/>
                        </a:xfrm>
                        <a:prstGeom prst="round1Rect">
                          <a:avLst>
                            <a:gd name="adj" fmla="val 40694"/>
                          </a:avLst>
                        </a:prstGeom>
                        <a:gradFill flip="none" rotWithShape="1">
                          <a:gsLst>
                            <a:gs pos="0">
                              <a:srgbClr val="277EB5"/>
                            </a:gs>
                            <a:gs pos="100000">
                              <a:srgbClr val="40AF6F"/>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F8C1865" w14:textId="496F544C" w:rsidR="0026088C" w:rsidRPr="00874B24" w:rsidRDefault="0026088C" w:rsidP="0026088C">
                            <w:pPr>
                              <w:ind w:left="0"/>
                              <w:jc w:val="right"/>
                              <w:rPr>
                                <w:color w:val="FFFFFF" w:themeColor="background1"/>
                              </w:rPr>
                            </w:pPr>
                            <w:r w:rsidRPr="0026088C">
                              <w:rPr>
                                <w:rFonts w:ascii="Helvetica Neue W23 for SKY Reg" w:hAnsi="Helvetica Neue W23 for SKY Reg" w:cs="Helvetica Neue W23 for SKY Reg"/>
                                <w:color w:val="FFFFFF" w:themeColor="background1"/>
                                <w:rtl/>
                                <w:lang w:bidi="ar-EG"/>
                              </w:rPr>
                              <w:t>التعلم المتمايز</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s:wsp>
                      <wps:cNvPr id="1435110316" name="Rectangle 10"/>
                      <wps:cNvSpPr/>
                      <wps:spPr>
                        <a:xfrm>
                          <a:off x="0" y="485775"/>
                          <a:ext cx="7559040" cy="660400"/>
                        </a:xfrm>
                        <a:prstGeom prst="rect">
                          <a:avLst/>
                        </a:prstGeom>
                        <a:solidFill>
                          <a:srgbClr val="F3F1EF"/>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494934" w14:textId="77777777" w:rsidR="0026088C" w:rsidRPr="00B21C32" w:rsidRDefault="0026088C" w:rsidP="0026088C">
                            <w:pPr>
                              <w:spacing w:after="0"/>
                              <w:jc w:val="center"/>
                              <w:rPr>
                                <w:rFonts w:ascii="Helvetica Neue W23 for SKY Reg" w:hAnsi="Helvetica Neue W23 for SKY Reg" w:cs="Helvetica Neue W23 for SKY Reg"/>
                                <w:color w:val="0DA9A6"/>
                                <w:lang w:bidi="ar-EG"/>
                              </w:rPr>
                            </w:pPr>
                          </w:p>
                        </w:txbxContent>
                      </wps:txbx>
                      <wps:bodyPr rot="0" spcFirstLastPara="0" vertOverflow="overflow" horzOverflow="overflow" vert="horz" wrap="square" lIns="72000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3F24326B" id="Group 1" o:spid="_x0000_s1028" style="position:absolute;left:0;text-align:left;margin-left:-2.2pt;margin-top:0;width:599.7pt;height:80.5pt;z-index:251674624;mso-position-horizontal-relative:page;mso-height-relative:margin" coordorigin=",1238" coordsize="76161,102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">
              <v:shape id="Rectangle 1" o:spid="_x0000_s1029" style="position:absolute;left:10477;top:1238;width:65684;height:4191;flip:x;visibility:visible;mso-wrap-style:square;v-text-anchor:middle" coordsize="6568440,4191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" adj="-11796480,,5400" path="m,l6397891,v94192,,170549,76357,170549,170549l6568440,419100,,419100,,xe" fillcolor="#277eb5" stroked="f" strokeweight="1pt">
                <v:fill color2="#40af6f" rotate="t" angle="90" focus="100%" type="gradient"/>
                <v:stroke joinstyle="miter"/>
                <v:formulas/>
                <v:path arrowok="t" o:connecttype="custom" o:connectlocs="0,0;6397891,0;6568440,170549;6568440,419100;0,419100;0,0" o:connectangles="0,0,0,0,0,0" textboxrect="0,0,6568440,419100"/>
                <v:textbox inset="0,0,0,0">
                  <w:txbxContent>
                    <w:p w14:paraId="0F8C1865" w14:textId="496F544C" w:rsidR="0026088C" w:rsidRPr="00874B24" w:rsidRDefault="0026088C" w:rsidP="0026088C">
                      <w:pPr>
                        <w:ind w:left="0"/>
                        <w:jc w:val="right"/>
                        <w:rPr>
                          <w:color w:val="FFFFFF" w:themeColor="background1"/>
                        </w:rPr>
                      </w:pPr>
                      <w:r w:rsidRPr="0026088C">
                        <w:rPr>
                          <w:rFonts w:ascii="Helvetica Neue W23 for SKY Reg" w:hAnsi="Helvetica Neue W23 for SKY Reg" w:cs="Helvetica Neue W23 for SKY Reg"/>
                          <w:color w:val="FFFFFF" w:themeColor="background1"/>
                          <w:rtl/>
                          <w:lang w:bidi="ar-EG"/>
                        </w:rPr>
                        <w:t>التعلم المتمايز</w:t>
                      </w:r>
                    </w:p>
                  </w:txbxContent>
                </v:textbox>
              </v:shape>
              <v:rect id="Rectangle 10" o:spid="_x0000_s1030" style="position:absolute;top:4857;width:75590;height:6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" fillcolor="#f3f1ef" stroked="f" strokeweight="1pt">
                <v:textbox inset="20mm">
                  <w:txbxContent>
                    <w:p w14:paraId="1F494934" w14:textId="77777777" w:rsidR="0026088C" w:rsidRPr="00B21C32" w:rsidRDefault="0026088C" w:rsidP="0026088C">
                      <w:pPr>
                        <w:spacing w:after="0"/>
                        <w:jc w:val="center"/>
                        <w:rPr>
                          <w:rFonts w:ascii="Helvetica Neue W23 for SKY Reg" w:hAnsi="Helvetica Neue W23 for SKY Reg" w:cs="Helvetica Neue W23 for SKY Reg"/>
                          <w:color w:val="0DA9A6"/>
                          <w:lang w:bidi="ar-EG"/>
                        </w:rPr>
                      </w:pPr>
                    </w:p>
                  </w:txbxContent>
                </v:textbox>
              </v:rect>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FF408" w14:textId="77777777" w:rsidR="006D5242" w:rsidRDefault="006D5242" w:rsidP="00A66B18">
      <w:pPr>
        <w:spacing w:before="0" w:after="0"/>
      </w:pPr>
      <w:r>
        <w:separator/>
      </w:r>
    </w:p>
  </w:footnote>
  <w:footnote w:type="continuationSeparator" w:id="0">
    <w:p w14:paraId="5CEA8A8E" w14:textId="77777777" w:rsidR="006D5242" w:rsidRDefault="006D5242" w:rsidP="00A66B1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DA576" w14:textId="77777777" w:rsidR="00B902FB" w:rsidRPr="001B65FA" w:rsidRDefault="00B902FB" w:rsidP="00B902FB">
    <w:pPr>
      <w:pStyle w:val="Header"/>
      <w:rPr>
        <w:caps/>
      </w:rPr>
    </w:pPr>
    <w:bookmarkStart w:id="0" w:name="_Hlk211866118"/>
    <w:bookmarkStart w:id="1" w:name="_Hlk211866119"/>
    <w:bookmarkStart w:id="2" w:name="_Hlk212044248"/>
    <w:bookmarkStart w:id="3" w:name="_Hlk212044249"/>
    <w:bookmarkStart w:id="4" w:name="_Hlk212044835"/>
    <w:bookmarkStart w:id="5" w:name="_Hlk212044836"/>
    <w:bookmarkStart w:id="6" w:name="_Hlk212049268"/>
    <w:bookmarkStart w:id="7" w:name="_Hlk212049269"/>
    <w:bookmarkStart w:id="8" w:name="_Hlk212062273"/>
    <w:bookmarkStart w:id="9" w:name="_Hlk212062274"/>
    <w:bookmarkStart w:id="10" w:name="_Hlk212247934"/>
    <w:bookmarkStart w:id="11" w:name="_Hlk212247935"/>
    <w:r>
      <w:rPr>
        <w:caps/>
        <w:noProof/>
      </w:rPr>
      <mc:AlternateContent>
        <mc:Choice Requires="wps">
          <w:drawing>
            <wp:anchor distT="0" distB="0" distL="114300" distR="114300" simplePos="0" relativeHeight="251668480" behindDoc="0" locked="0" layoutInCell="1" allowOverlap="1" wp14:anchorId="09E39BB7" wp14:editId="7BD977B8">
              <wp:simplePos x="0" y="0"/>
              <wp:positionH relativeFrom="column">
                <wp:posOffset>-457347</wp:posOffset>
              </wp:positionH>
              <wp:positionV relativeFrom="paragraph">
                <wp:posOffset>251460</wp:posOffset>
              </wp:positionV>
              <wp:extent cx="4838700" cy="292100"/>
              <wp:effectExtent l="0" t="0" r="0" b="0"/>
              <wp:wrapNone/>
              <wp:docPr id="782411214" name="Rectangle 1"/>
              <wp:cNvGraphicFramePr/>
              <a:graphic xmlns:a="http://schemas.openxmlformats.org/drawingml/2006/main">
                <a:graphicData uri="http://schemas.microsoft.com/office/word/2010/wordprocessingShape">
                  <wps:wsp>
                    <wps:cNvSpPr/>
                    <wps:spPr>
                      <a:xfrm flipV="1">
                        <a:off x="0" y="0"/>
                        <a:ext cx="4838700" cy="292100"/>
                      </a:xfrm>
                      <a:prstGeom prst="round1Rect">
                        <a:avLst>
                          <a:gd name="adj" fmla="val 28707"/>
                        </a:avLst>
                      </a:prstGeom>
                      <a:gradFill flip="none" rotWithShape="1">
                        <a:gsLst>
                          <a:gs pos="0">
                            <a:srgbClr val="277EB5"/>
                          </a:gs>
                          <a:gs pos="100000">
                            <a:srgbClr val="40AF6F"/>
                          </a:gs>
                        </a:gsLst>
                        <a:lin ang="0" scaled="1"/>
                        <a:tileRect/>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64BDBE" id="Rectangle 1" o:spid="_x0000_s1026" style="position:absolute;margin-left:-36pt;margin-top:19.8pt;width:381pt;height:23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38700,29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" path="m,l4754847,v46311,,83853,37542,83853,83853l4838700,292100,,292100,,xe" fillcolor="#277eb5" stroked="f" strokeweight="1pt">
              <v:fill color2="#40af6f" rotate="t" angle="90" focus="100%" type="gradient"/>
              <v:stroke joinstyle="miter"/>
              <v:path arrowok="t" o:connecttype="custom" o:connectlocs="0,0;4754847,0;4838700,83853;4838700,292100;0,292100;0,0" o:connectangles="0,0,0,0,0,0"/>
            </v:shape>
          </w:pict>
        </mc:Fallback>
      </mc:AlternateContent>
    </w:r>
    <w:r>
      <w:rPr>
        <w:rFonts w:ascii="Helvetica Neue W23 for SKY Reg" w:eastAsiaTheme="minorEastAsia" w:hAnsi="Helvetica Neue W23 for SKY Reg" w:cs="Helvetica Neue W23 for SKY Reg"/>
        <w:caps/>
        <w:noProof/>
        <w:color w:val="auto"/>
        <w:kern w:val="0"/>
      </w:rPr>
      <mc:AlternateContent>
        <mc:Choice Requires="wps">
          <w:drawing>
            <wp:anchor distT="0" distB="0" distL="114300" distR="114300" simplePos="0" relativeHeight="251667456" behindDoc="0" locked="0" layoutInCell="1" allowOverlap="1" wp14:anchorId="60D2CF8B" wp14:editId="1270F186">
              <wp:simplePos x="0" y="0"/>
              <wp:positionH relativeFrom="page">
                <wp:align>left</wp:align>
              </wp:positionH>
              <wp:positionV relativeFrom="paragraph">
                <wp:posOffset>-457200</wp:posOffset>
              </wp:positionV>
              <wp:extent cx="7681546" cy="891540"/>
              <wp:effectExtent l="0" t="0" r="0" b="3810"/>
              <wp:wrapNone/>
              <wp:docPr id="2032220928" name="Rectangle 1"/>
              <wp:cNvGraphicFramePr/>
              <a:graphic xmlns:a="http://schemas.openxmlformats.org/drawingml/2006/main">
                <a:graphicData uri="http://schemas.microsoft.com/office/word/2010/wordprocessingShape">
                  <wps:wsp>
                    <wps:cNvSpPr/>
                    <wps:spPr>
                      <a:xfrm flipV="1">
                        <a:off x="0" y="0"/>
                        <a:ext cx="7681546" cy="891540"/>
                      </a:xfrm>
                      <a:prstGeom prst="round1Rect">
                        <a:avLst>
                          <a:gd name="adj" fmla="val 0"/>
                        </a:avLst>
                      </a:prstGeom>
                      <a:solidFill>
                        <a:srgbClr val="F3F1E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C59AE" id="Rectangle 1" o:spid="_x0000_s1026" style="position:absolute;margin-left:0;margin-top:-36pt;width:604.85pt;height:70.2pt;flip:y;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7681546,89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" path="m,l7681546,r,l7681546,891540,,891540,,xe" fillcolor="#f3f1ef" stroked="f" strokeweight="1pt">
              <v:stroke joinstyle="miter"/>
              <v:path arrowok="t" o:connecttype="custom" o:connectlocs="0,0;7681546,0;7681546,0;7681546,891540;0,891540;0,0" o:connectangles="0,0,0,0,0,0"/>
              <w10:wrap anchorx="page"/>
            </v:shape>
          </w:pict>
        </mc:Fallback>
      </mc:AlternateContent>
    </w:r>
    <w:r>
      <w:rPr>
        <w:rFonts w:ascii="Helvetica Neue W23 for SKY Reg" w:eastAsiaTheme="minorEastAsia" w:hAnsi="Helvetica Neue W23 for SKY Reg" w:cs="Helvetica Neue W23 for SKY Reg"/>
        <w:caps/>
        <w:noProof/>
        <w:color w:val="auto"/>
        <w:kern w:val="0"/>
      </w:rPr>
      <mc:AlternateContent>
        <mc:Choice Requires="wps">
          <w:drawing>
            <wp:anchor distT="0" distB="0" distL="114300" distR="114300" simplePos="0" relativeHeight="251670528" behindDoc="0" locked="0" layoutInCell="1" allowOverlap="1" wp14:anchorId="11EE55FC" wp14:editId="7F654FC7">
              <wp:simplePos x="0" y="0"/>
              <wp:positionH relativeFrom="page">
                <wp:align>left</wp:align>
              </wp:positionH>
              <wp:positionV relativeFrom="paragraph">
                <wp:posOffset>-457200</wp:posOffset>
              </wp:positionV>
              <wp:extent cx="5295900" cy="891540"/>
              <wp:effectExtent l="0" t="0" r="0" b="3810"/>
              <wp:wrapNone/>
              <wp:docPr id="55290462" name="Rectangle 1"/>
              <wp:cNvGraphicFramePr/>
              <a:graphic xmlns:a="http://schemas.openxmlformats.org/drawingml/2006/main">
                <a:graphicData uri="http://schemas.microsoft.com/office/word/2010/wordprocessingShape">
                  <wps:wsp>
                    <wps:cNvSpPr/>
                    <wps:spPr>
                      <a:xfrm flipV="1">
                        <a:off x="0" y="0"/>
                        <a:ext cx="5295900" cy="891540"/>
                      </a:xfrm>
                      <a:prstGeom prst="round1Rect">
                        <a:avLst>
                          <a:gd name="adj" fmla="val 20831"/>
                        </a:avLst>
                      </a:prstGeom>
                      <a:solidFill>
                        <a:srgbClr val="16445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B60138" id="Rectangle 1" o:spid="_x0000_s1026" style="position:absolute;margin-left:0;margin-top:-36pt;width:417pt;height:70.2pt;flip:y;z-index:2516705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coordsize="5295900,891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" path="m,l5110183,v102569,,185717,83148,185717,185717l5295900,891540,,891540,,xe" fillcolor="#16445a" stroked="f" strokeweight="1pt">
              <v:stroke joinstyle="miter"/>
              <v:path arrowok="t" o:connecttype="custom" o:connectlocs="0,0;5110183,0;5295900,185717;5295900,891540;0,891540;0,0" o:connectangles="0,0,0,0,0,0"/>
              <w10:wrap anchorx="page"/>
            </v:shape>
          </w:pict>
        </mc:Fallback>
      </mc:AlternateContent>
    </w:r>
    <w:r w:rsidRPr="001B65FA">
      <w:rPr>
        <w:rFonts w:ascii="Helvetica Neue W23 for SKY Reg" w:eastAsiaTheme="minorEastAsia" w:hAnsi="Helvetica Neue W23 for SKY Reg" w:cs="Helvetica Neue W23 for SKY Reg"/>
        <w:caps/>
        <w:noProof/>
        <w:color w:val="auto"/>
        <w:kern w:val="0"/>
      </w:rPr>
      <mc:AlternateContent>
        <mc:Choice Requires="wps">
          <w:drawing>
            <wp:anchor distT="45720" distB="45720" distL="114300" distR="114300" simplePos="0" relativeHeight="251672576" behindDoc="0" locked="0" layoutInCell="1" allowOverlap="1" wp14:anchorId="6CB27E13" wp14:editId="169B979D">
              <wp:simplePos x="0" y="0"/>
              <wp:positionH relativeFrom="page">
                <wp:posOffset>5379719</wp:posOffset>
              </wp:positionH>
              <wp:positionV relativeFrom="paragraph">
                <wp:posOffset>-365760</wp:posOffset>
              </wp:positionV>
              <wp:extent cx="2154555" cy="685800"/>
              <wp:effectExtent l="0" t="0" r="0" b="0"/>
              <wp:wrapNone/>
              <wp:docPr id="1199640296" name="مربع نص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154555" cy="685800"/>
                      </a:xfrm>
                      <a:prstGeom prst="rect">
                        <a:avLst/>
                      </a:prstGeom>
                      <a:noFill/>
                      <a:ln w="9525">
                        <a:noFill/>
                        <a:miter lim="800000"/>
                        <a:headEnd/>
                        <a:tailEnd/>
                      </a:ln>
                    </wps:spPr>
                    <wps:txbx>
                      <w:txbxContent>
                        <w:p w14:paraId="68B8B39E" w14:textId="77777777" w:rsidR="00B902FB" w:rsidRPr="00DF48DA" w:rsidRDefault="00B902FB" w:rsidP="00B902FB">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الإدارة العامة للتعليم</w:t>
                          </w:r>
                        </w:p>
                        <w:p w14:paraId="10CF9D87" w14:textId="77777777" w:rsidR="00B902FB" w:rsidRPr="00DF48DA" w:rsidRDefault="00B902FB" w:rsidP="00B902FB">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مكتب التعليم</w:t>
                          </w:r>
                        </w:p>
                        <w:p w14:paraId="07DAF174" w14:textId="77777777" w:rsidR="00B902FB" w:rsidRPr="00DF48DA" w:rsidRDefault="00B902FB" w:rsidP="00B902FB">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hint="cs"/>
                              <w:color w:val="16445A"/>
                              <w:rtl/>
                            </w:rPr>
                            <w:t>مدرسة</w:t>
                          </w:r>
                        </w:p>
                      </w:txbxContent>
                    </wps:txbx>
                    <wps:bodyPr rot="0" vertOverflow="clip" horzOverflow="clip"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B27E13" id="_x0000_t202" coordsize="21600,21600" o:spt="202" path="m,l,21600r21600,l21600,xe">
              <v:stroke joinstyle="miter"/>
              <v:path gradientshapeok="t" o:connecttype="rect"/>
            </v:shapetype>
            <v:shape id="مربع نص 7" o:spid="_x0000_s1027" type="#_x0000_t202" style="position:absolute;left:0;text-align:left;margin-left:423.6pt;margin-top:-28.8pt;width:169.65pt;height:54pt;flip:x;z-index:251672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" filled="f" stroked="f">
              <v:textbox inset="0,0,0,0">
                <w:txbxContent>
                  <w:p w14:paraId="68B8B39E" w14:textId="77777777" w:rsidR="00B902FB" w:rsidRPr="00DF48DA" w:rsidRDefault="00B902FB" w:rsidP="00B902FB">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الإدارة العامة للتعليم</w:t>
                    </w:r>
                  </w:p>
                  <w:p w14:paraId="10CF9D87" w14:textId="77777777" w:rsidR="00B902FB" w:rsidRPr="00DF48DA" w:rsidRDefault="00B902FB" w:rsidP="00B902FB">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color w:val="16445A"/>
                        <w:rtl/>
                      </w:rPr>
                      <w:t>مكتب التعليم</w:t>
                    </w:r>
                  </w:p>
                  <w:p w14:paraId="07DAF174" w14:textId="77777777" w:rsidR="00B902FB" w:rsidRPr="00DF48DA" w:rsidRDefault="00B902FB" w:rsidP="00B902FB">
                    <w:pPr>
                      <w:spacing w:before="0" w:after="0" w:line="192" w:lineRule="auto"/>
                      <w:jc w:val="center"/>
                      <w:rPr>
                        <w:rFonts w:ascii="Helvetica Neue W23 for SKY Reg" w:hAnsi="Helvetica Neue W23 for SKY Reg" w:cs="Helvetica Neue W23 for SKY Reg"/>
                        <w:color w:val="16445A"/>
                      </w:rPr>
                    </w:pPr>
                    <w:r w:rsidRPr="00DF48DA">
                      <w:rPr>
                        <w:rFonts w:ascii="Helvetica Neue W23 for SKY Reg" w:hAnsi="Helvetica Neue W23 for SKY Reg" w:cs="Helvetica Neue W23 for SKY Reg" w:hint="cs"/>
                        <w:color w:val="16445A"/>
                        <w:rtl/>
                      </w:rPr>
                      <w:t>مدرسة</w:t>
                    </w:r>
                  </w:p>
                </w:txbxContent>
              </v:textbox>
              <w10:wrap anchorx="page"/>
            </v:shape>
          </w:pict>
        </mc:Fallback>
      </mc:AlternateContent>
    </w:r>
    <w:r w:rsidRPr="001B65FA">
      <w:rPr>
        <w:caps/>
        <w:noProof/>
      </w:rPr>
      <w:drawing>
        <wp:anchor distT="0" distB="0" distL="114300" distR="114300" simplePos="0" relativeHeight="251671552" behindDoc="0" locked="0" layoutInCell="1" allowOverlap="1" wp14:anchorId="6A142D7C" wp14:editId="2321EAE1">
          <wp:simplePos x="0" y="0"/>
          <wp:positionH relativeFrom="margin">
            <wp:posOffset>0</wp:posOffset>
          </wp:positionH>
          <wp:positionV relativeFrom="paragraph">
            <wp:posOffset>-213360</wp:posOffset>
          </wp:positionV>
          <wp:extent cx="2614033" cy="576341"/>
          <wp:effectExtent l="0" t="0" r="0" b="0"/>
          <wp:wrapNone/>
          <wp:docPr id="21156136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75421" name="Picture 6"/>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0" y="0"/>
                    <a:ext cx="2614033" cy="576341"/>
                  </a:xfrm>
                  <a:prstGeom prst="rect">
                    <a:avLst/>
                  </a:prstGeom>
                </pic:spPr>
              </pic:pic>
            </a:graphicData>
          </a:graphic>
        </wp:anchor>
      </w:drawing>
    </w:r>
  </w:p>
  <w:p w14:paraId="0A719429" w14:textId="77777777" w:rsidR="00B902FB" w:rsidRPr="001B65FA" w:rsidRDefault="00B902FB" w:rsidP="00B902FB">
    <w:pPr>
      <w:pStyle w:val="Header"/>
      <w:rPr>
        <w:caps/>
      </w:rPr>
    </w:pPr>
    <w:r>
      <w:rPr>
        <w:caps/>
        <w:noProof/>
      </w:rPr>
      <w:drawing>
        <wp:anchor distT="0" distB="0" distL="114300" distR="114300" simplePos="0" relativeHeight="251669504" behindDoc="0" locked="0" layoutInCell="1" allowOverlap="1" wp14:anchorId="673C84BD" wp14:editId="17BD400C">
          <wp:simplePos x="0" y="0"/>
          <wp:positionH relativeFrom="column">
            <wp:posOffset>1499235</wp:posOffset>
          </wp:positionH>
          <wp:positionV relativeFrom="paragraph">
            <wp:posOffset>3289300</wp:posOffset>
          </wp:positionV>
          <wp:extent cx="3649123" cy="2774009"/>
          <wp:effectExtent l="0" t="0" r="8890" b="7620"/>
          <wp:wrapNone/>
          <wp:docPr id="9118836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08460" name="Picture 5"/>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3649123" cy="2774009"/>
                  </a:xfrm>
                  <a:prstGeom prst="rect">
                    <a:avLst/>
                  </a:prstGeom>
                  <a:noFill/>
                </pic:spPr>
              </pic:pic>
            </a:graphicData>
          </a:graphic>
        </wp:anchor>
      </w:drawing>
    </w:r>
    <w:bookmarkEnd w:id="0"/>
    <w:bookmarkEnd w:id="1"/>
  </w:p>
  <w:bookmarkEnd w:id="2"/>
  <w:bookmarkEnd w:id="3"/>
  <w:bookmarkEnd w:id="4"/>
  <w:bookmarkEnd w:id="5"/>
  <w:bookmarkEnd w:id="6"/>
  <w:bookmarkEnd w:id="7"/>
  <w:bookmarkEnd w:id="8"/>
  <w:bookmarkEnd w:id="9"/>
  <w:p w14:paraId="424D98C6" w14:textId="77777777" w:rsidR="00B902FB" w:rsidRDefault="00B902FB" w:rsidP="00B902FB">
    <w:pPr>
      <w:pStyle w:val="Header"/>
      <w:ind w:left="0"/>
      <w:jc w:val="left"/>
    </w:pPr>
  </w:p>
  <w:bookmarkEnd w:id="10"/>
  <w:bookmarkEnd w:id="11"/>
  <w:p w14:paraId="781FE7C4" w14:textId="77777777" w:rsidR="001F75E2" w:rsidRDefault="001F75E2" w:rsidP="001F75E2">
    <w:pPr>
      <w:pStyle w:val="Header"/>
      <w:ind w:left="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5D78"/>
    <w:multiLevelType w:val="hybridMultilevel"/>
    <w:tmpl w:val="C17EA1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680AD8"/>
    <w:multiLevelType w:val="hybridMultilevel"/>
    <w:tmpl w:val="64A452E0"/>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 w15:restartNumberingAfterBreak="0">
    <w:nsid w:val="0A341021"/>
    <w:multiLevelType w:val="hybridMultilevel"/>
    <w:tmpl w:val="D1C40C7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A2406DE"/>
    <w:multiLevelType w:val="hybridMultilevel"/>
    <w:tmpl w:val="27EA86F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0E2CF9"/>
    <w:multiLevelType w:val="hybridMultilevel"/>
    <w:tmpl w:val="0C6267B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ABF51C8"/>
    <w:multiLevelType w:val="multilevel"/>
    <w:tmpl w:val="44E69D5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 w15:restartNumberingAfterBreak="0">
    <w:nsid w:val="4F5356B4"/>
    <w:multiLevelType w:val="multilevel"/>
    <w:tmpl w:val="44E69D5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79A21F31"/>
    <w:multiLevelType w:val="hybridMultilevel"/>
    <w:tmpl w:val="A70021EE"/>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 w15:restartNumberingAfterBreak="0">
    <w:nsid w:val="7CA35751"/>
    <w:multiLevelType w:val="multilevel"/>
    <w:tmpl w:val="44E69D50"/>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210382318">
    <w:abstractNumId w:val="4"/>
  </w:num>
  <w:num w:numId="2" w16cid:durableId="950165330">
    <w:abstractNumId w:val="3"/>
  </w:num>
  <w:num w:numId="3" w16cid:durableId="656039198">
    <w:abstractNumId w:val="0"/>
  </w:num>
  <w:num w:numId="4" w16cid:durableId="1592081740">
    <w:abstractNumId w:val="7"/>
  </w:num>
  <w:num w:numId="5" w16cid:durableId="1001736053">
    <w:abstractNumId w:val="2"/>
  </w:num>
  <w:num w:numId="6" w16cid:durableId="989479477">
    <w:abstractNumId w:val="1"/>
  </w:num>
  <w:num w:numId="7" w16cid:durableId="1227565223">
    <w:abstractNumId w:val="5"/>
  </w:num>
  <w:num w:numId="8" w16cid:durableId="96953381">
    <w:abstractNumId w:val="6"/>
  </w:num>
  <w:num w:numId="9" w16cid:durableId="212814958">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71E"/>
    <w:rsid w:val="0000081F"/>
    <w:rsid w:val="00030C2F"/>
    <w:rsid w:val="0003676F"/>
    <w:rsid w:val="00037AA1"/>
    <w:rsid w:val="000404B7"/>
    <w:rsid w:val="00042A0E"/>
    <w:rsid w:val="00045B93"/>
    <w:rsid w:val="000721E5"/>
    <w:rsid w:val="000823A6"/>
    <w:rsid w:val="00083BAA"/>
    <w:rsid w:val="000E330D"/>
    <w:rsid w:val="000E630F"/>
    <w:rsid w:val="0010680C"/>
    <w:rsid w:val="001245C1"/>
    <w:rsid w:val="00127678"/>
    <w:rsid w:val="0013431F"/>
    <w:rsid w:val="00152B0B"/>
    <w:rsid w:val="001766D6"/>
    <w:rsid w:val="001850C5"/>
    <w:rsid w:val="00192419"/>
    <w:rsid w:val="001A2A55"/>
    <w:rsid w:val="001C270D"/>
    <w:rsid w:val="001C5502"/>
    <w:rsid w:val="001C65EC"/>
    <w:rsid w:val="001E1DE4"/>
    <w:rsid w:val="001E2320"/>
    <w:rsid w:val="001E33DC"/>
    <w:rsid w:val="001F3E5A"/>
    <w:rsid w:val="001F5F07"/>
    <w:rsid w:val="001F75E2"/>
    <w:rsid w:val="00214E28"/>
    <w:rsid w:val="00252070"/>
    <w:rsid w:val="002572C0"/>
    <w:rsid w:val="0026088C"/>
    <w:rsid w:val="0026747D"/>
    <w:rsid w:val="00282A01"/>
    <w:rsid w:val="002C4C70"/>
    <w:rsid w:val="00300BE0"/>
    <w:rsid w:val="00304525"/>
    <w:rsid w:val="0031520F"/>
    <w:rsid w:val="0034440A"/>
    <w:rsid w:val="00352B81"/>
    <w:rsid w:val="0036082C"/>
    <w:rsid w:val="0038265D"/>
    <w:rsid w:val="003826BE"/>
    <w:rsid w:val="00385592"/>
    <w:rsid w:val="00394507"/>
    <w:rsid w:val="00394757"/>
    <w:rsid w:val="003964F2"/>
    <w:rsid w:val="003A0150"/>
    <w:rsid w:val="003D708A"/>
    <w:rsid w:val="003E24DF"/>
    <w:rsid w:val="003F0378"/>
    <w:rsid w:val="0041428F"/>
    <w:rsid w:val="00430A2D"/>
    <w:rsid w:val="004A2B0D"/>
    <w:rsid w:val="004A664E"/>
    <w:rsid w:val="004B14F7"/>
    <w:rsid w:val="004D0153"/>
    <w:rsid w:val="004D38DA"/>
    <w:rsid w:val="004E17CB"/>
    <w:rsid w:val="004F1218"/>
    <w:rsid w:val="00503883"/>
    <w:rsid w:val="00544155"/>
    <w:rsid w:val="00582CEE"/>
    <w:rsid w:val="0058502D"/>
    <w:rsid w:val="00590F9C"/>
    <w:rsid w:val="00595D2B"/>
    <w:rsid w:val="005A3AF2"/>
    <w:rsid w:val="005C2210"/>
    <w:rsid w:val="005D23FF"/>
    <w:rsid w:val="005E46F6"/>
    <w:rsid w:val="005F371E"/>
    <w:rsid w:val="005F4207"/>
    <w:rsid w:val="00615018"/>
    <w:rsid w:val="0062123A"/>
    <w:rsid w:val="00640B6D"/>
    <w:rsid w:val="00640DF7"/>
    <w:rsid w:val="00646E75"/>
    <w:rsid w:val="006A0FC7"/>
    <w:rsid w:val="006A3406"/>
    <w:rsid w:val="006C012B"/>
    <w:rsid w:val="006D5242"/>
    <w:rsid w:val="006E15B1"/>
    <w:rsid w:val="006F02BB"/>
    <w:rsid w:val="006F6F10"/>
    <w:rsid w:val="00710CF3"/>
    <w:rsid w:val="00711B4D"/>
    <w:rsid w:val="00725347"/>
    <w:rsid w:val="00726089"/>
    <w:rsid w:val="00762003"/>
    <w:rsid w:val="00783DCD"/>
    <w:rsid w:val="00783E79"/>
    <w:rsid w:val="007B0387"/>
    <w:rsid w:val="007B1909"/>
    <w:rsid w:val="007B1965"/>
    <w:rsid w:val="007B5AE8"/>
    <w:rsid w:val="007E1643"/>
    <w:rsid w:val="007F5192"/>
    <w:rsid w:val="00831721"/>
    <w:rsid w:val="008564BA"/>
    <w:rsid w:val="00862A06"/>
    <w:rsid w:val="00884788"/>
    <w:rsid w:val="008E25E2"/>
    <w:rsid w:val="0091090E"/>
    <w:rsid w:val="0091337C"/>
    <w:rsid w:val="00924190"/>
    <w:rsid w:val="00932BF0"/>
    <w:rsid w:val="00935004"/>
    <w:rsid w:val="0096074A"/>
    <w:rsid w:val="009A3D67"/>
    <w:rsid w:val="00A26FE7"/>
    <w:rsid w:val="00A66B18"/>
    <w:rsid w:val="00A6783B"/>
    <w:rsid w:val="00A71FA3"/>
    <w:rsid w:val="00A96CF8"/>
    <w:rsid w:val="00AA089B"/>
    <w:rsid w:val="00AC32AA"/>
    <w:rsid w:val="00AD574E"/>
    <w:rsid w:val="00AE1388"/>
    <w:rsid w:val="00AE38B8"/>
    <w:rsid w:val="00AF3982"/>
    <w:rsid w:val="00B14E5E"/>
    <w:rsid w:val="00B32B10"/>
    <w:rsid w:val="00B50294"/>
    <w:rsid w:val="00B5126C"/>
    <w:rsid w:val="00B57D6E"/>
    <w:rsid w:val="00B902FB"/>
    <w:rsid w:val="00B93312"/>
    <w:rsid w:val="00B960A7"/>
    <w:rsid w:val="00B96EF0"/>
    <w:rsid w:val="00BB6CE7"/>
    <w:rsid w:val="00C1338B"/>
    <w:rsid w:val="00C24E98"/>
    <w:rsid w:val="00C701F7"/>
    <w:rsid w:val="00C70786"/>
    <w:rsid w:val="00CA115E"/>
    <w:rsid w:val="00CB3058"/>
    <w:rsid w:val="00CC6F85"/>
    <w:rsid w:val="00CD4F81"/>
    <w:rsid w:val="00CF47DE"/>
    <w:rsid w:val="00D10958"/>
    <w:rsid w:val="00D253A5"/>
    <w:rsid w:val="00D66593"/>
    <w:rsid w:val="00D93E03"/>
    <w:rsid w:val="00DA350B"/>
    <w:rsid w:val="00DB184A"/>
    <w:rsid w:val="00DB7A3C"/>
    <w:rsid w:val="00DE3290"/>
    <w:rsid w:val="00DE6DA2"/>
    <w:rsid w:val="00DF2D30"/>
    <w:rsid w:val="00E00F13"/>
    <w:rsid w:val="00E10210"/>
    <w:rsid w:val="00E260D5"/>
    <w:rsid w:val="00E405CE"/>
    <w:rsid w:val="00E4786A"/>
    <w:rsid w:val="00E54D5F"/>
    <w:rsid w:val="00E55D74"/>
    <w:rsid w:val="00E6540C"/>
    <w:rsid w:val="00E81BEC"/>
    <w:rsid w:val="00E81E2A"/>
    <w:rsid w:val="00E85669"/>
    <w:rsid w:val="00E86FA6"/>
    <w:rsid w:val="00EA0D2B"/>
    <w:rsid w:val="00EB6DD6"/>
    <w:rsid w:val="00ED2178"/>
    <w:rsid w:val="00EE0952"/>
    <w:rsid w:val="00F06684"/>
    <w:rsid w:val="00F56073"/>
    <w:rsid w:val="00F97ECA"/>
    <w:rsid w:val="00FA5645"/>
    <w:rsid w:val="00FA5844"/>
    <w:rsid w:val="00FA7915"/>
    <w:rsid w:val="00FB3412"/>
    <w:rsid w:val="00FE0F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E95715"/>
  <w14:defaultImageDpi w14:val="32767"/>
  <w15:chartTrackingRefBased/>
  <w15:docId w15:val="{3932839D-6E4F-42EA-9E66-4FA706DDB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8"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qFormat="1"/>
    <w:lsdException w:name="Signature" w:semiHidden="1" w:uiPriority="7"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03676F"/>
    <w:pPr>
      <w:spacing w:before="40" w:after="360"/>
      <w:ind w:left="720" w:right="720"/>
    </w:pPr>
    <w:rPr>
      <w:rFonts w:ascii="Tahoma" w:eastAsiaTheme="minorHAnsi" w:hAnsi="Tahoma" w:cs="Tahoma"/>
      <w:color w:val="595959" w:themeColor="text1" w:themeTint="A6"/>
      <w:kern w:val="20"/>
    </w:rPr>
  </w:style>
  <w:style w:type="paragraph" w:styleId="Heading1">
    <w:name w:val="heading 1"/>
    <w:basedOn w:val="Normal"/>
    <w:next w:val="Normal"/>
    <w:link w:val="Heading1Char"/>
    <w:uiPriority w:val="8"/>
    <w:unhideWhenUsed/>
    <w:qFormat/>
    <w:rsid w:val="0003676F"/>
    <w:pPr>
      <w:spacing w:before="0"/>
      <w:contextualSpacing/>
      <w:outlineLvl w:val="0"/>
    </w:pPr>
    <w:rPr>
      <w:rFonts w:eastAsiaTheme="majorEastAsia"/>
      <w:caps/>
      <w:color w:val="1481AB" w:themeColor="accent1" w:themeShade="BF"/>
    </w:rPr>
  </w:style>
  <w:style w:type="paragraph" w:styleId="Heading2">
    <w:name w:val="heading 2"/>
    <w:basedOn w:val="Normal"/>
    <w:next w:val="Normal"/>
    <w:link w:val="Heading2Char"/>
    <w:uiPriority w:val="9"/>
    <w:unhideWhenUsed/>
    <w:qFormat/>
    <w:rsid w:val="0003676F"/>
    <w:pPr>
      <w:keepNext/>
      <w:keepLines/>
      <w:spacing w:after="0"/>
      <w:outlineLvl w:val="1"/>
    </w:pPr>
    <w:rPr>
      <w:rFonts w:eastAsiaTheme="majorEastAsia"/>
      <w:color w:val="1481AB" w:themeColor="accent1" w:themeShade="BF"/>
      <w:sz w:val="26"/>
      <w:szCs w:val="26"/>
    </w:rPr>
  </w:style>
  <w:style w:type="paragraph" w:styleId="Heading3">
    <w:name w:val="heading 3"/>
    <w:basedOn w:val="Normal"/>
    <w:link w:val="Heading3Char"/>
    <w:uiPriority w:val="9"/>
    <w:qFormat/>
    <w:rsid w:val="009A3D67"/>
    <w:pPr>
      <w:spacing w:before="100" w:beforeAutospacing="1" w:after="100" w:afterAutospacing="1"/>
      <w:ind w:left="0" w:right="0"/>
      <w:outlineLvl w:val="2"/>
    </w:pPr>
    <w:rPr>
      <w:rFonts w:ascii="Times New Roman" w:eastAsia="Times New Roman" w:hAnsi="Times New Roman" w:cs="Times New Roman"/>
      <w:b/>
      <w:bCs/>
      <w:color w:val="auto"/>
      <w:kern w:val="0"/>
      <w:sz w:val="27"/>
      <w:szCs w:val="27"/>
    </w:rPr>
  </w:style>
  <w:style w:type="paragraph" w:styleId="Heading4">
    <w:name w:val="heading 4"/>
    <w:basedOn w:val="Normal"/>
    <w:next w:val="Normal"/>
    <w:link w:val="Heading4Char"/>
    <w:uiPriority w:val="9"/>
    <w:semiHidden/>
    <w:qFormat/>
    <w:rsid w:val="000721E5"/>
    <w:pPr>
      <w:keepNext/>
      <w:keepLines/>
      <w:spacing w:after="0"/>
      <w:outlineLvl w:val="3"/>
    </w:pPr>
    <w:rPr>
      <w:rFonts w:asciiTheme="majorHAnsi" w:eastAsiaTheme="majorEastAsia" w:hAnsiTheme="majorHAnsi" w:cstheme="majorBidi"/>
      <w:i/>
      <w:iCs/>
      <w:color w:val="1481AB"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8"/>
    <w:rsid w:val="0003676F"/>
    <w:rPr>
      <w:rFonts w:ascii="Tahoma" w:eastAsiaTheme="majorEastAsia" w:hAnsi="Tahoma" w:cs="Tahoma"/>
      <w:caps/>
      <w:color w:val="1481AB" w:themeColor="accent1" w:themeShade="BF"/>
      <w:kern w:val="20"/>
    </w:rPr>
  </w:style>
  <w:style w:type="paragraph" w:customStyle="1" w:styleId="a">
    <w:name w:val="المستلم"/>
    <w:basedOn w:val="Normal"/>
    <w:uiPriority w:val="3"/>
    <w:qFormat/>
    <w:rsid w:val="0003676F"/>
    <w:pPr>
      <w:spacing w:before="840" w:after="40"/>
    </w:pPr>
    <w:rPr>
      <w:b/>
      <w:bCs/>
      <w:color w:val="000000" w:themeColor="text1"/>
    </w:rPr>
  </w:style>
  <w:style w:type="paragraph" w:styleId="Salutation">
    <w:name w:val="Salutation"/>
    <w:basedOn w:val="Normal"/>
    <w:link w:val="SalutationChar"/>
    <w:uiPriority w:val="4"/>
    <w:unhideWhenUsed/>
    <w:qFormat/>
    <w:rsid w:val="0003676F"/>
    <w:pPr>
      <w:spacing w:before="720"/>
    </w:pPr>
  </w:style>
  <w:style w:type="character" w:customStyle="1" w:styleId="SalutationChar">
    <w:name w:val="Salutation Char"/>
    <w:basedOn w:val="DefaultParagraphFont"/>
    <w:link w:val="Salutation"/>
    <w:uiPriority w:val="4"/>
    <w:rsid w:val="0003676F"/>
    <w:rPr>
      <w:rFonts w:ascii="Tahoma" w:eastAsiaTheme="minorHAnsi" w:hAnsi="Tahoma" w:cs="Tahoma"/>
      <w:color w:val="595959" w:themeColor="text1" w:themeTint="A6"/>
      <w:kern w:val="20"/>
    </w:rPr>
  </w:style>
  <w:style w:type="paragraph" w:styleId="Closing">
    <w:name w:val="Closing"/>
    <w:basedOn w:val="Normal"/>
    <w:next w:val="Signature"/>
    <w:link w:val="ClosingChar"/>
    <w:uiPriority w:val="6"/>
    <w:unhideWhenUsed/>
    <w:qFormat/>
    <w:rsid w:val="0003676F"/>
    <w:pPr>
      <w:spacing w:before="480" w:after="960"/>
    </w:pPr>
  </w:style>
  <w:style w:type="character" w:customStyle="1" w:styleId="ClosingChar">
    <w:name w:val="Closing Char"/>
    <w:basedOn w:val="DefaultParagraphFont"/>
    <w:link w:val="Closing"/>
    <w:uiPriority w:val="6"/>
    <w:rsid w:val="0003676F"/>
    <w:rPr>
      <w:rFonts w:ascii="Tahoma" w:eastAsiaTheme="minorHAnsi" w:hAnsi="Tahoma" w:cs="Tahoma"/>
      <w:color w:val="595959" w:themeColor="text1" w:themeTint="A6"/>
      <w:kern w:val="20"/>
    </w:rPr>
  </w:style>
  <w:style w:type="paragraph" w:styleId="Signature">
    <w:name w:val="Signature"/>
    <w:basedOn w:val="Normal"/>
    <w:link w:val="SignatureChar"/>
    <w:uiPriority w:val="7"/>
    <w:unhideWhenUsed/>
    <w:qFormat/>
    <w:rsid w:val="0003676F"/>
    <w:pPr>
      <w:contextualSpacing/>
    </w:pPr>
    <w:rPr>
      <w:b/>
      <w:bCs/>
      <w:color w:val="1CADE4" w:themeColor="accent1"/>
    </w:rPr>
  </w:style>
  <w:style w:type="character" w:customStyle="1" w:styleId="SignatureChar">
    <w:name w:val="Signature Char"/>
    <w:basedOn w:val="DefaultParagraphFont"/>
    <w:link w:val="Signature"/>
    <w:uiPriority w:val="7"/>
    <w:rsid w:val="0003676F"/>
    <w:rPr>
      <w:rFonts w:ascii="Tahoma" w:eastAsiaTheme="minorHAnsi" w:hAnsi="Tahoma" w:cs="Tahoma"/>
      <w:b/>
      <w:bCs/>
      <w:color w:val="1CADE4" w:themeColor="accent1"/>
      <w:kern w:val="20"/>
    </w:rPr>
  </w:style>
  <w:style w:type="paragraph" w:styleId="Header">
    <w:name w:val="header"/>
    <w:basedOn w:val="Normal"/>
    <w:link w:val="HeaderChar"/>
    <w:uiPriority w:val="99"/>
    <w:unhideWhenUsed/>
    <w:rsid w:val="0003676F"/>
    <w:pPr>
      <w:spacing w:after="0"/>
      <w:jc w:val="right"/>
    </w:pPr>
  </w:style>
  <w:style w:type="character" w:customStyle="1" w:styleId="HeaderChar">
    <w:name w:val="Header Char"/>
    <w:basedOn w:val="DefaultParagraphFont"/>
    <w:link w:val="Header"/>
    <w:uiPriority w:val="99"/>
    <w:rsid w:val="0003676F"/>
    <w:rPr>
      <w:rFonts w:ascii="Tahoma" w:eastAsiaTheme="minorHAnsi" w:hAnsi="Tahoma" w:cs="Tahoma"/>
      <w:color w:val="595959" w:themeColor="text1" w:themeTint="A6"/>
      <w:kern w:val="20"/>
    </w:rPr>
  </w:style>
  <w:style w:type="character" w:styleId="Strong">
    <w:name w:val="Strong"/>
    <w:basedOn w:val="DefaultParagraphFont"/>
    <w:uiPriority w:val="22"/>
    <w:qFormat/>
    <w:rsid w:val="003E24DF"/>
    <w:rPr>
      <w:b/>
      <w:bCs/>
    </w:rPr>
  </w:style>
  <w:style w:type="paragraph" w:customStyle="1" w:styleId="a0">
    <w:name w:val="معلومات جهة الاتصال"/>
    <w:basedOn w:val="Normal"/>
    <w:uiPriority w:val="1"/>
    <w:qFormat/>
    <w:rsid w:val="0003676F"/>
    <w:pPr>
      <w:spacing w:before="0" w:after="0"/>
    </w:pPr>
    <w:rPr>
      <w:color w:val="FFFFFF" w:themeColor="background1"/>
    </w:rPr>
  </w:style>
  <w:style w:type="character" w:customStyle="1" w:styleId="Heading2Char">
    <w:name w:val="Heading 2 Char"/>
    <w:basedOn w:val="DefaultParagraphFont"/>
    <w:link w:val="Heading2"/>
    <w:uiPriority w:val="9"/>
    <w:rsid w:val="0003676F"/>
    <w:rPr>
      <w:rFonts w:ascii="Tahoma" w:eastAsiaTheme="majorEastAsia" w:hAnsi="Tahoma" w:cs="Tahoma"/>
      <w:color w:val="1481AB" w:themeColor="accent1" w:themeShade="BF"/>
      <w:kern w:val="20"/>
      <w:sz w:val="26"/>
      <w:szCs w:val="26"/>
    </w:rPr>
  </w:style>
  <w:style w:type="paragraph" w:styleId="NormalWeb">
    <w:name w:val="Normal (Web)"/>
    <w:basedOn w:val="Normal"/>
    <w:uiPriority w:val="99"/>
    <w:semiHidden/>
    <w:unhideWhenUsed/>
    <w:rsid w:val="00083BAA"/>
    <w:pPr>
      <w:spacing w:before="100" w:beforeAutospacing="1" w:after="100" w:afterAutospacing="1"/>
    </w:pPr>
    <w:rPr>
      <w:rFonts w:ascii="Times New Roman" w:eastAsiaTheme="minorEastAsia" w:hAnsi="Times New Roman" w:cs="Times New Roman"/>
      <w:color w:val="auto"/>
      <w:kern w:val="0"/>
    </w:rPr>
  </w:style>
  <w:style w:type="character" w:styleId="PlaceholderText">
    <w:name w:val="Placeholder Text"/>
    <w:basedOn w:val="DefaultParagraphFont"/>
    <w:uiPriority w:val="99"/>
    <w:semiHidden/>
    <w:rsid w:val="001766D6"/>
    <w:rPr>
      <w:color w:val="808080"/>
    </w:rPr>
  </w:style>
  <w:style w:type="paragraph" w:styleId="Footer">
    <w:name w:val="footer"/>
    <w:basedOn w:val="Normal"/>
    <w:link w:val="FooterChar"/>
    <w:uiPriority w:val="99"/>
    <w:unhideWhenUsed/>
    <w:rsid w:val="0003676F"/>
    <w:pPr>
      <w:tabs>
        <w:tab w:val="center" w:pos="4680"/>
        <w:tab w:val="right" w:pos="9360"/>
      </w:tabs>
      <w:spacing w:before="0" w:after="0"/>
    </w:pPr>
  </w:style>
  <w:style w:type="character" w:customStyle="1" w:styleId="FooterChar">
    <w:name w:val="Footer Char"/>
    <w:basedOn w:val="DefaultParagraphFont"/>
    <w:link w:val="Footer"/>
    <w:uiPriority w:val="99"/>
    <w:rsid w:val="0003676F"/>
    <w:rPr>
      <w:rFonts w:ascii="Tahoma" w:eastAsiaTheme="minorHAnsi" w:hAnsi="Tahoma" w:cs="Tahoma"/>
      <w:color w:val="595959" w:themeColor="text1" w:themeTint="A6"/>
      <w:kern w:val="20"/>
    </w:rPr>
  </w:style>
  <w:style w:type="paragraph" w:customStyle="1" w:styleId="a1">
    <w:name w:val="الشعار"/>
    <w:basedOn w:val="Normal"/>
    <w:next w:val="Normal"/>
    <w:link w:val="a2"/>
    <w:qFormat/>
    <w:rsid w:val="0003676F"/>
    <w:pPr>
      <w:spacing w:before="0" w:after="0"/>
      <w:ind w:left="-180" w:right="-24"/>
      <w:jc w:val="center"/>
    </w:pPr>
    <w:rPr>
      <w:b/>
      <w:bCs/>
      <w:color w:val="FFFFFF" w:themeColor="background1"/>
      <w:spacing w:val="120"/>
      <w:kern w:val="24"/>
      <w:sz w:val="44"/>
      <w:szCs w:val="44"/>
    </w:rPr>
  </w:style>
  <w:style w:type="character" w:customStyle="1" w:styleId="a2">
    <w:name w:val="علامة الشعار"/>
    <w:basedOn w:val="DefaultParagraphFont"/>
    <w:link w:val="a1"/>
    <w:rsid w:val="0003676F"/>
    <w:rPr>
      <w:rFonts w:ascii="Tahoma" w:eastAsiaTheme="minorHAnsi" w:hAnsi="Tahoma" w:cs="Tahoma"/>
      <w:b/>
      <w:bCs/>
      <w:color w:val="FFFFFF" w:themeColor="background1"/>
      <w:spacing w:val="120"/>
      <w:kern w:val="24"/>
      <w:sz w:val="44"/>
      <w:szCs w:val="44"/>
    </w:rPr>
  </w:style>
  <w:style w:type="paragraph" w:styleId="NoSpacing">
    <w:name w:val="No Spacing"/>
    <w:uiPriority w:val="1"/>
    <w:qFormat/>
    <w:rsid w:val="0003676F"/>
    <w:pPr>
      <w:ind w:left="720" w:right="720"/>
    </w:pPr>
    <w:rPr>
      <w:rFonts w:ascii="Tahoma" w:eastAsiaTheme="minorHAnsi" w:hAnsi="Tahoma" w:cs="Tahoma"/>
      <w:color w:val="595959" w:themeColor="text1" w:themeTint="A6"/>
      <w:kern w:val="20"/>
    </w:rPr>
  </w:style>
  <w:style w:type="table" w:styleId="ColorfulList-Accent4">
    <w:name w:val="Colorful List Accent 4"/>
    <w:basedOn w:val="TableNormal"/>
    <w:uiPriority w:val="72"/>
    <w:rsid w:val="005F371E"/>
    <w:rPr>
      <w:rFonts w:ascii="Times New Roman" w:eastAsia="Calibri" w:hAnsi="Times New Roman" w:cs="Arabic Transparent"/>
      <w:color w:val="000000" w:themeColor="text1"/>
      <w:sz w:val="20"/>
      <w:szCs w:val="20"/>
    </w:rPr>
    <w:tblPr>
      <w:tblStyleRowBandSize w:val="1"/>
      <w:tblStyleColBandSize w:val="1"/>
    </w:tblPr>
    <w:tcPr>
      <w:shd w:val="clear" w:color="auto" w:fill="ECF8F4" w:themeFill="accent4" w:themeFillTint="19"/>
    </w:tcPr>
    <w:tblStylePr w:type="firstRow">
      <w:rPr>
        <w:b/>
        <w:bCs/>
        <w:color w:val="FFFFFF" w:themeColor="background1"/>
      </w:rPr>
      <w:tblPr/>
      <w:tcPr>
        <w:tcBorders>
          <w:bottom w:val="single" w:sz="12" w:space="0" w:color="FFFFFF" w:themeColor="background1"/>
        </w:tcBorders>
        <w:shd w:val="clear" w:color="auto" w:fill="1FA3AB" w:themeFill="accent3" w:themeFillShade="CC"/>
      </w:tcPr>
    </w:tblStylePr>
    <w:tblStylePr w:type="lastRow">
      <w:rPr>
        <w:b/>
        <w:bCs/>
        <w:color w:val="1FA3A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EEE5" w:themeFill="accent4" w:themeFillTint="3F"/>
      </w:tcPr>
    </w:tblStylePr>
    <w:tblStylePr w:type="band1Horz">
      <w:tblPr/>
      <w:tcPr>
        <w:shd w:val="clear" w:color="auto" w:fill="D8F1EA" w:themeFill="accent4" w:themeFillTint="33"/>
      </w:tcPr>
    </w:tblStylePr>
  </w:style>
  <w:style w:type="table" w:styleId="ListTable4-Accent3">
    <w:name w:val="List Table 4 Accent 3"/>
    <w:basedOn w:val="TableNormal"/>
    <w:uiPriority w:val="49"/>
    <w:rsid w:val="005F371E"/>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tblBorders>
    </w:tblPr>
    <w:tblStylePr w:type="firstRow">
      <w:rPr>
        <w:b/>
        <w:bCs/>
        <w:color w:val="FFFFFF" w:themeColor="background1"/>
      </w:rPr>
      <w:tblPr/>
      <w:tcPr>
        <w:tcBorders>
          <w:top w:val="single" w:sz="4" w:space="0" w:color="27CED7" w:themeColor="accent3"/>
          <w:left w:val="single" w:sz="4" w:space="0" w:color="27CED7" w:themeColor="accent3"/>
          <w:bottom w:val="single" w:sz="4" w:space="0" w:color="27CED7" w:themeColor="accent3"/>
          <w:right w:val="single" w:sz="4" w:space="0" w:color="27CED7" w:themeColor="accent3"/>
          <w:insideH w:val="nil"/>
        </w:tcBorders>
        <w:shd w:val="clear" w:color="auto" w:fill="27CED7" w:themeFill="accent3"/>
      </w:tcPr>
    </w:tblStylePr>
    <w:tblStylePr w:type="lastRow">
      <w:rPr>
        <w:b/>
        <w:bCs/>
      </w:rPr>
      <w:tblPr/>
      <w:tcPr>
        <w:tcBorders>
          <w:top w:val="double" w:sz="4" w:space="0" w:color="7CE1E7" w:themeColor="accent3" w:themeTint="99"/>
        </w:tcBorders>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paragraph" w:styleId="ListParagraph">
    <w:name w:val="List Paragraph"/>
    <w:basedOn w:val="Normal"/>
    <w:uiPriority w:val="34"/>
    <w:rsid w:val="0031520F"/>
    <w:pPr>
      <w:contextualSpacing/>
    </w:pPr>
  </w:style>
  <w:style w:type="character" w:customStyle="1" w:styleId="Heading3Char">
    <w:name w:val="Heading 3 Char"/>
    <w:basedOn w:val="DefaultParagraphFont"/>
    <w:link w:val="Heading3"/>
    <w:uiPriority w:val="9"/>
    <w:rsid w:val="009A3D67"/>
    <w:rPr>
      <w:rFonts w:ascii="Times New Roman" w:eastAsia="Times New Roman" w:hAnsi="Times New Roman" w:cs="Times New Roman"/>
      <w:b/>
      <w:bCs/>
      <w:sz w:val="27"/>
      <w:szCs w:val="27"/>
    </w:rPr>
  </w:style>
  <w:style w:type="table" w:styleId="ListTable6Colorful">
    <w:name w:val="List Table 6 Colorful"/>
    <w:basedOn w:val="TableNormal"/>
    <w:uiPriority w:val="51"/>
    <w:rsid w:val="004D0153"/>
    <w:rPr>
      <w:rFonts w:eastAsiaTheme="minorHAnsi"/>
      <w:color w:val="000000" w:themeColor="text1"/>
      <w:kern w:val="2"/>
      <w:sz w:val="22"/>
      <w:szCs w:val="22"/>
      <w14:ligatures w14:val="standardContextua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6">
    <w:name w:val="List Table 4 Accent 6"/>
    <w:basedOn w:val="TableNormal"/>
    <w:uiPriority w:val="49"/>
    <w:rsid w:val="00252070"/>
    <w:tblPr>
      <w:tblStyleRowBandSize w:val="1"/>
      <w:tblStyleColBandSize w:val="1"/>
      <w:tblBorders>
        <w:top w:val="single" w:sz="4" w:space="0" w:color="A0C7C5" w:themeColor="accent6" w:themeTint="99"/>
        <w:left w:val="single" w:sz="4" w:space="0" w:color="A0C7C5" w:themeColor="accent6" w:themeTint="99"/>
        <w:bottom w:val="single" w:sz="4" w:space="0" w:color="A0C7C5" w:themeColor="accent6" w:themeTint="99"/>
        <w:right w:val="single" w:sz="4" w:space="0" w:color="A0C7C5" w:themeColor="accent6" w:themeTint="99"/>
        <w:insideH w:val="single" w:sz="4" w:space="0" w:color="A0C7C5" w:themeColor="accent6" w:themeTint="99"/>
      </w:tblBorders>
    </w:tblPr>
    <w:tblStylePr w:type="firstRow">
      <w:rPr>
        <w:b/>
        <w:bCs/>
        <w:color w:val="FFFFFF" w:themeColor="background1"/>
      </w:rPr>
      <w:tblPr/>
      <w:tcPr>
        <w:tcBorders>
          <w:top w:val="single" w:sz="4" w:space="0" w:color="62A39F" w:themeColor="accent6"/>
          <w:left w:val="single" w:sz="4" w:space="0" w:color="62A39F" w:themeColor="accent6"/>
          <w:bottom w:val="single" w:sz="4" w:space="0" w:color="62A39F" w:themeColor="accent6"/>
          <w:right w:val="single" w:sz="4" w:space="0" w:color="62A39F" w:themeColor="accent6"/>
          <w:insideH w:val="nil"/>
        </w:tcBorders>
        <w:shd w:val="clear" w:color="auto" w:fill="62A39F" w:themeFill="accent6"/>
      </w:tcPr>
    </w:tblStylePr>
    <w:tblStylePr w:type="lastRow">
      <w:rPr>
        <w:b/>
        <w:bCs/>
      </w:rPr>
      <w:tblPr/>
      <w:tcPr>
        <w:tcBorders>
          <w:top w:val="double" w:sz="4" w:space="0" w:color="A0C7C5" w:themeColor="accent6" w:themeTint="99"/>
        </w:tcBorders>
      </w:tcPr>
    </w:tblStylePr>
    <w:tblStylePr w:type="firstCol">
      <w:rPr>
        <w:b/>
        <w:bCs/>
      </w:rPr>
    </w:tblStylePr>
    <w:tblStylePr w:type="lastCol">
      <w:rPr>
        <w:b/>
        <w:bCs/>
      </w:rPr>
    </w:tblStylePr>
    <w:tblStylePr w:type="band1Vert">
      <w:tblPr/>
      <w:tcPr>
        <w:shd w:val="clear" w:color="auto" w:fill="DFECEB" w:themeFill="accent6" w:themeFillTint="33"/>
      </w:tcPr>
    </w:tblStylePr>
    <w:tblStylePr w:type="band1Horz">
      <w:tblPr/>
      <w:tcPr>
        <w:shd w:val="clear" w:color="auto" w:fill="DFECEB" w:themeFill="accent6" w:themeFillTint="33"/>
      </w:tcPr>
    </w:tblStylePr>
  </w:style>
  <w:style w:type="table" w:styleId="ListTable4-Accent1">
    <w:name w:val="List Table 4 Accent 1"/>
    <w:basedOn w:val="TableNormal"/>
    <w:uiPriority w:val="49"/>
    <w:rsid w:val="00503883"/>
    <w:tblPr>
      <w:tblStyleRowBandSize w:val="1"/>
      <w:tblStyleColBandSize w:val="1"/>
      <w:tblBorders>
        <w:top w:val="single" w:sz="4" w:space="0" w:color="76CDEE" w:themeColor="accent1" w:themeTint="99"/>
        <w:left w:val="single" w:sz="4" w:space="0" w:color="76CDEE" w:themeColor="accent1" w:themeTint="99"/>
        <w:bottom w:val="single" w:sz="4" w:space="0" w:color="76CDEE" w:themeColor="accent1" w:themeTint="99"/>
        <w:right w:val="single" w:sz="4" w:space="0" w:color="76CDEE" w:themeColor="accent1" w:themeTint="99"/>
        <w:insideH w:val="single" w:sz="4" w:space="0" w:color="76CDEE" w:themeColor="accent1" w:themeTint="99"/>
      </w:tblBorders>
    </w:tblPr>
    <w:tblStylePr w:type="firstRow">
      <w:rPr>
        <w:b/>
        <w:bCs/>
        <w:color w:val="FFFFFF" w:themeColor="background1"/>
      </w:rPr>
      <w:tblPr/>
      <w:tcPr>
        <w:tcBorders>
          <w:top w:val="single" w:sz="4" w:space="0" w:color="1CADE4" w:themeColor="accent1"/>
          <w:left w:val="single" w:sz="4" w:space="0" w:color="1CADE4" w:themeColor="accent1"/>
          <w:bottom w:val="single" w:sz="4" w:space="0" w:color="1CADE4" w:themeColor="accent1"/>
          <w:right w:val="single" w:sz="4" w:space="0" w:color="1CADE4" w:themeColor="accent1"/>
          <w:insideH w:val="nil"/>
        </w:tcBorders>
        <w:shd w:val="clear" w:color="auto" w:fill="1CADE4" w:themeFill="accent1"/>
      </w:tcPr>
    </w:tblStylePr>
    <w:tblStylePr w:type="lastRow">
      <w:rPr>
        <w:b/>
        <w:bCs/>
      </w:rPr>
      <w:tblPr/>
      <w:tcPr>
        <w:tcBorders>
          <w:top w:val="double" w:sz="4" w:space="0" w:color="76CDEE" w:themeColor="accent1" w:themeTint="99"/>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ListTable4-Accent2">
    <w:name w:val="List Table 4 Accent 2"/>
    <w:basedOn w:val="TableNormal"/>
    <w:uiPriority w:val="49"/>
    <w:rsid w:val="00503883"/>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tcBorders>
        <w:shd w:val="clear" w:color="auto" w:fill="2683C6" w:themeFill="accent2"/>
      </w:tcPr>
    </w:tblStylePr>
    <w:tblStylePr w:type="lastRow">
      <w:rPr>
        <w:b/>
        <w:bCs/>
      </w:rPr>
      <w:tblPr/>
      <w:tcPr>
        <w:tcBorders>
          <w:top w:val="double" w:sz="4" w:space="0" w:color="74B5E4" w:themeColor="accent2" w:themeTint="99"/>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ListTable4-Accent4">
    <w:name w:val="List Table 4 Accent 4"/>
    <w:basedOn w:val="TableNormal"/>
    <w:uiPriority w:val="49"/>
    <w:rsid w:val="00503883"/>
    <w:tblPr>
      <w:tblStyleRowBandSize w:val="1"/>
      <w:tblStyleColBandSize w:val="1"/>
      <w:tblBorders>
        <w:top w:val="single" w:sz="4" w:space="0" w:color="8CD6C0" w:themeColor="accent4" w:themeTint="99"/>
        <w:left w:val="single" w:sz="4" w:space="0" w:color="8CD6C0" w:themeColor="accent4" w:themeTint="99"/>
        <w:bottom w:val="single" w:sz="4" w:space="0" w:color="8CD6C0" w:themeColor="accent4" w:themeTint="99"/>
        <w:right w:val="single" w:sz="4" w:space="0" w:color="8CD6C0" w:themeColor="accent4" w:themeTint="99"/>
        <w:insideH w:val="single" w:sz="4" w:space="0" w:color="8CD6C0" w:themeColor="accent4" w:themeTint="99"/>
      </w:tblBorders>
    </w:tblPr>
    <w:tblStylePr w:type="firstRow">
      <w:rPr>
        <w:b/>
        <w:bCs/>
        <w:color w:val="FFFFFF" w:themeColor="background1"/>
      </w:rPr>
      <w:tblPr/>
      <w:tcPr>
        <w:tcBorders>
          <w:top w:val="single" w:sz="4" w:space="0" w:color="42BA97" w:themeColor="accent4"/>
          <w:left w:val="single" w:sz="4" w:space="0" w:color="42BA97" w:themeColor="accent4"/>
          <w:bottom w:val="single" w:sz="4" w:space="0" w:color="42BA97" w:themeColor="accent4"/>
          <w:right w:val="single" w:sz="4" w:space="0" w:color="42BA97" w:themeColor="accent4"/>
          <w:insideH w:val="nil"/>
        </w:tcBorders>
        <w:shd w:val="clear" w:color="auto" w:fill="42BA97" w:themeFill="accent4"/>
      </w:tcPr>
    </w:tblStylePr>
    <w:tblStylePr w:type="lastRow">
      <w:rPr>
        <w:b/>
        <w:bCs/>
      </w:rPr>
      <w:tblPr/>
      <w:tcPr>
        <w:tcBorders>
          <w:top w:val="double" w:sz="4" w:space="0" w:color="8CD6C0" w:themeColor="accent4" w:themeTint="99"/>
        </w:tcBorders>
      </w:tcPr>
    </w:tblStylePr>
    <w:tblStylePr w:type="firstCol">
      <w:rPr>
        <w:b/>
        <w:bCs/>
      </w:rPr>
    </w:tblStylePr>
    <w:tblStylePr w:type="lastCol">
      <w:rPr>
        <w:b/>
        <w:bCs/>
      </w:rPr>
    </w:tblStylePr>
    <w:tblStylePr w:type="band1Vert">
      <w:tblPr/>
      <w:tcPr>
        <w:shd w:val="clear" w:color="auto" w:fill="D8F1EA" w:themeFill="accent4" w:themeFillTint="33"/>
      </w:tcPr>
    </w:tblStylePr>
    <w:tblStylePr w:type="band1Horz">
      <w:tblPr/>
      <w:tcPr>
        <w:shd w:val="clear" w:color="auto" w:fill="D8F1EA" w:themeFill="accent4" w:themeFillTint="33"/>
      </w:tcPr>
    </w:tblStylePr>
  </w:style>
  <w:style w:type="table" w:styleId="GridTable6Colorful-Accent3">
    <w:name w:val="Grid Table 6 Colorful Accent 3"/>
    <w:basedOn w:val="TableNormal"/>
    <w:uiPriority w:val="51"/>
    <w:rsid w:val="00503883"/>
    <w:rPr>
      <w:color w:val="1D99A0" w:themeColor="accent3" w:themeShade="BF"/>
    </w:rPr>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rPr>
      <w:tblPr/>
      <w:tcPr>
        <w:tcBorders>
          <w:bottom w:val="single" w:sz="12" w:space="0" w:color="7CE1E7" w:themeColor="accent3" w:themeTint="99"/>
        </w:tcBorders>
      </w:tcPr>
    </w:tblStylePr>
    <w:tblStylePr w:type="lastRow">
      <w:rPr>
        <w:b/>
        <w:bCs/>
      </w:rPr>
      <w:tblPr/>
      <w:tcPr>
        <w:tcBorders>
          <w:top w:val="double" w:sz="4" w:space="0" w:color="7CE1E7" w:themeColor="accent3" w:themeTint="99"/>
        </w:tcBorders>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table" w:styleId="ListTable6Colorful-Accent1">
    <w:name w:val="List Table 6 Colorful Accent 1"/>
    <w:basedOn w:val="TableNormal"/>
    <w:uiPriority w:val="51"/>
    <w:rsid w:val="00D93E03"/>
    <w:rPr>
      <w:color w:val="1481AB" w:themeColor="accent1" w:themeShade="BF"/>
    </w:rPr>
    <w:tblPr>
      <w:tblStyleRowBandSize w:val="1"/>
      <w:tblStyleColBandSize w:val="1"/>
      <w:tblBorders>
        <w:top w:val="single" w:sz="4" w:space="0" w:color="1CADE4" w:themeColor="accent1"/>
        <w:bottom w:val="single" w:sz="4" w:space="0" w:color="1CADE4" w:themeColor="accent1"/>
      </w:tblBorders>
    </w:tblPr>
    <w:tblStylePr w:type="firstRow">
      <w:rPr>
        <w:b/>
        <w:bCs/>
      </w:rPr>
      <w:tblPr/>
      <w:tcPr>
        <w:tcBorders>
          <w:bottom w:val="single" w:sz="4" w:space="0" w:color="1CADE4" w:themeColor="accent1"/>
        </w:tcBorders>
      </w:tcPr>
    </w:tblStylePr>
    <w:tblStylePr w:type="lastRow">
      <w:rPr>
        <w:b/>
        <w:bCs/>
      </w:rPr>
      <w:tblPr/>
      <w:tcPr>
        <w:tcBorders>
          <w:top w:val="double" w:sz="4" w:space="0" w:color="1CADE4" w:themeColor="accent1"/>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character" w:customStyle="1" w:styleId="Heading4Char">
    <w:name w:val="Heading 4 Char"/>
    <w:basedOn w:val="DefaultParagraphFont"/>
    <w:link w:val="Heading4"/>
    <w:uiPriority w:val="9"/>
    <w:semiHidden/>
    <w:rsid w:val="000721E5"/>
    <w:rPr>
      <w:rFonts w:asciiTheme="majorHAnsi" w:eastAsiaTheme="majorEastAsia" w:hAnsiTheme="majorHAnsi" w:cstheme="majorBidi"/>
      <w:i/>
      <w:iCs/>
      <w:color w:val="1481AB" w:themeColor="accent1" w:themeShade="BF"/>
      <w:kern w:val="20"/>
    </w:rPr>
  </w:style>
  <w:style w:type="table" w:styleId="GridTable4-Accent3">
    <w:name w:val="Grid Table 4 Accent 3"/>
    <w:basedOn w:val="TableNormal"/>
    <w:uiPriority w:val="49"/>
    <w:rsid w:val="00E86FA6"/>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color w:val="FFFFFF" w:themeColor="background1"/>
      </w:rPr>
      <w:tblPr/>
      <w:tcPr>
        <w:tcBorders>
          <w:top w:val="single" w:sz="4" w:space="0" w:color="27CED7" w:themeColor="accent3"/>
          <w:left w:val="single" w:sz="4" w:space="0" w:color="27CED7" w:themeColor="accent3"/>
          <w:bottom w:val="single" w:sz="4" w:space="0" w:color="27CED7" w:themeColor="accent3"/>
          <w:right w:val="single" w:sz="4" w:space="0" w:color="27CED7" w:themeColor="accent3"/>
          <w:insideH w:val="nil"/>
          <w:insideV w:val="nil"/>
        </w:tcBorders>
        <w:shd w:val="clear" w:color="auto" w:fill="27CED7" w:themeFill="accent3"/>
      </w:tcPr>
    </w:tblStylePr>
    <w:tblStylePr w:type="lastRow">
      <w:rPr>
        <w:b/>
        <w:bCs/>
      </w:rPr>
      <w:tblPr/>
      <w:tcPr>
        <w:tcBorders>
          <w:top w:val="double" w:sz="4" w:space="0" w:color="27CED7" w:themeColor="accent3"/>
        </w:tcBorders>
      </w:tc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table" w:styleId="ListTable2-Accent3">
    <w:name w:val="List Table 2 Accent 3"/>
    <w:basedOn w:val="TableNormal"/>
    <w:uiPriority w:val="47"/>
    <w:rsid w:val="00E86FA6"/>
    <w:tblPr>
      <w:tblStyleRowBandSize w:val="1"/>
      <w:tblStyleColBandSize w:val="1"/>
      <w:tblBorders>
        <w:top w:val="single" w:sz="4" w:space="0" w:color="7CE1E7" w:themeColor="accent3" w:themeTint="99"/>
        <w:bottom w:val="single" w:sz="4" w:space="0" w:color="7CE1E7" w:themeColor="accent3" w:themeTint="99"/>
        <w:insideH w:val="single" w:sz="4" w:space="0" w:color="7CE1E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F5F7" w:themeFill="accent3" w:themeFillTint="33"/>
      </w:tcPr>
    </w:tblStylePr>
    <w:tblStylePr w:type="band1Horz">
      <w:tblPr/>
      <w:tcPr>
        <w:shd w:val="clear" w:color="auto" w:fill="D3F5F7" w:themeFill="accent3" w:themeFillTint="33"/>
      </w:tcPr>
    </w:tblStylePr>
  </w:style>
  <w:style w:type="table" w:styleId="GridTable4-Accent2">
    <w:name w:val="Grid Table 4 Accent 2"/>
    <w:basedOn w:val="TableNormal"/>
    <w:uiPriority w:val="49"/>
    <w:rsid w:val="004F1218"/>
    <w:tblPr>
      <w:tblStyleRowBandSize w:val="1"/>
      <w:tblStyleColBandSize w:val="1"/>
      <w:tblBorders>
        <w:top w:val="single" w:sz="4" w:space="0" w:color="74B5E4" w:themeColor="accent2" w:themeTint="99"/>
        <w:left w:val="single" w:sz="4" w:space="0" w:color="74B5E4" w:themeColor="accent2" w:themeTint="99"/>
        <w:bottom w:val="single" w:sz="4" w:space="0" w:color="74B5E4" w:themeColor="accent2" w:themeTint="99"/>
        <w:right w:val="single" w:sz="4" w:space="0" w:color="74B5E4" w:themeColor="accent2" w:themeTint="99"/>
        <w:insideH w:val="single" w:sz="4" w:space="0" w:color="74B5E4" w:themeColor="accent2" w:themeTint="99"/>
        <w:insideV w:val="single" w:sz="4" w:space="0" w:color="74B5E4" w:themeColor="accent2" w:themeTint="99"/>
      </w:tblBorders>
    </w:tblPr>
    <w:tblStylePr w:type="firstRow">
      <w:rPr>
        <w:b/>
        <w:bCs/>
        <w:color w:val="FFFFFF" w:themeColor="background1"/>
      </w:rPr>
      <w:tblPr/>
      <w:tcPr>
        <w:tcBorders>
          <w:top w:val="single" w:sz="4" w:space="0" w:color="2683C6" w:themeColor="accent2"/>
          <w:left w:val="single" w:sz="4" w:space="0" w:color="2683C6" w:themeColor="accent2"/>
          <w:bottom w:val="single" w:sz="4" w:space="0" w:color="2683C6" w:themeColor="accent2"/>
          <w:right w:val="single" w:sz="4" w:space="0" w:color="2683C6" w:themeColor="accent2"/>
          <w:insideH w:val="nil"/>
          <w:insideV w:val="nil"/>
        </w:tcBorders>
        <w:shd w:val="clear" w:color="auto" w:fill="2683C6" w:themeFill="accent2"/>
      </w:tcPr>
    </w:tblStylePr>
    <w:tblStylePr w:type="lastRow">
      <w:rPr>
        <w:b/>
        <w:bCs/>
      </w:rPr>
      <w:tblPr/>
      <w:tcPr>
        <w:tcBorders>
          <w:top w:val="double" w:sz="4" w:space="0" w:color="2683C6" w:themeColor="accent2"/>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ListTable2-Accent2">
    <w:name w:val="List Table 2 Accent 2"/>
    <w:basedOn w:val="TableNormal"/>
    <w:uiPriority w:val="47"/>
    <w:rsid w:val="004F1218"/>
    <w:tblPr>
      <w:tblStyleRowBandSize w:val="1"/>
      <w:tblStyleColBandSize w:val="1"/>
      <w:tblBorders>
        <w:top w:val="single" w:sz="4" w:space="0" w:color="74B5E4" w:themeColor="accent2" w:themeTint="99"/>
        <w:bottom w:val="single" w:sz="4" w:space="0" w:color="74B5E4" w:themeColor="accent2" w:themeTint="99"/>
        <w:insideH w:val="single" w:sz="4" w:space="0" w:color="74B5E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ListTable6Colorful-Accent2">
    <w:name w:val="List Table 6 Colorful Accent 2"/>
    <w:basedOn w:val="TableNormal"/>
    <w:uiPriority w:val="51"/>
    <w:rsid w:val="004F1218"/>
    <w:rPr>
      <w:color w:val="1C6194" w:themeColor="accent2" w:themeShade="BF"/>
    </w:rPr>
    <w:tblPr>
      <w:tblStyleRowBandSize w:val="1"/>
      <w:tblStyleColBandSize w:val="1"/>
      <w:tblBorders>
        <w:top w:val="single" w:sz="4" w:space="0" w:color="2683C6" w:themeColor="accent2"/>
        <w:bottom w:val="single" w:sz="4" w:space="0" w:color="2683C6" w:themeColor="accent2"/>
      </w:tblBorders>
    </w:tblPr>
    <w:tblStylePr w:type="firstRow">
      <w:rPr>
        <w:b/>
        <w:bCs/>
      </w:rPr>
      <w:tblPr/>
      <w:tcPr>
        <w:tcBorders>
          <w:bottom w:val="single" w:sz="4" w:space="0" w:color="2683C6" w:themeColor="accent2"/>
        </w:tcBorders>
      </w:tcPr>
    </w:tblStylePr>
    <w:tblStylePr w:type="lastRow">
      <w:rPr>
        <w:b/>
        <w:bCs/>
      </w:rPr>
      <w:tblPr/>
      <w:tcPr>
        <w:tcBorders>
          <w:top w:val="double" w:sz="4" w:space="0" w:color="2683C6" w:themeColor="accent2"/>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5349">
      <w:bodyDiv w:val="1"/>
      <w:marLeft w:val="0"/>
      <w:marRight w:val="0"/>
      <w:marTop w:val="0"/>
      <w:marBottom w:val="0"/>
      <w:divBdr>
        <w:top w:val="none" w:sz="0" w:space="0" w:color="auto"/>
        <w:left w:val="none" w:sz="0" w:space="0" w:color="auto"/>
        <w:bottom w:val="none" w:sz="0" w:space="0" w:color="auto"/>
        <w:right w:val="none" w:sz="0" w:space="0" w:color="auto"/>
      </w:divBdr>
    </w:div>
    <w:div w:id="233859264">
      <w:bodyDiv w:val="1"/>
      <w:marLeft w:val="0"/>
      <w:marRight w:val="0"/>
      <w:marTop w:val="0"/>
      <w:marBottom w:val="0"/>
      <w:divBdr>
        <w:top w:val="none" w:sz="0" w:space="0" w:color="auto"/>
        <w:left w:val="none" w:sz="0" w:space="0" w:color="auto"/>
        <w:bottom w:val="none" w:sz="0" w:space="0" w:color="auto"/>
        <w:right w:val="none" w:sz="0" w:space="0" w:color="auto"/>
      </w:divBdr>
    </w:div>
    <w:div w:id="329410706">
      <w:bodyDiv w:val="1"/>
      <w:marLeft w:val="0"/>
      <w:marRight w:val="0"/>
      <w:marTop w:val="0"/>
      <w:marBottom w:val="0"/>
      <w:divBdr>
        <w:top w:val="none" w:sz="0" w:space="0" w:color="auto"/>
        <w:left w:val="none" w:sz="0" w:space="0" w:color="auto"/>
        <w:bottom w:val="none" w:sz="0" w:space="0" w:color="auto"/>
        <w:right w:val="none" w:sz="0" w:space="0" w:color="auto"/>
      </w:divBdr>
    </w:div>
    <w:div w:id="423917499">
      <w:bodyDiv w:val="1"/>
      <w:marLeft w:val="0"/>
      <w:marRight w:val="0"/>
      <w:marTop w:val="0"/>
      <w:marBottom w:val="0"/>
      <w:divBdr>
        <w:top w:val="none" w:sz="0" w:space="0" w:color="auto"/>
        <w:left w:val="none" w:sz="0" w:space="0" w:color="auto"/>
        <w:bottom w:val="none" w:sz="0" w:space="0" w:color="auto"/>
        <w:right w:val="none" w:sz="0" w:space="0" w:color="auto"/>
      </w:divBdr>
    </w:div>
    <w:div w:id="501896142">
      <w:bodyDiv w:val="1"/>
      <w:marLeft w:val="0"/>
      <w:marRight w:val="0"/>
      <w:marTop w:val="0"/>
      <w:marBottom w:val="0"/>
      <w:divBdr>
        <w:top w:val="none" w:sz="0" w:space="0" w:color="auto"/>
        <w:left w:val="none" w:sz="0" w:space="0" w:color="auto"/>
        <w:bottom w:val="none" w:sz="0" w:space="0" w:color="auto"/>
        <w:right w:val="none" w:sz="0" w:space="0" w:color="auto"/>
      </w:divBdr>
    </w:div>
    <w:div w:id="534080158">
      <w:bodyDiv w:val="1"/>
      <w:marLeft w:val="0"/>
      <w:marRight w:val="0"/>
      <w:marTop w:val="0"/>
      <w:marBottom w:val="0"/>
      <w:divBdr>
        <w:top w:val="none" w:sz="0" w:space="0" w:color="auto"/>
        <w:left w:val="none" w:sz="0" w:space="0" w:color="auto"/>
        <w:bottom w:val="none" w:sz="0" w:space="0" w:color="auto"/>
        <w:right w:val="none" w:sz="0" w:space="0" w:color="auto"/>
      </w:divBdr>
    </w:div>
    <w:div w:id="546987186">
      <w:bodyDiv w:val="1"/>
      <w:marLeft w:val="0"/>
      <w:marRight w:val="0"/>
      <w:marTop w:val="0"/>
      <w:marBottom w:val="0"/>
      <w:divBdr>
        <w:top w:val="none" w:sz="0" w:space="0" w:color="auto"/>
        <w:left w:val="none" w:sz="0" w:space="0" w:color="auto"/>
        <w:bottom w:val="none" w:sz="0" w:space="0" w:color="auto"/>
        <w:right w:val="none" w:sz="0" w:space="0" w:color="auto"/>
      </w:divBdr>
    </w:div>
    <w:div w:id="618145249">
      <w:bodyDiv w:val="1"/>
      <w:marLeft w:val="0"/>
      <w:marRight w:val="0"/>
      <w:marTop w:val="0"/>
      <w:marBottom w:val="0"/>
      <w:divBdr>
        <w:top w:val="none" w:sz="0" w:space="0" w:color="auto"/>
        <w:left w:val="none" w:sz="0" w:space="0" w:color="auto"/>
        <w:bottom w:val="none" w:sz="0" w:space="0" w:color="auto"/>
        <w:right w:val="none" w:sz="0" w:space="0" w:color="auto"/>
      </w:divBdr>
    </w:div>
    <w:div w:id="626011778">
      <w:bodyDiv w:val="1"/>
      <w:marLeft w:val="0"/>
      <w:marRight w:val="0"/>
      <w:marTop w:val="0"/>
      <w:marBottom w:val="0"/>
      <w:divBdr>
        <w:top w:val="none" w:sz="0" w:space="0" w:color="auto"/>
        <w:left w:val="none" w:sz="0" w:space="0" w:color="auto"/>
        <w:bottom w:val="none" w:sz="0" w:space="0" w:color="auto"/>
        <w:right w:val="none" w:sz="0" w:space="0" w:color="auto"/>
      </w:divBdr>
    </w:div>
    <w:div w:id="635453272">
      <w:bodyDiv w:val="1"/>
      <w:marLeft w:val="0"/>
      <w:marRight w:val="0"/>
      <w:marTop w:val="0"/>
      <w:marBottom w:val="0"/>
      <w:divBdr>
        <w:top w:val="none" w:sz="0" w:space="0" w:color="auto"/>
        <w:left w:val="none" w:sz="0" w:space="0" w:color="auto"/>
        <w:bottom w:val="none" w:sz="0" w:space="0" w:color="auto"/>
        <w:right w:val="none" w:sz="0" w:space="0" w:color="auto"/>
      </w:divBdr>
    </w:div>
    <w:div w:id="635841784">
      <w:bodyDiv w:val="1"/>
      <w:marLeft w:val="0"/>
      <w:marRight w:val="0"/>
      <w:marTop w:val="0"/>
      <w:marBottom w:val="0"/>
      <w:divBdr>
        <w:top w:val="none" w:sz="0" w:space="0" w:color="auto"/>
        <w:left w:val="none" w:sz="0" w:space="0" w:color="auto"/>
        <w:bottom w:val="none" w:sz="0" w:space="0" w:color="auto"/>
        <w:right w:val="none" w:sz="0" w:space="0" w:color="auto"/>
      </w:divBdr>
    </w:div>
    <w:div w:id="658189282">
      <w:bodyDiv w:val="1"/>
      <w:marLeft w:val="0"/>
      <w:marRight w:val="0"/>
      <w:marTop w:val="0"/>
      <w:marBottom w:val="0"/>
      <w:divBdr>
        <w:top w:val="none" w:sz="0" w:space="0" w:color="auto"/>
        <w:left w:val="none" w:sz="0" w:space="0" w:color="auto"/>
        <w:bottom w:val="none" w:sz="0" w:space="0" w:color="auto"/>
        <w:right w:val="none" w:sz="0" w:space="0" w:color="auto"/>
      </w:divBdr>
    </w:div>
    <w:div w:id="739013402">
      <w:bodyDiv w:val="1"/>
      <w:marLeft w:val="0"/>
      <w:marRight w:val="0"/>
      <w:marTop w:val="0"/>
      <w:marBottom w:val="0"/>
      <w:divBdr>
        <w:top w:val="none" w:sz="0" w:space="0" w:color="auto"/>
        <w:left w:val="none" w:sz="0" w:space="0" w:color="auto"/>
        <w:bottom w:val="none" w:sz="0" w:space="0" w:color="auto"/>
        <w:right w:val="none" w:sz="0" w:space="0" w:color="auto"/>
      </w:divBdr>
    </w:div>
    <w:div w:id="750588457">
      <w:bodyDiv w:val="1"/>
      <w:marLeft w:val="0"/>
      <w:marRight w:val="0"/>
      <w:marTop w:val="0"/>
      <w:marBottom w:val="0"/>
      <w:divBdr>
        <w:top w:val="none" w:sz="0" w:space="0" w:color="auto"/>
        <w:left w:val="none" w:sz="0" w:space="0" w:color="auto"/>
        <w:bottom w:val="none" w:sz="0" w:space="0" w:color="auto"/>
        <w:right w:val="none" w:sz="0" w:space="0" w:color="auto"/>
      </w:divBdr>
    </w:div>
    <w:div w:id="762914525">
      <w:bodyDiv w:val="1"/>
      <w:marLeft w:val="0"/>
      <w:marRight w:val="0"/>
      <w:marTop w:val="0"/>
      <w:marBottom w:val="0"/>
      <w:divBdr>
        <w:top w:val="none" w:sz="0" w:space="0" w:color="auto"/>
        <w:left w:val="none" w:sz="0" w:space="0" w:color="auto"/>
        <w:bottom w:val="none" w:sz="0" w:space="0" w:color="auto"/>
        <w:right w:val="none" w:sz="0" w:space="0" w:color="auto"/>
      </w:divBdr>
    </w:div>
    <w:div w:id="768236050">
      <w:bodyDiv w:val="1"/>
      <w:marLeft w:val="0"/>
      <w:marRight w:val="0"/>
      <w:marTop w:val="0"/>
      <w:marBottom w:val="0"/>
      <w:divBdr>
        <w:top w:val="none" w:sz="0" w:space="0" w:color="auto"/>
        <w:left w:val="none" w:sz="0" w:space="0" w:color="auto"/>
        <w:bottom w:val="none" w:sz="0" w:space="0" w:color="auto"/>
        <w:right w:val="none" w:sz="0" w:space="0" w:color="auto"/>
      </w:divBdr>
    </w:div>
    <w:div w:id="796023757">
      <w:bodyDiv w:val="1"/>
      <w:marLeft w:val="0"/>
      <w:marRight w:val="0"/>
      <w:marTop w:val="0"/>
      <w:marBottom w:val="0"/>
      <w:divBdr>
        <w:top w:val="none" w:sz="0" w:space="0" w:color="auto"/>
        <w:left w:val="none" w:sz="0" w:space="0" w:color="auto"/>
        <w:bottom w:val="none" w:sz="0" w:space="0" w:color="auto"/>
        <w:right w:val="none" w:sz="0" w:space="0" w:color="auto"/>
      </w:divBdr>
    </w:div>
    <w:div w:id="812717912">
      <w:bodyDiv w:val="1"/>
      <w:marLeft w:val="0"/>
      <w:marRight w:val="0"/>
      <w:marTop w:val="0"/>
      <w:marBottom w:val="0"/>
      <w:divBdr>
        <w:top w:val="none" w:sz="0" w:space="0" w:color="auto"/>
        <w:left w:val="none" w:sz="0" w:space="0" w:color="auto"/>
        <w:bottom w:val="none" w:sz="0" w:space="0" w:color="auto"/>
        <w:right w:val="none" w:sz="0" w:space="0" w:color="auto"/>
      </w:divBdr>
      <w:divsChild>
        <w:div w:id="186914388">
          <w:marLeft w:val="0"/>
          <w:marRight w:val="0"/>
          <w:marTop w:val="0"/>
          <w:marBottom w:val="0"/>
          <w:divBdr>
            <w:top w:val="none" w:sz="0" w:space="0" w:color="auto"/>
            <w:left w:val="none" w:sz="0" w:space="0" w:color="auto"/>
            <w:bottom w:val="none" w:sz="0" w:space="0" w:color="auto"/>
            <w:right w:val="none" w:sz="0" w:space="0" w:color="auto"/>
          </w:divBdr>
          <w:divsChild>
            <w:div w:id="2117671334">
              <w:marLeft w:val="0"/>
              <w:marRight w:val="0"/>
              <w:marTop w:val="0"/>
              <w:marBottom w:val="0"/>
              <w:divBdr>
                <w:top w:val="none" w:sz="0" w:space="0" w:color="auto"/>
                <w:left w:val="none" w:sz="0" w:space="0" w:color="auto"/>
                <w:bottom w:val="none" w:sz="0" w:space="0" w:color="auto"/>
                <w:right w:val="none" w:sz="0" w:space="0" w:color="auto"/>
              </w:divBdr>
              <w:divsChild>
                <w:div w:id="320550582">
                  <w:marLeft w:val="0"/>
                  <w:marRight w:val="0"/>
                  <w:marTop w:val="0"/>
                  <w:marBottom w:val="0"/>
                  <w:divBdr>
                    <w:top w:val="none" w:sz="0" w:space="0" w:color="auto"/>
                    <w:left w:val="none" w:sz="0" w:space="0" w:color="auto"/>
                    <w:bottom w:val="none" w:sz="0" w:space="0" w:color="auto"/>
                    <w:right w:val="none" w:sz="0" w:space="0" w:color="auto"/>
                  </w:divBdr>
                  <w:divsChild>
                    <w:div w:id="632977617">
                      <w:marLeft w:val="0"/>
                      <w:marRight w:val="0"/>
                      <w:marTop w:val="0"/>
                      <w:marBottom w:val="0"/>
                      <w:divBdr>
                        <w:top w:val="none" w:sz="0" w:space="0" w:color="auto"/>
                        <w:left w:val="none" w:sz="0" w:space="0" w:color="auto"/>
                        <w:bottom w:val="none" w:sz="0" w:space="0" w:color="auto"/>
                        <w:right w:val="none" w:sz="0" w:space="0" w:color="auto"/>
                      </w:divBdr>
                      <w:divsChild>
                        <w:div w:id="1240824875">
                          <w:marLeft w:val="0"/>
                          <w:marRight w:val="0"/>
                          <w:marTop w:val="0"/>
                          <w:marBottom w:val="0"/>
                          <w:divBdr>
                            <w:top w:val="none" w:sz="0" w:space="0" w:color="auto"/>
                            <w:left w:val="none" w:sz="0" w:space="0" w:color="auto"/>
                            <w:bottom w:val="none" w:sz="0" w:space="0" w:color="auto"/>
                            <w:right w:val="none" w:sz="0" w:space="0" w:color="auto"/>
                          </w:divBdr>
                          <w:divsChild>
                            <w:div w:id="1555000426">
                              <w:marLeft w:val="0"/>
                              <w:marRight w:val="0"/>
                              <w:marTop w:val="0"/>
                              <w:marBottom w:val="0"/>
                              <w:divBdr>
                                <w:top w:val="none" w:sz="0" w:space="0" w:color="auto"/>
                                <w:left w:val="none" w:sz="0" w:space="0" w:color="auto"/>
                                <w:bottom w:val="none" w:sz="0" w:space="0" w:color="auto"/>
                                <w:right w:val="none" w:sz="0" w:space="0" w:color="auto"/>
                              </w:divBdr>
                              <w:divsChild>
                                <w:div w:id="1303343121">
                                  <w:marLeft w:val="0"/>
                                  <w:marRight w:val="0"/>
                                  <w:marTop w:val="0"/>
                                  <w:marBottom w:val="0"/>
                                  <w:divBdr>
                                    <w:top w:val="none" w:sz="0" w:space="0" w:color="auto"/>
                                    <w:left w:val="none" w:sz="0" w:space="0" w:color="auto"/>
                                    <w:bottom w:val="none" w:sz="0" w:space="0" w:color="auto"/>
                                    <w:right w:val="none" w:sz="0" w:space="0" w:color="auto"/>
                                  </w:divBdr>
                                  <w:divsChild>
                                    <w:div w:id="169071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113024">
                          <w:marLeft w:val="0"/>
                          <w:marRight w:val="0"/>
                          <w:marTop w:val="0"/>
                          <w:marBottom w:val="0"/>
                          <w:divBdr>
                            <w:top w:val="none" w:sz="0" w:space="0" w:color="auto"/>
                            <w:left w:val="none" w:sz="0" w:space="0" w:color="auto"/>
                            <w:bottom w:val="none" w:sz="0" w:space="0" w:color="auto"/>
                            <w:right w:val="none" w:sz="0" w:space="0" w:color="auto"/>
                          </w:divBdr>
                          <w:divsChild>
                            <w:div w:id="575939519">
                              <w:marLeft w:val="0"/>
                              <w:marRight w:val="0"/>
                              <w:marTop w:val="0"/>
                              <w:marBottom w:val="0"/>
                              <w:divBdr>
                                <w:top w:val="none" w:sz="0" w:space="0" w:color="auto"/>
                                <w:left w:val="none" w:sz="0" w:space="0" w:color="auto"/>
                                <w:bottom w:val="none" w:sz="0" w:space="0" w:color="auto"/>
                                <w:right w:val="none" w:sz="0" w:space="0" w:color="auto"/>
                              </w:divBdr>
                              <w:divsChild>
                                <w:div w:id="1873499540">
                                  <w:marLeft w:val="0"/>
                                  <w:marRight w:val="0"/>
                                  <w:marTop w:val="0"/>
                                  <w:marBottom w:val="0"/>
                                  <w:divBdr>
                                    <w:top w:val="none" w:sz="0" w:space="0" w:color="auto"/>
                                    <w:left w:val="none" w:sz="0" w:space="0" w:color="auto"/>
                                    <w:bottom w:val="none" w:sz="0" w:space="0" w:color="auto"/>
                                    <w:right w:val="none" w:sz="0" w:space="0" w:color="auto"/>
                                  </w:divBdr>
                                  <w:divsChild>
                                    <w:div w:id="74580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3228092">
      <w:bodyDiv w:val="1"/>
      <w:marLeft w:val="0"/>
      <w:marRight w:val="0"/>
      <w:marTop w:val="0"/>
      <w:marBottom w:val="0"/>
      <w:divBdr>
        <w:top w:val="none" w:sz="0" w:space="0" w:color="auto"/>
        <w:left w:val="none" w:sz="0" w:space="0" w:color="auto"/>
        <w:bottom w:val="none" w:sz="0" w:space="0" w:color="auto"/>
        <w:right w:val="none" w:sz="0" w:space="0" w:color="auto"/>
      </w:divBdr>
    </w:div>
    <w:div w:id="993411510">
      <w:bodyDiv w:val="1"/>
      <w:marLeft w:val="0"/>
      <w:marRight w:val="0"/>
      <w:marTop w:val="0"/>
      <w:marBottom w:val="0"/>
      <w:divBdr>
        <w:top w:val="none" w:sz="0" w:space="0" w:color="auto"/>
        <w:left w:val="none" w:sz="0" w:space="0" w:color="auto"/>
        <w:bottom w:val="none" w:sz="0" w:space="0" w:color="auto"/>
        <w:right w:val="none" w:sz="0" w:space="0" w:color="auto"/>
      </w:divBdr>
    </w:div>
    <w:div w:id="1037782259">
      <w:bodyDiv w:val="1"/>
      <w:marLeft w:val="0"/>
      <w:marRight w:val="0"/>
      <w:marTop w:val="0"/>
      <w:marBottom w:val="0"/>
      <w:divBdr>
        <w:top w:val="none" w:sz="0" w:space="0" w:color="auto"/>
        <w:left w:val="none" w:sz="0" w:space="0" w:color="auto"/>
        <w:bottom w:val="none" w:sz="0" w:space="0" w:color="auto"/>
        <w:right w:val="none" w:sz="0" w:space="0" w:color="auto"/>
      </w:divBdr>
    </w:div>
    <w:div w:id="1054349442">
      <w:bodyDiv w:val="1"/>
      <w:marLeft w:val="0"/>
      <w:marRight w:val="0"/>
      <w:marTop w:val="0"/>
      <w:marBottom w:val="0"/>
      <w:divBdr>
        <w:top w:val="none" w:sz="0" w:space="0" w:color="auto"/>
        <w:left w:val="none" w:sz="0" w:space="0" w:color="auto"/>
        <w:bottom w:val="none" w:sz="0" w:space="0" w:color="auto"/>
        <w:right w:val="none" w:sz="0" w:space="0" w:color="auto"/>
      </w:divBdr>
    </w:div>
    <w:div w:id="1066538523">
      <w:bodyDiv w:val="1"/>
      <w:marLeft w:val="0"/>
      <w:marRight w:val="0"/>
      <w:marTop w:val="0"/>
      <w:marBottom w:val="0"/>
      <w:divBdr>
        <w:top w:val="none" w:sz="0" w:space="0" w:color="auto"/>
        <w:left w:val="none" w:sz="0" w:space="0" w:color="auto"/>
        <w:bottom w:val="none" w:sz="0" w:space="0" w:color="auto"/>
        <w:right w:val="none" w:sz="0" w:space="0" w:color="auto"/>
      </w:divBdr>
    </w:div>
    <w:div w:id="1086417534">
      <w:bodyDiv w:val="1"/>
      <w:marLeft w:val="0"/>
      <w:marRight w:val="0"/>
      <w:marTop w:val="0"/>
      <w:marBottom w:val="0"/>
      <w:divBdr>
        <w:top w:val="none" w:sz="0" w:space="0" w:color="auto"/>
        <w:left w:val="none" w:sz="0" w:space="0" w:color="auto"/>
        <w:bottom w:val="none" w:sz="0" w:space="0" w:color="auto"/>
        <w:right w:val="none" w:sz="0" w:space="0" w:color="auto"/>
      </w:divBdr>
    </w:div>
    <w:div w:id="1151752237">
      <w:bodyDiv w:val="1"/>
      <w:marLeft w:val="0"/>
      <w:marRight w:val="0"/>
      <w:marTop w:val="0"/>
      <w:marBottom w:val="0"/>
      <w:divBdr>
        <w:top w:val="none" w:sz="0" w:space="0" w:color="auto"/>
        <w:left w:val="none" w:sz="0" w:space="0" w:color="auto"/>
        <w:bottom w:val="none" w:sz="0" w:space="0" w:color="auto"/>
        <w:right w:val="none" w:sz="0" w:space="0" w:color="auto"/>
      </w:divBdr>
    </w:div>
    <w:div w:id="1155955319">
      <w:bodyDiv w:val="1"/>
      <w:marLeft w:val="0"/>
      <w:marRight w:val="0"/>
      <w:marTop w:val="0"/>
      <w:marBottom w:val="0"/>
      <w:divBdr>
        <w:top w:val="none" w:sz="0" w:space="0" w:color="auto"/>
        <w:left w:val="none" w:sz="0" w:space="0" w:color="auto"/>
        <w:bottom w:val="none" w:sz="0" w:space="0" w:color="auto"/>
        <w:right w:val="none" w:sz="0" w:space="0" w:color="auto"/>
      </w:divBdr>
    </w:div>
    <w:div w:id="1181626399">
      <w:bodyDiv w:val="1"/>
      <w:marLeft w:val="0"/>
      <w:marRight w:val="0"/>
      <w:marTop w:val="0"/>
      <w:marBottom w:val="0"/>
      <w:divBdr>
        <w:top w:val="none" w:sz="0" w:space="0" w:color="auto"/>
        <w:left w:val="none" w:sz="0" w:space="0" w:color="auto"/>
        <w:bottom w:val="none" w:sz="0" w:space="0" w:color="auto"/>
        <w:right w:val="none" w:sz="0" w:space="0" w:color="auto"/>
      </w:divBdr>
    </w:div>
    <w:div w:id="1182624496">
      <w:bodyDiv w:val="1"/>
      <w:marLeft w:val="0"/>
      <w:marRight w:val="0"/>
      <w:marTop w:val="0"/>
      <w:marBottom w:val="0"/>
      <w:divBdr>
        <w:top w:val="none" w:sz="0" w:space="0" w:color="auto"/>
        <w:left w:val="none" w:sz="0" w:space="0" w:color="auto"/>
        <w:bottom w:val="none" w:sz="0" w:space="0" w:color="auto"/>
        <w:right w:val="none" w:sz="0" w:space="0" w:color="auto"/>
      </w:divBdr>
    </w:div>
    <w:div w:id="1207065922">
      <w:bodyDiv w:val="1"/>
      <w:marLeft w:val="0"/>
      <w:marRight w:val="0"/>
      <w:marTop w:val="0"/>
      <w:marBottom w:val="0"/>
      <w:divBdr>
        <w:top w:val="none" w:sz="0" w:space="0" w:color="auto"/>
        <w:left w:val="none" w:sz="0" w:space="0" w:color="auto"/>
        <w:bottom w:val="none" w:sz="0" w:space="0" w:color="auto"/>
        <w:right w:val="none" w:sz="0" w:space="0" w:color="auto"/>
      </w:divBdr>
    </w:div>
    <w:div w:id="1303118541">
      <w:bodyDiv w:val="1"/>
      <w:marLeft w:val="0"/>
      <w:marRight w:val="0"/>
      <w:marTop w:val="0"/>
      <w:marBottom w:val="0"/>
      <w:divBdr>
        <w:top w:val="none" w:sz="0" w:space="0" w:color="auto"/>
        <w:left w:val="none" w:sz="0" w:space="0" w:color="auto"/>
        <w:bottom w:val="none" w:sz="0" w:space="0" w:color="auto"/>
        <w:right w:val="none" w:sz="0" w:space="0" w:color="auto"/>
      </w:divBdr>
    </w:div>
    <w:div w:id="1315450883">
      <w:bodyDiv w:val="1"/>
      <w:marLeft w:val="0"/>
      <w:marRight w:val="0"/>
      <w:marTop w:val="0"/>
      <w:marBottom w:val="0"/>
      <w:divBdr>
        <w:top w:val="none" w:sz="0" w:space="0" w:color="auto"/>
        <w:left w:val="none" w:sz="0" w:space="0" w:color="auto"/>
        <w:bottom w:val="none" w:sz="0" w:space="0" w:color="auto"/>
        <w:right w:val="none" w:sz="0" w:space="0" w:color="auto"/>
      </w:divBdr>
    </w:div>
    <w:div w:id="1372271144">
      <w:bodyDiv w:val="1"/>
      <w:marLeft w:val="0"/>
      <w:marRight w:val="0"/>
      <w:marTop w:val="0"/>
      <w:marBottom w:val="0"/>
      <w:divBdr>
        <w:top w:val="none" w:sz="0" w:space="0" w:color="auto"/>
        <w:left w:val="none" w:sz="0" w:space="0" w:color="auto"/>
        <w:bottom w:val="none" w:sz="0" w:space="0" w:color="auto"/>
        <w:right w:val="none" w:sz="0" w:space="0" w:color="auto"/>
      </w:divBdr>
    </w:div>
    <w:div w:id="1404181941">
      <w:bodyDiv w:val="1"/>
      <w:marLeft w:val="0"/>
      <w:marRight w:val="0"/>
      <w:marTop w:val="0"/>
      <w:marBottom w:val="0"/>
      <w:divBdr>
        <w:top w:val="none" w:sz="0" w:space="0" w:color="auto"/>
        <w:left w:val="none" w:sz="0" w:space="0" w:color="auto"/>
        <w:bottom w:val="none" w:sz="0" w:space="0" w:color="auto"/>
        <w:right w:val="none" w:sz="0" w:space="0" w:color="auto"/>
      </w:divBdr>
    </w:div>
    <w:div w:id="1407922427">
      <w:bodyDiv w:val="1"/>
      <w:marLeft w:val="0"/>
      <w:marRight w:val="0"/>
      <w:marTop w:val="0"/>
      <w:marBottom w:val="0"/>
      <w:divBdr>
        <w:top w:val="none" w:sz="0" w:space="0" w:color="auto"/>
        <w:left w:val="none" w:sz="0" w:space="0" w:color="auto"/>
        <w:bottom w:val="none" w:sz="0" w:space="0" w:color="auto"/>
        <w:right w:val="none" w:sz="0" w:space="0" w:color="auto"/>
      </w:divBdr>
    </w:div>
    <w:div w:id="1413744826">
      <w:bodyDiv w:val="1"/>
      <w:marLeft w:val="0"/>
      <w:marRight w:val="0"/>
      <w:marTop w:val="0"/>
      <w:marBottom w:val="0"/>
      <w:divBdr>
        <w:top w:val="none" w:sz="0" w:space="0" w:color="auto"/>
        <w:left w:val="none" w:sz="0" w:space="0" w:color="auto"/>
        <w:bottom w:val="none" w:sz="0" w:space="0" w:color="auto"/>
        <w:right w:val="none" w:sz="0" w:space="0" w:color="auto"/>
      </w:divBdr>
    </w:div>
    <w:div w:id="1425611038">
      <w:bodyDiv w:val="1"/>
      <w:marLeft w:val="0"/>
      <w:marRight w:val="0"/>
      <w:marTop w:val="0"/>
      <w:marBottom w:val="0"/>
      <w:divBdr>
        <w:top w:val="none" w:sz="0" w:space="0" w:color="auto"/>
        <w:left w:val="none" w:sz="0" w:space="0" w:color="auto"/>
        <w:bottom w:val="none" w:sz="0" w:space="0" w:color="auto"/>
        <w:right w:val="none" w:sz="0" w:space="0" w:color="auto"/>
      </w:divBdr>
    </w:div>
    <w:div w:id="1441608406">
      <w:bodyDiv w:val="1"/>
      <w:marLeft w:val="0"/>
      <w:marRight w:val="0"/>
      <w:marTop w:val="0"/>
      <w:marBottom w:val="0"/>
      <w:divBdr>
        <w:top w:val="none" w:sz="0" w:space="0" w:color="auto"/>
        <w:left w:val="none" w:sz="0" w:space="0" w:color="auto"/>
        <w:bottom w:val="none" w:sz="0" w:space="0" w:color="auto"/>
        <w:right w:val="none" w:sz="0" w:space="0" w:color="auto"/>
      </w:divBdr>
    </w:div>
    <w:div w:id="1462305362">
      <w:bodyDiv w:val="1"/>
      <w:marLeft w:val="0"/>
      <w:marRight w:val="0"/>
      <w:marTop w:val="0"/>
      <w:marBottom w:val="0"/>
      <w:divBdr>
        <w:top w:val="none" w:sz="0" w:space="0" w:color="auto"/>
        <w:left w:val="none" w:sz="0" w:space="0" w:color="auto"/>
        <w:bottom w:val="none" w:sz="0" w:space="0" w:color="auto"/>
        <w:right w:val="none" w:sz="0" w:space="0" w:color="auto"/>
      </w:divBdr>
    </w:div>
    <w:div w:id="1530484165">
      <w:bodyDiv w:val="1"/>
      <w:marLeft w:val="0"/>
      <w:marRight w:val="0"/>
      <w:marTop w:val="0"/>
      <w:marBottom w:val="0"/>
      <w:divBdr>
        <w:top w:val="none" w:sz="0" w:space="0" w:color="auto"/>
        <w:left w:val="none" w:sz="0" w:space="0" w:color="auto"/>
        <w:bottom w:val="none" w:sz="0" w:space="0" w:color="auto"/>
        <w:right w:val="none" w:sz="0" w:space="0" w:color="auto"/>
      </w:divBdr>
    </w:div>
    <w:div w:id="1569727197">
      <w:bodyDiv w:val="1"/>
      <w:marLeft w:val="0"/>
      <w:marRight w:val="0"/>
      <w:marTop w:val="0"/>
      <w:marBottom w:val="0"/>
      <w:divBdr>
        <w:top w:val="none" w:sz="0" w:space="0" w:color="auto"/>
        <w:left w:val="none" w:sz="0" w:space="0" w:color="auto"/>
        <w:bottom w:val="none" w:sz="0" w:space="0" w:color="auto"/>
        <w:right w:val="none" w:sz="0" w:space="0" w:color="auto"/>
      </w:divBdr>
    </w:div>
    <w:div w:id="1601520627">
      <w:bodyDiv w:val="1"/>
      <w:marLeft w:val="0"/>
      <w:marRight w:val="0"/>
      <w:marTop w:val="0"/>
      <w:marBottom w:val="0"/>
      <w:divBdr>
        <w:top w:val="none" w:sz="0" w:space="0" w:color="auto"/>
        <w:left w:val="none" w:sz="0" w:space="0" w:color="auto"/>
        <w:bottom w:val="none" w:sz="0" w:space="0" w:color="auto"/>
        <w:right w:val="none" w:sz="0" w:space="0" w:color="auto"/>
      </w:divBdr>
    </w:div>
    <w:div w:id="1634405352">
      <w:bodyDiv w:val="1"/>
      <w:marLeft w:val="0"/>
      <w:marRight w:val="0"/>
      <w:marTop w:val="0"/>
      <w:marBottom w:val="0"/>
      <w:divBdr>
        <w:top w:val="none" w:sz="0" w:space="0" w:color="auto"/>
        <w:left w:val="none" w:sz="0" w:space="0" w:color="auto"/>
        <w:bottom w:val="none" w:sz="0" w:space="0" w:color="auto"/>
        <w:right w:val="none" w:sz="0" w:space="0" w:color="auto"/>
      </w:divBdr>
    </w:div>
    <w:div w:id="1635983377">
      <w:bodyDiv w:val="1"/>
      <w:marLeft w:val="0"/>
      <w:marRight w:val="0"/>
      <w:marTop w:val="0"/>
      <w:marBottom w:val="0"/>
      <w:divBdr>
        <w:top w:val="none" w:sz="0" w:space="0" w:color="auto"/>
        <w:left w:val="none" w:sz="0" w:space="0" w:color="auto"/>
        <w:bottom w:val="none" w:sz="0" w:space="0" w:color="auto"/>
        <w:right w:val="none" w:sz="0" w:space="0" w:color="auto"/>
      </w:divBdr>
    </w:div>
    <w:div w:id="1685476042">
      <w:bodyDiv w:val="1"/>
      <w:marLeft w:val="0"/>
      <w:marRight w:val="0"/>
      <w:marTop w:val="0"/>
      <w:marBottom w:val="0"/>
      <w:divBdr>
        <w:top w:val="none" w:sz="0" w:space="0" w:color="auto"/>
        <w:left w:val="none" w:sz="0" w:space="0" w:color="auto"/>
        <w:bottom w:val="none" w:sz="0" w:space="0" w:color="auto"/>
        <w:right w:val="none" w:sz="0" w:space="0" w:color="auto"/>
      </w:divBdr>
    </w:div>
    <w:div w:id="1706058057">
      <w:bodyDiv w:val="1"/>
      <w:marLeft w:val="0"/>
      <w:marRight w:val="0"/>
      <w:marTop w:val="0"/>
      <w:marBottom w:val="0"/>
      <w:divBdr>
        <w:top w:val="none" w:sz="0" w:space="0" w:color="auto"/>
        <w:left w:val="none" w:sz="0" w:space="0" w:color="auto"/>
        <w:bottom w:val="none" w:sz="0" w:space="0" w:color="auto"/>
        <w:right w:val="none" w:sz="0" w:space="0" w:color="auto"/>
      </w:divBdr>
    </w:div>
    <w:div w:id="1706251870">
      <w:bodyDiv w:val="1"/>
      <w:marLeft w:val="0"/>
      <w:marRight w:val="0"/>
      <w:marTop w:val="0"/>
      <w:marBottom w:val="0"/>
      <w:divBdr>
        <w:top w:val="none" w:sz="0" w:space="0" w:color="auto"/>
        <w:left w:val="none" w:sz="0" w:space="0" w:color="auto"/>
        <w:bottom w:val="none" w:sz="0" w:space="0" w:color="auto"/>
        <w:right w:val="none" w:sz="0" w:space="0" w:color="auto"/>
      </w:divBdr>
    </w:div>
    <w:div w:id="1742557418">
      <w:bodyDiv w:val="1"/>
      <w:marLeft w:val="0"/>
      <w:marRight w:val="0"/>
      <w:marTop w:val="0"/>
      <w:marBottom w:val="0"/>
      <w:divBdr>
        <w:top w:val="none" w:sz="0" w:space="0" w:color="auto"/>
        <w:left w:val="none" w:sz="0" w:space="0" w:color="auto"/>
        <w:bottom w:val="none" w:sz="0" w:space="0" w:color="auto"/>
        <w:right w:val="none" w:sz="0" w:space="0" w:color="auto"/>
      </w:divBdr>
    </w:div>
    <w:div w:id="1838421963">
      <w:bodyDiv w:val="1"/>
      <w:marLeft w:val="0"/>
      <w:marRight w:val="0"/>
      <w:marTop w:val="0"/>
      <w:marBottom w:val="0"/>
      <w:divBdr>
        <w:top w:val="none" w:sz="0" w:space="0" w:color="auto"/>
        <w:left w:val="none" w:sz="0" w:space="0" w:color="auto"/>
        <w:bottom w:val="none" w:sz="0" w:space="0" w:color="auto"/>
        <w:right w:val="none" w:sz="0" w:space="0" w:color="auto"/>
      </w:divBdr>
    </w:div>
    <w:div w:id="1867795213">
      <w:bodyDiv w:val="1"/>
      <w:marLeft w:val="0"/>
      <w:marRight w:val="0"/>
      <w:marTop w:val="0"/>
      <w:marBottom w:val="0"/>
      <w:divBdr>
        <w:top w:val="none" w:sz="0" w:space="0" w:color="auto"/>
        <w:left w:val="none" w:sz="0" w:space="0" w:color="auto"/>
        <w:bottom w:val="none" w:sz="0" w:space="0" w:color="auto"/>
        <w:right w:val="none" w:sz="0" w:space="0" w:color="auto"/>
      </w:divBdr>
      <w:divsChild>
        <w:div w:id="1416588382">
          <w:marLeft w:val="0"/>
          <w:marRight w:val="0"/>
          <w:marTop w:val="0"/>
          <w:marBottom w:val="0"/>
          <w:divBdr>
            <w:top w:val="none" w:sz="0" w:space="0" w:color="auto"/>
            <w:left w:val="none" w:sz="0" w:space="0" w:color="auto"/>
            <w:bottom w:val="none" w:sz="0" w:space="0" w:color="auto"/>
            <w:right w:val="none" w:sz="0" w:space="0" w:color="auto"/>
          </w:divBdr>
          <w:divsChild>
            <w:div w:id="931741112">
              <w:marLeft w:val="0"/>
              <w:marRight w:val="0"/>
              <w:marTop w:val="0"/>
              <w:marBottom w:val="0"/>
              <w:divBdr>
                <w:top w:val="none" w:sz="0" w:space="0" w:color="auto"/>
                <w:left w:val="none" w:sz="0" w:space="0" w:color="auto"/>
                <w:bottom w:val="none" w:sz="0" w:space="0" w:color="auto"/>
                <w:right w:val="none" w:sz="0" w:space="0" w:color="auto"/>
              </w:divBdr>
              <w:divsChild>
                <w:div w:id="588464918">
                  <w:marLeft w:val="0"/>
                  <w:marRight w:val="0"/>
                  <w:marTop w:val="0"/>
                  <w:marBottom w:val="0"/>
                  <w:divBdr>
                    <w:top w:val="none" w:sz="0" w:space="0" w:color="auto"/>
                    <w:left w:val="none" w:sz="0" w:space="0" w:color="auto"/>
                    <w:bottom w:val="none" w:sz="0" w:space="0" w:color="auto"/>
                    <w:right w:val="none" w:sz="0" w:space="0" w:color="auto"/>
                  </w:divBdr>
                  <w:divsChild>
                    <w:div w:id="1043869450">
                      <w:marLeft w:val="0"/>
                      <w:marRight w:val="0"/>
                      <w:marTop w:val="0"/>
                      <w:marBottom w:val="0"/>
                      <w:divBdr>
                        <w:top w:val="none" w:sz="0" w:space="0" w:color="auto"/>
                        <w:left w:val="none" w:sz="0" w:space="0" w:color="auto"/>
                        <w:bottom w:val="none" w:sz="0" w:space="0" w:color="auto"/>
                        <w:right w:val="none" w:sz="0" w:space="0" w:color="auto"/>
                      </w:divBdr>
                      <w:divsChild>
                        <w:div w:id="771828280">
                          <w:marLeft w:val="0"/>
                          <w:marRight w:val="0"/>
                          <w:marTop w:val="0"/>
                          <w:marBottom w:val="0"/>
                          <w:divBdr>
                            <w:top w:val="none" w:sz="0" w:space="0" w:color="auto"/>
                            <w:left w:val="none" w:sz="0" w:space="0" w:color="auto"/>
                            <w:bottom w:val="none" w:sz="0" w:space="0" w:color="auto"/>
                            <w:right w:val="none" w:sz="0" w:space="0" w:color="auto"/>
                          </w:divBdr>
                          <w:divsChild>
                            <w:div w:id="709183504">
                              <w:marLeft w:val="0"/>
                              <w:marRight w:val="0"/>
                              <w:marTop w:val="0"/>
                              <w:marBottom w:val="0"/>
                              <w:divBdr>
                                <w:top w:val="none" w:sz="0" w:space="0" w:color="auto"/>
                                <w:left w:val="none" w:sz="0" w:space="0" w:color="auto"/>
                                <w:bottom w:val="none" w:sz="0" w:space="0" w:color="auto"/>
                                <w:right w:val="none" w:sz="0" w:space="0" w:color="auto"/>
                              </w:divBdr>
                              <w:divsChild>
                                <w:div w:id="337465167">
                                  <w:marLeft w:val="0"/>
                                  <w:marRight w:val="0"/>
                                  <w:marTop w:val="0"/>
                                  <w:marBottom w:val="0"/>
                                  <w:divBdr>
                                    <w:top w:val="none" w:sz="0" w:space="0" w:color="auto"/>
                                    <w:left w:val="none" w:sz="0" w:space="0" w:color="auto"/>
                                    <w:bottom w:val="none" w:sz="0" w:space="0" w:color="auto"/>
                                    <w:right w:val="none" w:sz="0" w:space="0" w:color="auto"/>
                                  </w:divBdr>
                                  <w:divsChild>
                                    <w:div w:id="136617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935569">
                          <w:marLeft w:val="0"/>
                          <w:marRight w:val="0"/>
                          <w:marTop w:val="0"/>
                          <w:marBottom w:val="0"/>
                          <w:divBdr>
                            <w:top w:val="none" w:sz="0" w:space="0" w:color="auto"/>
                            <w:left w:val="none" w:sz="0" w:space="0" w:color="auto"/>
                            <w:bottom w:val="none" w:sz="0" w:space="0" w:color="auto"/>
                            <w:right w:val="none" w:sz="0" w:space="0" w:color="auto"/>
                          </w:divBdr>
                          <w:divsChild>
                            <w:div w:id="1737627261">
                              <w:marLeft w:val="0"/>
                              <w:marRight w:val="0"/>
                              <w:marTop w:val="0"/>
                              <w:marBottom w:val="0"/>
                              <w:divBdr>
                                <w:top w:val="none" w:sz="0" w:space="0" w:color="auto"/>
                                <w:left w:val="none" w:sz="0" w:space="0" w:color="auto"/>
                                <w:bottom w:val="none" w:sz="0" w:space="0" w:color="auto"/>
                                <w:right w:val="none" w:sz="0" w:space="0" w:color="auto"/>
                              </w:divBdr>
                              <w:divsChild>
                                <w:div w:id="176118823">
                                  <w:marLeft w:val="0"/>
                                  <w:marRight w:val="0"/>
                                  <w:marTop w:val="0"/>
                                  <w:marBottom w:val="0"/>
                                  <w:divBdr>
                                    <w:top w:val="none" w:sz="0" w:space="0" w:color="auto"/>
                                    <w:left w:val="none" w:sz="0" w:space="0" w:color="auto"/>
                                    <w:bottom w:val="none" w:sz="0" w:space="0" w:color="auto"/>
                                    <w:right w:val="none" w:sz="0" w:space="0" w:color="auto"/>
                                  </w:divBdr>
                                  <w:divsChild>
                                    <w:div w:id="167942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5652476">
      <w:bodyDiv w:val="1"/>
      <w:marLeft w:val="0"/>
      <w:marRight w:val="0"/>
      <w:marTop w:val="0"/>
      <w:marBottom w:val="0"/>
      <w:divBdr>
        <w:top w:val="none" w:sz="0" w:space="0" w:color="auto"/>
        <w:left w:val="none" w:sz="0" w:space="0" w:color="auto"/>
        <w:bottom w:val="none" w:sz="0" w:space="0" w:color="auto"/>
        <w:right w:val="none" w:sz="0" w:space="0" w:color="auto"/>
      </w:divBdr>
    </w:div>
    <w:div w:id="1991208016">
      <w:bodyDiv w:val="1"/>
      <w:marLeft w:val="0"/>
      <w:marRight w:val="0"/>
      <w:marTop w:val="0"/>
      <w:marBottom w:val="0"/>
      <w:divBdr>
        <w:top w:val="none" w:sz="0" w:space="0" w:color="auto"/>
        <w:left w:val="none" w:sz="0" w:space="0" w:color="auto"/>
        <w:bottom w:val="none" w:sz="0" w:space="0" w:color="auto"/>
        <w:right w:val="none" w:sz="0" w:space="0" w:color="auto"/>
      </w:divBdr>
    </w:div>
    <w:div w:id="2001422810">
      <w:bodyDiv w:val="1"/>
      <w:marLeft w:val="0"/>
      <w:marRight w:val="0"/>
      <w:marTop w:val="0"/>
      <w:marBottom w:val="0"/>
      <w:divBdr>
        <w:top w:val="none" w:sz="0" w:space="0" w:color="auto"/>
        <w:left w:val="none" w:sz="0" w:space="0" w:color="auto"/>
        <w:bottom w:val="none" w:sz="0" w:space="0" w:color="auto"/>
        <w:right w:val="none" w:sz="0" w:space="0" w:color="auto"/>
      </w:divBdr>
    </w:div>
    <w:div w:id="2030256871">
      <w:bodyDiv w:val="1"/>
      <w:marLeft w:val="0"/>
      <w:marRight w:val="0"/>
      <w:marTop w:val="0"/>
      <w:marBottom w:val="0"/>
      <w:divBdr>
        <w:top w:val="none" w:sz="0" w:space="0" w:color="auto"/>
        <w:left w:val="none" w:sz="0" w:space="0" w:color="auto"/>
        <w:bottom w:val="none" w:sz="0" w:space="0" w:color="auto"/>
        <w:right w:val="none" w:sz="0" w:space="0" w:color="auto"/>
      </w:divBdr>
    </w:div>
    <w:div w:id="2066682125">
      <w:bodyDiv w:val="1"/>
      <w:marLeft w:val="0"/>
      <w:marRight w:val="0"/>
      <w:marTop w:val="0"/>
      <w:marBottom w:val="0"/>
      <w:divBdr>
        <w:top w:val="none" w:sz="0" w:space="0" w:color="auto"/>
        <w:left w:val="none" w:sz="0" w:space="0" w:color="auto"/>
        <w:bottom w:val="none" w:sz="0" w:space="0" w:color="auto"/>
        <w:right w:val="none" w:sz="0" w:space="0" w:color="auto"/>
      </w:divBdr>
    </w:div>
    <w:div w:id="2088913207">
      <w:bodyDiv w:val="1"/>
      <w:marLeft w:val="0"/>
      <w:marRight w:val="0"/>
      <w:marTop w:val="0"/>
      <w:marBottom w:val="0"/>
      <w:divBdr>
        <w:top w:val="none" w:sz="0" w:space="0" w:color="auto"/>
        <w:left w:val="none" w:sz="0" w:space="0" w:color="auto"/>
        <w:bottom w:val="none" w:sz="0" w:space="0" w:color="auto"/>
        <w:right w:val="none" w:sz="0" w:space="0" w:color="auto"/>
      </w:divBdr>
    </w:div>
    <w:div w:id="210221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ffice\AppData\Local\Microsoft\Office\16.0\DTS\ar-SA%7bBF99F3FB-2969-4BED-920A-0C32FF0C3994%7d\%7bEB7993EC-8A39-4449-96A0-30E62621C3FE%7dtf56348247_win32.dotx" TargetMode="External"/></Relationships>
</file>

<file path=word/theme/theme1.xml><?xml version="1.0" encoding="utf-8"?>
<a:theme xmlns:a="http://schemas.openxmlformats.org/drawingml/2006/main" name="Office Theme">
  <a:themeElements>
    <a:clrScheme name="أزرق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3.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{EB7993EC-8A39-4449-96A0-30E62621C3FE}tf56348247_win32.dotx</Template>
  <TotalTime>57</TotalTime>
  <Pages>4</Pages>
  <Words>671</Words>
  <Characters>3826</Characters>
  <Application>Microsoft Office Word</Application>
  <DocSecurity>0</DocSecurity>
  <Lines>31</Lines>
  <Paragraphs>8</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تحضيري</dc:creator>
  <cp:keywords/>
  <dc:description/>
  <cp:lastModifiedBy>Mohamed Mustafa</cp:lastModifiedBy>
  <cp:revision>45</cp:revision>
  <cp:lastPrinted>2025-10-20T23:22:00Z</cp:lastPrinted>
  <dcterms:created xsi:type="dcterms:W3CDTF">2025-02-21T19:02:00Z</dcterms:created>
  <dcterms:modified xsi:type="dcterms:W3CDTF">2025-10-24T23:36:00Z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