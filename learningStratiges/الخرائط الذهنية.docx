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124E" w14:textId="659F8ED3" w:rsidR="00831721" w:rsidRPr="005A3AF2" w:rsidRDefault="004A0871" w:rsidP="00831721">
      <w:pPr>
        <w:bidi/>
        <w:spacing w:before="120" w:after="0"/>
        <w:rPr>
          <w:rFonts w:ascii="Arial" w:hAnsi="Arial" w:cs="Arial"/>
          <w:b/>
          <w:bCs/>
        </w:rPr>
      </w:pPr>
      <w:r w:rsidRPr="001B65FA">
        <w:rPr>
          <w:rFonts w:ascii="Helvetica Neue W23 for SKY Reg" w:hAnsi="Helvetica Neue W23 for SKY Reg" w:cs="Helvetica Neue W23 for SKY Reg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3726B2" wp14:editId="7DFE62B8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5895975" cy="567690"/>
                <wp:effectExtent l="0" t="0" r="9525" b="3810"/>
                <wp:wrapTopAndBottom/>
                <wp:docPr id="1799571978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567690"/>
                        </a:xfrm>
                        <a:prstGeom prst="roundRect">
                          <a:avLst/>
                        </a:prstGeom>
                        <a:solidFill>
                          <a:srgbClr val="40AF6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5012A0" w14:textId="60A3A8B2" w:rsidR="004A0871" w:rsidRPr="00467082" w:rsidRDefault="004A0871" w:rsidP="004A0871">
                            <w:pPr>
                              <w:spacing w:before="0" w:after="0"/>
                              <w:ind w:left="0" w:right="-6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</w:pPr>
                            <w:r w:rsidRPr="00E42A51"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استمارة تنفيذ استراتيجية تعليمية – ال</w:t>
                            </w:r>
                            <w:r>
                              <w:rPr>
                                <w:rFonts w:ascii="Helvetica Neue W23 for SKY Bd" w:hAnsi="Helvetica Neue W23 for SKY Bd" w:cs="Helvetica Neue W23 for SKY Bd" w:hint="cs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خرائط الذهنية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3726B2" id="مربع نص 1" o:spid="_x0000_s1026" style="position:absolute;left:0;text-align:left;margin-left:0;margin-top:0;width:464.25pt;height:44.7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" fillcolor="#40af6f" stroked="f" strokeweight=".5pt">
                <v:textbox inset="0,0,0,0">
                  <w:txbxContent>
                    <w:p w14:paraId="3E5012A0" w14:textId="60A3A8B2" w:rsidR="004A0871" w:rsidRPr="00467082" w:rsidRDefault="004A0871" w:rsidP="004A0871">
                      <w:pPr>
                        <w:spacing w:before="0" w:after="0"/>
                        <w:ind w:left="0" w:right="-6"/>
                        <w:jc w:val="center"/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</w:pPr>
                      <w:r w:rsidRPr="00E42A51"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  <w:t>استمارة تنفيذ استراتيجية تعليمية – ال</w:t>
                      </w:r>
                      <w:r>
                        <w:rPr>
                          <w:rFonts w:ascii="Helvetica Neue W23 for SKY Bd" w:hAnsi="Helvetica Neue W23 for SKY Bd" w:cs="Helvetica Neue W23 for SKY Bd" w:hint="cs"/>
                          <w:color w:val="FFFFFF" w:themeColor="background1"/>
                          <w:sz w:val="32"/>
                          <w:szCs w:val="32"/>
                          <w:rtl/>
                        </w:rPr>
                        <w:t>خرائط الذهنية</w:t>
                      </w:r>
                    </w:p>
                  </w:txbxContent>
                </v:textbox>
                <w10:wrap type="topAndBottom" anchorx="page"/>
              </v:roundrect>
            </w:pict>
          </mc:Fallback>
        </mc:AlternateContent>
      </w:r>
      <w:r w:rsidR="005F371E" w:rsidRPr="005A3AF2"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28B413" wp14:editId="57A5E9B5">
                <wp:simplePos x="0" y="0"/>
                <wp:positionH relativeFrom="margin">
                  <wp:align>center</wp:align>
                </wp:positionH>
                <wp:positionV relativeFrom="paragraph">
                  <wp:posOffset>-95250</wp:posOffset>
                </wp:positionV>
                <wp:extent cx="5629275" cy="628650"/>
                <wp:effectExtent l="0" t="0" r="0" b="0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DE0F7B" w14:textId="4822B587" w:rsidR="005F371E" w:rsidRPr="00252070" w:rsidRDefault="005F371E" w:rsidP="002505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32"/>
                                <w:szCs w:val="32"/>
                                <w:rtl/>
                              </w:rPr>
                            </w:pPr>
                            <w:r w:rsidRPr="00252070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32"/>
                                <w:szCs w:val="32"/>
                                <w:rtl/>
                              </w:rPr>
                              <w:t xml:space="preserve">استمارة تنفيذ استراتيجية تعليمية – </w:t>
                            </w:r>
                            <w:r w:rsidR="0025053C" w:rsidRPr="0025053C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32"/>
                                <w:szCs w:val="32"/>
                                <w:rtl/>
                              </w:rPr>
                              <w:t>ال</w:t>
                            </w:r>
                            <w:r w:rsidR="00B52F5E">
                              <w:rPr>
                                <w:rFonts w:ascii="Arial" w:hAnsi="Arial" w:cs="Arial" w:hint="cs"/>
                                <w:b/>
                                <w:bCs/>
                                <w:color w:val="auto"/>
                                <w:sz w:val="32"/>
                                <w:szCs w:val="32"/>
                                <w:rtl/>
                              </w:rPr>
                              <w:t>خرائط الذهنية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28B41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-7.5pt;width:443.25pt;height:49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" filled="f" stroked="f" strokeweight=".5pt">
                <v:textbox>
                  <w:txbxContent>
                    <w:p w14:paraId="16DE0F7B" w14:textId="4822B587" w:rsidR="005F371E" w:rsidRPr="00252070" w:rsidRDefault="005F371E" w:rsidP="0025053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auto"/>
                          <w:sz w:val="32"/>
                          <w:szCs w:val="32"/>
                          <w:rtl/>
                        </w:rPr>
                      </w:pPr>
                      <w:r w:rsidRPr="00252070">
                        <w:rPr>
                          <w:rFonts w:ascii="Arial" w:hAnsi="Arial" w:cs="Arial"/>
                          <w:b/>
                          <w:bCs/>
                          <w:color w:val="auto"/>
                          <w:sz w:val="32"/>
                          <w:szCs w:val="32"/>
                          <w:rtl/>
                        </w:rPr>
                        <w:t xml:space="preserve">استمارة تنفيذ استراتيجية تعليمية – </w:t>
                      </w:r>
                      <w:r w:rsidR="0025053C" w:rsidRPr="0025053C">
                        <w:rPr>
                          <w:rFonts w:ascii="Arial" w:hAnsi="Arial" w:cs="Arial"/>
                          <w:b/>
                          <w:bCs/>
                          <w:color w:val="auto"/>
                          <w:sz w:val="32"/>
                          <w:szCs w:val="32"/>
                          <w:rtl/>
                        </w:rPr>
                        <w:t>ال</w:t>
                      </w:r>
                      <w:r w:rsidR="00B52F5E">
                        <w:rPr>
                          <w:rFonts w:ascii="Arial" w:hAnsi="Arial" w:cs="Arial" w:hint="cs"/>
                          <w:b/>
                          <w:bCs/>
                          <w:color w:val="auto"/>
                          <w:sz w:val="32"/>
                          <w:szCs w:val="32"/>
                          <w:rtl/>
                        </w:rPr>
                        <w:t>خرائط الذهنية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bidiVisual/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جدول تخطيط رأس الصفحة"/>
      </w:tblPr>
      <w:tblGrid>
        <w:gridCol w:w="10466"/>
      </w:tblGrid>
      <w:tr w:rsidR="00615018" w:rsidRPr="005A3AF2" w14:paraId="284D83C7" w14:textId="77777777" w:rsidTr="005F371E">
        <w:trPr>
          <w:trHeight w:val="2262"/>
          <w:jc w:val="center"/>
        </w:trPr>
        <w:tc>
          <w:tcPr>
            <w:tcW w:w="10466" w:type="dxa"/>
            <w:vAlign w:val="bottom"/>
          </w:tcPr>
          <w:tbl>
            <w:tblPr>
              <w:tblStyle w:val="GridTable4-Accent3"/>
              <w:bidiVisual/>
              <w:tblW w:w="5000" w:type="pct"/>
              <w:tblLook w:val="04A0" w:firstRow="1" w:lastRow="0" w:firstColumn="1" w:lastColumn="0" w:noHBand="0" w:noVBand="1"/>
            </w:tblPr>
            <w:tblGrid>
              <w:gridCol w:w="2936"/>
              <w:gridCol w:w="228"/>
              <w:gridCol w:w="481"/>
              <w:gridCol w:w="98"/>
              <w:gridCol w:w="2292"/>
              <w:gridCol w:w="2133"/>
              <w:gridCol w:w="2288"/>
            </w:tblGrid>
            <w:tr w:rsidR="005F2917" w:rsidRPr="00852593" w14:paraId="2D381433" w14:textId="77777777" w:rsidTr="0085259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4"/>
                  <w:hideMark/>
                </w:tcPr>
                <w:p w14:paraId="22871BBE" w14:textId="77777777" w:rsidR="005F371E" w:rsidRPr="004A0871" w:rsidRDefault="005F371E" w:rsidP="005F2917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4A0871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اسم الاستراتيجية التعليمية</w:t>
                  </w:r>
                </w:p>
              </w:tc>
              <w:tc>
                <w:tcPr>
                  <w:tcW w:w="1096" w:type="pct"/>
                  <w:hideMark/>
                </w:tcPr>
                <w:p w14:paraId="34401EA4" w14:textId="77777777" w:rsidR="005F371E" w:rsidRPr="004A0871" w:rsidRDefault="005F371E" w:rsidP="005F2917">
                  <w:pPr>
                    <w:spacing w:before="0" w:after="0" w:line="20" w:lineRule="atLeast"/>
                    <w:ind w:left="22" w:righ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</w:pPr>
                  <w:r w:rsidRPr="004A0871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المعلم</w:t>
                  </w:r>
                </w:p>
              </w:tc>
              <w:tc>
                <w:tcPr>
                  <w:tcW w:w="1020" w:type="pct"/>
                  <w:hideMark/>
                </w:tcPr>
                <w:p w14:paraId="1AE45285" w14:textId="77777777" w:rsidR="005F371E" w:rsidRPr="004A0871" w:rsidRDefault="005F371E" w:rsidP="005F2917">
                  <w:pPr>
                    <w:spacing w:before="0" w:after="0" w:line="20" w:lineRule="atLeast"/>
                    <w:ind w:left="22" w:righ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4A0871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تاريخ التنفيذ</w:t>
                  </w:r>
                </w:p>
              </w:tc>
              <w:tc>
                <w:tcPr>
                  <w:tcW w:w="1094" w:type="pct"/>
                </w:tcPr>
                <w:p w14:paraId="443E8318" w14:textId="77777777" w:rsidR="005F371E" w:rsidRPr="004A0871" w:rsidRDefault="005F371E" w:rsidP="005F2917">
                  <w:pPr>
                    <w:spacing w:before="0" w:after="0" w:line="20" w:lineRule="atLeast"/>
                    <w:ind w:left="22" w:righ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</w:pPr>
                  <w:r w:rsidRPr="004A0871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العام الدراسي</w:t>
                  </w:r>
                </w:p>
              </w:tc>
            </w:tr>
            <w:tr w:rsidR="005F2917" w:rsidRPr="00852593" w14:paraId="582CEF1B" w14:textId="77777777" w:rsidTr="008525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4"/>
                </w:tcPr>
                <w:p w14:paraId="5B6BB241" w14:textId="73C0DB04" w:rsidR="003E6B2A" w:rsidRPr="00852593" w:rsidRDefault="003E6B2A" w:rsidP="005F2917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الخرائط الذهنية</w:t>
                  </w:r>
                </w:p>
              </w:tc>
              <w:tc>
                <w:tcPr>
                  <w:tcW w:w="1096" w:type="pct"/>
                </w:tcPr>
                <w:p w14:paraId="4DA25DA0" w14:textId="06E0D85B" w:rsidR="003E6B2A" w:rsidRPr="00852593" w:rsidRDefault="003E6B2A" w:rsidP="005F2917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{teacherName}</w:t>
                  </w:r>
                </w:p>
              </w:tc>
              <w:tc>
                <w:tcPr>
                  <w:tcW w:w="1020" w:type="pct"/>
                </w:tcPr>
                <w:p w14:paraId="68EEA02F" w14:textId="7AD8C0D2" w:rsidR="003E6B2A" w:rsidRPr="00852593" w:rsidRDefault="003E6B2A" w:rsidP="005F2917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{executionDate}</w:t>
                  </w:r>
                </w:p>
              </w:tc>
              <w:tc>
                <w:tcPr>
                  <w:tcW w:w="1094" w:type="pct"/>
                </w:tcPr>
                <w:p w14:paraId="25841BD8" w14:textId="686A271B" w:rsidR="003E6B2A" w:rsidRPr="00852593" w:rsidRDefault="003E6B2A" w:rsidP="005F2917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{schoolYear}</w:t>
                  </w:r>
                </w:p>
              </w:tc>
            </w:tr>
            <w:tr w:rsidR="005F2917" w:rsidRPr="00852593" w14:paraId="3E15525D" w14:textId="77777777" w:rsidTr="0085259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4"/>
                </w:tcPr>
                <w:p w14:paraId="4EDDBD25" w14:textId="28656C6E" w:rsidR="003E6B2A" w:rsidRPr="00852593" w:rsidRDefault="003E6B2A" w:rsidP="005F2917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المادة الدراسية</w:t>
                  </w:r>
                </w:p>
              </w:tc>
              <w:tc>
                <w:tcPr>
                  <w:tcW w:w="1096" w:type="pct"/>
                </w:tcPr>
                <w:p w14:paraId="2BAE0238" w14:textId="7ABB438E" w:rsidR="003E6B2A" w:rsidRPr="00852593" w:rsidRDefault="003E6B2A" w:rsidP="005F2917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موضوع الدرس</w:t>
                  </w:r>
                </w:p>
              </w:tc>
              <w:tc>
                <w:tcPr>
                  <w:tcW w:w="1020" w:type="pct"/>
                </w:tcPr>
                <w:p w14:paraId="4D97E6A6" w14:textId="29622937" w:rsidR="003E6B2A" w:rsidRPr="00852593" w:rsidRDefault="003E6B2A" w:rsidP="005F2917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الصف</w:t>
                  </w:r>
                </w:p>
              </w:tc>
              <w:tc>
                <w:tcPr>
                  <w:tcW w:w="1094" w:type="pct"/>
                </w:tcPr>
                <w:p w14:paraId="57785302" w14:textId="1E74AE89" w:rsidR="003E6B2A" w:rsidRPr="00852593" w:rsidRDefault="003E6B2A" w:rsidP="005F2917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الفصل</w:t>
                  </w:r>
                </w:p>
              </w:tc>
            </w:tr>
            <w:tr w:rsidR="005F2917" w:rsidRPr="00852593" w14:paraId="1F29FA42" w14:textId="77777777" w:rsidTr="008525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4"/>
                </w:tcPr>
                <w:p w14:paraId="53057D12" w14:textId="7D588087" w:rsidR="003E6B2A" w:rsidRPr="00852593" w:rsidRDefault="003E6B2A" w:rsidP="005F2917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{subject}</w:t>
                  </w:r>
                </w:p>
              </w:tc>
              <w:tc>
                <w:tcPr>
                  <w:tcW w:w="1096" w:type="pct"/>
                </w:tcPr>
                <w:p w14:paraId="149BF9BA" w14:textId="4747B52D" w:rsidR="003E6B2A" w:rsidRPr="00852593" w:rsidRDefault="003E6B2A" w:rsidP="005F2917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{lesson}</w:t>
                  </w:r>
                </w:p>
              </w:tc>
              <w:tc>
                <w:tcPr>
                  <w:tcW w:w="1020" w:type="pct"/>
                </w:tcPr>
                <w:p w14:paraId="3EC81469" w14:textId="24FE5C30" w:rsidR="003E6B2A" w:rsidRPr="00852593" w:rsidRDefault="003E6B2A" w:rsidP="005F2917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{grade}</w:t>
                  </w:r>
                </w:p>
              </w:tc>
              <w:tc>
                <w:tcPr>
                  <w:tcW w:w="1094" w:type="pct"/>
                </w:tcPr>
                <w:p w14:paraId="1CC3D0B2" w14:textId="4D2352F0" w:rsidR="003E6B2A" w:rsidRPr="00852593" w:rsidRDefault="003E6B2A" w:rsidP="005F2917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{class}</w:t>
                  </w:r>
                </w:p>
              </w:tc>
            </w:tr>
            <w:tr w:rsidR="005F2917" w:rsidRPr="00852593" w14:paraId="108557AE" w14:textId="77777777" w:rsidTr="0085259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4"/>
                </w:tcPr>
                <w:p w14:paraId="2872754B" w14:textId="0B4F01A7" w:rsidR="003E6B2A" w:rsidRPr="00852593" w:rsidRDefault="003E6B2A" w:rsidP="00852593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الوسائل والأدوات التعليمية</w:t>
                  </w:r>
                </w:p>
              </w:tc>
              <w:tc>
                <w:tcPr>
                  <w:tcW w:w="3210" w:type="pct"/>
                  <w:gridSpan w:val="3"/>
                </w:tcPr>
                <w:p w14:paraId="4A0A8461" w14:textId="77777777" w:rsidR="003E6B2A" w:rsidRPr="00852593" w:rsidRDefault="003E6B2A" w:rsidP="00852593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5F2917" w:rsidRPr="00852593" w14:paraId="0DEEFEB5" w14:textId="77777777" w:rsidTr="008525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</w:tcPr>
                <w:p w14:paraId="66816AE7" w14:textId="04EE3AB4" w:rsidR="003E6B2A" w:rsidRPr="00852593" w:rsidRDefault="003E6B2A" w:rsidP="00852593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{#tools}{book}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الكتاب   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{worksheets}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أوراق عمل    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{smartboard}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السبورة الذكية     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{presentations}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العروض التقديمية   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 xml:space="preserve"> {other}{/tools} 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أخرى</w:t>
                  </w:r>
                </w:p>
              </w:tc>
            </w:tr>
            <w:tr w:rsidR="005F2917" w:rsidRPr="00852593" w14:paraId="1B8A59C6" w14:textId="77777777" w:rsidTr="0085259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4"/>
                </w:tcPr>
                <w:p w14:paraId="24AE109D" w14:textId="62CC1302" w:rsidR="003E6B2A" w:rsidRPr="00852593" w:rsidRDefault="003E6B2A" w:rsidP="00852593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تكوين المجموعات التعليمية</w:t>
                  </w:r>
                </w:p>
              </w:tc>
              <w:tc>
                <w:tcPr>
                  <w:tcW w:w="3210" w:type="pct"/>
                  <w:gridSpan w:val="3"/>
                </w:tcPr>
                <w:p w14:paraId="44C02CFA" w14:textId="77777777" w:rsidR="003E6B2A" w:rsidRPr="00852593" w:rsidRDefault="003E6B2A" w:rsidP="00852593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5F2917" w:rsidRPr="00852593" w14:paraId="1CDBA25F" w14:textId="77777777" w:rsidTr="008525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</w:tcPr>
                <w:p w14:paraId="2C0D7F5B" w14:textId="275B4ACE" w:rsidR="00AC4067" w:rsidRPr="00852593" w:rsidRDefault="00AC4067" w:rsidP="00852593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  <w:lang w:bidi="ar-KW"/>
                    </w:rPr>
                    <w:t xml:space="preserve">عدد الطلاب 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({studentCount})</w:t>
                  </w:r>
                </w:p>
              </w:tc>
            </w:tr>
            <w:tr w:rsidR="005F2917" w:rsidRPr="00852593" w14:paraId="483A9663" w14:textId="77777777" w:rsidTr="0085259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3" w:type="pct"/>
                  <w:gridSpan w:val="2"/>
                </w:tcPr>
                <w:p w14:paraId="25A2CA70" w14:textId="1AB15E96" w:rsidR="004C0446" w:rsidRPr="00852593" w:rsidRDefault="004C0446" w:rsidP="00852593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آلية توزيع الطلاب</w:t>
                  </w:r>
                </w:p>
              </w:tc>
              <w:tc>
                <w:tcPr>
                  <w:tcW w:w="3487" w:type="pct"/>
                  <w:gridSpan w:val="5"/>
                </w:tcPr>
                <w:p w14:paraId="713CE56E" w14:textId="390B25DF" w:rsidR="004C0446" w:rsidRPr="00852593" w:rsidRDefault="004C0446" w:rsidP="00852593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{#distribution}{random}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عشوائي 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{mixedLevels}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مستويات متباينة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{sharedInterests}{/distribution} 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اهتمامات مشتركة</w:t>
                  </w:r>
                </w:p>
              </w:tc>
            </w:tr>
            <w:tr w:rsidR="005F2917" w:rsidRPr="00852593" w14:paraId="4BE099AB" w14:textId="77777777" w:rsidTr="008525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3" w:type="pct"/>
                  <w:gridSpan w:val="3"/>
                </w:tcPr>
                <w:p w14:paraId="0AA81D53" w14:textId="30B4FA15" w:rsidR="003E6B2A" w:rsidRPr="00852593" w:rsidRDefault="003E6B2A" w:rsidP="00852593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تحديد أدوار الأعضاء داخل المجموعة</w:t>
                  </w:r>
                </w:p>
              </w:tc>
              <w:tc>
                <w:tcPr>
                  <w:tcW w:w="3257" w:type="pct"/>
                  <w:gridSpan w:val="4"/>
                </w:tcPr>
                <w:p w14:paraId="6E79A5F5" w14:textId="7B6D04AC" w:rsidR="003E6B2A" w:rsidRPr="00852593" w:rsidRDefault="003E6B2A" w:rsidP="00852593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{#roles}{leader}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قائد 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{recorder}  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مقرر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 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{observer}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متابع   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{coordinator}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منسق    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{speaker}{/roles}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متحدث</w:t>
                  </w:r>
                </w:p>
              </w:tc>
            </w:tr>
            <w:tr w:rsidR="005F2917" w:rsidRPr="00852593" w14:paraId="3718D6B0" w14:textId="77777777" w:rsidTr="0085259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</w:tcPr>
                <w:p w14:paraId="5309B95C" w14:textId="526686FA" w:rsidR="0013431F" w:rsidRPr="00852593" w:rsidRDefault="00B52F5E" w:rsidP="00852593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الخرائط الذهنية هي أداة تعليمية فعالة تستخدم لتنظيم الأفكار والمعلومات بصورة بصرية، مما يساعد على تعزيز الفهم والتذكر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 xml:space="preserve">. 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تعتمد على الرسومات، الكلمات المفتاحية، والألوان لتمثيل المعلومات بطريقة مترابطة ومنظمة، مما يسهل على الطلاب استيعاب المفاهيم وتذكرها بسرعة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5F2917" w:rsidRPr="00852593" w14:paraId="631A8F31" w14:textId="77777777" w:rsidTr="008525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</w:tcPr>
                <w:p w14:paraId="3C996092" w14:textId="6FBDD7D3" w:rsidR="005F371E" w:rsidRPr="00852593" w:rsidRDefault="005F371E" w:rsidP="005F2917">
                  <w:pPr>
                    <w:spacing w:before="0" w:after="0" w:line="20" w:lineRule="atLeast"/>
                    <w:ind w:left="22" w:right="0"/>
                    <w:jc w:val="right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الأهداف التعليمية التي تسعى الاستراتيجية لتحقيقها</w:t>
                  </w:r>
                </w:p>
              </w:tc>
            </w:tr>
            <w:tr w:rsidR="005F2917" w:rsidRPr="00852593" w14:paraId="7E1526CB" w14:textId="77777777" w:rsidTr="0085259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4" w:type="pct"/>
                </w:tcPr>
                <w:p w14:paraId="3BE8F5F3" w14:textId="4648C5BB" w:rsidR="000B74D6" w:rsidRPr="00852593" w:rsidRDefault="004B25B5" w:rsidP="00852593">
                  <w:pPr>
                    <w:tabs>
                      <w:tab w:val="left" w:pos="1850"/>
                    </w:tabs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{#goals}{index}</w:t>
                  </w:r>
                </w:p>
              </w:tc>
              <w:tc>
                <w:tcPr>
                  <w:tcW w:w="3596" w:type="pct"/>
                  <w:gridSpan w:val="6"/>
                </w:tcPr>
                <w:p w14:paraId="0D7935E4" w14:textId="7F4D8B2D" w:rsidR="000B74D6" w:rsidRPr="00852593" w:rsidRDefault="000B74D6" w:rsidP="00852593">
                  <w:pPr>
                    <w:tabs>
                      <w:tab w:val="left" w:pos="1850"/>
                    </w:tabs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{name}{/goals}</w:t>
                  </w:r>
                </w:p>
              </w:tc>
            </w:tr>
            <w:tr w:rsidR="005F2917" w:rsidRPr="00852593" w14:paraId="0DE065F5" w14:textId="77777777" w:rsidTr="008525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</w:tcPr>
                <w:p w14:paraId="78C3E2CA" w14:textId="2E56ADA1" w:rsidR="005F371E" w:rsidRPr="00852593" w:rsidRDefault="005F371E" w:rsidP="005F2917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خطوات التنفيذ:</w:t>
                  </w:r>
                </w:p>
              </w:tc>
            </w:tr>
            <w:tr w:rsidR="005F2917" w:rsidRPr="00852593" w14:paraId="3DDC805B" w14:textId="77777777" w:rsidTr="0085259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</w:tcPr>
                <w:p w14:paraId="74B4242B" w14:textId="7D41AEEB" w:rsidR="005F371E" w:rsidRPr="00852593" w:rsidRDefault="00B52F5E" w:rsidP="00852593">
                  <w:pPr>
                    <w:pStyle w:val="ListParagraph"/>
                    <w:numPr>
                      <w:ilvl w:val="0"/>
                      <w:numId w:val="11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تحديد الفكرة الرئيسية</w:t>
                  </w:r>
                </w:p>
              </w:tc>
            </w:tr>
            <w:tr w:rsidR="005F2917" w:rsidRPr="00852593" w14:paraId="70BBA5B3" w14:textId="77777777" w:rsidTr="008525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</w:tcPr>
                <w:p w14:paraId="2B0ECDD0" w14:textId="77777777" w:rsidR="00B52F5E" w:rsidRPr="00852593" w:rsidRDefault="00B52F5E" w:rsidP="00852593">
                  <w:pPr>
                    <w:pStyle w:val="ListParagraph"/>
                    <w:numPr>
                      <w:ilvl w:val="0"/>
                      <w:numId w:val="8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اختيار الموضوع أو المفهوم الأساسي الذي سيتم بناء الخريطة حوله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3C24F444" w14:textId="7A4BD12C" w:rsidR="00DB23AE" w:rsidRPr="00852593" w:rsidRDefault="00B52F5E" w:rsidP="00852593">
                  <w:pPr>
                    <w:pStyle w:val="ListParagraph"/>
                    <w:numPr>
                      <w:ilvl w:val="0"/>
                      <w:numId w:val="8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كتابة الفكرة في وسط الورقة أو الشاشة داخل دائرة أو مربع بارز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5F2917" w:rsidRPr="00852593" w14:paraId="3B81732B" w14:textId="77777777" w:rsidTr="0085259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</w:tcPr>
                <w:p w14:paraId="2D1C8E07" w14:textId="34D97FFB" w:rsidR="00252070" w:rsidRPr="00852593" w:rsidRDefault="00B52F5E" w:rsidP="00852593">
                  <w:pPr>
                    <w:pStyle w:val="ListParagraph"/>
                    <w:numPr>
                      <w:ilvl w:val="0"/>
                      <w:numId w:val="11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إضافة الفروع الأساسية</w:t>
                  </w:r>
                </w:p>
              </w:tc>
            </w:tr>
            <w:tr w:rsidR="005F2917" w:rsidRPr="00852593" w14:paraId="7A563D47" w14:textId="77777777" w:rsidTr="008525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</w:tcPr>
                <w:p w14:paraId="36F731F5" w14:textId="77777777" w:rsidR="00B52F5E" w:rsidRPr="00852593" w:rsidRDefault="00B52F5E" w:rsidP="00852593">
                  <w:pPr>
                    <w:pStyle w:val="ListParagraph"/>
                    <w:numPr>
                      <w:ilvl w:val="0"/>
                      <w:numId w:val="8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lastRenderedPageBreak/>
                    <w:t>تحديد الأفكار الفرعية المرتبطة بالفكرة الرئيسية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76F0D80F" w14:textId="77777777" w:rsidR="00B52F5E" w:rsidRPr="00852593" w:rsidRDefault="00B52F5E" w:rsidP="00852593">
                  <w:pPr>
                    <w:pStyle w:val="ListParagraph"/>
                    <w:numPr>
                      <w:ilvl w:val="0"/>
                      <w:numId w:val="8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رسم خطوط أو أسهم تربط الفكرة الرئيسية بهذه الأفكار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5380414E" w14:textId="3A586ABB" w:rsidR="00DB23AE" w:rsidRPr="00852593" w:rsidRDefault="00B52F5E" w:rsidP="00852593">
                  <w:pPr>
                    <w:pStyle w:val="ListParagraph"/>
                    <w:numPr>
                      <w:ilvl w:val="0"/>
                      <w:numId w:val="8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كتابة الكلمات المفتاحية لكل فرع بطريقة واضحة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5F2917" w:rsidRPr="00852593" w14:paraId="462D3700" w14:textId="77777777" w:rsidTr="0085259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</w:tcPr>
                <w:p w14:paraId="1383E678" w14:textId="0A68F09D" w:rsidR="00252070" w:rsidRPr="00852593" w:rsidRDefault="00B52F5E" w:rsidP="00852593">
                  <w:pPr>
                    <w:pStyle w:val="ListParagraph"/>
                    <w:numPr>
                      <w:ilvl w:val="0"/>
                      <w:numId w:val="11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التوسع في التفاصيل</w:t>
                  </w:r>
                </w:p>
              </w:tc>
            </w:tr>
            <w:tr w:rsidR="005F2917" w:rsidRPr="00852593" w14:paraId="2F761C87" w14:textId="77777777" w:rsidTr="008525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</w:tcPr>
                <w:p w14:paraId="278A1CD8" w14:textId="77777777" w:rsidR="00B52F5E" w:rsidRPr="00852593" w:rsidRDefault="00B52F5E" w:rsidP="00852593">
                  <w:pPr>
                    <w:pStyle w:val="ListParagraph"/>
                    <w:numPr>
                      <w:ilvl w:val="0"/>
                      <w:numId w:val="8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لكل فرع رئيسي، يمكن إضافة تفاصيل أكثر من خلال تفرعات فرعية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396DF613" w14:textId="77777777" w:rsidR="00B52F5E" w:rsidRPr="00852593" w:rsidRDefault="00B52F5E" w:rsidP="00852593">
                  <w:pPr>
                    <w:pStyle w:val="ListParagraph"/>
                    <w:numPr>
                      <w:ilvl w:val="0"/>
                      <w:numId w:val="8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استخدام صور، رموز، وألوان لتمييز الأفكار المختلفة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5B9648DD" w14:textId="1BF7DB86" w:rsidR="00DB23AE" w:rsidRPr="00852593" w:rsidRDefault="00B52F5E" w:rsidP="00852593">
                  <w:pPr>
                    <w:pStyle w:val="ListParagraph"/>
                    <w:numPr>
                      <w:ilvl w:val="0"/>
                      <w:numId w:val="8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ترتيب المعلومات وفق تسلسل منطقي يسهل الفهم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5F2917" w:rsidRPr="00852593" w14:paraId="7C8B9EF7" w14:textId="77777777" w:rsidTr="0085259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</w:tcPr>
                <w:p w14:paraId="19EB8CF7" w14:textId="3AF1340C" w:rsidR="00252070" w:rsidRPr="00852593" w:rsidRDefault="00B52F5E" w:rsidP="00852593">
                  <w:pPr>
                    <w:pStyle w:val="ListParagraph"/>
                    <w:numPr>
                      <w:ilvl w:val="0"/>
                      <w:numId w:val="11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مراجعة وتطوير الخريطة الذهنية</w:t>
                  </w:r>
                </w:p>
              </w:tc>
            </w:tr>
            <w:tr w:rsidR="005F2917" w:rsidRPr="00852593" w14:paraId="26679358" w14:textId="77777777" w:rsidTr="008525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</w:tcPr>
                <w:p w14:paraId="7DC502E4" w14:textId="77777777" w:rsidR="00B52F5E" w:rsidRPr="00852593" w:rsidRDefault="00B52F5E" w:rsidP="00852593">
                  <w:pPr>
                    <w:pStyle w:val="ListParagraph"/>
                    <w:numPr>
                      <w:ilvl w:val="0"/>
                      <w:numId w:val="8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التأكد من وضوح الترابط بين الأفكار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77999FB9" w14:textId="77777777" w:rsidR="00B52F5E" w:rsidRPr="00852593" w:rsidRDefault="00B52F5E" w:rsidP="00852593">
                  <w:pPr>
                    <w:pStyle w:val="ListParagraph"/>
                    <w:numPr>
                      <w:ilvl w:val="0"/>
                      <w:numId w:val="8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إزالة المعلومات غير الضرورية أو إعادة ترتيب الأفكار إذا لزم الأمر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29D33366" w14:textId="13D08D86" w:rsidR="00DB23AE" w:rsidRPr="00852593" w:rsidRDefault="00B52F5E" w:rsidP="00852593">
                  <w:pPr>
                    <w:pStyle w:val="ListParagraph"/>
                    <w:numPr>
                      <w:ilvl w:val="0"/>
                      <w:numId w:val="8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استخدام الخريطة لمراجعة الدروس أو شرح المفاهيم</w:t>
                  </w:r>
                  <w:r w:rsidRPr="0085259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</w:tbl>
          <w:p w14:paraId="69EB0A99" w14:textId="77777777" w:rsidR="00503883" w:rsidRDefault="00503883" w:rsidP="00CB4C43">
            <w:pPr>
              <w:pStyle w:val="a0"/>
              <w:bidi/>
              <w:ind w:left="0"/>
              <w:rPr>
                <w:rFonts w:ascii="Arial" w:hAnsi="Arial" w:cs="Arial"/>
                <w:b/>
                <w:bCs/>
                <w:color w:val="000000" w:themeColor="text1"/>
                <w:rtl/>
              </w:rPr>
            </w:pPr>
          </w:p>
          <w:p w14:paraId="4B3C8569" w14:textId="77777777" w:rsidR="00CB4C43" w:rsidRDefault="00CB4C43" w:rsidP="00CB4C43">
            <w:pPr>
              <w:pStyle w:val="a0"/>
              <w:bidi/>
              <w:ind w:left="0"/>
              <w:rPr>
                <w:rFonts w:ascii="Arial" w:hAnsi="Arial" w:cs="Arial"/>
                <w:b/>
                <w:bCs/>
                <w:color w:val="000000" w:themeColor="text1"/>
                <w:rtl/>
              </w:rPr>
            </w:pPr>
          </w:p>
          <w:tbl>
            <w:tblPr>
              <w:tblStyle w:val="GridTable4-Accent3"/>
              <w:bidiVisual/>
              <w:tblW w:w="5000" w:type="pct"/>
              <w:tblLook w:val="04A0" w:firstRow="1" w:lastRow="0" w:firstColumn="1" w:lastColumn="0" w:noHBand="0" w:noVBand="1"/>
            </w:tblPr>
            <w:tblGrid>
              <w:gridCol w:w="3491"/>
              <w:gridCol w:w="8"/>
              <w:gridCol w:w="3189"/>
              <w:gridCol w:w="3768"/>
            </w:tblGrid>
            <w:tr w:rsidR="005F2917" w:rsidRPr="005F2917" w14:paraId="002B2A77" w14:textId="77777777" w:rsidTr="005F291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</w:tcPr>
                <w:p w14:paraId="0463B533" w14:textId="77777777" w:rsidR="007E6126" w:rsidRPr="004A0871" w:rsidRDefault="007E6126" w:rsidP="005F2917">
                  <w:pPr>
                    <w:spacing w:before="0" w:after="0"/>
                    <w:ind w:left="0" w:right="0"/>
                    <w:jc w:val="center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4A0871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تقييم تنفيذ الاستراتيجية</w:t>
                  </w:r>
                </w:p>
              </w:tc>
            </w:tr>
            <w:tr w:rsidR="005F2917" w:rsidRPr="005F2917" w14:paraId="53F64C2F" w14:textId="77777777" w:rsidTr="005F291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</w:tcPr>
                <w:p w14:paraId="1308CEE8" w14:textId="1B6E8BF9" w:rsidR="007E6126" w:rsidRPr="005F2917" w:rsidRDefault="007E6126" w:rsidP="005F2917">
                  <w:pPr>
                    <w:spacing w:before="0" w:after="0"/>
                    <w:ind w:left="0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تقييم </w:t>
                  </w:r>
                  <w:r w:rsidR="00B52F5E"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مدى تفاعل الطلاب</w:t>
                  </w:r>
                </w:p>
              </w:tc>
            </w:tr>
            <w:tr w:rsidR="005F2917" w:rsidRPr="005F2917" w14:paraId="77BBDAAF" w14:textId="77777777" w:rsidTr="005F2917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</w:tcPr>
                <w:p w14:paraId="2AD58E3C" w14:textId="48D5AFAF" w:rsidR="005F2917" w:rsidRPr="005F2917" w:rsidRDefault="005F2917" w:rsidP="005F2917">
                  <w:pPr>
                    <w:bidi/>
                    <w:spacing w:before="0" w:after="0"/>
                    <w:ind w:left="0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{#efficiency} {fullyAchieved}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</w:tcPr>
                <w:p w14:paraId="5DBE53B6" w14:textId="4A8F85DB" w:rsidR="005F2917" w:rsidRPr="005F2917" w:rsidRDefault="005F2917" w:rsidP="005F2917">
                  <w:pPr>
                    <w:bidi/>
                    <w:spacing w:before="0" w:after="0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{partiallyAchieved}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تحقق جزئيًا</w:t>
                  </w:r>
                </w:p>
              </w:tc>
              <w:tc>
                <w:tcPr>
                  <w:tcW w:w="1802" w:type="pct"/>
                </w:tcPr>
                <w:p w14:paraId="699E44A2" w14:textId="7F9EE813" w:rsidR="005F2917" w:rsidRPr="005F2917" w:rsidRDefault="005F2917" w:rsidP="005F2917">
                  <w:pPr>
                    <w:bidi/>
                    <w:spacing w:before="0" w:after="0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{notAchieved}{/efficiency}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لم يتحقق</w:t>
                  </w:r>
                </w:p>
              </w:tc>
            </w:tr>
            <w:tr w:rsidR="005F2917" w:rsidRPr="005F2917" w14:paraId="1F655040" w14:textId="77777777" w:rsidTr="005F291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</w:tcPr>
                <w:p w14:paraId="7CC151A0" w14:textId="5068CC92" w:rsidR="007E6126" w:rsidRPr="005F2917" w:rsidRDefault="007E6126" w:rsidP="005F2917">
                  <w:pPr>
                    <w:spacing w:before="0" w:after="0"/>
                    <w:ind w:left="0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تقييم </w:t>
                  </w:r>
                  <w:r w:rsidR="00B52F5E"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مدى استيعاب الطلاب</w:t>
                  </w:r>
                </w:p>
              </w:tc>
            </w:tr>
            <w:tr w:rsidR="005F2917" w:rsidRPr="005F2917" w14:paraId="0CF9A8D5" w14:textId="77777777" w:rsidTr="005F2917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73" w:type="pct"/>
                  <w:gridSpan w:val="2"/>
                </w:tcPr>
                <w:p w14:paraId="0CC47B19" w14:textId="665F51B8" w:rsidR="005F2917" w:rsidRPr="005F2917" w:rsidRDefault="005F2917" w:rsidP="005F2917">
                  <w:pPr>
                    <w:bidi/>
                    <w:spacing w:before="0" w:after="0"/>
                    <w:ind w:left="0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{#efficiency} {fullyAchieved}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تحقق بشكل كامل</w:t>
                  </w:r>
                </w:p>
              </w:tc>
              <w:tc>
                <w:tcPr>
                  <w:tcW w:w="1525" w:type="pct"/>
                </w:tcPr>
                <w:p w14:paraId="68B32B5F" w14:textId="27E39BDA" w:rsidR="005F2917" w:rsidRPr="005F2917" w:rsidRDefault="005F2917" w:rsidP="005F2917">
                  <w:pPr>
                    <w:bidi/>
                    <w:spacing w:before="0" w:after="0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{partiallyAchieved}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تحقق جزئيًا</w:t>
                  </w:r>
                </w:p>
              </w:tc>
              <w:tc>
                <w:tcPr>
                  <w:tcW w:w="1802" w:type="pct"/>
                </w:tcPr>
                <w:p w14:paraId="3C93CBAE" w14:textId="38A7DAEA" w:rsidR="005F2917" w:rsidRPr="005F2917" w:rsidRDefault="005F2917" w:rsidP="005F2917">
                  <w:pPr>
                    <w:bidi/>
                    <w:spacing w:before="0" w:after="0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{notAchieved}{/efficiency}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لم يتحقق</w:t>
                  </w:r>
                </w:p>
              </w:tc>
            </w:tr>
            <w:tr w:rsidR="005F2917" w:rsidRPr="005F2917" w14:paraId="72C172C8" w14:textId="77777777" w:rsidTr="005F291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</w:tcPr>
                <w:p w14:paraId="60CEA5F4" w14:textId="29DE3FB1" w:rsidR="007E6126" w:rsidRPr="005F2917" w:rsidRDefault="007E6126" w:rsidP="005F2917">
                  <w:pPr>
                    <w:bidi/>
                    <w:spacing w:before="0" w:after="0"/>
                    <w:ind w:left="0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تقييم </w:t>
                  </w:r>
                  <w:r w:rsidR="00B52F5E"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مدى سهولة استرجاع المعلومات</w:t>
                  </w:r>
                </w:p>
              </w:tc>
            </w:tr>
            <w:tr w:rsidR="005F2917" w:rsidRPr="005F2917" w14:paraId="4C8A9FC4" w14:textId="77777777" w:rsidTr="005F2917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</w:tcPr>
                <w:p w14:paraId="025D4724" w14:textId="607A652B" w:rsidR="005F2917" w:rsidRPr="005F2917" w:rsidRDefault="005F2917" w:rsidP="005F2917">
                  <w:pPr>
                    <w:bidi/>
                    <w:spacing w:before="0" w:after="0"/>
                    <w:ind w:left="0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{#efficiency} {fullyAchieved}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</w:tcPr>
                <w:p w14:paraId="4F7ED385" w14:textId="4679E634" w:rsidR="005F2917" w:rsidRPr="005F2917" w:rsidRDefault="005F2917" w:rsidP="005F2917">
                  <w:pPr>
                    <w:bidi/>
                    <w:spacing w:before="0" w:after="0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{partiallyAchieved}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تحقق جزئيًا</w:t>
                  </w:r>
                </w:p>
              </w:tc>
              <w:tc>
                <w:tcPr>
                  <w:tcW w:w="1802" w:type="pct"/>
                </w:tcPr>
                <w:p w14:paraId="4F856BEF" w14:textId="6EEEB3D6" w:rsidR="005F2917" w:rsidRPr="005F2917" w:rsidRDefault="005F2917" w:rsidP="005F2917">
                  <w:pPr>
                    <w:bidi/>
                    <w:spacing w:before="0" w:after="0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{notAchieved}{/efficiency}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لم يتحقق</w:t>
                  </w:r>
                </w:p>
              </w:tc>
            </w:tr>
            <w:tr w:rsidR="005F2917" w:rsidRPr="005F2917" w14:paraId="51372B18" w14:textId="77777777" w:rsidTr="005F291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</w:tcPr>
                <w:p w14:paraId="7D200A46" w14:textId="1D8462AF" w:rsidR="007E6126" w:rsidRPr="005F2917" w:rsidRDefault="007E6126" w:rsidP="005F2917">
                  <w:pPr>
                    <w:bidi/>
                    <w:spacing w:before="0" w:after="0"/>
                    <w:ind w:left="0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تقييم </w:t>
                  </w:r>
                  <w:r w:rsidR="00B52F5E"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تحسن قدرة الطلاب على تنظيم الأفكار</w:t>
                  </w:r>
                </w:p>
              </w:tc>
            </w:tr>
            <w:tr w:rsidR="005F2917" w:rsidRPr="005F2917" w14:paraId="0770077E" w14:textId="77777777" w:rsidTr="005F2917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</w:tcPr>
                <w:p w14:paraId="4C7D27BC" w14:textId="70D582D2" w:rsidR="005F2917" w:rsidRPr="005F2917" w:rsidRDefault="005F2917" w:rsidP="005F2917">
                  <w:pPr>
                    <w:bidi/>
                    <w:spacing w:before="0" w:after="0"/>
                    <w:ind w:left="0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{#efficiency} {fullyAchieved}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</w:tcPr>
                <w:p w14:paraId="786A4656" w14:textId="48729797" w:rsidR="005F2917" w:rsidRPr="005F2917" w:rsidRDefault="005F2917" w:rsidP="005F2917">
                  <w:pPr>
                    <w:bidi/>
                    <w:spacing w:before="0" w:after="0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{partiallyAchieved}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تحقق جزئيًا</w:t>
                  </w:r>
                </w:p>
              </w:tc>
              <w:tc>
                <w:tcPr>
                  <w:tcW w:w="1802" w:type="pct"/>
                </w:tcPr>
                <w:p w14:paraId="201958CA" w14:textId="5F470316" w:rsidR="005F2917" w:rsidRPr="005F2917" w:rsidRDefault="005F2917" w:rsidP="005F2917">
                  <w:pPr>
                    <w:bidi/>
                    <w:spacing w:before="0" w:after="0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{notAchieved}{/efficiency}</w:t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br/>
                  </w:r>
                  <w:r w:rsidRPr="00AB0A7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لم يتحقق</w:t>
                  </w:r>
                </w:p>
              </w:tc>
            </w:tr>
          </w:tbl>
          <w:p w14:paraId="2CB336E1" w14:textId="77777777" w:rsidR="00CB4C43" w:rsidRDefault="00CB4C43" w:rsidP="00CB4C43">
            <w:pPr>
              <w:pStyle w:val="a0"/>
              <w:bidi/>
              <w:ind w:left="0"/>
              <w:rPr>
                <w:rFonts w:ascii="Arial" w:hAnsi="Arial" w:cs="Arial"/>
                <w:b/>
                <w:bCs/>
                <w:color w:val="000000" w:themeColor="text1"/>
                <w:rtl/>
              </w:rPr>
            </w:pPr>
          </w:p>
          <w:p w14:paraId="67892976" w14:textId="77777777" w:rsidR="0017468E" w:rsidRDefault="0017468E" w:rsidP="007E6126">
            <w:pPr>
              <w:pStyle w:val="a0"/>
              <w:bidi/>
              <w:ind w:left="0"/>
              <w:rPr>
                <w:rFonts w:ascii="Arial" w:hAnsi="Arial" w:cs="Arial"/>
                <w:b/>
                <w:bCs/>
                <w:color w:val="000000" w:themeColor="text1"/>
                <w:rtl/>
              </w:rPr>
            </w:pPr>
          </w:p>
          <w:tbl>
            <w:tblPr>
              <w:tblStyle w:val="ListTable2-Accent3"/>
              <w:tblpPr w:leftFromText="180" w:rightFromText="180" w:vertAnchor="text" w:horzAnchor="margin" w:tblpY="54"/>
              <w:bidiVisual/>
              <w:tblW w:w="5000" w:type="pct"/>
              <w:tblLook w:val="0480" w:firstRow="0" w:lastRow="0" w:firstColumn="1" w:lastColumn="0" w:noHBand="0" w:noVBand="1"/>
              <w:tblDescription w:val="جدول تخطيط رأس الصفحة"/>
            </w:tblPr>
            <w:tblGrid>
              <w:gridCol w:w="10466"/>
            </w:tblGrid>
            <w:tr w:rsidR="001E5053" w:rsidRPr="005F2917" w14:paraId="585B85E3" w14:textId="77777777" w:rsidTr="005F291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</w:tcPr>
                <w:p w14:paraId="44E32050" w14:textId="77777777" w:rsidR="001E5053" w:rsidRPr="005F2917" w:rsidRDefault="001E5053" w:rsidP="005F2917">
                  <w:pPr>
                    <w:bidi/>
                    <w:spacing w:before="0" w:after="0"/>
                    <w:rPr>
                      <w:rFonts w:ascii="Helvetica Neue W23 for SKY Reg" w:hAnsi="Helvetica Neue W23 for SKY Reg" w:cs="Helvetica Neue W23 for SKY Reg"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t>الصعوبات التي واجهها المعلم أثناء التنفيذ:</w:t>
                  </w:r>
                </w:p>
              </w:tc>
            </w:tr>
            <w:tr w:rsidR="001E5053" w:rsidRPr="005F2917" w14:paraId="15E3FF59" w14:textId="77777777" w:rsidTr="005F2917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</w:tcPr>
                <w:p w14:paraId="0DFFDEF9" w14:textId="77777777" w:rsidR="00B52F5E" w:rsidRPr="005F2917" w:rsidRDefault="00B52F5E" w:rsidP="005F2917">
                  <w:pPr>
                    <w:numPr>
                      <w:ilvl w:val="0"/>
                      <w:numId w:val="1"/>
                    </w:numPr>
                    <w:bidi/>
                    <w:spacing w:before="0" w:after="0"/>
                    <w:ind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F291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صعوبة إقناع بعض الطلاب بأهمية استخدام الخرائط الذهنية بدلاً من الطرق التقليدية</w:t>
                  </w:r>
                  <w:r w:rsidRPr="005F291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.</w:t>
                  </w:r>
                </w:p>
                <w:p w14:paraId="07FA054A" w14:textId="77777777" w:rsidR="00B52F5E" w:rsidRPr="005F2917" w:rsidRDefault="00B52F5E" w:rsidP="005F2917">
                  <w:pPr>
                    <w:numPr>
                      <w:ilvl w:val="0"/>
                      <w:numId w:val="1"/>
                    </w:numPr>
                    <w:bidi/>
                    <w:spacing w:before="0" w:after="0"/>
                    <w:ind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F291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بعض الطلاب قد يجدون صعوبة في التعبير عن الأفكار بصريًا</w:t>
                  </w:r>
                  <w:r w:rsidRPr="005F291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.</w:t>
                  </w:r>
                </w:p>
                <w:p w14:paraId="4BD23BF0" w14:textId="77777777" w:rsidR="00B52F5E" w:rsidRPr="005F2917" w:rsidRDefault="00B52F5E" w:rsidP="005F2917">
                  <w:pPr>
                    <w:numPr>
                      <w:ilvl w:val="0"/>
                      <w:numId w:val="1"/>
                    </w:numPr>
                    <w:bidi/>
                    <w:spacing w:before="0" w:after="0"/>
                    <w:ind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F291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الحاجة إلى تدريب الطلاب على استخدام البرامج الرقمية لإنشاء الخرائط الذهنية الإلكترونية</w:t>
                  </w:r>
                  <w:r w:rsidRPr="005F291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.</w:t>
                  </w:r>
                </w:p>
                <w:p w14:paraId="0EB020B9" w14:textId="0CF91CCA" w:rsidR="00A80F36" w:rsidRPr="005F2917" w:rsidRDefault="00B52F5E" w:rsidP="005F2917">
                  <w:pPr>
                    <w:numPr>
                      <w:ilvl w:val="0"/>
                      <w:numId w:val="1"/>
                    </w:numPr>
                    <w:bidi/>
                    <w:spacing w:before="0" w:after="0"/>
                    <w:ind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F291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استهلاك وقت إضافي في تصميم الخرائط الذهنية أثناء الحصة</w:t>
                  </w:r>
                  <w:r w:rsidRPr="005F291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.</w:t>
                  </w:r>
                </w:p>
              </w:tc>
            </w:tr>
            <w:tr w:rsidR="001E5053" w:rsidRPr="005F2917" w14:paraId="17DB14BE" w14:textId="77777777" w:rsidTr="005F291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</w:tcPr>
                <w:p w14:paraId="66C7BE44" w14:textId="77777777" w:rsidR="001E5053" w:rsidRPr="005F2917" w:rsidRDefault="001E5053" w:rsidP="005F2917">
                  <w:pPr>
                    <w:bidi/>
                    <w:spacing w:before="0" w:after="0"/>
                    <w:rPr>
                      <w:rFonts w:ascii="Helvetica Neue W23 for SKY Reg" w:hAnsi="Helvetica Neue W23 for SKY Reg" w:cs="Helvetica Neue W23 for SKY Reg"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t>التعديلات المقترحة لتحسين الاستراتيجية:</w:t>
                  </w:r>
                </w:p>
              </w:tc>
            </w:tr>
            <w:tr w:rsidR="001E5053" w:rsidRPr="005F2917" w14:paraId="3673A235" w14:textId="77777777" w:rsidTr="005F2917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</w:tcPr>
                <w:p w14:paraId="60BBB7C9" w14:textId="77777777" w:rsidR="00B52F5E" w:rsidRPr="005F2917" w:rsidRDefault="00B52F5E" w:rsidP="005F2917">
                  <w:pPr>
                    <w:pStyle w:val="ListParagraph"/>
                    <w:numPr>
                      <w:ilvl w:val="1"/>
                      <w:numId w:val="2"/>
                    </w:numPr>
                    <w:bidi/>
                    <w:spacing w:before="0" w:after="0"/>
                    <w:ind w:right="0"/>
                    <w:outlineLvl w:val="2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تنويع الوسائل المستخدمة بين الخرائط الذهنية الورقية والإلكترونية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.</w:t>
                  </w:r>
                </w:p>
                <w:p w14:paraId="5807E098" w14:textId="77777777" w:rsidR="00B52F5E" w:rsidRPr="005F2917" w:rsidRDefault="00B52F5E" w:rsidP="005F2917">
                  <w:pPr>
                    <w:pStyle w:val="ListParagraph"/>
                    <w:numPr>
                      <w:ilvl w:val="1"/>
                      <w:numId w:val="2"/>
                    </w:numPr>
                    <w:bidi/>
                    <w:spacing w:before="0" w:after="0"/>
                    <w:ind w:right="0"/>
                    <w:outlineLvl w:val="2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دمج الخرائط الذهنية في جميع المراحل الدراسية وليس فقط في المراجعات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.</w:t>
                  </w:r>
                </w:p>
                <w:p w14:paraId="37D6D135" w14:textId="77777777" w:rsidR="00B52F5E" w:rsidRPr="005F2917" w:rsidRDefault="00B52F5E" w:rsidP="005F2917">
                  <w:pPr>
                    <w:pStyle w:val="ListParagraph"/>
                    <w:numPr>
                      <w:ilvl w:val="1"/>
                      <w:numId w:val="2"/>
                    </w:numPr>
                    <w:bidi/>
                    <w:spacing w:before="0" w:after="0"/>
                    <w:ind w:right="0"/>
                    <w:outlineLvl w:val="2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استخدامها في المشاريع والبحوث، وليس فقط في تلخيص الدروس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.</w:t>
                  </w:r>
                </w:p>
                <w:p w14:paraId="6886967B" w14:textId="77777777" w:rsidR="00B52F5E" w:rsidRPr="005F2917" w:rsidRDefault="00B52F5E" w:rsidP="005F2917">
                  <w:pPr>
                    <w:pStyle w:val="ListParagraph"/>
                    <w:numPr>
                      <w:ilvl w:val="1"/>
                      <w:numId w:val="2"/>
                    </w:numPr>
                    <w:bidi/>
                    <w:spacing w:before="0" w:after="0"/>
                    <w:ind w:right="0"/>
                    <w:outlineLvl w:val="2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إعطاء الحرية للطلاب في تصميم خرائطهم الخاصة بأسلوبهم الإبداعي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.</w:t>
                  </w:r>
                </w:p>
                <w:p w14:paraId="58F47D31" w14:textId="430D190B" w:rsidR="00A80F36" w:rsidRPr="005F2917" w:rsidRDefault="00B52F5E" w:rsidP="005F2917">
                  <w:pPr>
                    <w:pStyle w:val="ListParagraph"/>
                    <w:numPr>
                      <w:ilvl w:val="1"/>
                      <w:numId w:val="2"/>
                    </w:numPr>
                    <w:bidi/>
                    <w:spacing w:before="0" w:after="0"/>
                    <w:ind w:right="0"/>
                    <w:outlineLvl w:val="2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دمجها مع استراتيجيات أخرى مثل العصف الذهني والتعلم النشط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.</w:t>
                  </w:r>
                </w:p>
              </w:tc>
            </w:tr>
            <w:tr w:rsidR="001E5053" w:rsidRPr="005F2917" w14:paraId="05E7D29A" w14:textId="77777777" w:rsidTr="005F291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</w:tcPr>
                <w:p w14:paraId="0D22AA31" w14:textId="77777777" w:rsidR="001E5053" w:rsidRPr="005F2917" w:rsidRDefault="001E5053" w:rsidP="005F2917">
                  <w:pPr>
                    <w:bidi/>
                    <w:spacing w:before="0" w:after="0"/>
                    <w:rPr>
                      <w:rFonts w:ascii="Helvetica Neue W23 for SKY Reg" w:hAnsi="Helvetica Neue W23 for SKY Reg" w:cs="Helvetica Neue W23 for SKY Reg"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t>الملاحظات والتوصيات</w:t>
                  </w:r>
                </w:p>
              </w:tc>
            </w:tr>
            <w:tr w:rsidR="001E5053" w:rsidRPr="005F2917" w14:paraId="66F0EADB" w14:textId="77777777" w:rsidTr="005F2917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</w:tcPr>
                <w:p w14:paraId="30D5D56F" w14:textId="77777777" w:rsidR="00B52F5E" w:rsidRPr="005F2917" w:rsidRDefault="00B52F5E" w:rsidP="005F2917">
                  <w:pPr>
                    <w:pStyle w:val="ListParagraph"/>
                    <w:numPr>
                      <w:ilvl w:val="0"/>
                      <w:numId w:val="3"/>
                    </w:numPr>
                    <w:bidi/>
                    <w:spacing w:before="0" w:after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تعزيز استخدام التكنولوجيا لإنشاء الخرائط الذهنية بسهولة وسرعة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.</w:t>
                  </w:r>
                </w:p>
                <w:p w14:paraId="5BBFD7DF" w14:textId="77777777" w:rsidR="00B52F5E" w:rsidRPr="005F2917" w:rsidRDefault="00B52F5E" w:rsidP="005F2917">
                  <w:pPr>
                    <w:pStyle w:val="ListParagraph"/>
                    <w:numPr>
                      <w:ilvl w:val="0"/>
                      <w:numId w:val="3"/>
                    </w:numPr>
                    <w:bidi/>
                    <w:spacing w:before="0" w:after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 xml:space="preserve"> 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تشجيع الطلاب على التعبير بحرية عن أفكارهم من خلال الرسومات والكلمات المفتاحية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.</w:t>
                  </w:r>
                </w:p>
                <w:p w14:paraId="5893AFD1" w14:textId="77777777" w:rsidR="00B52F5E" w:rsidRPr="005F2917" w:rsidRDefault="00B52F5E" w:rsidP="005F2917">
                  <w:pPr>
                    <w:pStyle w:val="ListParagraph"/>
                    <w:numPr>
                      <w:ilvl w:val="0"/>
                      <w:numId w:val="3"/>
                    </w:numPr>
                    <w:bidi/>
                    <w:spacing w:before="0" w:after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 xml:space="preserve"> 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ربط الخرائط الذهنية بالتطبيقات الواقعية لجعلها أكثر فاعلية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.</w:t>
                  </w:r>
                </w:p>
                <w:p w14:paraId="5DB15711" w14:textId="77777777" w:rsidR="00B52F5E" w:rsidRPr="005F2917" w:rsidRDefault="00B52F5E" w:rsidP="005F2917">
                  <w:pPr>
                    <w:pStyle w:val="ListParagraph"/>
                    <w:numPr>
                      <w:ilvl w:val="0"/>
                      <w:numId w:val="3"/>
                    </w:numPr>
                    <w:bidi/>
                    <w:spacing w:before="0" w:after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 xml:space="preserve"> 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توفير نماذج جاهزة للطلاب المبتدئين لمساعدتهم على البدء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.</w:t>
                  </w:r>
                </w:p>
                <w:p w14:paraId="7ACB5E63" w14:textId="15970541" w:rsidR="00A80F36" w:rsidRPr="005F2917" w:rsidRDefault="00B52F5E" w:rsidP="005F2917">
                  <w:pPr>
                    <w:pStyle w:val="ListParagraph"/>
                    <w:numPr>
                      <w:ilvl w:val="0"/>
                      <w:numId w:val="3"/>
                    </w:numPr>
                    <w:bidi/>
                    <w:spacing w:before="0" w:after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 xml:space="preserve"> 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استخدامها كأداة تقييمية لمعرفة مدى فهم الطلاب للدروس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.</w:t>
                  </w:r>
                </w:p>
              </w:tc>
            </w:tr>
            <w:tr w:rsidR="001E5053" w:rsidRPr="005F2917" w14:paraId="0CC1BCE5" w14:textId="77777777" w:rsidTr="005F291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</w:tcPr>
                <w:p w14:paraId="436ECD2B" w14:textId="77777777" w:rsidR="001E5053" w:rsidRPr="005F2917" w:rsidRDefault="001E5053" w:rsidP="005F2917">
                  <w:pPr>
                    <w:bidi/>
                    <w:spacing w:before="0" w:after="0"/>
                    <w:rPr>
                      <w:rFonts w:ascii="Helvetica Neue W23 for SKY Reg" w:hAnsi="Helvetica Neue W23 for SKY Reg" w:cs="Helvetica Neue W23 for SKY Reg"/>
                      <w:rtl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t>المرفقات</w:t>
                  </w:r>
                </w:p>
              </w:tc>
            </w:tr>
            <w:tr w:rsidR="005F2172" w:rsidRPr="005F2917" w14:paraId="48452491" w14:textId="77777777" w:rsidTr="005F2917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</w:tcPr>
                <w:p w14:paraId="7F786199" w14:textId="67ED9A5C" w:rsidR="005F2172" w:rsidRPr="005F2917" w:rsidRDefault="005F2172" w:rsidP="005F2917">
                  <w:pPr>
                    <w:bidi/>
                    <w:spacing w:before="0" w:after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rtl/>
                    </w:rPr>
                  </w:pP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 xml:space="preserve"> {#attachments}{studentActivitiesPhotos} 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صور لأنشطة الطلاب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rtl/>
                    </w:rPr>
                    <w:t xml:space="preserve">   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 xml:space="preserve">   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{worksheets}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 xml:space="preserve"> أوراق عمل      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 xml:space="preserve"> {studentAssessments}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 xml:space="preserve">تقييمات الطلاب         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 xml:space="preserve"> {other}{/attachments}</w:t>
                  </w:r>
                  <w:r w:rsidRPr="005F291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..........................</w:t>
                  </w:r>
                </w:p>
              </w:tc>
            </w:tr>
          </w:tbl>
          <w:p w14:paraId="2FB3C176" w14:textId="77777777" w:rsidR="0017468E" w:rsidRDefault="0017468E" w:rsidP="0017468E">
            <w:pPr>
              <w:pStyle w:val="a0"/>
              <w:bidi/>
              <w:rPr>
                <w:rFonts w:ascii="Arial" w:hAnsi="Arial" w:cs="Arial"/>
                <w:b/>
                <w:bCs/>
                <w:color w:val="000000" w:themeColor="text1"/>
                <w:rtl/>
              </w:rPr>
            </w:pPr>
          </w:p>
          <w:p w14:paraId="10EF3D82" w14:textId="77777777" w:rsidR="0017468E" w:rsidRDefault="0017468E" w:rsidP="0017468E">
            <w:pPr>
              <w:pStyle w:val="a0"/>
              <w:bidi/>
              <w:rPr>
                <w:rFonts w:ascii="Arial" w:hAnsi="Arial" w:cs="Arial"/>
                <w:b/>
                <w:bCs/>
                <w:color w:val="000000" w:themeColor="text1"/>
                <w:rtl/>
              </w:rPr>
            </w:pPr>
          </w:p>
          <w:p w14:paraId="5EB386F6" w14:textId="283E1D9D" w:rsidR="0017468E" w:rsidRPr="005A3AF2" w:rsidRDefault="0017468E" w:rsidP="0017468E">
            <w:pPr>
              <w:pStyle w:val="a0"/>
              <w:bidi/>
              <w:ind w:left="0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</w:tbl>
    <w:tbl>
      <w:tblPr>
        <w:tblStyle w:val="ListTable6Colorful-Accent2"/>
        <w:bidiVisual/>
        <w:tblW w:w="0" w:type="auto"/>
        <w:tblLook w:val="0480" w:firstRow="0" w:lastRow="0" w:firstColumn="1" w:lastColumn="0" w:noHBand="0" w:noVBand="1"/>
        <w:tblDescription w:val="جدول تخطيط رأس الصفحة"/>
      </w:tblPr>
      <w:tblGrid>
        <w:gridCol w:w="5228"/>
        <w:gridCol w:w="5228"/>
      </w:tblGrid>
      <w:tr w:rsidR="005F2917" w:rsidRPr="001B65FA" w14:paraId="4FD537CC" w14:textId="77777777" w:rsidTr="004A0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48F6A9DE" w14:textId="77777777" w:rsidR="005F2917" w:rsidRPr="00AB0A77" w:rsidRDefault="005F2917" w:rsidP="004A0871">
            <w:pPr>
              <w:spacing w:before="0" w:after="0" w:line="20" w:lineRule="atLeast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bookmarkStart w:id="0" w:name="_Hlk212044058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lastRenderedPageBreak/>
              <w:t>اسم المعلم</w:t>
            </w:r>
          </w:p>
        </w:tc>
        <w:tc>
          <w:tcPr>
            <w:tcW w:w="5228" w:type="dxa"/>
            <w:vAlign w:val="center"/>
          </w:tcPr>
          <w:p w14:paraId="39DF8A9B" w14:textId="77777777" w:rsidR="005F2917" w:rsidRPr="00AB0A77" w:rsidRDefault="005F2917" w:rsidP="004A0871">
            <w:pPr>
              <w:spacing w:before="0" w:after="0" w:line="2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/>
                <w:bCs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مدير المدرسة</w:t>
            </w:r>
          </w:p>
        </w:tc>
      </w:tr>
      <w:tr w:rsidR="005F2917" w:rsidRPr="001B65FA" w14:paraId="2985DECE" w14:textId="77777777" w:rsidTr="004A087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41CA5EA2" w14:textId="77777777" w:rsidR="005F2917" w:rsidRPr="00AB0A77" w:rsidRDefault="005F2917" w:rsidP="004A0871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{teacherName}</w:t>
            </w:r>
          </w:p>
        </w:tc>
        <w:tc>
          <w:tcPr>
            <w:tcW w:w="5228" w:type="dxa"/>
            <w:vAlign w:val="center"/>
          </w:tcPr>
          <w:p w14:paraId="0B9D384F" w14:textId="77777777" w:rsidR="005F2917" w:rsidRPr="00AB0A77" w:rsidRDefault="005F2917" w:rsidP="004A0871">
            <w:pPr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{principalName}</w:t>
            </w:r>
          </w:p>
        </w:tc>
      </w:tr>
      <w:bookmarkEnd w:id="0"/>
    </w:tbl>
    <w:p w14:paraId="2C980551" w14:textId="77777777" w:rsidR="005A3AF2" w:rsidRPr="005A3AF2" w:rsidRDefault="005A3AF2" w:rsidP="0017468E">
      <w:pPr>
        <w:bidi/>
        <w:ind w:left="0"/>
        <w:rPr>
          <w:rFonts w:ascii="Arial" w:hAnsi="Arial" w:cs="Arial"/>
          <w:b/>
          <w:bCs/>
        </w:rPr>
      </w:pPr>
    </w:p>
    <w:p w14:paraId="0AF379AC" w14:textId="41A765E2" w:rsidR="00A66B18" w:rsidRPr="005A3AF2" w:rsidRDefault="00A66B18" w:rsidP="00A6783B">
      <w:pPr>
        <w:pStyle w:val="Signature"/>
        <w:bidi/>
        <w:rPr>
          <w:rFonts w:ascii="Arial" w:hAnsi="Arial" w:cs="Arial"/>
          <w:color w:val="000000" w:themeColor="text1"/>
        </w:rPr>
      </w:pPr>
    </w:p>
    <w:sectPr w:rsidR="00A66B18" w:rsidRPr="005A3AF2" w:rsidSect="005F2917">
      <w:headerReference w:type="default" r:id="rId10"/>
      <w:footerReference w:type="default" r:id="rId11"/>
      <w:pgSz w:w="11906" w:h="16838" w:code="9"/>
      <w:pgMar w:top="720" w:right="720" w:bottom="141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D0440" w14:textId="77777777" w:rsidR="00D96C60" w:rsidRDefault="00D96C60" w:rsidP="00A66B18">
      <w:pPr>
        <w:spacing w:before="0" w:after="0"/>
      </w:pPr>
      <w:r>
        <w:separator/>
      </w:r>
    </w:p>
  </w:endnote>
  <w:endnote w:type="continuationSeparator" w:id="0">
    <w:p w14:paraId="4AC51BC5" w14:textId="77777777" w:rsidR="00D96C60" w:rsidRDefault="00D96C60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W23 for SKY Reg">
    <w:panose1 w:val="020B0604020202020204"/>
    <w:charset w:val="00"/>
    <w:family w:val="swiss"/>
    <w:pitch w:val="variable"/>
    <w:sig w:usb0="00002003" w:usb1="8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W23 for SKY Bd">
    <w:panose1 w:val="020B0804020202020204"/>
    <w:charset w:val="00"/>
    <w:family w:val="swiss"/>
    <w:pitch w:val="variable"/>
    <w:sig w:usb0="00002003" w:usb1="80000000" w:usb2="00000000" w:usb3="00000000" w:csb0="0000004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1C4A" w14:textId="004CB30F" w:rsidR="005F2917" w:rsidRDefault="004A0871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97DE83F" wp14:editId="4DDB7B2E">
              <wp:simplePos x="0" y="0"/>
              <wp:positionH relativeFrom="page">
                <wp:posOffset>-18415</wp:posOffset>
              </wp:positionH>
              <wp:positionV relativeFrom="paragraph">
                <wp:posOffset>0</wp:posOffset>
              </wp:positionV>
              <wp:extent cx="7616190" cy="1022350"/>
              <wp:effectExtent l="0" t="0" r="3810" b="6350"/>
              <wp:wrapNone/>
              <wp:docPr id="494934577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16190" cy="1022350"/>
                        <a:chOff x="0" y="123825"/>
                        <a:chExt cx="7616190" cy="1022350"/>
                      </a:xfrm>
                    </wpg:grpSpPr>
                    <wps:wsp>
                      <wps:cNvPr id="466679855" name="Rectangle 1"/>
                      <wps:cNvSpPr/>
                      <wps:spPr>
                        <a:xfrm flipH="1">
                          <a:off x="1047750" y="123825"/>
                          <a:ext cx="6568440" cy="419100"/>
                        </a:xfrm>
                        <a:prstGeom prst="round1Rect">
                          <a:avLst>
                            <a:gd name="adj" fmla="val 40694"/>
                          </a:avLst>
                        </a:prstGeom>
                        <a:gradFill flip="none" rotWithShape="1">
                          <a:gsLst>
                            <a:gs pos="0">
                              <a:srgbClr val="277EB5"/>
                            </a:gs>
                            <a:gs pos="100000">
                              <a:srgbClr val="40AF6F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32BD4" w14:textId="66CD9D00" w:rsidR="004A0871" w:rsidRPr="00874B24" w:rsidRDefault="004A0871" w:rsidP="004A0871">
                            <w:pPr>
                              <w:spacing w:after="0"/>
                              <w:jc w:val="right"/>
                              <w:rPr>
                                <w:rFonts w:ascii="Helvetica Neue W23 for SKY Reg" w:hAnsi="Helvetica Neue W23 for SKY Reg" w:cs="Helvetica Neue W23 for SKY Reg"/>
                                <w:color w:val="FFFFFF" w:themeColor="background1"/>
                                <w:lang w:bidi="ar-EG"/>
                              </w:rPr>
                            </w:pPr>
                            <w:r w:rsidRPr="00874B24">
                              <w:rPr>
                                <w:rFonts w:ascii="Helvetica Neue W23 for SKY Reg" w:hAnsi="Helvetica Neue W23 for SKY Reg" w:cs="Helvetica Neue W23 for SKY Reg"/>
                                <w:color w:val="FFFFFF" w:themeColor="background1"/>
                                <w:rtl/>
                                <w:lang w:bidi="ar-EG"/>
                              </w:rPr>
                              <w:t>التعلم ب</w:t>
                            </w:r>
                            <w:r w:rsidRPr="00874B24">
                              <w:rPr>
                                <w:rFonts w:ascii="Helvetica Neue W23 for SKY Reg" w:hAnsi="Helvetica Neue W23 for SKY Reg" w:cs="Helvetica Neue W23 for SKY Reg" w:hint="cs"/>
                                <w:color w:val="FFFFFF" w:themeColor="background1"/>
                                <w:rtl/>
                                <w:lang w:bidi="ar-EG"/>
                              </w:rPr>
                              <w:t>ا</w:t>
                            </w: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color w:val="FFFFFF" w:themeColor="background1"/>
                                <w:rtl/>
                                <w:lang w:bidi="ar-EG"/>
                              </w:rPr>
                              <w:t>ل</w:t>
                            </w: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color w:val="FFFFFF" w:themeColor="background1"/>
                                <w:rtl/>
                                <w:lang w:bidi="ar-EG"/>
                              </w:rPr>
                              <w:t>خرائط الذهنية</w:t>
                            </w:r>
                          </w:p>
                          <w:p w14:paraId="3A754D71" w14:textId="77777777" w:rsidR="004A0871" w:rsidRPr="00874B24" w:rsidRDefault="004A0871" w:rsidP="004A0871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9820687" name="Rectangle 10"/>
                      <wps:cNvSpPr/>
                      <wps:spPr>
                        <a:xfrm>
                          <a:off x="0" y="485775"/>
                          <a:ext cx="7559040" cy="660400"/>
                        </a:xfrm>
                        <a:prstGeom prst="rect">
                          <a:avLst/>
                        </a:prstGeom>
                        <a:solidFill>
                          <a:srgbClr val="F3F1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8B155" w14:textId="77777777" w:rsidR="004A0871" w:rsidRPr="00B21C32" w:rsidRDefault="004A0871" w:rsidP="004A0871">
                            <w:pPr>
                              <w:spacing w:after="0"/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color w:val="0DA9A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7DE83F" id="Group 1" o:spid="_x0000_s1029" style="position:absolute;left:0;text-align:left;margin-left:-1.45pt;margin-top:0;width:599.7pt;height:80.5pt;z-index:251665408;mso-position-horizontal-relative:page;mso-height-relative:margin" coordorigin=",1238" coordsize="76161,10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">
              <v:shape id="Rectangle 1" o:spid="_x0000_s1030" style="position:absolute;left:10477;top:1238;width:65684;height:4191;flip:x;visibility:visible;mso-wrap-style:square;v-text-anchor:middle" coordsize="6568440,419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" adj="-11796480,,5400" path="m,l6397891,v94192,,170549,76357,170549,170549l6568440,419100,,419100,,xe" fillcolor="#277eb5" stroked="f" strokeweight="1pt">
                <v:fill color2="#40af6f" rotate="t" angle="90" focus="100%" type="gradient"/>
                <v:stroke joinstyle="miter"/>
                <v:formulas/>
                <v:path arrowok="t" o:connecttype="custom" o:connectlocs="0,0;6397891,0;6568440,170549;6568440,419100;0,419100;0,0" o:connectangles="0,0,0,0,0,0" textboxrect="0,0,6568440,419100"/>
                <v:textbox inset="0,0,0,0">
                  <w:txbxContent>
                    <w:p w14:paraId="60C32BD4" w14:textId="66CD9D00" w:rsidR="004A0871" w:rsidRPr="00874B24" w:rsidRDefault="004A0871" w:rsidP="004A0871">
                      <w:pPr>
                        <w:spacing w:after="0"/>
                        <w:jc w:val="right"/>
                        <w:rPr>
                          <w:rFonts w:ascii="Helvetica Neue W23 for SKY Reg" w:hAnsi="Helvetica Neue W23 for SKY Reg" w:cs="Helvetica Neue W23 for SKY Reg"/>
                          <w:color w:val="FFFFFF" w:themeColor="background1"/>
                          <w:lang w:bidi="ar-EG"/>
                        </w:rPr>
                      </w:pPr>
                      <w:r w:rsidRPr="00874B24">
                        <w:rPr>
                          <w:rFonts w:ascii="Helvetica Neue W23 for SKY Reg" w:hAnsi="Helvetica Neue W23 for SKY Reg" w:cs="Helvetica Neue W23 for SKY Reg"/>
                          <w:color w:val="FFFFFF" w:themeColor="background1"/>
                          <w:rtl/>
                          <w:lang w:bidi="ar-EG"/>
                        </w:rPr>
                        <w:t>التعلم ب</w:t>
                      </w:r>
                      <w:r w:rsidRPr="00874B24">
                        <w:rPr>
                          <w:rFonts w:ascii="Helvetica Neue W23 for SKY Reg" w:hAnsi="Helvetica Neue W23 for SKY Reg" w:cs="Helvetica Neue W23 for SKY Reg" w:hint="cs"/>
                          <w:color w:val="FFFFFF" w:themeColor="background1"/>
                          <w:rtl/>
                          <w:lang w:bidi="ar-EG"/>
                        </w:rPr>
                        <w:t>ا</w:t>
                      </w:r>
                      <w:r>
                        <w:rPr>
                          <w:rFonts w:ascii="Helvetica Neue W23 for SKY Reg" w:hAnsi="Helvetica Neue W23 for SKY Reg" w:cs="Helvetica Neue W23 for SKY Reg" w:hint="cs"/>
                          <w:color w:val="FFFFFF" w:themeColor="background1"/>
                          <w:rtl/>
                          <w:lang w:bidi="ar-EG"/>
                        </w:rPr>
                        <w:t>ل</w:t>
                      </w:r>
                      <w:r>
                        <w:rPr>
                          <w:rFonts w:ascii="Helvetica Neue W23 for SKY Reg" w:hAnsi="Helvetica Neue W23 for SKY Reg" w:cs="Helvetica Neue W23 for SKY Reg" w:hint="cs"/>
                          <w:color w:val="FFFFFF" w:themeColor="background1"/>
                          <w:rtl/>
                          <w:lang w:bidi="ar-EG"/>
                        </w:rPr>
                        <w:t>خرائط الذهنية</w:t>
                      </w:r>
                    </w:p>
                    <w:p w14:paraId="3A754D71" w14:textId="77777777" w:rsidR="004A0871" w:rsidRPr="00874B24" w:rsidRDefault="004A0871" w:rsidP="004A0871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v:rect id="Rectangle 10" o:spid="_x0000_s1031" style="position:absolute;top:4857;width:75590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" fillcolor="#f3f1ef" stroked="f" strokeweight="1pt">
                <v:textbox inset="20mm">
                  <w:txbxContent>
                    <w:p w14:paraId="4128B155" w14:textId="77777777" w:rsidR="004A0871" w:rsidRPr="00B21C32" w:rsidRDefault="004A0871" w:rsidP="004A0871">
                      <w:pPr>
                        <w:spacing w:after="0"/>
                        <w:jc w:val="center"/>
                        <w:rPr>
                          <w:rFonts w:ascii="Helvetica Neue W23 for SKY Reg" w:hAnsi="Helvetica Neue W23 for SKY Reg" w:cs="Helvetica Neue W23 for SKY Reg"/>
                          <w:color w:val="0DA9A6"/>
                          <w:lang w:bidi="ar-EG"/>
                        </w:rPr>
                      </w:pPr>
                    </w:p>
                  </w:txbxContent>
                </v:textbox>
              </v:rect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213A5" w14:textId="77777777" w:rsidR="00D96C60" w:rsidRDefault="00D96C60" w:rsidP="00A66B18">
      <w:pPr>
        <w:spacing w:before="0" w:after="0"/>
      </w:pPr>
      <w:r>
        <w:separator/>
      </w:r>
    </w:p>
  </w:footnote>
  <w:footnote w:type="continuationSeparator" w:id="0">
    <w:p w14:paraId="05CC4F54" w14:textId="77777777" w:rsidR="00D96C60" w:rsidRDefault="00D96C60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DA0F5" w14:textId="77777777" w:rsidR="004A0871" w:rsidRPr="001B65FA" w:rsidRDefault="004A0871" w:rsidP="004A0871">
    <w:pPr>
      <w:pStyle w:val="Header"/>
      <w:rPr>
        <w:caps/>
      </w:rPr>
    </w:pPr>
    <w:bookmarkStart w:id="1" w:name="_Hlk211866118"/>
    <w:bookmarkStart w:id="2" w:name="_Hlk211866119"/>
    <w:bookmarkStart w:id="3" w:name="_Hlk212044248"/>
    <w:bookmarkStart w:id="4" w:name="_Hlk212044249"/>
    <w:bookmarkStart w:id="5" w:name="_Hlk212044835"/>
    <w:bookmarkStart w:id="6" w:name="_Hlk212044836"/>
    <w:bookmarkStart w:id="7" w:name="_Hlk212049268"/>
    <w:bookmarkStart w:id="8" w:name="_Hlk212049269"/>
    <w:bookmarkStart w:id="9" w:name="_Hlk212062273"/>
    <w:bookmarkStart w:id="10" w:name="_Hlk212062274"/>
    <w:r>
      <w:rPr>
        <w:caps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3D41E97" wp14:editId="1BA65B9A">
              <wp:simplePos x="0" y="0"/>
              <wp:positionH relativeFrom="column">
                <wp:posOffset>-457347</wp:posOffset>
              </wp:positionH>
              <wp:positionV relativeFrom="paragraph">
                <wp:posOffset>251460</wp:posOffset>
              </wp:positionV>
              <wp:extent cx="4838700" cy="292100"/>
              <wp:effectExtent l="0" t="0" r="0" b="0"/>
              <wp:wrapNone/>
              <wp:docPr id="78241121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838700" cy="292100"/>
                      </a:xfrm>
                      <a:prstGeom prst="round1Rect">
                        <a:avLst>
                          <a:gd name="adj" fmla="val 28707"/>
                        </a:avLst>
                      </a:prstGeom>
                      <a:gradFill flip="none" rotWithShape="1">
                        <a:gsLst>
                          <a:gs pos="0">
                            <a:srgbClr val="277EB5"/>
                          </a:gs>
                          <a:gs pos="100000">
                            <a:srgbClr val="40AF6F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F09E69" id="Rectangle 1" o:spid="_x0000_s1026" style="position:absolute;margin-left:-36pt;margin-top:19.8pt;width:381pt;height:23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38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" path="m,l4754847,v46311,,83853,37542,83853,83853l4838700,292100,,292100,,xe" fillcolor="#277eb5" stroked="f" strokeweight="1pt">
              <v:fill color2="#40af6f" rotate="t" angle="90" focus="100%" type="gradient"/>
              <v:stroke joinstyle="miter"/>
              <v:path arrowok="t" o:connecttype="custom" o:connectlocs="0,0;4754847,0;4838700,83853;4838700,292100;0,292100;0,0" o:connectangles="0,0,0,0,0,0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14E721" wp14:editId="34F3C211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681546" cy="891540"/>
              <wp:effectExtent l="0" t="0" r="0" b="3810"/>
              <wp:wrapNone/>
              <wp:docPr id="203222092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681546" cy="891540"/>
                      </a:xfrm>
                      <a:prstGeom prst="round1Rect">
                        <a:avLst>
                          <a:gd name="adj" fmla="val 0"/>
                        </a:avLst>
                      </a:prstGeom>
                      <a:solidFill>
                        <a:srgbClr val="F3F1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C1BABD" id="Rectangle 1" o:spid="_x0000_s1026" style="position:absolute;margin-left:0;margin-top:-36pt;width:604.85pt;height:70.2pt;flip:y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7681546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" path="m,l7681546,r,l7681546,891540,,891540,,xe" fillcolor="#f3f1ef" stroked="f" strokeweight="1pt">
              <v:stroke joinstyle="miter"/>
              <v:path arrowok="t" o:connecttype="custom" o:connectlocs="0,0;7681546,0;7681546,0;7681546,891540;0,891540;0,0" o:connectangles="0,0,0,0,0,0"/>
              <w10:wrap anchorx="page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668E14B" wp14:editId="0097A8EE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5295900" cy="891540"/>
              <wp:effectExtent l="0" t="0" r="0" b="3810"/>
              <wp:wrapNone/>
              <wp:docPr id="5529046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295900" cy="891540"/>
                      </a:xfrm>
                      <a:prstGeom prst="round1Rect">
                        <a:avLst>
                          <a:gd name="adj" fmla="val 20831"/>
                        </a:avLst>
                      </a:prstGeom>
                      <a:solidFill>
                        <a:srgbClr val="16445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86DF47" id="Rectangle 1" o:spid="_x0000_s1026" style="position:absolute;margin-left:0;margin-top:-36pt;width:417pt;height:70.2pt;flip:y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5295900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" path="m,l5110183,v102569,,185717,83148,185717,185717l5295900,891540,,891540,,xe" fillcolor="#16445a" stroked="f" strokeweight="1pt">
              <v:stroke joinstyle="miter"/>
              <v:path arrowok="t" o:connecttype="custom" o:connectlocs="0,0;5110183,0;5295900,185717;5295900,891540;0,891540;0,0" o:connectangles="0,0,0,0,0,0"/>
              <w10:wrap anchorx="page"/>
            </v:shape>
          </w:pict>
        </mc:Fallback>
      </mc:AlternateContent>
    </w:r>
    <w:r w:rsidRPr="001B65FA"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55386C28" wp14:editId="709A0F20">
              <wp:simplePos x="0" y="0"/>
              <wp:positionH relativeFrom="page">
                <wp:posOffset>5379719</wp:posOffset>
              </wp:positionH>
              <wp:positionV relativeFrom="paragraph">
                <wp:posOffset>-365760</wp:posOffset>
              </wp:positionV>
              <wp:extent cx="2154555" cy="685800"/>
              <wp:effectExtent l="0" t="0" r="0" b="0"/>
              <wp:wrapNone/>
              <wp:docPr id="1199640296" name="مربع نص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154555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B4665E" w14:textId="77777777" w:rsidR="004A0871" w:rsidRPr="00DF48DA" w:rsidRDefault="004A0871" w:rsidP="004A0871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الإدارة العامة للتعليم</w:t>
                          </w:r>
                        </w:p>
                        <w:p w14:paraId="57C7F8E4" w14:textId="77777777" w:rsidR="004A0871" w:rsidRPr="00DF48DA" w:rsidRDefault="004A0871" w:rsidP="004A0871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مكتب التعليم</w:t>
                          </w:r>
                        </w:p>
                        <w:p w14:paraId="2DA42D61" w14:textId="77777777" w:rsidR="004A0871" w:rsidRPr="00DF48DA" w:rsidRDefault="004A0871" w:rsidP="004A0871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 w:hint="cs"/>
                              <w:color w:val="16445A"/>
                              <w:rtl/>
                            </w:rPr>
                            <w:t>مدرسة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386C28" id="_x0000_t202" coordsize="21600,21600" o:spt="202" path="m,l,21600r21600,l21600,xe">
              <v:stroke joinstyle="miter"/>
              <v:path gradientshapeok="t" o:connecttype="rect"/>
            </v:shapetype>
            <v:shape id="مربع نص 7" o:spid="_x0000_s1028" type="#_x0000_t202" style="position:absolute;left:0;text-align:left;margin-left:423.6pt;margin-top:-28.8pt;width:169.65pt;height:54pt;flip:x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" filled="f" stroked="f">
              <v:textbox inset="0,0,0,0">
                <w:txbxContent>
                  <w:p w14:paraId="44B4665E" w14:textId="77777777" w:rsidR="004A0871" w:rsidRPr="00DF48DA" w:rsidRDefault="004A0871" w:rsidP="004A0871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الإدارة العامة للتعليم</w:t>
                    </w:r>
                  </w:p>
                  <w:p w14:paraId="57C7F8E4" w14:textId="77777777" w:rsidR="004A0871" w:rsidRPr="00DF48DA" w:rsidRDefault="004A0871" w:rsidP="004A0871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مكتب التعليم</w:t>
                    </w:r>
                  </w:p>
                  <w:p w14:paraId="2DA42D61" w14:textId="77777777" w:rsidR="004A0871" w:rsidRPr="00DF48DA" w:rsidRDefault="004A0871" w:rsidP="004A0871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 w:hint="cs"/>
                        <w:color w:val="16445A"/>
                        <w:rtl/>
                      </w:rPr>
                      <w:t>مدرسة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1B65FA">
      <w:rPr>
        <w:caps/>
        <w:noProof/>
      </w:rPr>
      <w:drawing>
        <wp:anchor distT="0" distB="0" distL="114300" distR="114300" simplePos="0" relativeHeight="251671552" behindDoc="0" locked="0" layoutInCell="1" allowOverlap="1" wp14:anchorId="614326B3" wp14:editId="68308667">
          <wp:simplePos x="0" y="0"/>
          <wp:positionH relativeFrom="margin">
            <wp:posOffset>0</wp:posOffset>
          </wp:positionH>
          <wp:positionV relativeFrom="paragraph">
            <wp:posOffset>-213360</wp:posOffset>
          </wp:positionV>
          <wp:extent cx="2614033" cy="576341"/>
          <wp:effectExtent l="0" t="0" r="0" b="0"/>
          <wp:wrapNone/>
          <wp:docPr id="211561368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375421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2614033" cy="5763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C48BC1" w14:textId="77777777" w:rsidR="004A0871" w:rsidRPr="001B65FA" w:rsidRDefault="004A0871" w:rsidP="004A0871">
    <w:pPr>
      <w:pStyle w:val="Header"/>
      <w:rPr>
        <w:caps/>
      </w:rPr>
    </w:pPr>
    <w:r>
      <w:rPr>
        <w:caps/>
        <w:noProof/>
      </w:rPr>
      <w:drawing>
        <wp:anchor distT="0" distB="0" distL="114300" distR="114300" simplePos="0" relativeHeight="251669504" behindDoc="0" locked="0" layoutInCell="1" allowOverlap="1" wp14:anchorId="28A11468" wp14:editId="46989E57">
          <wp:simplePos x="0" y="0"/>
          <wp:positionH relativeFrom="column">
            <wp:posOffset>1499235</wp:posOffset>
          </wp:positionH>
          <wp:positionV relativeFrom="paragraph">
            <wp:posOffset>3289300</wp:posOffset>
          </wp:positionV>
          <wp:extent cx="3649123" cy="2774009"/>
          <wp:effectExtent l="0" t="0" r="8890" b="7620"/>
          <wp:wrapNone/>
          <wp:docPr id="91188360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608460" name="Picture 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49123" cy="27740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End w:id="1"/>
    <w:bookmarkEnd w:id="2"/>
  </w:p>
  <w:bookmarkEnd w:id="3"/>
  <w:bookmarkEnd w:id="4"/>
  <w:bookmarkEnd w:id="5"/>
  <w:bookmarkEnd w:id="6"/>
  <w:bookmarkEnd w:id="7"/>
  <w:bookmarkEnd w:id="8"/>
  <w:bookmarkEnd w:id="9"/>
  <w:bookmarkEnd w:id="10"/>
  <w:p w14:paraId="75324027" w14:textId="77777777" w:rsidR="004A0871" w:rsidRPr="00987AED" w:rsidRDefault="004A0871" w:rsidP="004A0871">
    <w:pPr>
      <w:pStyle w:val="Header"/>
      <w:ind w:left="0"/>
      <w:jc w:val="left"/>
    </w:pPr>
  </w:p>
  <w:p w14:paraId="43CCFF9A" w14:textId="58C958AE" w:rsidR="005F2917" w:rsidRPr="004A0871" w:rsidRDefault="005F2917" w:rsidP="004A08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D78"/>
    <w:multiLevelType w:val="hybridMultilevel"/>
    <w:tmpl w:val="C17EA1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FF260C"/>
    <w:multiLevelType w:val="hybridMultilevel"/>
    <w:tmpl w:val="626AF3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2406DE"/>
    <w:multiLevelType w:val="hybridMultilevel"/>
    <w:tmpl w:val="43E04E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739DB"/>
    <w:multiLevelType w:val="hybridMultilevel"/>
    <w:tmpl w:val="E3BA04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6A250B7"/>
    <w:multiLevelType w:val="hybridMultilevel"/>
    <w:tmpl w:val="81AC0164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5" w15:restartNumberingAfterBreak="0">
    <w:nsid w:val="2CE75ADD"/>
    <w:multiLevelType w:val="hybridMultilevel"/>
    <w:tmpl w:val="45AAF946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6" w15:restartNumberingAfterBreak="0">
    <w:nsid w:val="2D0E2CF9"/>
    <w:multiLevelType w:val="hybridMultilevel"/>
    <w:tmpl w:val="0C6267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DE4346A"/>
    <w:multiLevelType w:val="hybridMultilevel"/>
    <w:tmpl w:val="0D3E6286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8" w15:restartNumberingAfterBreak="0">
    <w:nsid w:val="396A64D3"/>
    <w:multiLevelType w:val="hybridMultilevel"/>
    <w:tmpl w:val="73089C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4AD06EF"/>
    <w:multiLevelType w:val="hybridMultilevel"/>
    <w:tmpl w:val="4EC678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E0F554B"/>
    <w:multiLevelType w:val="hybridMultilevel"/>
    <w:tmpl w:val="CFBCFA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0382318">
    <w:abstractNumId w:val="6"/>
  </w:num>
  <w:num w:numId="2" w16cid:durableId="950165330">
    <w:abstractNumId w:val="2"/>
  </w:num>
  <w:num w:numId="3" w16cid:durableId="656039198">
    <w:abstractNumId w:val="0"/>
  </w:num>
  <w:num w:numId="4" w16cid:durableId="1013268340">
    <w:abstractNumId w:val="1"/>
  </w:num>
  <w:num w:numId="5" w16cid:durableId="1164590538">
    <w:abstractNumId w:val="3"/>
  </w:num>
  <w:num w:numId="6" w16cid:durableId="1791512149">
    <w:abstractNumId w:val="9"/>
  </w:num>
  <w:num w:numId="7" w16cid:durableId="238373527">
    <w:abstractNumId w:val="8"/>
  </w:num>
  <w:num w:numId="8" w16cid:durableId="1971202643">
    <w:abstractNumId w:val="10"/>
  </w:num>
  <w:num w:numId="9" w16cid:durableId="729615017">
    <w:abstractNumId w:val="7"/>
  </w:num>
  <w:num w:numId="10" w16cid:durableId="1198422969">
    <w:abstractNumId w:val="5"/>
  </w:num>
  <w:num w:numId="11" w16cid:durableId="58557674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1E"/>
    <w:rsid w:val="00020B64"/>
    <w:rsid w:val="00030C2F"/>
    <w:rsid w:val="0003676F"/>
    <w:rsid w:val="00045B93"/>
    <w:rsid w:val="00083BAA"/>
    <w:rsid w:val="000B74D6"/>
    <w:rsid w:val="000C1298"/>
    <w:rsid w:val="0010680C"/>
    <w:rsid w:val="00112D80"/>
    <w:rsid w:val="0013431F"/>
    <w:rsid w:val="00137816"/>
    <w:rsid w:val="00152B0B"/>
    <w:rsid w:val="00157D4D"/>
    <w:rsid w:val="0017468E"/>
    <w:rsid w:val="001758B8"/>
    <w:rsid w:val="001766D6"/>
    <w:rsid w:val="00192419"/>
    <w:rsid w:val="001C270D"/>
    <w:rsid w:val="001C44CA"/>
    <w:rsid w:val="001D3940"/>
    <w:rsid w:val="001E1D60"/>
    <w:rsid w:val="001E2320"/>
    <w:rsid w:val="001E5053"/>
    <w:rsid w:val="001F5F07"/>
    <w:rsid w:val="00211544"/>
    <w:rsid w:val="00214E28"/>
    <w:rsid w:val="00224E6F"/>
    <w:rsid w:val="00241C3B"/>
    <w:rsid w:val="00244BAB"/>
    <w:rsid w:val="0025053C"/>
    <w:rsid w:val="00252070"/>
    <w:rsid w:val="00282A01"/>
    <w:rsid w:val="002B5783"/>
    <w:rsid w:val="002B7C0F"/>
    <w:rsid w:val="002F6199"/>
    <w:rsid w:val="00303161"/>
    <w:rsid w:val="0031520F"/>
    <w:rsid w:val="0031595A"/>
    <w:rsid w:val="00336931"/>
    <w:rsid w:val="00352B81"/>
    <w:rsid w:val="0038428F"/>
    <w:rsid w:val="00386838"/>
    <w:rsid w:val="00394507"/>
    <w:rsid w:val="00394757"/>
    <w:rsid w:val="003964F2"/>
    <w:rsid w:val="003A0150"/>
    <w:rsid w:val="003A6D93"/>
    <w:rsid w:val="003E24DF"/>
    <w:rsid w:val="003E6B2A"/>
    <w:rsid w:val="0041428F"/>
    <w:rsid w:val="00417CAA"/>
    <w:rsid w:val="0047010F"/>
    <w:rsid w:val="00490CD8"/>
    <w:rsid w:val="004A0871"/>
    <w:rsid w:val="004A2B0D"/>
    <w:rsid w:val="004A664E"/>
    <w:rsid w:val="004B25B5"/>
    <w:rsid w:val="004C0446"/>
    <w:rsid w:val="004C76F5"/>
    <w:rsid w:val="004D0153"/>
    <w:rsid w:val="004F66C1"/>
    <w:rsid w:val="00503883"/>
    <w:rsid w:val="00506055"/>
    <w:rsid w:val="0055028C"/>
    <w:rsid w:val="00574BFB"/>
    <w:rsid w:val="00582CEE"/>
    <w:rsid w:val="005A3AF2"/>
    <w:rsid w:val="005C2210"/>
    <w:rsid w:val="005D5168"/>
    <w:rsid w:val="005E46F6"/>
    <w:rsid w:val="005F2172"/>
    <w:rsid w:val="005F2917"/>
    <w:rsid w:val="005F371E"/>
    <w:rsid w:val="00615018"/>
    <w:rsid w:val="0062123A"/>
    <w:rsid w:val="0064600F"/>
    <w:rsid w:val="00646E75"/>
    <w:rsid w:val="0065284F"/>
    <w:rsid w:val="00684966"/>
    <w:rsid w:val="006C012B"/>
    <w:rsid w:val="006D737C"/>
    <w:rsid w:val="006F1F3E"/>
    <w:rsid w:val="006F6F10"/>
    <w:rsid w:val="007064AD"/>
    <w:rsid w:val="0072411C"/>
    <w:rsid w:val="0072536D"/>
    <w:rsid w:val="00735AFC"/>
    <w:rsid w:val="00783E79"/>
    <w:rsid w:val="007B0387"/>
    <w:rsid w:val="007B1909"/>
    <w:rsid w:val="007B1965"/>
    <w:rsid w:val="007B5AE8"/>
    <w:rsid w:val="007C2EA0"/>
    <w:rsid w:val="007E6126"/>
    <w:rsid w:val="007F25E7"/>
    <w:rsid w:val="007F2F3D"/>
    <w:rsid w:val="007F5192"/>
    <w:rsid w:val="00831721"/>
    <w:rsid w:val="00852593"/>
    <w:rsid w:val="00853E92"/>
    <w:rsid w:val="00855EAD"/>
    <w:rsid w:val="00862A06"/>
    <w:rsid w:val="008B7577"/>
    <w:rsid w:val="008D0BB2"/>
    <w:rsid w:val="008F5992"/>
    <w:rsid w:val="0091090E"/>
    <w:rsid w:val="00932BF0"/>
    <w:rsid w:val="00935004"/>
    <w:rsid w:val="009A3D67"/>
    <w:rsid w:val="009F1165"/>
    <w:rsid w:val="00A26FE7"/>
    <w:rsid w:val="00A60DDE"/>
    <w:rsid w:val="00A66B18"/>
    <w:rsid w:val="00A6783B"/>
    <w:rsid w:val="00A80F36"/>
    <w:rsid w:val="00A9208A"/>
    <w:rsid w:val="00A96CF8"/>
    <w:rsid w:val="00AA089B"/>
    <w:rsid w:val="00AC32AA"/>
    <w:rsid w:val="00AC4067"/>
    <w:rsid w:val="00AD062E"/>
    <w:rsid w:val="00AD0E82"/>
    <w:rsid w:val="00AE1388"/>
    <w:rsid w:val="00AF3982"/>
    <w:rsid w:val="00B06146"/>
    <w:rsid w:val="00B127DA"/>
    <w:rsid w:val="00B32B10"/>
    <w:rsid w:val="00B50294"/>
    <w:rsid w:val="00B52F5E"/>
    <w:rsid w:val="00B57D6E"/>
    <w:rsid w:val="00B93312"/>
    <w:rsid w:val="00BA7B04"/>
    <w:rsid w:val="00C12B56"/>
    <w:rsid w:val="00C701F7"/>
    <w:rsid w:val="00C70786"/>
    <w:rsid w:val="00C744DF"/>
    <w:rsid w:val="00CB1696"/>
    <w:rsid w:val="00CB4C43"/>
    <w:rsid w:val="00CC67DD"/>
    <w:rsid w:val="00CD5AD5"/>
    <w:rsid w:val="00CE30CD"/>
    <w:rsid w:val="00D04069"/>
    <w:rsid w:val="00D10958"/>
    <w:rsid w:val="00D45AEC"/>
    <w:rsid w:val="00D66593"/>
    <w:rsid w:val="00D93E03"/>
    <w:rsid w:val="00D96C60"/>
    <w:rsid w:val="00DA350B"/>
    <w:rsid w:val="00DB184A"/>
    <w:rsid w:val="00DB23AE"/>
    <w:rsid w:val="00DE3290"/>
    <w:rsid w:val="00DE6DA2"/>
    <w:rsid w:val="00DF2D30"/>
    <w:rsid w:val="00E10210"/>
    <w:rsid w:val="00E260D5"/>
    <w:rsid w:val="00E37444"/>
    <w:rsid w:val="00E405CE"/>
    <w:rsid w:val="00E4786A"/>
    <w:rsid w:val="00E55D74"/>
    <w:rsid w:val="00E6540C"/>
    <w:rsid w:val="00E67B9E"/>
    <w:rsid w:val="00E81E2A"/>
    <w:rsid w:val="00EA0D2B"/>
    <w:rsid w:val="00ED24EA"/>
    <w:rsid w:val="00EE0952"/>
    <w:rsid w:val="00F06684"/>
    <w:rsid w:val="00FA21AB"/>
    <w:rsid w:val="00FE0F43"/>
    <w:rsid w:val="00FF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95715"/>
  <w14:defaultImageDpi w14:val="32767"/>
  <w15:chartTrackingRefBased/>
  <w15:docId w15:val="{DAE139B5-FAA9-4F11-938A-36B709BB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03676F"/>
    <w:pPr>
      <w:spacing w:before="40" w:after="360"/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03676F"/>
    <w:pPr>
      <w:spacing w:before="0"/>
      <w:contextualSpacing/>
      <w:outlineLvl w:val="0"/>
    </w:pPr>
    <w:rPr>
      <w:rFonts w:eastAsiaTheme="majorEastAsia"/>
      <w:caps/>
      <w:color w:val="1481A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76F"/>
    <w:pPr>
      <w:keepNext/>
      <w:keepLines/>
      <w:spacing w:after="0"/>
      <w:outlineLvl w:val="1"/>
    </w:pPr>
    <w:rPr>
      <w:rFonts w:eastAsiaTheme="majorEastAsia"/>
      <w:color w:val="1481AB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3D67"/>
    <w:pPr>
      <w:spacing w:before="100" w:beforeAutospacing="1" w:after="100" w:afterAutospacing="1"/>
      <w:ind w:left="0" w:right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03676F"/>
    <w:rPr>
      <w:rFonts w:ascii="Tahoma" w:eastAsiaTheme="majorEastAsia" w:hAnsi="Tahoma" w:cs="Tahoma"/>
      <w:caps/>
      <w:color w:val="1481AB" w:themeColor="accent1" w:themeShade="BF"/>
      <w:kern w:val="20"/>
    </w:rPr>
  </w:style>
  <w:style w:type="paragraph" w:customStyle="1" w:styleId="a">
    <w:name w:val="المستلم"/>
    <w:basedOn w:val="Normal"/>
    <w:uiPriority w:val="3"/>
    <w:qFormat/>
    <w:rsid w:val="0003676F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03676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03676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03676F"/>
    <w:pPr>
      <w:contextualSpacing/>
    </w:pPr>
    <w:rPr>
      <w:b/>
      <w:bCs/>
      <w:color w:val="1CADE4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03676F"/>
    <w:rPr>
      <w:rFonts w:ascii="Tahoma" w:eastAsiaTheme="minorHAnsi" w:hAnsi="Tahoma" w:cs="Tahoma"/>
      <w:b/>
      <w:bCs/>
      <w:color w:val="1CADE4" w:themeColor="accent1"/>
      <w:kern w:val="20"/>
    </w:rPr>
  </w:style>
  <w:style w:type="paragraph" w:styleId="Header">
    <w:name w:val="header"/>
    <w:basedOn w:val="Normal"/>
    <w:link w:val="HeaderChar"/>
    <w:uiPriority w:val="99"/>
    <w:unhideWhenUsed/>
    <w:rsid w:val="0003676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character" w:styleId="Strong">
    <w:name w:val="Strong"/>
    <w:basedOn w:val="DefaultParagraphFont"/>
    <w:uiPriority w:val="22"/>
    <w:qFormat/>
    <w:rsid w:val="003E24DF"/>
    <w:rPr>
      <w:b/>
      <w:bCs/>
    </w:rPr>
  </w:style>
  <w:style w:type="paragraph" w:customStyle="1" w:styleId="a0">
    <w:name w:val="معلومات جهة الاتصال"/>
    <w:basedOn w:val="Normal"/>
    <w:uiPriority w:val="1"/>
    <w:qFormat/>
    <w:rsid w:val="0003676F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03676F"/>
    <w:rPr>
      <w:rFonts w:ascii="Tahoma" w:eastAsiaTheme="majorEastAsia" w:hAnsi="Tahoma" w:cs="Tahoma"/>
      <w:color w:val="1481AB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03676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customStyle="1" w:styleId="a1">
    <w:name w:val="الشعار"/>
    <w:basedOn w:val="Normal"/>
    <w:next w:val="Normal"/>
    <w:link w:val="a2"/>
    <w:qFormat/>
    <w:rsid w:val="0003676F"/>
    <w:pPr>
      <w:spacing w:before="0" w:after="0"/>
      <w:ind w:left="-180" w:right="-24"/>
      <w:jc w:val="center"/>
    </w:pPr>
    <w:rPr>
      <w:b/>
      <w:bCs/>
      <w:color w:val="FFFFFF" w:themeColor="background1"/>
      <w:spacing w:val="120"/>
      <w:kern w:val="24"/>
      <w:sz w:val="44"/>
      <w:szCs w:val="44"/>
    </w:rPr>
  </w:style>
  <w:style w:type="character" w:customStyle="1" w:styleId="a2">
    <w:name w:val="علامة الشعار"/>
    <w:basedOn w:val="DefaultParagraphFont"/>
    <w:link w:val="a1"/>
    <w:rsid w:val="0003676F"/>
    <w:rPr>
      <w:rFonts w:ascii="Tahoma" w:eastAsiaTheme="minorHAnsi" w:hAnsi="Tahoma" w:cs="Tahoma"/>
      <w:b/>
      <w:bCs/>
      <w:color w:val="FFFFFF" w:themeColor="background1"/>
      <w:spacing w:val="120"/>
      <w:kern w:val="24"/>
      <w:sz w:val="44"/>
      <w:szCs w:val="44"/>
    </w:rPr>
  </w:style>
  <w:style w:type="paragraph" w:styleId="NoSpacing">
    <w:name w:val="No Spacing"/>
    <w:uiPriority w:val="1"/>
    <w:qFormat/>
    <w:rsid w:val="0003676F"/>
    <w:pPr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table" w:styleId="ColorfulList-Accent4">
    <w:name w:val="Colorful List Accent 4"/>
    <w:basedOn w:val="TableNormal"/>
    <w:uiPriority w:val="72"/>
    <w:rsid w:val="005F371E"/>
    <w:rPr>
      <w:rFonts w:ascii="Times New Roman" w:eastAsia="Calibri" w:hAnsi="Times New Roman" w:cs="Arabic Transparent"/>
      <w:color w:val="000000" w:themeColor="text1"/>
      <w:sz w:val="20"/>
      <w:szCs w:val="20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4-Accent3">
    <w:name w:val="List Table 4 Accent 3"/>
    <w:basedOn w:val="TableNormal"/>
    <w:uiPriority w:val="49"/>
    <w:rsid w:val="005F371E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paragraph" w:styleId="ListParagraph">
    <w:name w:val="List Paragraph"/>
    <w:basedOn w:val="Normal"/>
    <w:uiPriority w:val="34"/>
    <w:rsid w:val="0031520F"/>
    <w:p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A3D67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ListTable6Colorful">
    <w:name w:val="List Table 6 Colorful"/>
    <w:basedOn w:val="TableNormal"/>
    <w:uiPriority w:val="51"/>
    <w:rsid w:val="004D0153"/>
    <w:rPr>
      <w:rFonts w:eastAsiaTheme="minorHAnsi"/>
      <w:color w:val="000000" w:themeColor="text1"/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6">
    <w:name w:val="List Table 4 Accent 6"/>
    <w:basedOn w:val="TableNormal"/>
    <w:uiPriority w:val="49"/>
    <w:rsid w:val="00252070"/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4-Accent1">
    <w:name w:val="List Table 4 Accent 1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4-Accent4">
    <w:name w:val="List Table 4 Accent 4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3883"/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93E03"/>
    <w:rPr>
      <w:color w:val="1481AB" w:themeColor="accent1" w:themeShade="BF"/>
    </w:rPr>
    <w:tblPr>
      <w:tblStyleRowBandSize w:val="1"/>
      <w:tblStyleColBandSize w:val="1"/>
      <w:tblBorders>
        <w:top w:val="single" w:sz="4" w:space="0" w:color="1CADE4" w:themeColor="accent1"/>
        <w:bottom w:val="single" w:sz="4" w:space="0" w:color="1CADE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CADE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2-Accent3">
    <w:name w:val="List Table 2 Accent 3"/>
    <w:basedOn w:val="TableNormal"/>
    <w:uiPriority w:val="47"/>
    <w:rsid w:val="004A087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0EFF8"/>
      </w:tcPr>
    </w:tblStylePr>
  </w:style>
  <w:style w:type="table" w:styleId="GridTable4-Accent3">
    <w:name w:val="Grid Table 4 Accent 3"/>
    <w:basedOn w:val="TableNormal"/>
    <w:uiPriority w:val="49"/>
    <w:rsid w:val="004A0871"/>
    <w:tblPr>
      <w:tblStyleRowBandSize w:val="1"/>
      <w:tblStyleColBandSize w:val="1"/>
      <w:tblBorders>
        <w:top w:val="single" w:sz="4" w:space="0" w:color="B7DAEF"/>
        <w:left w:val="single" w:sz="4" w:space="0" w:color="B7DAEF"/>
        <w:bottom w:val="single" w:sz="4" w:space="0" w:color="B7DAEF"/>
        <w:right w:val="single" w:sz="4" w:space="0" w:color="B7DAEF"/>
        <w:insideH w:val="single" w:sz="4" w:space="0" w:color="B7DAEF"/>
        <w:insideV w:val="single" w:sz="4" w:space="0" w:color="B7DAEF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7EB5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0EFF8"/>
      </w:tcPr>
    </w:tblStylePr>
  </w:style>
  <w:style w:type="table" w:styleId="ListTable6Colorful-Accent2">
    <w:name w:val="List Table 6 Colorful Accent 2"/>
    <w:basedOn w:val="TableNormal"/>
    <w:uiPriority w:val="51"/>
    <w:rsid w:val="004A0871"/>
    <w:rPr>
      <w:color w:val="1C6194" w:themeColor="accent2" w:themeShade="BF"/>
    </w:rPr>
    <w:tblPr>
      <w:tblStyleRowBandSize w:val="1"/>
      <w:tblStyleColBandSize w:val="1"/>
      <w:tblBorders>
        <w:top w:val="single" w:sz="4" w:space="0" w:color="2683C6" w:themeColor="accent2"/>
        <w:bottom w:val="single" w:sz="4" w:space="0" w:color="2683C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683C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5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2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0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4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1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911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3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6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8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893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0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ffice\AppData\Local\Microsoft\Office\16.0\DTS\ar-SA%7bBF99F3FB-2969-4BED-920A-0C32FF0C3994%7d\%7bEB7993EC-8A39-4449-96A0-30E62621C3FE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أزرق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{EB7993EC-8A39-4449-96A0-30E62621C3FE}tf56348247_win32.dotx</Template>
  <TotalTime>20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تحضيري</dc:creator>
  <cp:keywords/>
  <dc:description/>
  <cp:lastModifiedBy>Mohamed Mustafa</cp:lastModifiedBy>
  <cp:revision>19</cp:revision>
  <dcterms:created xsi:type="dcterms:W3CDTF">2025-03-06T10:00:00Z</dcterms:created>
  <dcterms:modified xsi:type="dcterms:W3CDTF">2025-10-24T22:33:00Z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