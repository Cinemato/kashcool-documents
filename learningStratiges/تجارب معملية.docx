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124E" w14:textId="445D052D" w:rsidR="00831721" w:rsidRPr="005A3AF2" w:rsidRDefault="001E3112" w:rsidP="00831721">
      <w:pPr>
        <w:bidi/>
        <w:spacing w:before="120" w:after="0"/>
        <w:rPr>
          <w:rFonts w:ascii="Arial" w:hAnsi="Arial" w:cs="Arial"/>
          <w:b/>
          <w:bCs/>
        </w:rPr>
      </w:pPr>
      <w:r w:rsidRPr="001B65FA">
        <w:rPr>
          <w:rFonts w:ascii="Helvetica Neue W23 for SKY Reg" w:hAnsi="Helvetica Neue W23 for SKY Reg" w:cs="Helvetica Neue W23 for SKY Reg"/>
          <w:noProof/>
          <w:color w:val="000000" w:themeColor="text1"/>
          <w14:ligatures w14:val="standardContextual"/>
        </w:rPr>
        <mc:AlternateContent>
          <mc:Choice Requires="wps">
            <w:drawing>
              <wp:anchor distT="0" distB="0" distL="114300" distR="114300" simplePos="0" relativeHeight="251665408" behindDoc="0" locked="0" layoutInCell="1" allowOverlap="1" wp14:anchorId="0900FAF4" wp14:editId="6BE48069">
                <wp:simplePos x="0" y="0"/>
                <wp:positionH relativeFrom="page">
                  <wp:align>center</wp:align>
                </wp:positionH>
                <wp:positionV relativeFrom="paragraph">
                  <wp:posOffset>0</wp:posOffset>
                </wp:positionV>
                <wp:extent cx="5895975" cy="567690"/>
                <wp:effectExtent l="0" t="0" r="9525" b="3810"/>
                <wp:wrapTopAndBottom/>
                <wp:docPr id="1799571978" name="مربع نص 1"/>
                <wp:cNvGraphicFramePr/>
                <a:graphic xmlns:a="http://schemas.openxmlformats.org/drawingml/2006/main">
                  <a:graphicData uri="http://schemas.microsoft.com/office/word/2010/wordprocessingShape">
                    <wps:wsp>
                      <wps:cNvSpPr txBox="1"/>
                      <wps:spPr>
                        <a:xfrm>
                          <a:off x="0" y="0"/>
                          <a:ext cx="5895975" cy="567690"/>
                        </a:xfrm>
                        <a:prstGeom prst="roundRect">
                          <a:avLst/>
                        </a:prstGeom>
                        <a:solidFill>
                          <a:srgbClr val="40AF6F"/>
                        </a:solidFill>
                        <a:ln w="6350">
                          <a:noFill/>
                        </a:ln>
                      </wps:spPr>
                      <wps:txbx>
                        <w:txbxContent>
                          <w:p w14:paraId="2D6686F0" w14:textId="2779FBDD" w:rsidR="001E3112" w:rsidRPr="00467082" w:rsidRDefault="001E3112" w:rsidP="001E3112">
                            <w:pPr>
                              <w:spacing w:before="0" w:after="0"/>
                              <w:ind w:left="0" w:right="-6"/>
                              <w:jc w:val="center"/>
                              <w:rPr>
                                <w:rFonts w:ascii="Helvetica Neue W23 for SKY Bd" w:hAnsi="Helvetica Neue W23 for SKY Bd" w:cs="Helvetica Neue W23 for SKY Bd"/>
                                <w:color w:val="FFFFFF" w:themeColor="background1"/>
                                <w:sz w:val="32"/>
                                <w:szCs w:val="32"/>
                                <w:rtl/>
                              </w:rPr>
                            </w:pPr>
                            <w:r w:rsidRPr="001E3112">
                              <w:rPr>
                                <w:rFonts w:ascii="Helvetica Neue W23 for SKY Bd" w:hAnsi="Helvetica Neue W23 for SKY Bd" w:cs="Helvetica Neue W23 for SKY Bd"/>
                                <w:color w:val="FFFFFF" w:themeColor="background1"/>
                                <w:sz w:val="32"/>
                                <w:szCs w:val="32"/>
                                <w:rtl/>
                              </w:rPr>
                              <w:t>استمارة تنفيذ استراتيجية تعليمية – التعلم بالتجارب المعملية</w:t>
                            </w:r>
                          </w:p>
                        </w:txbxContent>
                      </wps:txbx>
                      <wps:bodyPr rot="0" spcFirstLastPara="0" vertOverflow="overflow" horzOverflow="overflow" vert="horz" wrap="square" lIns="0" tIns="0" rIns="0" bIns="0" numCol="1" spcCol="0" rtlCol="1"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00FAF4" id="مربع نص 1" o:spid="_x0000_s1026" style="position:absolute;left:0;text-align:left;margin-left:0;margin-top:0;width:464.25pt;height:44.7pt;z-index:2516654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" fillcolor="#40af6f" stroked="f" strokeweight=".5pt">
                <v:textbox inset="0,0,0,0">
                  <w:txbxContent>
                    <w:p w14:paraId="2D6686F0" w14:textId="2779FBDD" w:rsidR="001E3112" w:rsidRPr="00467082" w:rsidRDefault="001E3112" w:rsidP="001E3112">
                      <w:pPr>
                        <w:spacing w:before="0" w:after="0"/>
                        <w:ind w:left="0" w:right="-6"/>
                        <w:jc w:val="center"/>
                        <w:rPr>
                          <w:rFonts w:ascii="Helvetica Neue W23 for SKY Bd" w:hAnsi="Helvetica Neue W23 for SKY Bd" w:cs="Helvetica Neue W23 for SKY Bd"/>
                          <w:color w:val="FFFFFF" w:themeColor="background1"/>
                          <w:sz w:val="32"/>
                          <w:szCs w:val="32"/>
                          <w:rtl/>
                        </w:rPr>
                      </w:pPr>
                      <w:r w:rsidRPr="001E3112">
                        <w:rPr>
                          <w:rFonts w:ascii="Helvetica Neue W23 for SKY Bd" w:hAnsi="Helvetica Neue W23 for SKY Bd" w:cs="Helvetica Neue W23 for SKY Bd"/>
                          <w:color w:val="FFFFFF" w:themeColor="background1"/>
                          <w:sz w:val="32"/>
                          <w:szCs w:val="32"/>
                          <w:rtl/>
                        </w:rPr>
                        <w:t>استمارة تنفيذ استراتيجية تعليمية – التعلم بالتجارب المعملية</w:t>
                      </w:r>
                    </w:p>
                  </w:txbxContent>
                </v:textbox>
                <w10:wrap type="topAndBottom" anchorx="page"/>
              </v:roundrect>
            </w:pict>
          </mc:Fallback>
        </mc:AlternateContent>
      </w:r>
    </w:p>
    <w:tbl>
      <w:tblPr>
        <w:bidiVisual/>
        <w:tblW w:w="5000" w:type="pct"/>
        <w:jc w:val="center"/>
        <w:tblLayout w:type="fixed"/>
        <w:tblCellMar>
          <w:left w:w="0" w:type="dxa"/>
          <w:right w:w="0" w:type="dxa"/>
        </w:tblCellMar>
        <w:tblLook w:val="0600" w:firstRow="0" w:lastRow="0" w:firstColumn="0" w:lastColumn="0" w:noHBand="1" w:noVBand="1"/>
        <w:tblDescription w:val="جدول تخطيط رأس الصفحة"/>
      </w:tblPr>
      <w:tblGrid>
        <w:gridCol w:w="10466"/>
      </w:tblGrid>
      <w:tr w:rsidR="00615018" w:rsidRPr="005A3AF2" w14:paraId="284D83C7" w14:textId="77777777" w:rsidTr="005F371E">
        <w:trPr>
          <w:trHeight w:val="2262"/>
          <w:jc w:val="center"/>
        </w:trPr>
        <w:tc>
          <w:tcPr>
            <w:tcW w:w="10466" w:type="dxa"/>
            <w:vAlign w:val="bottom"/>
          </w:tcPr>
          <w:tbl>
            <w:tblPr>
              <w:tblStyle w:val="GridTable4-Accent2"/>
              <w:bidiVisual/>
              <w:tblW w:w="4985" w:type="pct"/>
              <w:tblInd w:w="10" w:type="dxa"/>
              <w:tblLook w:val="04A0" w:firstRow="1" w:lastRow="0" w:firstColumn="1" w:lastColumn="0" w:noHBand="0" w:noVBand="1"/>
            </w:tblPr>
            <w:tblGrid>
              <w:gridCol w:w="3641"/>
              <w:gridCol w:w="10"/>
              <w:gridCol w:w="81"/>
              <w:gridCol w:w="2285"/>
              <w:gridCol w:w="2127"/>
              <w:gridCol w:w="2281"/>
            </w:tblGrid>
            <w:tr w:rsidR="001E3112" w:rsidRPr="001E3112" w14:paraId="2D381433" w14:textId="77777777" w:rsidTr="00BF6B8C">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90" w:type="pct"/>
                  <w:gridSpan w:val="3"/>
                  <w:vAlign w:val="center"/>
                  <w:hideMark/>
                </w:tcPr>
                <w:p w14:paraId="22871BBE" w14:textId="77777777" w:rsidR="005F371E" w:rsidRPr="00BF6B8C" w:rsidRDefault="005F371E" w:rsidP="00BF6B8C">
                  <w:pPr>
                    <w:spacing w:before="0" w:after="0" w:line="20" w:lineRule="atLeast"/>
                    <w:ind w:left="22" w:right="0"/>
                    <w:jc w:val="center"/>
                    <w:rPr>
                      <w:rFonts w:ascii="Helvetica Neue W23 for SKY Reg" w:hAnsi="Helvetica Neue W23 for SKY Reg" w:cs="Helvetica Neue W23 for SKY Reg"/>
                      <w:color w:val="FFFFFF" w:themeColor="background1"/>
                    </w:rPr>
                  </w:pPr>
                  <w:r w:rsidRPr="00BF6B8C">
                    <w:rPr>
                      <w:rFonts w:ascii="Helvetica Neue W23 for SKY Reg" w:hAnsi="Helvetica Neue W23 for SKY Reg" w:cs="Helvetica Neue W23 for SKY Reg"/>
                      <w:color w:val="FFFFFF" w:themeColor="background1"/>
                      <w:rtl/>
                    </w:rPr>
                    <w:t>اسم الاستراتيجية التعليمية</w:t>
                  </w:r>
                </w:p>
              </w:tc>
              <w:tc>
                <w:tcPr>
                  <w:tcW w:w="1096" w:type="pct"/>
                  <w:vAlign w:val="center"/>
                  <w:hideMark/>
                </w:tcPr>
                <w:p w14:paraId="34401EA4" w14:textId="77777777" w:rsidR="005F371E" w:rsidRPr="00BF6B8C" w:rsidRDefault="005F371E" w:rsidP="00BF6B8C">
                  <w:pPr>
                    <w:spacing w:before="0" w:after="0" w:line="20" w:lineRule="atLeast"/>
                    <w:ind w:left="22" w:right="0"/>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Pr>
                  </w:pPr>
                  <w:r w:rsidRPr="00BF6B8C">
                    <w:rPr>
                      <w:rFonts w:ascii="Helvetica Neue W23 for SKY Reg" w:hAnsi="Helvetica Neue W23 for SKY Reg" w:cs="Helvetica Neue W23 for SKY Reg"/>
                      <w:color w:val="FFFFFF" w:themeColor="background1"/>
                      <w:rtl/>
                    </w:rPr>
                    <w:t>المعلم</w:t>
                  </w:r>
                </w:p>
              </w:tc>
              <w:tc>
                <w:tcPr>
                  <w:tcW w:w="1020" w:type="pct"/>
                  <w:vAlign w:val="center"/>
                  <w:hideMark/>
                </w:tcPr>
                <w:p w14:paraId="1AE45285" w14:textId="77777777" w:rsidR="005F371E" w:rsidRPr="00BF6B8C" w:rsidRDefault="005F371E" w:rsidP="00BF6B8C">
                  <w:pPr>
                    <w:spacing w:before="0" w:after="0" w:line="20" w:lineRule="atLeast"/>
                    <w:ind w:left="22" w:right="0"/>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Pr>
                  </w:pPr>
                  <w:r w:rsidRPr="00BF6B8C">
                    <w:rPr>
                      <w:rFonts w:ascii="Helvetica Neue W23 for SKY Reg" w:hAnsi="Helvetica Neue W23 for SKY Reg" w:cs="Helvetica Neue W23 for SKY Reg"/>
                      <w:color w:val="FFFFFF" w:themeColor="background1"/>
                      <w:rtl/>
                    </w:rPr>
                    <w:t>تاريخ التنفيذ</w:t>
                  </w:r>
                </w:p>
              </w:tc>
              <w:tc>
                <w:tcPr>
                  <w:tcW w:w="1094" w:type="pct"/>
                  <w:vAlign w:val="center"/>
                </w:tcPr>
                <w:p w14:paraId="443E8318" w14:textId="77777777" w:rsidR="005F371E" w:rsidRPr="00BF6B8C" w:rsidRDefault="005F371E" w:rsidP="00BF6B8C">
                  <w:pPr>
                    <w:spacing w:before="0" w:after="0" w:line="20" w:lineRule="atLeast"/>
                    <w:ind w:left="22" w:right="0"/>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tl/>
                    </w:rPr>
                  </w:pPr>
                  <w:r w:rsidRPr="00BF6B8C">
                    <w:rPr>
                      <w:rFonts w:ascii="Helvetica Neue W23 for SKY Reg" w:hAnsi="Helvetica Neue W23 for SKY Reg" w:cs="Helvetica Neue W23 for SKY Reg"/>
                      <w:color w:val="FFFFFF" w:themeColor="background1"/>
                      <w:rtl/>
                    </w:rPr>
                    <w:t>العام الدراسي</w:t>
                  </w:r>
                </w:p>
              </w:tc>
            </w:tr>
            <w:tr w:rsidR="001E3112" w:rsidRPr="001E3112" w14:paraId="582CEF1B" w14:textId="77777777" w:rsidTr="00BF6B8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90" w:type="pct"/>
                  <w:gridSpan w:val="3"/>
                  <w:vAlign w:val="center"/>
                </w:tcPr>
                <w:p w14:paraId="5B6BB241" w14:textId="09591598" w:rsidR="00323704" w:rsidRPr="001E3112" w:rsidRDefault="00323704" w:rsidP="00BF6B8C">
                  <w:pPr>
                    <w:spacing w:before="0" w:after="0" w:line="20" w:lineRule="atLeast"/>
                    <w:ind w:left="22" w:right="0"/>
                    <w:jc w:val="center"/>
                    <w:rPr>
                      <w:rFonts w:ascii="Helvetica Neue W23 for SKY Reg" w:hAnsi="Helvetica Neue W23 for SKY Reg" w:cs="Helvetica Neue W23 for SKY Reg"/>
                      <w:b w:val="0"/>
                      <w:bCs w:val="0"/>
                      <w:color w:val="000000" w:themeColor="text1"/>
                    </w:rPr>
                  </w:pPr>
                  <w:r w:rsidRPr="001E3112">
                    <w:rPr>
                      <w:rFonts w:ascii="Helvetica Neue W23 for SKY Reg" w:hAnsi="Helvetica Neue W23 for SKY Reg" w:cs="Helvetica Neue W23 for SKY Reg"/>
                      <w:b w:val="0"/>
                      <w:bCs w:val="0"/>
                      <w:color w:val="000000" w:themeColor="text1"/>
                      <w:rtl/>
                    </w:rPr>
                    <w:t>التعلم بالتجارب المعملية</w:t>
                  </w:r>
                </w:p>
              </w:tc>
              <w:tc>
                <w:tcPr>
                  <w:tcW w:w="1096" w:type="pct"/>
                  <w:vAlign w:val="center"/>
                </w:tcPr>
                <w:p w14:paraId="4DA25DA0" w14:textId="1E77660E" w:rsidR="00323704" w:rsidRPr="001E3112" w:rsidRDefault="00323704" w:rsidP="00BF6B8C">
                  <w:pPr>
                    <w:spacing w:before="0" w:after="0" w:line="20" w:lineRule="atLeast"/>
                    <w:ind w:left="22"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1E3112">
                    <w:rPr>
                      <w:rFonts w:ascii="Helvetica Neue W23 for SKY Reg" w:hAnsi="Helvetica Neue W23 for SKY Reg" w:cs="Helvetica Neue W23 for SKY Reg"/>
                      <w:color w:val="000000" w:themeColor="text1"/>
                    </w:rPr>
                    <w:t>{teacherName}</w:t>
                  </w:r>
                </w:p>
              </w:tc>
              <w:tc>
                <w:tcPr>
                  <w:tcW w:w="1020" w:type="pct"/>
                  <w:vAlign w:val="center"/>
                </w:tcPr>
                <w:p w14:paraId="68EEA02F" w14:textId="6592DC0F" w:rsidR="00323704" w:rsidRPr="001E3112" w:rsidRDefault="00323704" w:rsidP="00BF6B8C">
                  <w:pPr>
                    <w:spacing w:before="0" w:after="0" w:line="20" w:lineRule="atLeast"/>
                    <w:ind w:left="22"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1E3112">
                    <w:rPr>
                      <w:rFonts w:ascii="Helvetica Neue W23 for SKY Reg" w:hAnsi="Helvetica Neue W23 for SKY Reg" w:cs="Helvetica Neue W23 for SKY Reg"/>
                      <w:color w:val="000000" w:themeColor="text1"/>
                    </w:rPr>
                    <w:t>{executionDate}</w:t>
                  </w:r>
                </w:p>
              </w:tc>
              <w:tc>
                <w:tcPr>
                  <w:tcW w:w="1094" w:type="pct"/>
                  <w:vAlign w:val="center"/>
                </w:tcPr>
                <w:p w14:paraId="25841BD8" w14:textId="4E111566" w:rsidR="00323704" w:rsidRPr="001E3112" w:rsidRDefault="00323704" w:rsidP="00BF6B8C">
                  <w:pPr>
                    <w:spacing w:before="0" w:after="0" w:line="20" w:lineRule="atLeast"/>
                    <w:ind w:left="22"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1E3112">
                    <w:rPr>
                      <w:rFonts w:ascii="Helvetica Neue W23 for SKY Reg" w:hAnsi="Helvetica Neue W23 for SKY Reg" w:cs="Helvetica Neue W23 for SKY Reg"/>
                      <w:color w:val="000000" w:themeColor="text1"/>
                    </w:rPr>
                    <w:t>{schoolYear}</w:t>
                  </w:r>
                </w:p>
              </w:tc>
            </w:tr>
            <w:tr w:rsidR="001E3112" w:rsidRPr="001E3112" w14:paraId="3E15525D" w14:textId="77777777" w:rsidTr="00BF6B8C">
              <w:trPr>
                <w:trHeight w:val="567"/>
              </w:trPr>
              <w:tc>
                <w:tcPr>
                  <w:cnfStyle w:val="001000000000" w:firstRow="0" w:lastRow="0" w:firstColumn="1" w:lastColumn="0" w:oddVBand="0" w:evenVBand="0" w:oddHBand="0" w:evenHBand="0" w:firstRowFirstColumn="0" w:firstRowLastColumn="0" w:lastRowFirstColumn="0" w:lastRowLastColumn="0"/>
                  <w:tcW w:w="1790" w:type="pct"/>
                  <w:gridSpan w:val="3"/>
                  <w:vAlign w:val="center"/>
                </w:tcPr>
                <w:p w14:paraId="4EDDBD25" w14:textId="744F2440" w:rsidR="00055338" w:rsidRPr="001E3112" w:rsidRDefault="00055338" w:rsidP="00BF6B8C">
                  <w:pPr>
                    <w:spacing w:before="0" w:after="0" w:line="20" w:lineRule="atLeast"/>
                    <w:ind w:left="22" w:right="0"/>
                    <w:jc w:val="center"/>
                    <w:rPr>
                      <w:rFonts w:ascii="Helvetica Neue W23 for SKY Reg" w:hAnsi="Helvetica Neue W23 for SKY Reg" w:cs="Helvetica Neue W23 for SKY Reg"/>
                      <w:b w:val="0"/>
                      <w:bCs w:val="0"/>
                      <w:color w:val="000000" w:themeColor="text1"/>
                    </w:rPr>
                  </w:pPr>
                  <w:r w:rsidRPr="001E3112">
                    <w:rPr>
                      <w:rFonts w:ascii="Helvetica Neue W23 for SKY Reg" w:hAnsi="Helvetica Neue W23 for SKY Reg" w:cs="Helvetica Neue W23 for SKY Reg"/>
                      <w:b w:val="0"/>
                      <w:bCs w:val="0"/>
                      <w:color w:val="000000" w:themeColor="text1"/>
                      <w:rtl/>
                    </w:rPr>
                    <w:t>المادة الدراسية</w:t>
                  </w:r>
                </w:p>
              </w:tc>
              <w:tc>
                <w:tcPr>
                  <w:tcW w:w="1096" w:type="pct"/>
                  <w:vAlign w:val="center"/>
                </w:tcPr>
                <w:p w14:paraId="2BAE0238" w14:textId="67941CF9" w:rsidR="00055338" w:rsidRPr="001E3112" w:rsidRDefault="00055338" w:rsidP="00BF6B8C">
                  <w:pPr>
                    <w:spacing w:before="0" w:after="0" w:line="20" w:lineRule="atLeast"/>
                    <w:ind w:left="22"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1E3112">
                    <w:rPr>
                      <w:rFonts w:ascii="Helvetica Neue W23 for SKY Reg" w:hAnsi="Helvetica Neue W23 for SKY Reg" w:cs="Helvetica Neue W23 for SKY Reg"/>
                      <w:color w:val="000000" w:themeColor="text1"/>
                      <w:rtl/>
                    </w:rPr>
                    <w:t>موضوع الدرس</w:t>
                  </w:r>
                </w:p>
              </w:tc>
              <w:tc>
                <w:tcPr>
                  <w:tcW w:w="1020" w:type="pct"/>
                  <w:vAlign w:val="center"/>
                </w:tcPr>
                <w:p w14:paraId="4D97E6A6" w14:textId="01AB2EF2" w:rsidR="00055338" w:rsidRPr="001E3112" w:rsidRDefault="00055338" w:rsidP="00BF6B8C">
                  <w:pPr>
                    <w:spacing w:before="0" w:after="0" w:line="20" w:lineRule="atLeast"/>
                    <w:ind w:left="22"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1E3112">
                    <w:rPr>
                      <w:rFonts w:ascii="Helvetica Neue W23 for SKY Reg" w:hAnsi="Helvetica Neue W23 for SKY Reg" w:cs="Helvetica Neue W23 for SKY Reg"/>
                      <w:color w:val="000000" w:themeColor="text1"/>
                      <w:rtl/>
                    </w:rPr>
                    <w:t>الصف</w:t>
                  </w:r>
                </w:p>
              </w:tc>
              <w:tc>
                <w:tcPr>
                  <w:tcW w:w="1094" w:type="pct"/>
                  <w:vAlign w:val="center"/>
                </w:tcPr>
                <w:p w14:paraId="57785302" w14:textId="41CA5410" w:rsidR="00055338" w:rsidRPr="001E3112" w:rsidRDefault="00055338" w:rsidP="00BF6B8C">
                  <w:pPr>
                    <w:spacing w:before="0" w:after="0" w:line="20" w:lineRule="atLeast"/>
                    <w:ind w:left="22"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1E3112">
                    <w:rPr>
                      <w:rFonts w:ascii="Helvetica Neue W23 for SKY Reg" w:hAnsi="Helvetica Neue W23 for SKY Reg" w:cs="Helvetica Neue W23 for SKY Reg"/>
                      <w:color w:val="000000" w:themeColor="text1"/>
                      <w:rtl/>
                    </w:rPr>
                    <w:t>الفصل</w:t>
                  </w:r>
                </w:p>
              </w:tc>
            </w:tr>
            <w:tr w:rsidR="001E3112" w:rsidRPr="001E3112" w14:paraId="1F29FA42" w14:textId="77777777" w:rsidTr="00BF6B8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90" w:type="pct"/>
                  <w:gridSpan w:val="3"/>
                  <w:vAlign w:val="center"/>
                </w:tcPr>
                <w:p w14:paraId="53057D12" w14:textId="0A07D470" w:rsidR="00055338" w:rsidRPr="001E3112" w:rsidRDefault="00055338" w:rsidP="00BF6B8C">
                  <w:pPr>
                    <w:spacing w:before="0" w:after="0" w:line="20" w:lineRule="atLeast"/>
                    <w:ind w:left="22" w:right="0"/>
                    <w:jc w:val="center"/>
                    <w:rPr>
                      <w:rFonts w:ascii="Helvetica Neue W23 for SKY Reg" w:hAnsi="Helvetica Neue W23 for SKY Reg" w:cs="Helvetica Neue W23 for SKY Reg"/>
                      <w:b w:val="0"/>
                      <w:bCs w:val="0"/>
                      <w:color w:val="000000" w:themeColor="text1"/>
                    </w:rPr>
                  </w:pPr>
                  <w:r w:rsidRPr="001E3112">
                    <w:rPr>
                      <w:rFonts w:ascii="Helvetica Neue W23 for SKY Reg" w:hAnsi="Helvetica Neue W23 for SKY Reg" w:cs="Helvetica Neue W23 for SKY Reg"/>
                      <w:b w:val="0"/>
                      <w:bCs w:val="0"/>
                      <w:color w:val="000000" w:themeColor="text1"/>
                    </w:rPr>
                    <w:t>{subject}</w:t>
                  </w:r>
                </w:p>
              </w:tc>
              <w:tc>
                <w:tcPr>
                  <w:tcW w:w="1096" w:type="pct"/>
                  <w:vAlign w:val="center"/>
                </w:tcPr>
                <w:p w14:paraId="149BF9BA" w14:textId="696D925E" w:rsidR="00055338" w:rsidRPr="001E3112" w:rsidRDefault="00055338" w:rsidP="00BF6B8C">
                  <w:pPr>
                    <w:spacing w:before="0" w:after="0" w:line="20" w:lineRule="atLeast"/>
                    <w:ind w:left="22"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1E3112">
                    <w:rPr>
                      <w:rFonts w:ascii="Helvetica Neue W23 for SKY Reg" w:hAnsi="Helvetica Neue W23 for SKY Reg" w:cs="Helvetica Neue W23 for SKY Reg"/>
                      <w:color w:val="000000" w:themeColor="text1"/>
                    </w:rPr>
                    <w:t>{lesson}</w:t>
                  </w:r>
                </w:p>
              </w:tc>
              <w:tc>
                <w:tcPr>
                  <w:tcW w:w="1020" w:type="pct"/>
                  <w:vAlign w:val="center"/>
                </w:tcPr>
                <w:p w14:paraId="3EC81469" w14:textId="2B951D81" w:rsidR="00055338" w:rsidRPr="001E3112" w:rsidRDefault="00055338" w:rsidP="00BF6B8C">
                  <w:pPr>
                    <w:spacing w:before="0" w:after="0" w:line="20" w:lineRule="atLeast"/>
                    <w:ind w:left="22"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1E3112">
                    <w:rPr>
                      <w:rFonts w:ascii="Helvetica Neue W23 for SKY Reg" w:hAnsi="Helvetica Neue W23 for SKY Reg" w:cs="Helvetica Neue W23 for SKY Reg"/>
                      <w:color w:val="000000" w:themeColor="text1"/>
                    </w:rPr>
                    <w:t>{grade}</w:t>
                  </w:r>
                </w:p>
              </w:tc>
              <w:tc>
                <w:tcPr>
                  <w:tcW w:w="1094" w:type="pct"/>
                  <w:vAlign w:val="center"/>
                </w:tcPr>
                <w:p w14:paraId="1CC3D0B2" w14:textId="1299B349" w:rsidR="00055338" w:rsidRPr="001E3112" w:rsidRDefault="00055338" w:rsidP="00BF6B8C">
                  <w:pPr>
                    <w:spacing w:before="0" w:after="0" w:line="20" w:lineRule="atLeast"/>
                    <w:ind w:left="22"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1E3112">
                    <w:rPr>
                      <w:rFonts w:ascii="Helvetica Neue W23 for SKY Reg" w:hAnsi="Helvetica Neue W23 for SKY Reg" w:cs="Helvetica Neue W23 for SKY Reg"/>
                      <w:color w:val="000000" w:themeColor="text1"/>
                    </w:rPr>
                    <w:t>{class}</w:t>
                  </w:r>
                </w:p>
              </w:tc>
            </w:tr>
            <w:tr w:rsidR="001E3112" w:rsidRPr="001E3112" w14:paraId="108557AE" w14:textId="77777777" w:rsidTr="00BF6B8C">
              <w:trPr>
                <w:trHeight w:val="567"/>
              </w:trPr>
              <w:tc>
                <w:tcPr>
                  <w:cnfStyle w:val="001000000000" w:firstRow="0" w:lastRow="0" w:firstColumn="1" w:lastColumn="0" w:oddVBand="0" w:evenVBand="0" w:oddHBand="0" w:evenHBand="0" w:firstRowFirstColumn="0" w:firstRowLastColumn="0" w:lastRowFirstColumn="0" w:lastRowLastColumn="0"/>
                  <w:tcW w:w="1790" w:type="pct"/>
                  <w:gridSpan w:val="3"/>
                  <w:vAlign w:val="center"/>
                </w:tcPr>
                <w:p w14:paraId="2872754B" w14:textId="163745A8" w:rsidR="00055338" w:rsidRPr="001E3112" w:rsidRDefault="00055338" w:rsidP="00BF6B8C">
                  <w:pPr>
                    <w:spacing w:before="0" w:after="0" w:line="20" w:lineRule="atLeast"/>
                    <w:ind w:left="22" w:right="0"/>
                    <w:jc w:val="center"/>
                    <w:rPr>
                      <w:rFonts w:ascii="Helvetica Neue W23 for SKY Reg" w:hAnsi="Helvetica Neue W23 for SKY Reg" w:cs="Helvetica Neue W23 for SKY Reg"/>
                      <w:b w:val="0"/>
                      <w:bCs w:val="0"/>
                      <w:color w:val="000000" w:themeColor="text1"/>
                      <w:rtl/>
                    </w:rPr>
                  </w:pPr>
                  <w:r w:rsidRPr="001E3112">
                    <w:rPr>
                      <w:rFonts w:ascii="Helvetica Neue W23 for SKY Reg" w:hAnsi="Helvetica Neue W23 for SKY Reg" w:cs="Helvetica Neue W23 for SKY Reg"/>
                      <w:b w:val="0"/>
                      <w:bCs w:val="0"/>
                      <w:color w:val="000000" w:themeColor="text1"/>
                      <w:rtl/>
                    </w:rPr>
                    <w:t>الوسائل والأدوات التعليمية</w:t>
                  </w:r>
                </w:p>
              </w:tc>
              <w:tc>
                <w:tcPr>
                  <w:tcW w:w="3210" w:type="pct"/>
                  <w:gridSpan w:val="3"/>
                  <w:vAlign w:val="center"/>
                </w:tcPr>
                <w:p w14:paraId="4A0A8461" w14:textId="77777777" w:rsidR="00055338" w:rsidRPr="001E3112" w:rsidRDefault="00055338" w:rsidP="00BF6B8C">
                  <w:pPr>
                    <w:spacing w:before="0" w:after="0" w:line="20" w:lineRule="atLeast"/>
                    <w:ind w:left="22"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p>
              </w:tc>
            </w:tr>
            <w:tr w:rsidR="001E3112" w:rsidRPr="001E3112" w14:paraId="0DEEFEB5" w14:textId="77777777" w:rsidTr="00BF6B8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66816AE7" w14:textId="316EDDE5" w:rsidR="00055338" w:rsidRPr="001E3112" w:rsidRDefault="00055338" w:rsidP="00BF6B8C">
                  <w:pPr>
                    <w:bidi/>
                    <w:spacing w:before="0" w:after="0" w:line="20" w:lineRule="atLeast"/>
                    <w:ind w:left="22" w:right="0"/>
                    <w:jc w:val="center"/>
                    <w:rPr>
                      <w:rFonts w:ascii="Helvetica Neue W23 for SKY Reg" w:hAnsi="Helvetica Neue W23 for SKY Reg" w:cs="Helvetica Neue W23 for SKY Reg"/>
                      <w:b w:val="0"/>
                      <w:bCs w:val="0"/>
                      <w:color w:val="000000" w:themeColor="text1"/>
                      <w:rtl/>
                    </w:rPr>
                  </w:pPr>
                  <w:r w:rsidRPr="001E3112">
                    <w:rPr>
                      <w:rFonts w:ascii="Helvetica Neue W23 for SKY Reg" w:hAnsi="Helvetica Neue W23 for SKY Reg" w:cs="Helvetica Neue W23 for SKY Reg"/>
                      <w:b w:val="0"/>
                      <w:bCs w:val="0"/>
                      <w:color w:val="000000" w:themeColor="text1"/>
                    </w:rPr>
                    <w:t>{#tools}{book}</w:t>
                  </w:r>
                  <w:r w:rsidRPr="001E3112">
                    <w:rPr>
                      <w:rFonts w:ascii="Helvetica Neue W23 for SKY Reg" w:hAnsi="Helvetica Neue W23 for SKY Reg" w:cs="Helvetica Neue W23 for SKY Reg"/>
                      <w:b w:val="0"/>
                      <w:bCs w:val="0"/>
                      <w:color w:val="000000" w:themeColor="text1"/>
                      <w:rtl/>
                    </w:rPr>
                    <w:t xml:space="preserve"> الكتاب   </w:t>
                  </w:r>
                  <w:r w:rsidRPr="001E3112">
                    <w:rPr>
                      <w:rFonts w:ascii="Helvetica Neue W23 for SKY Reg" w:hAnsi="Helvetica Neue W23 for SKY Reg" w:cs="Helvetica Neue W23 for SKY Reg"/>
                      <w:b w:val="0"/>
                      <w:bCs w:val="0"/>
                      <w:color w:val="000000" w:themeColor="text1"/>
                    </w:rPr>
                    <w:t>{worksheets}</w:t>
                  </w:r>
                  <w:r w:rsidRPr="001E3112">
                    <w:rPr>
                      <w:rFonts w:ascii="Helvetica Neue W23 for SKY Reg" w:hAnsi="Helvetica Neue W23 for SKY Reg" w:cs="Helvetica Neue W23 for SKY Reg"/>
                      <w:b w:val="0"/>
                      <w:bCs w:val="0"/>
                      <w:color w:val="000000" w:themeColor="text1"/>
                      <w:rtl/>
                    </w:rPr>
                    <w:t xml:space="preserve"> أوراق عمل    </w:t>
                  </w:r>
                  <w:r w:rsidRPr="001E3112">
                    <w:rPr>
                      <w:rFonts w:ascii="Helvetica Neue W23 for SKY Reg" w:hAnsi="Helvetica Neue W23 for SKY Reg" w:cs="Helvetica Neue W23 for SKY Reg"/>
                      <w:b w:val="0"/>
                      <w:bCs w:val="0"/>
                      <w:color w:val="000000" w:themeColor="text1"/>
                    </w:rPr>
                    <w:t>{smartboard}</w:t>
                  </w:r>
                  <w:r w:rsidRPr="001E3112">
                    <w:rPr>
                      <w:rFonts w:ascii="Helvetica Neue W23 for SKY Reg" w:hAnsi="Helvetica Neue W23 for SKY Reg" w:cs="Helvetica Neue W23 for SKY Reg"/>
                      <w:b w:val="0"/>
                      <w:bCs w:val="0"/>
                      <w:color w:val="000000" w:themeColor="text1"/>
                      <w:rtl/>
                    </w:rPr>
                    <w:t xml:space="preserve"> السبورة الذكية  </w:t>
                  </w:r>
                  <w:r w:rsidR="001E3112">
                    <w:rPr>
                      <w:rFonts w:ascii="Helvetica Neue W23 for SKY Reg" w:hAnsi="Helvetica Neue W23 for SKY Reg" w:cs="Helvetica Neue W23 for SKY Reg"/>
                      <w:b w:val="0"/>
                      <w:bCs w:val="0"/>
                      <w:color w:val="000000" w:themeColor="text1"/>
                      <w:rtl/>
                    </w:rPr>
                    <w:br/>
                  </w:r>
                  <w:r w:rsidRPr="001E3112">
                    <w:rPr>
                      <w:rFonts w:ascii="Helvetica Neue W23 for SKY Reg" w:hAnsi="Helvetica Neue W23 for SKY Reg" w:cs="Helvetica Neue W23 for SKY Reg"/>
                      <w:b w:val="0"/>
                      <w:bCs w:val="0"/>
                      <w:color w:val="000000" w:themeColor="text1"/>
                      <w:rtl/>
                    </w:rPr>
                    <w:t xml:space="preserve">   </w:t>
                  </w:r>
                  <w:r w:rsidRPr="001E3112">
                    <w:rPr>
                      <w:rFonts w:ascii="Helvetica Neue W23 for SKY Reg" w:hAnsi="Helvetica Neue W23 for SKY Reg" w:cs="Helvetica Neue W23 for SKY Reg"/>
                      <w:b w:val="0"/>
                      <w:bCs w:val="0"/>
                      <w:color w:val="000000" w:themeColor="text1"/>
                    </w:rPr>
                    <w:t>{presentations}</w:t>
                  </w:r>
                  <w:r w:rsidRPr="001E3112">
                    <w:rPr>
                      <w:rFonts w:ascii="Helvetica Neue W23 for SKY Reg" w:hAnsi="Helvetica Neue W23 for SKY Reg" w:cs="Helvetica Neue W23 for SKY Reg"/>
                      <w:b w:val="0"/>
                      <w:bCs w:val="0"/>
                      <w:color w:val="000000" w:themeColor="text1"/>
                      <w:rtl/>
                    </w:rPr>
                    <w:t xml:space="preserve"> العروض التقديمية   </w:t>
                  </w:r>
                  <w:r w:rsidRPr="001E3112">
                    <w:rPr>
                      <w:rFonts w:ascii="Helvetica Neue W23 for SKY Reg" w:hAnsi="Helvetica Neue W23 for SKY Reg" w:cs="Helvetica Neue W23 for SKY Reg"/>
                      <w:b w:val="0"/>
                      <w:bCs w:val="0"/>
                      <w:color w:val="000000" w:themeColor="text1"/>
                    </w:rPr>
                    <w:t xml:space="preserve"> {other}{/tools} </w:t>
                  </w:r>
                  <w:r w:rsidRPr="001E3112">
                    <w:rPr>
                      <w:rFonts w:ascii="Helvetica Neue W23 for SKY Reg" w:hAnsi="Helvetica Neue W23 for SKY Reg" w:cs="Helvetica Neue W23 for SKY Reg"/>
                      <w:b w:val="0"/>
                      <w:bCs w:val="0"/>
                      <w:color w:val="000000" w:themeColor="text1"/>
                      <w:rtl/>
                    </w:rPr>
                    <w:t>أخرى</w:t>
                  </w:r>
                </w:p>
              </w:tc>
            </w:tr>
            <w:tr w:rsidR="001E3112" w:rsidRPr="001E3112" w14:paraId="1B8A59C6" w14:textId="77777777" w:rsidTr="00BF6B8C">
              <w:trPr>
                <w:trHeight w:val="567"/>
              </w:trPr>
              <w:tc>
                <w:tcPr>
                  <w:cnfStyle w:val="001000000000" w:firstRow="0" w:lastRow="0" w:firstColumn="1" w:lastColumn="0" w:oddVBand="0" w:evenVBand="0" w:oddHBand="0" w:evenHBand="0" w:firstRowFirstColumn="0" w:firstRowLastColumn="0" w:lastRowFirstColumn="0" w:lastRowLastColumn="0"/>
                  <w:tcW w:w="1790" w:type="pct"/>
                  <w:gridSpan w:val="3"/>
                  <w:vAlign w:val="center"/>
                </w:tcPr>
                <w:p w14:paraId="24AE109D" w14:textId="64D3EFB5" w:rsidR="00055338" w:rsidRPr="001E3112" w:rsidRDefault="00055338" w:rsidP="00BF6B8C">
                  <w:pPr>
                    <w:spacing w:before="0" w:after="0" w:line="20" w:lineRule="atLeast"/>
                    <w:ind w:left="22" w:right="0"/>
                    <w:jc w:val="center"/>
                    <w:rPr>
                      <w:rFonts w:ascii="Helvetica Neue W23 for SKY Reg" w:hAnsi="Helvetica Neue W23 for SKY Reg" w:cs="Helvetica Neue W23 for SKY Reg"/>
                      <w:b w:val="0"/>
                      <w:bCs w:val="0"/>
                      <w:color w:val="000000" w:themeColor="text1"/>
                      <w:rtl/>
                    </w:rPr>
                  </w:pPr>
                  <w:r w:rsidRPr="001E3112">
                    <w:rPr>
                      <w:rFonts w:ascii="Helvetica Neue W23 for SKY Reg" w:hAnsi="Helvetica Neue W23 for SKY Reg" w:cs="Helvetica Neue W23 for SKY Reg"/>
                      <w:b w:val="0"/>
                      <w:bCs w:val="0"/>
                      <w:color w:val="000000" w:themeColor="text1"/>
                      <w:rtl/>
                    </w:rPr>
                    <w:t>تكوين المجموعات التعليمية</w:t>
                  </w:r>
                </w:p>
              </w:tc>
              <w:tc>
                <w:tcPr>
                  <w:tcW w:w="3210" w:type="pct"/>
                  <w:gridSpan w:val="3"/>
                  <w:vAlign w:val="center"/>
                </w:tcPr>
                <w:p w14:paraId="44C02CFA" w14:textId="77777777" w:rsidR="00055338" w:rsidRPr="001E3112" w:rsidRDefault="00055338" w:rsidP="00BF6B8C">
                  <w:pPr>
                    <w:spacing w:before="0" w:after="0" w:line="20" w:lineRule="atLeast"/>
                    <w:ind w:left="22"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p>
              </w:tc>
            </w:tr>
            <w:tr w:rsidR="001E3112" w:rsidRPr="001E3112" w14:paraId="42E35D50" w14:textId="77777777" w:rsidTr="00BF6B8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7370A127" w14:textId="36BC61CD" w:rsidR="00190F95" w:rsidRPr="001E3112" w:rsidRDefault="00190F95" w:rsidP="00BF6B8C">
                  <w:pPr>
                    <w:bidi/>
                    <w:spacing w:before="0" w:after="0" w:line="20" w:lineRule="atLeast"/>
                    <w:ind w:left="22" w:right="0"/>
                    <w:jc w:val="center"/>
                    <w:rPr>
                      <w:rFonts w:ascii="Helvetica Neue W23 for SKY Reg" w:hAnsi="Helvetica Neue W23 for SKY Reg" w:cs="Helvetica Neue W23 for SKY Reg"/>
                      <w:b w:val="0"/>
                      <w:bCs w:val="0"/>
                      <w:color w:val="000000" w:themeColor="text1"/>
                      <w:rtl/>
                    </w:rPr>
                  </w:pPr>
                  <w:r w:rsidRPr="001E3112">
                    <w:rPr>
                      <w:rFonts w:ascii="Helvetica Neue W23 for SKY Reg" w:hAnsi="Helvetica Neue W23 for SKY Reg" w:cs="Helvetica Neue W23 for SKY Reg"/>
                      <w:b w:val="0"/>
                      <w:bCs w:val="0"/>
                      <w:color w:val="000000" w:themeColor="text1"/>
                      <w:rtl/>
                      <w:lang w:bidi="ar-KW"/>
                    </w:rPr>
                    <w:t xml:space="preserve">عدد الطلاب </w:t>
                  </w:r>
                  <w:r w:rsidRPr="001E3112">
                    <w:rPr>
                      <w:rFonts w:ascii="Helvetica Neue W23 for SKY Reg" w:hAnsi="Helvetica Neue W23 for SKY Reg" w:cs="Helvetica Neue W23 for SKY Reg"/>
                      <w:b w:val="0"/>
                      <w:bCs w:val="0"/>
                      <w:color w:val="000000" w:themeColor="text1"/>
                    </w:rPr>
                    <w:t>({studentCount})</w:t>
                  </w:r>
                </w:p>
              </w:tc>
            </w:tr>
            <w:tr w:rsidR="001E3112" w:rsidRPr="001E3112" w14:paraId="483A9663" w14:textId="77777777" w:rsidTr="00BF6B8C">
              <w:trPr>
                <w:trHeight w:val="567"/>
              </w:trPr>
              <w:tc>
                <w:tcPr>
                  <w:cnfStyle w:val="001000000000" w:firstRow="0" w:lastRow="0" w:firstColumn="1" w:lastColumn="0" w:oddVBand="0" w:evenVBand="0" w:oddHBand="0" w:evenHBand="0" w:firstRowFirstColumn="0" w:firstRowLastColumn="0" w:lastRowFirstColumn="0" w:lastRowLastColumn="0"/>
                  <w:tcW w:w="1751" w:type="pct"/>
                  <w:gridSpan w:val="2"/>
                  <w:vAlign w:val="center"/>
                </w:tcPr>
                <w:p w14:paraId="25A2CA70" w14:textId="7C59CBEC" w:rsidR="00A72C62" w:rsidRPr="001E3112" w:rsidRDefault="00A72C62" w:rsidP="00BF6B8C">
                  <w:pPr>
                    <w:bidi/>
                    <w:spacing w:before="0" w:after="0" w:line="20" w:lineRule="atLeast"/>
                    <w:ind w:left="22" w:right="0"/>
                    <w:jc w:val="center"/>
                    <w:rPr>
                      <w:rFonts w:ascii="Helvetica Neue W23 for SKY Reg" w:hAnsi="Helvetica Neue W23 for SKY Reg" w:cs="Helvetica Neue W23 for SKY Reg"/>
                      <w:b w:val="0"/>
                      <w:bCs w:val="0"/>
                      <w:color w:val="000000" w:themeColor="text1"/>
                      <w:rtl/>
                    </w:rPr>
                  </w:pPr>
                  <w:r w:rsidRPr="001E3112">
                    <w:rPr>
                      <w:rFonts w:ascii="Helvetica Neue W23 for SKY Reg" w:hAnsi="Helvetica Neue W23 for SKY Reg" w:cs="Helvetica Neue W23 for SKY Reg"/>
                      <w:b w:val="0"/>
                      <w:bCs w:val="0"/>
                      <w:color w:val="000000" w:themeColor="text1"/>
                      <w:rtl/>
                    </w:rPr>
                    <w:t>آلية توزيع الطلاب</w:t>
                  </w:r>
                </w:p>
              </w:tc>
              <w:tc>
                <w:tcPr>
                  <w:tcW w:w="3249" w:type="pct"/>
                  <w:gridSpan w:val="4"/>
                  <w:vAlign w:val="center"/>
                </w:tcPr>
                <w:p w14:paraId="713CE56E" w14:textId="0BFB746C" w:rsidR="00A72C62" w:rsidRPr="001E3112" w:rsidRDefault="00A72C62" w:rsidP="00BF6B8C">
                  <w:pPr>
                    <w:bidi/>
                    <w:spacing w:before="0" w:after="0" w:line="20" w:lineRule="atLeast"/>
                    <w:ind w:left="22"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1E3112">
                    <w:rPr>
                      <w:rFonts w:ascii="Helvetica Neue W23 for SKY Reg" w:hAnsi="Helvetica Neue W23 for SKY Reg" w:cs="Helvetica Neue W23 for SKY Reg"/>
                      <w:color w:val="000000" w:themeColor="text1"/>
                    </w:rPr>
                    <w:t>{#distribution}{random}</w:t>
                  </w:r>
                  <w:r w:rsidRPr="001E3112">
                    <w:rPr>
                      <w:rFonts w:ascii="Helvetica Neue W23 for SKY Reg" w:hAnsi="Helvetica Neue W23 for SKY Reg" w:cs="Helvetica Neue W23 for SKY Reg"/>
                      <w:color w:val="000000" w:themeColor="text1"/>
                      <w:rtl/>
                    </w:rPr>
                    <w:t xml:space="preserve"> عشوائي </w:t>
                  </w:r>
                  <w:r w:rsidRPr="001E3112">
                    <w:rPr>
                      <w:rFonts w:ascii="Helvetica Neue W23 for SKY Reg" w:hAnsi="Helvetica Neue W23 for SKY Reg" w:cs="Helvetica Neue W23 for SKY Reg"/>
                      <w:color w:val="000000" w:themeColor="text1"/>
                    </w:rPr>
                    <w:t xml:space="preserve"> {mixedLevels}</w:t>
                  </w:r>
                  <w:r w:rsidRPr="001E3112">
                    <w:rPr>
                      <w:rFonts w:ascii="Helvetica Neue W23 for SKY Reg" w:hAnsi="Helvetica Neue W23 for SKY Reg" w:cs="Helvetica Neue W23 for SKY Reg"/>
                      <w:color w:val="000000" w:themeColor="text1"/>
                      <w:rtl/>
                    </w:rPr>
                    <w:t>مستويات متباينة</w:t>
                  </w:r>
                  <w:r w:rsidRPr="001E3112">
                    <w:rPr>
                      <w:rFonts w:ascii="Helvetica Neue W23 for SKY Reg" w:hAnsi="Helvetica Neue W23 for SKY Reg" w:cs="Helvetica Neue W23 for SKY Reg"/>
                      <w:color w:val="000000" w:themeColor="text1"/>
                    </w:rPr>
                    <w:t xml:space="preserve">{sharedInterests}{/distribution} </w:t>
                  </w:r>
                  <w:r w:rsidRPr="001E3112">
                    <w:rPr>
                      <w:rFonts w:ascii="Helvetica Neue W23 for SKY Reg" w:hAnsi="Helvetica Neue W23 for SKY Reg" w:cs="Helvetica Neue W23 for SKY Reg"/>
                      <w:color w:val="000000" w:themeColor="text1"/>
                      <w:rtl/>
                    </w:rPr>
                    <w:t xml:space="preserve"> اهتمامات مشتركة</w:t>
                  </w:r>
                </w:p>
              </w:tc>
            </w:tr>
            <w:tr w:rsidR="001E3112" w:rsidRPr="001E3112" w14:paraId="4BE099AB" w14:textId="77777777" w:rsidTr="00BF6B8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51" w:type="pct"/>
                  <w:gridSpan w:val="2"/>
                  <w:vAlign w:val="center"/>
                </w:tcPr>
                <w:p w14:paraId="0AA81D53" w14:textId="2065F6A1" w:rsidR="00055338" w:rsidRPr="001E3112" w:rsidRDefault="00055338" w:rsidP="00BF6B8C">
                  <w:pPr>
                    <w:spacing w:before="0" w:after="0" w:line="20" w:lineRule="atLeast"/>
                    <w:ind w:left="22" w:right="0"/>
                    <w:jc w:val="center"/>
                    <w:rPr>
                      <w:rFonts w:ascii="Helvetica Neue W23 for SKY Reg" w:hAnsi="Helvetica Neue W23 for SKY Reg" w:cs="Helvetica Neue W23 for SKY Reg"/>
                      <w:b w:val="0"/>
                      <w:bCs w:val="0"/>
                      <w:color w:val="000000" w:themeColor="text1"/>
                      <w:rtl/>
                    </w:rPr>
                  </w:pPr>
                  <w:r w:rsidRPr="001E3112">
                    <w:rPr>
                      <w:rFonts w:ascii="Helvetica Neue W23 for SKY Reg" w:hAnsi="Helvetica Neue W23 for SKY Reg" w:cs="Helvetica Neue W23 for SKY Reg"/>
                      <w:b w:val="0"/>
                      <w:bCs w:val="0"/>
                      <w:color w:val="000000" w:themeColor="text1"/>
                      <w:rtl/>
                    </w:rPr>
                    <w:t>تحديد أدوار الأعضاء داخل المجموعة</w:t>
                  </w:r>
                </w:p>
              </w:tc>
              <w:tc>
                <w:tcPr>
                  <w:tcW w:w="3249" w:type="pct"/>
                  <w:gridSpan w:val="4"/>
                  <w:vAlign w:val="center"/>
                </w:tcPr>
                <w:p w14:paraId="6E79A5F5" w14:textId="7DE7F13F" w:rsidR="00055338" w:rsidRPr="001E3112" w:rsidRDefault="00055338" w:rsidP="00BF6B8C">
                  <w:pPr>
                    <w:bidi/>
                    <w:spacing w:before="0" w:after="0" w:line="20" w:lineRule="atLeast"/>
                    <w:ind w:left="22"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1E3112">
                    <w:rPr>
                      <w:rFonts w:ascii="Helvetica Neue W23 for SKY Reg" w:hAnsi="Helvetica Neue W23 for SKY Reg" w:cs="Helvetica Neue W23 for SKY Reg"/>
                      <w:color w:val="000000" w:themeColor="text1"/>
                    </w:rPr>
                    <w:t>{#roles}{leader}</w:t>
                  </w:r>
                  <w:r w:rsidRPr="001E3112">
                    <w:rPr>
                      <w:rFonts w:ascii="Helvetica Neue W23 for SKY Reg" w:hAnsi="Helvetica Neue W23 for SKY Reg" w:cs="Helvetica Neue W23 for SKY Reg"/>
                      <w:color w:val="000000" w:themeColor="text1"/>
                      <w:rtl/>
                    </w:rPr>
                    <w:t xml:space="preserve">قائد </w:t>
                  </w:r>
                  <w:r w:rsidRPr="001E3112">
                    <w:rPr>
                      <w:rFonts w:ascii="Helvetica Neue W23 for SKY Reg" w:hAnsi="Helvetica Neue W23 for SKY Reg" w:cs="Helvetica Neue W23 for SKY Reg"/>
                      <w:color w:val="000000" w:themeColor="text1"/>
                    </w:rPr>
                    <w:t xml:space="preserve"> {recorder}  </w:t>
                  </w:r>
                  <w:r w:rsidRPr="001E3112">
                    <w:rPr>
                      <w:rFonts w:ascii="Helvetica Neue W23 for SKY Reg" w:hAnsi="Helvetica Neue W23 for SKY Reg" w:cs="Helvetica Neue W23 for SKY Reg"/>
                      <w:color w:val="000000" w:themeColor="text1"/>
                      <w:rtl/>
                    </w:rPr>
                    <w:t>مقرر</w:t>
                  </w:r>
                  <w:r w:rsidRPr="001E3112">
                    <w:rPr>
                      <w:rFonts w:ascii="Helvetica Neue W23 for SKY Reg" w:hAnsi="Helvetica Neue W23 for SKY Reg" w:cs="Helvetica Neue W23 for SKY Reg"/>
                      <w:color w:val="000000" w:themeColor="text1"/>
                    </w:rPr>
                    <w:t xml:space="preserve">  </w:t>
                  </w:r>
                  <w:r w:rsidRPr="001E3112">
                    <w:rPr>
                      <w:rFonts w:ascii="Helvetica Neue W23 for SKY Reg" w:hAnsi="Helvetica Neue W23 for SKY Reg" w:cs="Helvetica Neue W23 for SKY Reg"/>
                      <w:color w:val="000000" w:themeColor="text1"/>
                      <w:rtl/>
                    </w:rPr>
                    <w:t xml:space="preserve"> </w:t>
                  </w:r>
                  <w:r w:rsidRPr="001E3112">
                    <w:rPr>
                      <w:rFonts w:ascii="Helvetica Neue W23 for SKY Reg" w:hAnsi="Helvetica Neue W23 for SKY Reg" w:cs="Helvetica Neue W23 for SKY Reg"/>
                      <w:color w:val="000000" w:themeColor="text1"/>
                    </w:rPr>
                    <w:t xml:space="preserve"> {observer}</w:t>
                  </w:r>
                  <w:r w:rsidRPr="001E3112">
                    <w:rPr>
                      <w:rFonts w:ascii="Helvetica Neue W23 for SKY Reg" w:hAnsi="Helvetica Neue W23 for SKY Reg" w:cs="Helvetica Neue W23 for SKY Reg"/>
                      <w:color w:val="000000" w:themeColor="text1"/>
                      <w:rtl/>
                    </w:rPr>
                    <w:t xml:space="preserve">متابع   </w:t>
                  </w:r>
                  <w:r w:rsidRPr="001E3112">
                    <w:rPr>
                      <w:rFonts w:ascii="Helvetica Neue W23 for SKY Reg" w:hAnsi="Helvetica Neue W23 for SKY Reg" w:cs="Helvetica Neue W23 for SKY Reg"/>
                      <w:color w:val="000000" w:themeColor="text1"/>
                    </w:rPr>
                    <w:t xml:space="preserve"> {coordinator}</w:t>
                  </w:r>
                  <w:r w:rsidRPr="001E3112">
                    <w:rPr>
                      <w:rFonts w:ascii="Helvetica Neue W23 for SKY Reg" w:hAnsi="Helvetica Neue W23 for SKY Reg" w:cs="Helvetica Neue W23 for SKY Reg"/>
                      <w:color w:val="000000" w:themeColor="text1"/>
                      <w:rtl/>
                    </w:rPr>
                    <w:t xml:space="preserve">منسق    </w:t>
                  </w:r>
                  <w:r w:rsidRPr="001E3112">
                    <w:rPr>
                      <w:rFonts w:ascii="Helvetica Neue W23 for SKY Reg" w:hAnsi="Helvetica Neue W23 for SKY Reg" w:cs="Helvetica Neue W23 for SKY Reg"/>
                      <w:color w:val="000000" w:themeColor="text1"/>
                    </w:rPr>
                    <w:t xml:space="preserve"> {speaker}{/roles}</w:t>
                  </w:r>
                  <w:r w:rsidRPr="001E3112">
                    <w:rPr>
                      <w:rFonts w:ascii="Helvetica Neue W23 for SKY Reg" w:hAnsi="Helvetica Neue W23 for SKY Reg" w:cs="Helvetica Neue W23 for SKY Reg"/>
                      <w:color w:val="000000" w:themeColor="text1"/>
                      <w:rtl/>
                    </w:rPr>
                    <w:t>متحدث</w:t>
                  </w:r>
                </w:p>
              </w:tc>
            </w:tr>
            <w:tr w:rsidR="001E3112" w:rsidRPr="001E3112" w14:paraId="3718D6B0" w14:textId="77777777" w:rsidTr="00BF6B8C">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5309B95C" w14:textId="5D92E59B" w:rsidR="0013431F" w:rsidRPr="001E3112" w:rsidRDefault="007001B3" w:rsidP="00BF6B8C">
                  <w:pPr>
                    <w:bidi/>
                    <w:spacing w:before="0" w:after="0" w:line="20" w:lineRule="atLeast"/>
                    <w:ind w:left="22" w:right="0"/>
                    <w:jc w:val="center"/>
                    <w:rPr>
                      <w:rFonts w:ascii="Helvetica Neue W23 for SKY Reg" w:hAnsi="Helvetica Neue W23 for SKY Reg" w:cs="Helvetica Neue W23 for SKY Reg"/>
                      <w:b w:val="0"/>
                      <w:bCs w:val="0"/>
                      <w:color w:val="000000" w:themeColor="text1"/>
                      <w:rtl/>
                    </w:rPr>
                  </w:pPr>
                  <w:r w:rsidRPr="001E3112">
                    <w:rPr>
                      <w:rFonts w:ascii="Helvetica Neue W23 for SKY Reg" w:hAnsi="Helvetica Neue W23 for SKY Reg" w:cs="Helvetica Neue W23 for SKY Reg"/>
                      <w:b w:val="0"/>
                      <w:bCs w:val="0"/>
                      <w:color w:val="000000" w:themeColor="text1"/>
                      <w:rtl/>
                    </w:rPr>
                    <w:t>هي أسلوب تعليمي يعتمد على التعلم بالممارسة من خلال تنفيذ التجارب العلمية داخل المختبر أو بيئة مشابهة له، حيث يتفاعل الطلاب مع الأدوات والمواد بشكل عملي، بهدف فهم المفاهيم العلمية وتطبيقها، وتنمية مهارات البحث والملاحظة والاستنتاج</w:t>
                  </w:r>
                  <w:r w:rsidRPr="001E3112">
                    <w:rPr>
                      <w:rFonts w:ascii="Helvetica Neue W23 for SKY Reg" w:hAnsi="Helvetica Neue W23 for SKY Reg" w:cs="Helvetica Neue W23 for SKY Reg"/>
                      <w:b w:val="0"/>
                      <w:bCs w:val="0"/>
                      <w:color w:val="000000" w:themeColor="text1"/>
                    </w:rPr>
                    <w:t>.</w:t>
                  </w:r>
                </w:p>
              </w:tc>
            </w:tr>
            <w:tr w:rsidR="001E3112" w:rsidRPr="001E3112" w14:paraId="631A8F31" w14:textId="77777777" w:rsidTr="00BF6B8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3C996092" w14:textId="6FBDD7D3" w:rsidR="005F371E" w:rsidRPr="001E3112" w:rsidRDefault="005F371E" w:rsidP="00BF6B8C">
                  <w:pPr>
                    <w:spacing w:before="0" w:after="0" w:line="20" w:lineRule="atLeast"/>
                    <w:ind w:left="22" w:right="0"/>
                    <w:jc w:val="center"/>
                    <w:rPr>
                      <w:rFonts w:ascii="Helvetica Neue W23 for SKY Reg" w:hAnsi="Helvetica Neue W23 for SKY Reg" w:cs="Helvetica Neue W23 for SKY Reg"/>
                      <w:b w:val="0"/>
                      <w:bCs w:val="0"/>
                      <w:color w:val="000000" w:themeColor="text1"/>
                      <w:rtl/>
                    </w:rPr>
                  </w:pPr>
                  <w:r w:rsidRPr="001E3112">
                    <w:rPr>
                      <w:rFonts w:ascii="Helvetica Neue W23 for SKY Reg" w:hAnsi="Helvetica Neue W23 for SKY Reg" w:cs="Helvetica Neue W23 for SKY Reg"/>
                      <w:b w:val="0"/>
                      <w:bCs w:val="0"/>
                      <w:color w:val="000000" w:themeColor="text1"/>
                      <w:rtl/>
                    </w:rPr>
                    <w:t>الأهداف التعليمية التي تسعى الاستراتيجية لتحقيقها</w:t>
                  </w:r>
                </w:p>
              </w:tc>
            </w:tr>
            <w:tr w:rsidR="001E3112" w:rsidRPr="001E3112" w14:paraId="7E1526CB" w14:textId="77777777" w:rsidTr="00BF6B8C">
              <w:trPr>
                <w:trHeight w:val="567"/>
              </w:trPr>
              <w:tc>
                <w:tcPr>
                  <w:cnfStyle w:val="001000000000" w:firstRow="0" w:lastRow="0" w:firstColumn="1" w:lastColumn="0" w:oddVBand="0" w:evenVBand="0" w:oddHBand="0" w:evenHBand="0" w:firstRowFirstColumn="0" w:firstRowLastColumn="0" w:lastRowFirstColumn="0" w:lastRowLastColumn="0"/>
                  <w:tcW w:w="1746" w:type="pct"/>
                  <w:vAlign w:val="center"/>
                </w:tcPr>
                <w:p w14:paraId="4FC56754" w14:textId="18069AC4" w:rsidR="005427D6" w:rsidRPr="001E3112" w:rsidRDefault="00502F66" w:rsidP="00BF6B8C">
                  <w:pPr>
                    <w:bidi/>
                    <w:spacing w:before="0" w:after="0" w:line="20" w:lineRule="atLeast"/>
                    <w:ind w:left="22" w:right="0"/>
                    <w:jc w:val="center"/>
                    <w:rPr>
                      <w:rFonts w:ascii="Helvetica Neue W23 for SKY Reg" w:hAnsi="Helvetica Neue W23 for SKY Reg" w:cs="Helvetica Neue W23 for SKY Reg"/>
                      <w:b w:val="0"/>
                      <w:bCs w:val="0"/>
                      <w:color w:val="000000" w:themeColor="text1"/>
                    </w:rPr>
                  </w:pPr>
                  <w:r w:rsidRPr="001E3112">
                    <w:rPr>
                      <w:rFonts w:ascii="Helvetica Neue W23 for SKY Reg" w:hAnsi="Helvetica Neue W23 for SKY Reg" w:cs="Helvetica Neue W23 for SKY Reg"/>
                      <w:b w:val="0"/>
                      <w:bCs w:val="0"/>
                      <w:color w:val="000000" w:themeColor="text1"/>
                    </w:rPr>
                    <w:t>{#goals}{index}</w:t>
                  </w:r>
                </w:p>
              </w:tc>
              <w:tc>
                <w:tcPr>
                  <w:tcW w:w="3254" w:type="pct"/>
                  <w:gridSpan w:val="5"/>
                  <w:vAlign w:val="center"/>
                </w:tcPr>
                <w:p w14:paraId="0D7935E4" w14:textId="2B4C8D3F" w:rsidR="005427D6" w:rsidRPr="001E3112" w:rsidRDefault="005427D6" w:rsidP="00BF6B8C">
                  <w:pPr>
                    <w:bidi/>
                    <w:spacing w:before="0" w:after="0" w:line="20" w:lineRule="atLeast"/>
                    <w:ind w:left="22"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1E3112">
                    <w:rPr>
                      <w:rFonts w:ascii="Helvetica Neue W23 for SKY Reg" w:hAnsi="Helvetica Neue W23 for SKY Reg" w:cs="Helvetica Neue W23 for SKY Reg"/>
                      <w:color w:val="000000" w:themeColor="text1"/>
                    </w:rPr>
                    <w:t>{name}{/goals}</w:t>
                  </w:r>
                </w:p>
              </w:tc>
            </w:tr>
            <w:tr w:rsidR="001E3112" w:rsidRPr="001E3112" w14:paraId="0DE065F5" w14:textId="77777777" w:rsidTr="00BF6B8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78C3E2CA" w14:textId="461EED9B" w:rsidR="006F02BB" w:rsidRPr="001E3112" w:rsidRDefault="006F02BB" w:rsidP="00BF6B8C">
                  <w:pPr>
                    <w:spacing w:before="0" w:after="0" w:line="20" w:lineRule="atLeast"/>
                    <w:ind w:left="22" w:right="0"/>
                    <w:jc w:val="center"/>
                    <w:rPr>
                      <w:rFonts w:ascii="Helvetica Neue W23 for SKY Reg" w:hAnsi="Helvetica Neue W23 for SKY Reg" w:cs="Helvetica Neue W23 for SKY Reg"/>
                      <w:color w:val="000000" w:themeColor="text1"/>
                    </w:rPr>
                  </w:pPr>
                  <w:r w:rsidRPr="001E3112">
                    <w:rPr>
                      <w:rFonts w:ascii="Helvetica Neue W23 for SKY Reg" w:hAnsi="Helvetica Neue W23 for SKY Reg" w:cs="Helvetica Neue W23 for SKY Reg"/>
                      <w:color w:val="000000" w:themeColor="text1"/>
                      <w:rtl/>
                    </w:rPr>
                    <w:t>خطوات التنفيذ:</w:t>
                  </w:r>
                </w:p>
              </w:tc>
            </w:tr>
            <w:tr w:rsidR="001E3112" w:rsidRPr="001E3112" w14:paraId="41DA7B47" w14:textId="77777777" w:rsidTr="00BF6B8C">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57CBD5EB" w14:textId="5E6D051E" w:rsidR="00DB7A3C" w:rsidRPr="001E3112" w:rsidRDefault="007001B3" w:rsidP="00BF6B8C">
                  <w:pPr>
                    <w:pStyle w:val="ListParagraph"/>
                    <w:numPr>
                      <w:ilvl w:val="0"/>
                      <w:numId w:val="35"/>
                    </w:numPr>
                    <w:bidi/>
                    <w:spacing w:before="0" w:after="0" w:line="20" w:lineRule="atLeast"/>
                    <w:ind w:left="443" w:right="0"/>
                    <w:rPr>
                      <w:rFonts w:ascii="Helvetica Neue W23 for SKY Reg" w:hAnsi="Helvetica Neue W23 for SKY Reg" w:cs="Helvetica Neue W23 for SKY Reg"/>
                      <w:color w:val="000000" w:themeColor="text1"/>
                      <w:rtl/>
                    </w:rPr>
                  </w:pPr>
                  <w:r w:rsidRPr="001E3112">
                    <w:rPr>
                      <w:rFonts w:ascii="Helvetica Neue W23 for SKY Reg" w:hAnsi="Helvetica Neue W23 for SKY Reg" w:cs="Helvetica Neue W23 for SKY Reg"/>
                      <w:color w:val="000000" w:themeColor="text1"/>
                      <w:rtl/>
                    </w:rPr>
                    <w:t>تحديد الهدف من التجربة</w:t>
                  </w:r>
                  <w:r w:rsidRPr="001E3112">
                    <w:rPr>
                      <w:rFonts w:ascii="Helvetica Neue W23 for SKY Reg" w:hAnsi="Helvetica Neue W23 for SKY Reg" w:cs="Helvetica Neue W23 for SKY Reg"/>
                      <w:color w:val="000000" w:themeColor="text1"/>
                    </w:rPr>
                    <w:t xml:space="preserve">: </w:t>
                  </w:r>
                </w:p>
              </w:tc>
            </w:tr>
            <w:tr w:rsidR="001E3112" w:rsidRPr="001E3112" w14:paraId="70BBA5B3" w14:textId="77777777" w:rsidTr="00BF6B8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3C24F444" w14:textId="6273CFDE" w:rsidR="00DB7A3C" w:rsidRPr="001E3112" w:rsidRDefault="006E70AD" w:rsidP="00BF6B8C">
                  <w:pPr>
                    <w:pStyle w:val="ListParagraph"/>
                    <w:numPr>
                      <w:ilvl w:val="0"/>
                      <w:numId w:val="51"/>
                    </w:numPr>
                    <w:bidi/>
                    <w:spacing w:before="0" w:after="0" w:line="20" w:lineRule="atLeast"/>
                    <w:ind w:left="868" w:right="0"/>
                    <w:rPr>
                      <w:rFonts w:ascii="Helvetica Neue W23 for SKY Reg" w:eastAsia="Times New Roman" w:hAnsi="Helvetica Neue W23 for SKY Reg" w:cs="Helvetica Neue W23 for SKY Reg"/>
                      <w:b w:val="0"/>
                      <w:bCs w:val="0"/>
                      <w:color w:val="000000" w:themeColor="text1"/>
                      <w:kern w:val="0"/>
                      <w:rtl/>
                    </w:rPr>
                  </w:pPr>
                  <w:r w:rsidRPr="001E3112">
                    <w:rPr>
                      <w:rFonts w:ascii="Helvetica Neue W23 for SKY Reg" w:eastAsia="Times New Roman" w:hAnsi="Helvetica Neue W23 for SKY Reg" w:cs="Helvetica Neue W23 for SKY Reg"/>
                      <w:b w:val="0"/>
                      <w:bCs w:val="0"/>
                      <w:color w:val="000000" w:themeColor="text1"/>
                      <w:kern w:val="0"/>
                      <w:rtl/>
                    </w:rPr>
                    <w:t>ما الذي تريد أن يتعلمه الطلاب من خلال التجربة؟</w:t>
                  </w:r>
                  <w:r w:rsidRPr="001E3112">
                    <w:rPr>
                      <w:rFonts w:ascii="Helvetica Neue W23 for SKY Reg" w:eastAsia="Times New Roman" w:hAnsi="Helvetica Neue W23 for SKY Reg" w:cs="Helvetica Neue W23 for SKY Reg"/>
                      <w:b w:val="0"/>
                      <w:bCs w:val="0"/>
                      <w:color w:val="000000" w:themeColor="text1"/>
                      <w:kern w:val="0"/>
                    </w:rPr>
                    <w:t xml:space="preserve"> </w:t>
                  </w:r>
                </w:p>
              </w:tc>
            </w:tr>
            <w:tr w:rsidR="001E3112" w:rsidRPr="001E3112" w14:paraId="3B81732B" w14:textId="77777777" w:rsidTr="00BF6B8C">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2D1C8E07" w14:textId="29D8AA3F" w:rsidR="00DB7A3C" w:rsidRPr="001E3112" w:rsidRDefault="006E70AD" w:rsidP="00BF6B8C">
                  <w:pPr>
                    <w:pStyle w:val="ListParagraph"/>
                    <w:numPr>
                      <w:ilvl w:val="0"/>
                      <w:numId w:val="35"/>
                    </w:numPr>
                    <w:bidi/>
                    <w:spacing w:before="0" w:after="0" w:line="20" w:lineRule="atLeast"/>
                    <w:ind w:left="443" w:right="0"/>
                    <w:rPr>
                      <w:rFonts w:ascii="Helvetica Neue W23 for SKY Reg" w:hAnsi="Helvetica Neue W23 for SKY Reg" w:cs="Helvetica Neue W23 for SKY Reg"/>
                      <w:color w:val="000000" w:themeColor="text1"/>
                      <w:rtl/>
                    </w:rPr>
                  </w:pPr>
                  <w:r w:rsidRPr="001E3112">
                    <w:rPr>
                      <w:rFonts w:ascii="Helvetica Neue W23 for SKY Reg" w:hAnsi="Helvetica Neue W23 for SKY Reg" w:cs="Helvetica Neue W23 for SKY Reg"/>
                      <w:color w:val="000000" w:themeColor="text1"/>
                      <w:rtl/>
                    </w:rPr>
                    <w:t>التحضير النظري:</w:t>
                  </w:r>
                </w:p>
              </w:tc>
            </w:tr>
            <w:tr w:rsidR="001E3112" w:rsidRPr="001E3112" w14:paraId="7A563D47" w14:textId="77777777" w:rsidTr="00BF6B8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3A654E3C" w14:textId="0DE7D31A" w:rsidR="006E70AD" w:rsidRPr="001E3112" w:rsidRDefault="006E70AD" w:rsidP="00BF6B8C">
                  <w:pPr>
                    <w:pStyle w:val="ListParagraph"/>
                    <w:numPr>
                      <w:ilvl w:val="0"/>
                      <w:numId w:val="51"/>
                    </w:numPr>
                    <w:bidi/>
                    <w:spacing w:before="0" w:after="0" w:line="20" w:lineRule="atLeast"/>
                    <w:ind w:left="868" w:right="0"/>
                    <w:rPr>
                      <w:rFonts w:ascii="Helvetica Neue W23 for SKY Reg" w:eastAsia="Times New Roman" w:hAnsi="Helvetica Neue W23 for SKY Reg" w:cs="Helvetica Neue W23 for SKY Reg"/>
                      <w:b w:val="0"/>
                      <w:bCs w:val="0"/>
                      <w:color w:val="000000" w:themeColor="text1"/>
                      <w:kern w:val="0"/>
                    </w:rPr>
                  </w:pPr>
                  <w:r w:rsidRPr="001E3112">
                    <w:rPr>
                      <w:rFonts w:ascii="Helvetica Neue W23 for SKY Reg" w:eastAsia="Times New Roman" w:hAnsi="Helvetica Neue W23 for SKY Reg" w:cs="Helvetica Neue W23 for SKY Reg"/>
                      <w:b w:val="0"/>
                      <w:bCs w:val="0"/>
                      <w:color w:val="000000" w:themeColor="text1"/>
                      <w:kern w:val="0"/>
                      <w:rtl/>
                    </w:rPr>
                    <w:lastRenderedPageBreak/>
                    <w:t>شرح المفاهيم المتعلقة بالتجربة نظريًا في الصف</w:t>
                  </w:r>
                  <w:r w:rsidRPr="001E3112">
                    <w:rPr>
                      <w:rFonts w:ascii="Helvetica Neue W23 for SKY Reg" w:eastAsia="Times New Roman" w:hAnsi="Helvetica Neue W23 for SKY Reg" w:cs="Helvetica Neue W23 for SKY Reg"/>
                      <w:b w:val="0"/>
                      <w:bCs w:val="0"/>
                      <w:color w:val="000000" w:themeColor="text1"/>
                      <w:kern w:val="0"/>
                    </w:rPr>
                    <w:t>.</w:t>
                  </w:r>
                </w:p>
                <w:p w14:paraId="5380414E" w14:textId="119A3775" w:rsidR="00DB7A3C" w:rsidRPr="001E3112" w:rsidRDefault="006E70AD" w:rsidP="00BF6B8C">
                  <w:pPr>
                    <w:pStyle w:val="ListParagraph"/>
                    <w:numPr>
                      <w:ilvl w:val="0"/>
                      <w:numId w:val="51"/>
                    </w:numPr>
                    <w:bidi/>
                    <w:spacing w:before="0" w:after="0" w:line="20" w:lineRule="atLeast"/>
                    <w:ind w:left="868" w:right="0"/>
                    <w:rPr>
                      <w:rFonts w:ascii="Helvetica Neue W23 for SKY Reg" w:eastAsia="Times New Roman" w:hAnsi="Helvetica Neue W23 for SKY Reg" w:cs="Helvetica Neue W23 for SKY Reg"/>
                      <w:b w:val="0"/>
                      <w:bCs w:val="0"/>
                      <w:color w:val="000000" w:themeColor="text1"/>
                      <w:kern w:val="0"/>
                      <w:rtl/>
                    </w:rPr>
                  </w:pPr>
                  <w:r w:rsidRPr="001E3112">
                    <w:rPr>
                      <w:rFonts w:ascii="Helvetica Neue W23 for SKY Reg" w:eastAsia="Times New Roman" w:hAnsi="Helvetica Neue W23 for SKY Reg" w:cs="Helvetica Neue W23 for SKY Reg"/>
                      <w:b w:val="0"/>
                      <w:bCs w:val="0"/>
                      <w:color w:val="000000" w:themeColor="text1"/>
                      <w:kern w:val="0"/>
                      <w:rtl/>
                    </w:rPr>
                    <w:t>تهيئة الطلاب بالأسئلة أو المفردات الأساسية</w:t>
                  </w:r>
                  <w:r w:rsidRPr="001E3112">
                    <w:rPr>
                      <w:rFonts w:ascii="Helvetica Neue W23 for SKY Reg" w:eastAsia="Times New Roman" w:hAnsi="Helvetica Neue W23 for SKY Reg" w:cs="Helvetica Neue W23 for SKY Reg"/>
                      <w:b w:val="0"/>
                      <w:bCs w:val="0"/>
                      <w:color w:val="000000" w:themeColor="text1"/>
                      <w:kern w:val="0"/>
                    </w:rPr>
                    <w:t>.</w:t>
                  </w:r>
                </w:p>
              </w:tc>
            </w:tr>
            <w:tr w:rsidR="001E3112" w:rsidRPr="001E3112" w14:paraId="462D3700" w14:textId="77777777" w:rsidTr="00BF6B8C">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1383E678" w14:textId="546CFC89" w:rsidR="00DB7A3C" w:rsidRPr="001E3112" w:rsidRDefault="00614F12" w:rsidP="00BF6B8C">
                  <w:pPr>
                    <w:pStyle w:val="ListParagraph"/>
                    <w:numPr>
                      <w:ilvl w:val="0"/>
                      <w:numId w:val="35"/>
                    </w:numPr>
                    <w:bidi/>
                    <w:spacing w:before="0" w:after="0" w:line="20" w:lineRule="atLeast"/>
                    <w:ind w:left="443" w:right="0"/>
                    <w:rPr>
                      <w:rFonts w:ascii="Helvetica Neue W23 for SKY Reg" w:hAnsi="Helvetica Neue W23 for SKY Reg" w:cs="Helvetica Neue W23 for SKY Reg"/>
                      <w:color w:val="000000" w:themeColor="text1"/>
                      <w:rtl/>
                    </w:rPr>
                  </w:pPr>
                  <w:r w:rsidRPr="001E3112">
                    <w:rPr>
                      <w:rFonts w:ascii="Helvetica Neue W23 for SKY Reg" w:hAnsi="Helvetica Neue W23 for SKY Reg" w:cs="Helvetica Neue W23 for SKY Reg"/>
                      <w:color w:val="000000" w:themeColor="text1"/>
                      <w:rtl/>
                    </w:rPr>
                    <w:t>الإعداد المسبق للتجربة</w:t>
                  </w:r>
                  <w:r w:rsidRPr="001E3112">
                    <w:rPr>
                      <w:rFonts w:ascii="Helvetica Neue W23 for SKY Reg" w:hAnsi="Helvetica Neue W23 for SKY Reg" w:cs="Helvetica Neue W23 for SKY Reg"/>
                      <w:color w:val="000000" w:themeColor="text1"/>
                    </w:rPr>
                    <w:t>:</w:t>
                  </w:r>
                </w:p>
              </w:tc>
            </w:tr>
            <w:tr w:rsidR="001E3112" w:rsidRPr="001E3112" w14:paraId="2F761C87" w14:textId="77777777" w:rsidTr="00BF6B8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57075647" w14:textId="028626B7" w:rsidR="00614F12" w:rsidRPr="001E3112" w:rsidRDefault="00614F12" w:rsidP="00BF6B8C">
                  <w:pPr>
                    <w:pStyle w:val="ListParagraph"/>
                    <w:numPr>
                      <w:ilvl w:val="0"/>
                      <w:numId w:val="51"/>
                    </w:numPr>
                    <w:bidi/>
                    <w:spacing w:before="0" w:after="0" w:line="20" w:lineRule="atLeast"/>
                    <w:ind w:left="868" w:right="0"/>
                    <w:rPr>
                      <w:rFonts w:ascii="Helvetica Neue W23 for SKY Reg" w:eastAsia="Times New Roman" w:hAnsi="Helvetica Neue W23 for SKY Reg" w:cs="Helvetica Neue W23 for SKY Reg"/>
                      <w:b w:val="0"/>
                      <w:bCs w:val="0"/>
                      <w:color w:val="000000" w:themeColor="text1"/>
                      <w:kern w:val="0"/>
                    </w:rPr>
                  </w:pPr>
                  <w:r w:rsidRPr="001E3112">
                    <w:rPr>
                      <w:rFonts w:ascii="Helvetica Neue W23 for SKY Reg" w:eastAsia="Times New Roman" w:hAnsi="Helvetica Neue W23 for SKY Reg" w:cs="Helvetica Neue W23 for SKY Reg"/>
                      <w:b w:val="0"/>
                      <w:bCs w:val="0"/>
                      <w:color w:val="000000" w:themeColor="text1"/>
                      <w:kern w:val="0"/>
                      <w:rtl/>
                    </w:rPr>
                    <w:t>تجهيز الأدوات والمواد المطلوبة</w:t>
                  </w:r>
                  <w:r w:rsidRPr="001E3112">
                    <w:rPr>
                      <w:rFonts w:ascii="Helvetica Neue W23 for SKY Reg" w:eastAsia="Times New Roman" w:hAnsi="Helvetica Neue W23 for SKY Reg" w:cs="Helvetica Neue W23 for SKY Reg"/>
                      <w:b w:val="0"/>
                      <w:bCs w:val="0"/>
                      <w:color w:val="000000" w:themeColor="text1"/>
                      <w:kern w:val="0"/>
                    </w:rPr>
                    <w:t>.</w:t>
                  </w:r>
                </w:p>
                <w:p w14:paraId="4F85BF27" w14:textId="5A11636B" w:rsidR="00614F12" w:rsidRPr="001E3112" w:rsidRDefault="00614F12" w:rsidP="00BF6B8C">
                  <w:pPr>
                    <w:pStyle w:val="ListParagraph"/>
                    <w:numPr>
                      <w:ilvl w:val="0"/>
                      <w:numId w:val="51"/>
                    </w:numPr>
                    <w:bidi/>
                    <w:spacing w:before="0" w:after="0" w:line="20" w:lineRule="atLeast"/>
                    <w:ind w:left="868" w:right="0"/>
                    <w:rPr>
                      <w:rFonts w:ascii="Helvetica Neue W23 for SKY Reg" w:eastAsia="Times New Roman" w:hAnsi="Helvetica Neue W23 for SKY Reg" w:cs="Helvetica Neue W23 for SKY Reg"/>
                      <w:b w:val="0"/>
                      <w:bCs w:val="0"/>
                      <w:color w:val="000000" w:themeColor="text1"/>
                      <w:kern w:val="0"/>
                    </w:rPr>
                  </w:pPr>
                  <w:r w:rsidRPr="001E3112">
                    <w:rPr>
                      <w:rFonts w:ascii="Helvetica Neue W23 for SKY Reg" w:eastAsia="Times New Roman" w:hAnsi="Helvetica Neue W23 for SKY Reg" w:cs="Helvetica Neue W23 for SKY Reg"/>
                      <w:b w:val="0"/>
                      <w:bCs w:val="0"/>
                      <w:color w:val="000000" w:themeColor="text1"/>
                      <w:kern w:val="0"/>
                      <w:rtl/>
                    </w:rPr>
                    <w:t>التأكد من إجراءات السلامة</w:t>
                  </w:r>
                  <w:r w:rsidRPr="001E3112">
                    <w:rPr>
                      <w:rFonts w:ascii="Helvetica Neue W23 for SKY Reg" w:eastAsia="Times New Roman" w:hAnsi="Helvetica Neue W23 for SKY Reg" w:cs="Helvetica Neue W23 for SKY Reg"/>
                      <w:b w:val="0"/>
                      <w:bCs w:val="0"/>
                      <w:color w:val="000000" w:themeColor="text1"/>
                      <w:kern w:val="0"/>
                    </w:rPr>
                    <w:t>.</w:t>
                  </w:r>
                </w:p>
                <w:p w14:paraId="5B9648DD" w14:textId="22674B09" w:rsidR="00DB7A3C" w:rsidRPr="001E3112" w:rsidRDefault="00614F12" w:rsidP="00BF6B8C">
                  <w:pPr>
                    <w:pStyle w:val="ListParagraph"/>
                    <w:numPr>
                      <w:ilvl w:val="0"/>
                      <w:numId w:val="51"/>
                    </w:numPr>
                    <w:bidi/>
                    <w:spacing w:before="0" w:after="0" w:line="20" w:lineRule="atLeast"/>
                    <w:ind w:left="868" w:right="0"/>
                    <w:rPr>
                      <w:rFonts w:ascii="Helvetica Neue W23 for SKY Reg" w:eastAsia="Times New Roman" w:hAnsi="Helvetica Neue W23 for SKY Reg" w:cs="Helvetica Neue W23 for SKY Reg"/>
                      <w:b w:val="0"/>
                      <w:bCs w:val="0"/>
                      <w:color w:val="000000" w:themeColor="text1"/>
                      <w:kern w:val="0"/>
                      <w:rtl/>
                    </w:rPr>
                  </w:pPr>
                  <w:r w:rsidRPr="001E3112">
                    <w:rPr>
                      <w:rFonts w:ascii="Helvetica Neue W23 for SKY Reg" w:eastAsia="Times New Roman" w:hAnsi="Helvetica Neue W23 for SKY Reg" w:cs="Helvetica Neue W23 for SKY Reg"/>
                      <w:b w:val="0"/>
                      <w:bCs w:val="0"/>
                      <w:color w:val="000000" w:themeColor="text1"/>
                      <w:kern w:val="0"/>
                      <w:rtl/>
                    </w:rPr>
                    <w:t>تقسيم الطلاب إلى مجموعات إن لزم الأمر</w:t>
                  </w:r>
                  <w:r w:rsidRPr="001E3112">
                    <w:rPr>
                      <w:rFonts w:ascii="Helvetica Neue W23 for SKY Reg" w:eastAsia="Times New Roman" w:hAnsi="Helvetica Neue W23 for SKY Reg" w:cs="Helvetica Neue W23 for SKY Reg"/>
                      <w:b w:val="0"/>
                      <w:bCs w:val="0"/>
                      <w:color w:val="000000" w:themeColor="text1"/>
                      <w:kern w:val="0"/>
                    </w:rPr>
                    <w:t>.</w:t>
                  </w:r>
                </w:p>
              </w:tc>
            </w:tr>
            <w:tr w:rsidR="001E3112" w:rsidRPr="001E3112" w14:paraId="7C8B9EF7" w14:textId="77777777" w:rsidTr="00BF6B8C">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19EB8CF7" w14:textId="28502989" w:rsidR="00DB7A3C" w:rsidRPr="001E3112" w:rsidRDefault="008F6FCC" w:rsidP="00BF6B8C">
                  <w:pPr>
                    <w:pStyle w:val="ListParagraph"/>
                    <w:numPr>
                      <w:ilvl w:val="0"/>
                      <w:numId w:val="35"/>
                    </w:numPr>
                    <w:bidi/>
                    <w:spacing w:before="0" w:after="0" w:line="20" w:lineRule="atLeast"/>
                    <w:ind w:left="443" w:right="0"/>
                    <w:rPr>
                      <w:rFonts w:ascii="Helvetica Neue W23 for SKY Reg" w:hAnsi="Helvetica Neue W23 for SKY Reg" w:cs="Helvetica Neue W23 for SKY Reg"/>
                      <w:color w:val="000000" w:themeColor="text1"/>
                      <w:rtl/>
                    </w:rPr>
                  </w:pPr>
                  <w:r w:rsidRPr="001E3112">
                    <w:rPr>
                      <w:rFonts w:ascii="Helvetica Neue W23 for SKY Reg" w:hAnsi="Helvetica Neue W23 for SKY Reg" w:cs="Helvetica Neue W23 for SKY Reg"/>
                      <w:color w:val="000000" w:themeColor="text1"/>
                      <w:rtl/>
                    </w:rPr>
                    <w:t>تنفيذ التجربة</w:t>
                  </w:r>
                  <w:r w:rsidRPr="001E3112">
                    <w:rPr>
                      <w:rFonts w:ascii="Helvetica Neue W23 for SKY Reg" w:hAnsi="Helvetica Neue W23 for SKY Reg" w:cs="Helvetica Neue W23 for SKY Reg"/>
                      <w:color w:val="000000" w:themeColor="text1"/>
                    </w:rPr>
                    <w:t>:</w:t>
                  </w:r>
                </w:p>
              </w:tc>
            </w:tr>
            <w:tr w:rsidR="001E3112" w:rsidRPr="001E3112" w14:paraId="26679358" w14:textId="77777777" w:rsidTr="00BF6B8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01536D52" w14:textId="0EB3583C" w:rsidR="008F6FCC" w:rsidRPr="001E3112" w:rsidRDefault="008F6FCC" w:rsidP="00BF6B8C">
                  <w:pPr>
                    <w:pStyle w:val="ListParagraph"/>
                    <w:numPr>
                      <w:ilvl w:val="0"/>
                      <w:numId w:val="51"/>
                    </w:numPr>
                    <w:bidi/>
                    <w:spacing w:before="0" w:after="0" w:line="20" w:lineRule="atLeast"/>
                    <w:ind w:left="868" w:right="0"/>
                    <w:rPr>
                      <w:rFonts w:ascii="Helvetica Neue W23 for SKY Reg" w:eastAsia="Times New Roman" w:hAnsi="Helvetica Neue W23 for SKY Reg" w:cs="Helvetica Neue W23 for SKY Reg"/>
                      <w:b w:val="0"/>
                      <w:bCs w:val="0"/>
                      <w:color w:val="000000" w:themeColor="text1"/>
                      <w:kern w:val="0"/>
                    </w:rPr>
                  </w:pPr>
                  <w:r w:rsidRPr="001E3112">
                    <w:rPr>
                      <w:rFonts w:ascii="Helvetica Neue W23 for SKY Reg" w:eastAsia="Times New Roman" w:hAnsi="Helvetica Neue W23 for SKY Reg" w:cs="Helvetica Neue W23 for SKY Reg"/>
                      <w:b w:val="0"/>
                      <w:bCs w:val="0"/>
                      <w:color w:val="000000" w:themeColor="text1"/>
                      <w:kern w:val="0"/>
                      <w:rtl/>
                    </w:rPr>
                    <w:t>إعطاء التعليمات الواضحة لكل خطوة</w:t>
                  </w:r>
                  <w:r w:rsidRPr="001E3112">
                    <w:rPr>
                      <w:rFonts w:ascii="Helvetica Neue W23 for SKY Reg" w:eastAsia="Times New Roman" w:hAnsi="Helvetica Neue W23 for SKY Reg" w:cs="Helvetica Neue W23 for SKY Reg"/>
                      <w:b w:val="0"/>
                      <w:bCs w:val="0"/>
                      <w:color w:val="000000" w:themeColor="text1"/>
                      <w:kern w:val="0"/>
                    </w:rPr>
                    <w:t>.</w:t>
                  </w:r>
                </w:p>
                <w:p w14:paraId="78959BA8" w14:textId="3D3B08A9" w:rsidR="008F6FCC" w:rsidRPr="001E3112" w:rsidRDefault="008F6FCC" w:rsidP="00BF6B8C">
                  <w:pPr>
                    <w:pStyle w:val="ListParagraph"/>
                    <w:numPr>
                      <w:ilvl w:val="0"/>
                      <w:numId w:val="51"/>
                    </w:numPr>
                    <w:bidi/>
                    <w:spacing w:before="0" w:after="0" w:line="20" w:lineRule="atLeast"/>
                    <w:ind w:left="868" w:right="0"/>
                    <w:rPr>
                      <w:rFonts w:ascii="Helvetica Neue W23 for SKY Reg" w:eastAsia="Times New Roman" w:hAnsi="Helvetica Neue W23 for SKY Reg" w:cs="Helvetica Neue W23 for SKY Reg"/>
                      <w:b w:val="0"/>
                      <w:bCs w:val="0"/>
                      <w:color w:val="000000" w:themeColor="text1"/>
                      <w:kern w:val="0"/>
                    </w:rPr>
                  </w:pPr>
                  <w:r w:rsidRPr="001E3112">
                    <w:rPr>
                      <w:rFonts w:ascii="Helvetica Neue W23 for SKY Reg" w:eastAsia="Times New Roman" w:hAnsi="Helvetica Neue W23 for SKY Reg" w:cs="Helvetica Neue W23 for SKY Reg"/>
                      <w:b w:val="0"/>
                      <w:bCs w:val="0"/>
                      <w:color w:val="000000" w:themeColor="text1"/>
                      <w:kern w:val="0"/>
                      <w:rtl/>
                    </w:rPr>
                    <w:t>متابعة أداء الطلاب وتوجيههم عند الحاجة</w:t>
                  </w:r>
                  <w:r w:rsidRPr="001E3112">
                    <w:rPr>
                      <w:rFonts w:ascii="Helvetica Neue W23 for SKY Reg" w:eastAsia="Times New Roman" w:hAnsi="Helvetica Neue W23 for SKY Reg" w:cs="Helvetica Neue W23 for SKY Reg"/>
                      <w:b w:val="0"/>
                      <w:bCs w:val="0"/>
                      <w:color w:val="000000" w:themeColor="text1"/>
                      <w:kern w:val="0"/>
                    </w:rPr>
                    <w:t>.</w:t>
                  </w:r>
                </w:p>
                <w:p w14:paraId="29D33366" w14:textId="5FCA0F38" w:rsidR="00DB7A3C" w:rsidRPr="001E3112" w:rsidRDefault="008F6FCC" w:rsidP="00BF6B8C">
                  <w:pPr>
                    <w:pStyle w:val="ListParagraph"/>
                    <w:numPr>
                      <w:ilvl w:val="0"/>
                      <w:numId w:val="51"/>
                    </w:numPr>
                    <w:bidi/>
                    <w:spacing w:before="0" w:after="0" w:line="20" w:lineRule="atLeast"/>
                    <w:ind w:left="868" w:right="0"/>
                    <w:rPr>
                      <w:rFonts w:ascii="Helvetica Neue W23 for SKY Reg" w:eastAsia="Times New Roman" w:hAnsi="Helvetica Neue W23 for SKY Reg" w:cs="Helvetica Neue W23 for SKY Reg"/>
                      <w:b w:val="0"/>
                      <w:bCs w:val="0"/>
                      <w:color w:val="000000" w:themeColor="text1"/>
                      <w:kern w:val="0"/>
                      <w:rtl/>
                    </w:rPr>
                  </w:pPr>
                  <w:r w:rsidRPr="001E3112">
                    <w:rPr>
                      <w:rFonts w:ascii="Helvetica Neue W23 for SKY Reg" w:eastAsia="Times New Roman" w:hAnsi="Helvetica Neue W23 for SKY Reg" w:cs="Helvetica Neue W23 for SKY Reg"/>
                      <w:b w:val="0"/>
                      <w:bCs w:val="0"/>
                      <w:color w:val="000000" w:themeColor="text1"/>
                      <w:kern w:val="0"/>
                      <w:rtl/>
                    </w:rPr>
                    <w:t>التأكيد على تسجيل الملاحظات والنتائج</w:t>
                  </w:r>
                  <w:r w:rsidR="008E25E2" w:rsidRPr="001E3112">
                    <w:rPr>
                      <w:rFonts w:ascii="Helvetica Neue W23 for SKY Reg" w:eastAsia="Times New Roman" w:hAnsi="Helvetica Neue W23 for SKY Reg" w:cs="Helvetica Neue W23 for SKY Reg"/>
                      <w:b w:val="0"/>
                      <w:bCs w:val="0"/>
                      <w:color w:val="000000" w:themeColor="text1"/>
                      <w:kern w:val="0"/>
                    </w:rPr>
                    <w:t>.</w:t>
                  </w:r>
                </w:p>
              </w:tc>
            </w:tr>
            <w:tr w:rsidR="001E3112" w:rsidRPr="001E3112" w14:paraId="0889473C" w14:textId="77777777" w:rsidTr="00BF6B8C">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4CE501F7" w14:textId="3FB551C4" w:rsidR="00DB7A3C" w:rsidRPr="001E3112" w:rsidRDefault="002644EF" w:rsidP="00BF6B8C">
                  <w:pPr>
                    <w:pStyle w:val="ListParagraph"/>
                    <w:numPr>
                      <w:ilvl w:val="0"/>
                      <w:numId w:val="35"/>
                    </w:numPr>
                    <w:bidi/>
                    <w:spacing w:before="0" w:after="0" w:line="20" w:lineRule="atLeast"/>
                    <w:ind w:left="443" w:right="0"/>
                    <w:rPr>
                      <w:rFonts w:ascii="Helvetica Neue W23 for SKY Reg" w:hAnsi="Helvetica Neue W23 for SKY Reg" w:cs="Helvetica Neue W23 for SKY Reg"/>
                      <w:color w:val="000000" w:themeColor="text1"/>
                      <w:rtl/>
                    </w:rPr>
                  </w:pPr>
                  <w:r w:rsidRPr="001E3112">
                    <w:rPr>
                      <w:rFonts w:ascii="Helvetica Neue W23 for SKY Reg" w:hAnsi="Helvetica Neue W23 for SKY Reg" w:cs="Helvetica Neue W23 for SKY Reg"/>
                      <w:color w:val="000000" w:themeColor="text1"/>
                      <w:rtl/>
                    </w:rPr>
                    <w:t>تحليل النتائج والاستنتاج</w:t>
                  </w:r>
                  <w:r w:rsidRPr="001E3112">
                    <w:rPr>
                      <w:rFonts w:ascii="Helvetica Neue W23 for SKY Reg" w:hAnsi="Helvetica Neue W23 for SKY Reg" w:cs="Helvetica Neue W23 for SKY Reg"/>
                      <w:color w:val="000000" w:themeColor="text1"/>
                    </w:rPr>
                    <w:t>:</w:t>
                  </w:r>
                </w:p>
              </w:tc>
            </w:tr>
            <w:tr w:rsidR="001E3112" w:rsidRPr="001E3112" w14:paraId="025462B9" w14:textId="77777777" w:rsidTr="00BF6B8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5254A1AD" w14:textId="77777777" w:rsidR="002644EF" w:rsidRPr="001E3112" w:rsidRDefault="002644EF" w:rsidP="00BF6B8C">
                  <w:pPr>
                    <w:pStyle w:val="ListParagraph"/>
                    <w:numPr>
                      <w:ilvl w:val="0"/>
                      <w:numId w:val="51"/>
                    </w:numPr>
                    <w:bidi/>
                    <w:spacing w:before="0" w:after="0" w:line="20" w:lineRule="atLeast"/>
                    <w:ind w:left="868" w:right="0"/>
                    <w:rPr>
                      <w:rFonts w:ascii="Helvetica Neue W23 for SKY Reg" w:eastAsia="Times New Roman" w:hAnsi="Helvetica Neue W23 for SKY Reg" w:cs="Helvetica Neue W23 for SKY Reg"/>
                      <w:b w:val="0"/>
                      <w:bCs w:val="0"/>
                      <w:color w:val="000000" w:themeColor="text1"/>
                      <w:kern w:val="0"/>
                    </w:rPr>
                  </w:pPr>
                  <w:r w:rsidRPr="001E3112">
                    <w:rPr>
                      <w:rFonts w:ascii="Helvetica Neue W23 for SKY Reg" w:eastAsia="Times New Roman" w:hAnsi="Helvetica Neue W23 for SKY Reg" w:cs="Helvetica Neue W23 for SKY Reg"/>
                      <w:b w:val="0"/>
                      <w:bCs w:val="0"/>
                      <w:color w:val="000000" w:themeColor="text1"/>
                      <w:kern w:val="0"/>
                      <w:rtl/>
                    </w:rPr>
                    <w:t>مناقشة النتائج التي تم التوصل إليها</w:t>
                  </w:r>
                  <w:r w:rsidRPr="001E3112">
                    <w:rPr>
                      <w:rFonts w:ascii="Helvetica Neue W23 for SKY Reg" w:eastAsia="Times New Roman" w:hAnsi="Helvetica Neue W23 for SKY Reg" w:cs="Helvetica Neue W23 for SKY Reg"/>
                      <w:b w:val="0"/>
                      <w:bCs w:val="0"/>
                      <w:color w:val="000000" w:themeColor="text1"/>
                      <w:kern w:val="0"/>
                    </w:rPr>
                    <w:t>.</w:t>
                  </w:r>
                </w:p>
                <w:p w14:paraId="333B3B08" w14:textId="2D6D39F1" w:rsidR="00DB7A3C" w:rsidRPr="001E3112" w:rsidRDefault="002644EF" w:rsidP="00BF6B8C">
                  <w:pPr>
                    <w:pStyle w:val="ListParagraph"/>
                    <w:numPr>
                      <w:ilvl w:val="0"/>
                      <w:numId w:val="51"/>
                    </w:numPr>
                    <w:bidi/>
                    <w:spacing w:before="0" w:after="0" w:line="20" w:lineRule="atLeast"/>
                    <w:ind w:left="868" w:right="0"/>
                    <w:rPr>
                      <w:rFonts w:ascii="Helvetica Neue W23 for SKY Reg" w:eastAsia="Times New Roman" w:hAnsi="Helvetica Neue W23 for SKY Reg" w:cs="Helvetica Neue W23 for SKY Reg"/>
                      <w:b w:val="0"/>
                      <w:bCs w:val="0"/>
                      <w:color w:val="000000" w:themeColor="text1"/>
                      <w:kern w:val="0"/>
                      <w:rtl/>
                    </w:rPr>
                  </w:pPr>
                  <w:r w:rsidRPr="001E3112">
                    <w:rPr>
                      <w:rFonts w:ascii="Helvetica Neue W23 for SKY Reg" w:eastAsia="Times New Roman" w:hAnsi="Helvetica Neue W23 for SKY Reg" w:cs="Helvetica Neue W23 for SKY Reg"/>
                      <w:b w:val="0"/>
                      <w:bCs w:val="0"/>
                      <w:color w:val="000000" w:themeColor="text1"/>
                      <w:kern w:val="0"/>
                      <w:rtl/>
                    </w:rPr>
                    <w:t>طرح أسئلة تحفّز التفكير (مثل: لماذا حدث ذلك؟ ماذا لو غيرنا الشرط؟)</w:t>
                  </w:r>
                  <w:r w:rsidRPr="001E3112">
                    <w:rPr>
                      <w:rFonts w:ascii="Helvetica Neue W23 for SKY Reg" w:eastAsia="Times New Roman" w:hAnsi="Helvetica Neue W23 for SKY Reg" w:cs="Helvetica Neue W23 for SKY Reg"/>
                      <w:b w:val="0"/>
                      <w:bCs w:val="0"/>
                      <w:color w:val="000000" w:themeColor="text1"/>
                      <w:kern w:val="0"/>
                    </w:rPr>
                    <w:t>.</w:t>
                  </w:r>
                </w:p>
              </w:tc>
            </w:tr>
            <w:tr w:rsidR="001E3112" w:rsidRPr="001E3112" w14:paraId="37584E03" w14:textId="77777777" w:rsidTr="00BF6B8C">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56B6A156" w14:textId="0F8BDF98" w:rsidR="008E25E2" w:rsidRPr="001E3112" w:rsidRDefault="000D26B4" w:rsidP="00BF6B8C">
                  <w:pPr>
                    <w:pStyle w:val="ListParagraph"/>
                    <w:numPr>
                      <w:ilvl w:val="0"/>
                      <w:numId w:val="35"/>
                    </w:numPr>
                    <w:bidi/>
                    <w:spacing w:before="0" w:after="0" w:line="20" w:lineRule="atLeast"/>
                    <w:ind w:left="443" w:right="0"/>
                    <w:rPr>
                      <w:rFonts w:ascii="Helvetica Neue W23 for SKY Reg" w:hAnsi="Helvetica Neue W23 for SKY Reg" w:cs="Helvetica Neue W23 for SKY Reg"/>
                      <w:color w:val="000000" w:themeColor="text1"/>
                      <w:rtl/>
                    </w:rPr>
                  </w:pPr>
                  <w:r w:rsidRPr="001E3112">
                    <w:rPr>
                      <w:rFonts w:ascii="Helvetica Neue W23 for SKY Reg" w:hAnsi="Helvetica Neue W23 for SKY Reg" w:cs="Helvetica Neue W23 for SKY Reg"/>
                      <w:color w:val="000000" w:themeColor="text1"/>
                      <w:rtl/>
                    </w:rPr>
                    <w:t>التقويم والمتابعة</w:t>
                  </w:r>
                  <w:r w:rsidRPr="001E3112">
                    <w:rPr>
                      <w:rFonts w:ascii="Helvetica Neue W23 for SKY Reg" w:hAnsi="Helvetica Neue W23 for SKY Reg" w:cs="Helvetica Neue W23 for SKY Reg"/>
                      <w:color w:val="000000" w:themeColor="text1"/>
                    </w:rPr>
                    <w:t>:</w:t>
                  </w:r>
                </w:p>
              </w:tc>
            </w:tr>
            <w:tr w:rsidR="001E3112" w:rsidRPr="001E3112" w14:paraId="3F6C1737" w14:textId="77777777" w:rsidTr="00BF6B8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7E3EBEF7" w14:textId="77777777" w:rsidR="000D26B4" w:rsidRPr="001E3112" w:rsidRDefault="000D26B4" w:rsidP="00BF6B8C">
                  <w:pPr>
                    <w:pStyle w:val="ListParagraph"/>
                    <w:numPr>
                      <w:ilvl w:val="0"/>
                      <w:numId w:val="51"/>
                    </w:numPr>
                    <w:bidi/>
                    <w:spacing w:before="0" w:after="0" w:line="20" w:lineRule="atLeast"/>
                    <w:ind w:left="868" w:right="0"/>
                    <w:rPr>
                      <w:rFonts w:ascii="Helvetica Neue W23 for SKY Reg" w:eastAsia="Times New Roman" w:hAnsi="Helvetica Neue W23 for SKY Reg" w:cs="Helvetica Neue W23 for SKY Reg"/>
                      <w:b w:val="0"/>
                      <w:bCs w:val="0"/>
                      <w:color w:val="000000" w:themeColor="text1"/>
                      <w:kern w:val="0"/>
                    </w:rPr>
                  </w:pPr>
                  <w:r w:rsidRPr="001E3112">
                    <w:rPr>
                      <w:rFonts w:ascii="Helvetica Neue W23 for SKY Reg" w:eastAsia="Times New Roman" w:hAnsi="Helvetica Neue W23 for SKY Reg" w:cs="Helvetica Neue W23 for SKY Reg"/>
                      <w:b w:val="0"/>
                      <w:bCs w:val="0"/>
                      <w:color w:val="000000" w:themeColor="text1"/>
                      <w:kern w:val="0"/>
                      <w:rtl/>
                    </w:rPr>
                    <w:t>تقييم فهم الطلاب من خلال تقرير مختبري أو مناقشة جماعية</w:t>
                  </w:r>
                  <w:r w:rsidRPr="001E3112">
                    <w:rPr>
                      <w:rFonts w:ascii="Helvetica Neue W23 for SKY Reg" w:eastAsia="Times New Roman" w:hAnsi="Helvetica Neue W23 for SKY Reg" w:cs="Helvetica Neue W23 for SKY Reg"/>
                      <w:b w:val="0"/>
                      <w:bCs w:val="0"/>
                      <w:color w:val="000000" w:themeColor="text1"/>
                      <w:kern w:val="0"/>
                    </w:rPr>
                    <w:t>.</w:t>
                  </w:r>
                </w:p>
                <w:p w14:paraId="48310895" w14:textId="77777777" w:rsidR="000D26B4" w:rsidRPr="001E3112" w:rsidRDefault="000D26B4" w:rsidP="00BF6B8C">
                  <w:pPr>
                    <w:pStyle w:val="ListParagraph"/>
                    <w:numPr>
                      <w:ilvl w:val="0"/>
                      <w:numId w:val="51"/>
                    </w:numPr>
                    <w:bidi/>
                    <w:spacing w:before="0" w:after="0" w:line="20" w:lineRule="atLeast"/>
                    <w:ind w:left="868" w:right="0"/>
                    <w:rPr>
                      <w:rFonts w:ascii="Helvetica Neue W23 for SKY Reg" w:eastAsia="Times New Roman" w:hAnsi="Helvetica Neue W23 for SKY Reg" w:cs="Helvetica Neue W23 for SKY Reg"/>
                      <w:b w:val="0"/>
                      <w:bCs w:val="0"/>
                      <w:color w:val="000000" w:themeColor="text1"/>
                      <w:kern w:val="0"/>
                    </w:rPr>
                  </w:pPr>
                  <w:r w:rsidRPr="001E3112">
                    <w:rPr>
                      <w:rFonts w:ascii="Helvetica Neue W23 for SKY Reg" w:eastAsia="Times New Roman" w:hAnsi="Helvetica Neue W23 for SKY Reg" w:cs="Helvetica Neue W23 for SKY Reg"/>
                      <w:b w:val="0"/>
                      <w:bCs w:val="0"/>
                      <w:color w:val="000000" w:themeColor="text1"/>
                      <w:kern w:val="0"/>
                      <w:rtl/>
                    </w:rPr>
                    <w:t>ربط ما تعلّموه بالتطبيقات الواقعية أو الحياتية</w:t>
                  </w:r>
                  <w:r w:rsidRPr="001E3112">
                    <w:rPr>
                      <w:rFonts w:ascii="Helvetica Neue W23 for SKY Reg" w:eastAsia="Times New Roman" w:hAnsi="Helvetica Neue W23 for SKY Reg" w:cs="Helvetica Neue W23 for SKY Reg"/>
                      <w:b w:val="0"/>
                      <w:bCs w:val="0"/>
                      <w:color w:val="000000" w:themeColor="text1"/>
                      <w:kern w:val="0"/>
                    </w:rPr>
                    <w:t>.</w:t>
                  </w:r>
                </w:p>
                <w:p w14:paraId="58F4B90D" w14:textId="4C16819E" w:rsidR="008E25E2" w:rsidRPr="001E3112" w:rsidRDefault="008E25E2" w:rsidP="00BF6B8C">
                  <w:pPr>
                    <w:bidi/>
                    <w:spacing w:before="0" w:after="0" w:line="20" w:lineRule="atLeast"/>
                    <w:ind w:left="22" w:right="0"/>
                    <w:rPr>
                      <w:rFonts w:ascii="Helvetica Neue W23 for SKY Reg" w:eastAsia="Times New Roman" w:hAnsi="Helvetica Neue W23 for SKY Reg" w:cs="Helvetica Neue W23 for SKY Reg"/>
                      <w:b w:val="0"/>
                      <w:bCs w:val="0"/>
                      <w:color w:val="000000" w:themeColor="text1"/>
                      <w:kern w:val="0"/>
                      <w:rtl/>
                    </w:rPr>
                  </w:pPr>
                </w:p>
              </w:tc>
            </w:tr>
          </w:tbl>
          <w:p w14:paraId="55DC7312" w14:textId="77777777" w:rsidR="008E25E2" w:rsidRDefault="008E25E2" w:rsidP="008E25E2">
            <w:pPr>
              <w:ind w:left="0"/>
            </w:pPr>
          </w:p>
          <w:p w14:paraId="3A82F400" w14:textId="77777777" w:rsidR="008E25E2" w:rsidRPr="008E25E2" w:rsidRDefault="008E25E2" w:rsidP="008E25E2">
            <w:pPr>
              <w:ind w:left="0"/>
              <w:rPr>
                <w:rtl/>
              </w:rPr>
            </w:pPr>
          </w:p>
          <w:p w14:paraId="5EB386F6" w14:textId="283E1D9D" w:rsidR="00503883" w:rsidRPr="005A3AF2" w:rsidRDefault="00503883" w:rsidP="00503883">
            <w:pPr>
              <w:pStyle w:val="a0"/>
              <w:bidi/>
              <w:rPr>
                <w:rFonts w:ascii="Arial" w:hAnsi="Arial" w:cs="Arial"/>
                <w:b/>
                <w:bCs/>
                <w:color w:val="000000" w:themeColor="text1"/>
              </w:rPr>
            </w:pPr>
          </w:p>
        </w:tc>
      </w:tr>
    </w:tbl>
    <w:p w14:paraId="79AAEFEF" w14:textId="77777777" w:rsidR="001E3112" w:rsidRDefault="001E3112">
      <w:pPr>
        <w:bidi/>
        <w:rPr>
          <w:b/>
          <w:bCs/>
          <w:rtl/>
        </w:rPr>
      </w:pPr>
      <w:r>
        <w:rPr>
          <w:b/>
          <w:bCs/>
        </w:rPr>
        <w:lastRenderedPageBreak/>
        <w:br w:type="page"/>
      </w:r>
    </w:p>
    <w:tbl>
      <w:tblPr>
        <w:tblStyle w:val="GridTable4-Accent2"/>
        <w:bidiVisual/>
        <w:tblW w:w="5000" w:type="pct"/>
        <w:tblLook w:val="04A0" w:firstRow="1" w:lastRow="0" w:firstColumn="1" w:lastColumn="0" w:noHBand="0" w:noVBand="1"/>
      </w:tblPr>
      <w:tblGrid>
        <w:gridCol w:w="3491"/>
        <w:gridCol w:w="8"/>
        <w:gridCol w:w="3189"/>
        <w:gridCol w:w="3768"/>
      </w:tblGrid>
      <w:tr w:rsidR="00BF6B8C" w:rsidRPr="001E3112" w14:paraId="10062D48" w14:textId="77777777" w:rsidTr="00CB3793">
        <w:trPr>
          <w:cnfStyle w:val="100000000000" w:firstRow="1" w:lastRow="0" w:firstColumn="0" w:lastColumn="0" w:oddVBand="0" w:evenVBand="0" w:oddHBand="0"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0E91F239" w14:textId="77777777" w:rsidR="00BF6B8C" w:rsidRPr="00BF6B8C" w:rsidRDefault="00BF6B8C" w:rsidP="00CB3793">
            <w:pPr>
              <w:spacing w:line="360" w:lineRule="auto"/>
              <w:jc w:val="center"/>
              <w:rPr>
                <w:rFonts w:ascii="Helvetica Neue W23 for SKY Reg" w:hAnsi="Helvetica Neue W23 for SKY Reg" w:cs="Helvetica Neue W23 for SKY Reg"/>
                <w:color w:val="FFFFFF" w:themeColor="background1"/>
              </w:rPr>
            </w:pPr>
            <w:r w:rsidRPr="00BF6B8C">
              <w:rPr>
                <w:rFonts w:ascii="Helvetica Neue W23 for SKY Reg" w:hAnsi="Helvetica Neue W23 for SKY Reg" w:cs="Helvetica Neue W23 for SKY Reg"/>
                <w:color w:val="FFFFFF" w:themeColor="background1"/>
                <w:rtl/>
              </w:rPr>
              <w:lastRenderedPageBreak/>
              <w:t>تقييم تنفيذ الاستراتيجية</w:t>
            </w:r>
          </w:p>
        </w:tc>
      </w:tr>
      <w:tr w:rsidR="00BF6B8C" w:rsidRPr="001E3112" w14:paraId="2719ED58"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5803DBF3" w14:textId="77777777" w:rsidR="00BF6B8C" w:rsidRPr="001E3112" w:rsidRDefault="00BF6B8C" w:rsidP="00CB3793">
            <w:pPr>
              <w:spacing w:line="360" w:lineRule="auto"/>
              <w:jc w:val="center"/>
              <w:rPr>
                <w:rFonts w:ascii="Helvetica Neue W23 for SKY Reg" w:hAnsi="Helvetica Neue W23 for SKY Reg" w:cs="Helvetica Neue W23 for SKY Reg"/>
                <w:b w:val="0"/>
                <w:bCs w:val="0"/>
              </w:rPr>
            </w:pPr>
            <w:r w:rsidRPr="001E3112">
              <w:rPr>
                <w:rFonts w:ascii="Helvetica Neue W23 for SKY Reg" w:hAnsi="Helvetica Neue W23 for SKY Reg" w:cs="Helvetica Neue W23 for SKY Reg"/>
                <w:b w:val="0"/>
                <w:bCs w:val="0"/>
                <w:color w:val="auto"/>
                <w:rtl/>
              </w:rPr>
              <w:t>تقييم تحقيق الأهداف التعليمية</w:t>
            </w:r>
          </w:p>
        </w:tc>
      </w:tr>
      <w:tr w:rsidR="00BF6B8C" w:rsidRPr="001E3112" w14:paraId="43012F7D" w14:textId="77777777" w:rsidTr="00431CA5">
        <w:trPr>
          <w:trHeight w:hRule="exact" w:val="964"/>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28B30A4F" w14:textId="77777777" w:rsidR="00BF6B8C" w:rsidRPr="001E3112" w:rsidRDefault="00BF6B8C" w:rsidP="00CB3793">
            <w:pPr>
              <w:bidi/>
              <w:spacing w:before="0" w:after="0"/>
              <w:ind w:left="3"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{fullyAchieved}</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779F3B28" w14:textId="77777777" w:rsidR="00BF6B8C" w:rsidRPr="001E3112" w:rsidRDefault="00BF6B8C" w:rsidP="00CB3793">
            <w:pPr>
              <w:bidi/>
              <w:spacing w:before="0" w:after="0"/>
              <w:ind w:left="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{partiallyAchieved}</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32AD7228" w14:textId="77777777" w:rsidR="00BF6B8C" w:rsidRPr="001E3112" w:rsidRDefault="00BF6B8C" w:rsidP="00CB3793">
            <w:pPr>
              <w:bidi/>
              <w:spacing w:before="0" w:after="0"/>
              <w:ind w:left="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Pr>
            </w:pPr>
            <w:r w:rsidRPr="00AB0A77">
              <w:rPr>
                <w:rFonts w:ascii="Helvetica Neue W23 for SKY Reg" w:hAnsi="Helvetica Neue W23 for SKY Reg" w:cs="Helvetica Neue W23 for SKY Reg"/>
                <w:color w:val="000000" w:themeColor="text1"/>
              </w:rPr>
              <w:t>{notAchieved}{/efficiency}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BF6B8C" w:rsidRPr="001E3112" w14:paraId="32629005"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F87A8C7" w14:textId="77777777" w:rsidR="00BF6B8C" w:rsidRPr="001E3112" w:rsidRDefault="00BF6B8C" w:rsidP="00CB3793">
            <w:pPr>
              <w:spacing w:line="360" w:lineRule="auto"/>
              <w:jc w:val="center"/>
              <w:rPr>
                <w:rFonts w:ascii="Helvetica Neue W23 for SKY Reg" w:hAnsi="Helvetica Neue W23 for SKY Reg" w:cs="Helvetica Neue W23 for SKY Reg"/>
                <w:b w:val="0"/>
                <w:bCs w:val="0"/>
              </w:rPr>
            </w:pPr>
            <w:r w:rsidRPr="001E3112">
              <w:rPr>
                <w:rFonts w:ascii="Helvetica Neue W23 for SKY Reg" w:hAnsi="Helvetica Neue W23 for SKY Reg" w:cs="Helvetica Neue W23 for SKY Reg"/>
                <w:b w:val="0"/>
                <w:bCs w:val="0"/>
                <w:color w:val="auto"/>
                <w:rtl/>
              </w:rPr>
              <w:t>تقييم مستوى الدافعية والمشاركة</w:t>
            </w:r>
          </w:p>
        </w:tc>
      </w:tr>
      <w:tr w:rsidR="00BF6B8C" w:rsidRPr="001E3112" w14:paraId="43CD8C9A" w14:textId="77777777" w:rsidTr="00431CA5">
        <w:trPr>
          <w:trHeight w:hRule="exact" w:val="964"/>
        </w:trPr>
        <w:tc>
          <w:tcPr>
            <w:cnfStyle w:val="001000000000" w:firstRow="0" w:lastRow="0" w:firstColumn="1" w:lastColumn="0" w:oddVBand="0" w:evenVBand="0" w:oddHBand="0" w:evenHBand="0" w:firstRowFirstColumn="0" w:firstRowLastColumn="0" w:lastRowFirstColumn="0" w:lastRowLastColumn="0"/>
            <w:tcW w:w="1673" w:type="pct"/>
            <w:gridSpan w:val="2"/>
            <w:vAlign w:val="center"/>
          </w:tcPr>
          <w:p w14:paraId="0A3BCC5D" w14:textId="77777777" w:rsidR="00BF6B8C" w:rsidRPr="001E3112" w:rsidRDefault="00BF6B8C" w:rsidP="00CB3793">
            <w:pPr>
              <w:bidi/>
              <w:spacing w:before="0" w:after="0"/>
              <w:ind w:left="3" w:right="0"/>
              <w:jc w:val="center"/>
              <w:rPr>
                <w:rFonts w:ascii="Helvetica Neue W23 for SKY Reg" w:hAnsi="Helvetica Neue W23 for SKY Reg" w:cs="Helvetica Neue W23 for SKY Reg"/>
                <w:b w:val="0"/>
                <w:bCs w:val="0"/>
              </w:rPr>
            </w:pPr>
            <w:r w:rsidRPr="00AB0A77">
              <w:rPr>
                <w:rFonts w:ascii="Helvetica Neue W23 for SKY Reg" w:hAnsi="Helvetica Neue W23 for SKY Reg" w:cs="Helvetica Neue W23 for SKY Reg"/>
                <w:b w:val="0"/>
                <w:bCs w:val="0"/>
                <w:color w:val="000000" w:themeColor="text1"/>
              </w:rPr>
              <w:t>{#efficiency} {fullyAchieved}</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5" w:type="pct"/>
            <w:vAlign w:val="center"/>
          </w:tcPr>
          <w:p w14:paraId="331BB645" w14:textId="77777777" w:rsidR="00BF6B8C" w:rsidRPr="001E3112" w:rsidRDefault="00BF6B8C" w:rsidP="00CB3793">
            <w:pPr>
              <w:bidi/>
              <w:spacing w:before="0" w:after="0"/>
              <w:ind w:left="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rPr>
            </w:pPr>
            <w:r w:rsidRPr="00AB0A77">
              <w:rPr>
                <w:rFonts w:ascii="Helvetica Neue W23 for SKY Reg" w:hAnsi="Helvetica Neue W23 for SKY Reg" w:cs="Helvetica Neue W23 for SKY Reg"/>
                <w:color w:val="000000" w:themeColor="text1"/>
              </w:rPr>
              <w:t>{partiallyAchieved}</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492C4E88" w14:textId="77777777" w:rsidR="00BF6B8C" w:rsidRPr="001E3112" w:rsidRDefault="00BF6B8C" w:rsidP="00CB3793">
            <w:pPr>
              <w:bidi/>
              <w:spacing w:before="0" w:after="0"/>
              <w:ind w:left="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{notAchieved}{/efficiency}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BF6B8C" w:rsidRPr="001E3112" w14:paraId="3A6A751E"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3F97B794" w14:textId="77777777" w:rsidR="00BF6B8C" w:rsidRPr="001E3112" w:rsidRDefault="00BF6B8C" w:rsidP="00CB3793">
            <w:pPr>
              <w:spacing w:line="360" w:lineRule="auto"/>
              <w:jc w:val="center"/>
              <w:rPr>
                <w:rFonts w:ascii="Helvetica Neue W23 for SKY Reg" w:hAnsi="Helvetica Neue W23 for SKY Reg" w:cs="Helvetica Neue W23 for SKY Reg"/>
                <w:b w:val="0"/>
                <w:bCs w:val="0"/>
              </w:rPr>
            </w:pPr>
            <w:r w:rsidRPr="001E3112">
              <w:rPr>
                <w:rFonts w:ascii="Helvetica Neue W23 for SKY Reg" w:hAnsi="Helvetica Neue W23 for SKY Reg" w:cs="Helvetica Neue W23 for SKY Reg"/>
                <w:b w:val="0"/>
                <w:bCs w:val="0"/>
                <w:color w:val="auto"/>
                <w:rtl/>
              </w:rPr>
              <w:t>تقييم مستوى الاستقلالية في التعلم</w:t>
            </w:r>
          </w:p>
        </w:tc>
      </w:tr>
      <w:tr w:rsidR="00BF6B8C" w:rsidRPr="001E3112" w14:paraId="2B9DDDD3" w14:textId="77777777" w:rsidTr="00431CA5">
        <w:trPr>
          <w:trHeight w:hRule="exact" w:val="964"/>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211BDD43" w14:textId="77777777" w:rsidR="00BF6B8C" w:rsidRPr="001E3112" w:rsidRDefault="00BF6B8C" w:rsidP="00CB3793">
            <w:pPr>
              <w:bidi/>
              <w:spacing w:before="0" w:after="0"/>
              <w:ind w:left="3" w:right="0"/>
              <w:jc w:val="center"/>
              <w:rPr>
                <w:rFonts w:ascii="Helvetica Neue W23 for SKY Reg" w:hAnsi="Helvetica Neue W23 for SKY Reg" w:cs="Helvetica Neue W23 for SKY Reg"/>
                <w:b w:val="0"/>
                <w:bCs w:val="0"/>
                <w:rtl/>
              </w:rPr>
            </w:pPr>
            <w:r w:rsidRPr="00AB0A77">
              <w:rPr>
                <w:rFonts w:ascii="Helvetica Neue W23 for SKY Reg" w:hAnsi="Helvetica Neue W23 for SKY Reg" w:cs="Helvetica Neue W23 for SKY Reg"/>
                <w:b w:val="0"/>
                <w:bCs w:val="0"/>
                <w:color w:val="000000" w:themeColor="text1"/>
              </w:rPr>
              <w:t>{#efficiency} {fullyAchieved}</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45041341" w14:textId="77777777" w:rsidR="00BF6B8C" w:rsidRPr="001E3112" w:rsidRDefault="00BF6B8C" w:rsidP="00CB3793">
            <w:pPr>
              <w:bidi/>
              <w:spacing w:before="0" w:after="0"/>
              <w:ind w:left="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rtl/>
              </w:rPr>
            </w:pPr>
            <w:r w:rsidRPr="00AB0A77">
              <w:rPr>
                <w:rFonts w:ascii="Helvetica Neue W23 for SKY Reg" w:hAnsi="Helvetica Neue W23 for SKY Reg" w:cs="Helvetica Neue W23 for SKY Reg"/>
                <w:color w:val="000000" w:themeColor="text1"/>
              </w:rPr>
              <w:t>{partiallyAchieved}</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48637C21" w14:textId="77777777" w:rsidR="00BF6B8C" w:rsidRPr="001E3112" w:rsidRDefault="00BF6B8C" w:rsidP="00CB3793">
            <w:pPr>
              <w:bidi/>
              <w:spacing w:before="0" w:after="0"/>
              <w:ind w:left="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rtl/>
              </w:rPr>
            </w:pPr>
            <w:r w:rsidRPr="00AB0A77">
              <w:rPr>
                <w:rFonts w:ascii="Helvetica Neue W23 for SKY Reg" w:hAnsi="Helvetica Neue W23 for SKY Reg" w:cs="Helvetica Neue W23 for SKY Reg"/>
                <w:color w:val="000000" w:themeColor="text1"/>
              </w:rPr>
              <w:t>{notAchieved}{/efficiency}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BF6B8C" w:rsidRPr="001E3112" w14:paraId="3E479D95"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6253A757" w14:textId="77777777" w:rsidR="00BF6B8C" w:rsidRPr="001E3112" w:rsidRDefault="00BF6B8C" w:rsidP="00CB3793">
            <w:pPr>
              <w:bidi/>
              <w:spacing w:line="360" w:lineRule="auto"/>
              <w:ind w:left="0"/>
              <w:jc w:val="center"/>
              <w:rPr>
                <w:rFonts w:ascii="Helvetica Neue W23 for SKY Reg" w:hAnsi="Helvetica Neue W23 for SKY Reg" w:cs="Helvetica Neue W23 for SKY Reg"/>
                <w:b w:val="0"/>
                <w:bCs w:val="0"/>
                <w:color w:val="auto"/>
                <w:rtl/>
              </w:rPr>
            </w:pPr>
            <w:r w:rsidRPr="001E3112">
              <w:rPr>
                <w:rFonts w:ascii="Helvetica Neue W23 for SKY Reg" w:hAnsi="Helvetica Neue W23 for SKY Reg" w:cs="Helvetica Neue W23 for SKY Reg"/>
                <w:b w:val="0"/>
                <w:bCs w:val="0"/>
                <w:color w:val="auto"/>
                <w:rtl/>
              </w:rPr>
              <w:t>تقييم استخدام مصادر التعلم بفعالية</w:t>
            </w:r>
          </w:p>
        </w:tc>
      </w:tr>
      <w:tr w:rsidR="00BF6B8C" w:rsidRPr="001E3112" w14:paraId="3539684E" w14:textId="77777777" w:rsidTr="00431CA5">
        <w:trPr>
          <w:trHeight w:hRule="exact" w:val="964"/>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5C7522F6" w14:textId="77777777" w:rsidR="00BF6B8C" w:rsidRPr="001E3112" w:rsidRDefault="00BF6B8C" w:rsidP="00CB3793">
            <w:pPr>
              <w:bidi/>
              <w:spacing w:before="0" w:after="0"/>
              <w:ind w:left="3"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{fullyAchieved}</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14CB1C4C" w14:textId="77777777" w:rsidR="00BF6B8C" w:rsidRPr="001E3112" w:rsidRDefault="00BF6B8C" w:rsidP="00CB3793">
            <w:pPr>
              <w:bidi/>
              <w:spacing w:before="0" w:after="0"/>
              <w:ind w:left="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{partiallyAchieved}</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4F095CC9" w14:textId="77777777" w:rsidR="00BF6B8C" w:rsidRPr="001E3112" w:rsidRDefault="00BF6B8C" w:rsidP="00CB3793">
            <w:pPr>
              <w:bidi/>
              <w:spacing w:before="0" w:after="0"/>
              <w:ind w:left="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{notAchieved}{/efficiency}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BF6B8C" w:rsidRPr="001E3112" w14:paraId="5C263094"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66357A4" w14:textId="77777777" w:rsidR="00BF6B8C" w:rsidRPr="001E3112" w:rsidRDefault="00BF6B8C" w:rsidP="00CB3793">
            <w:pPr>
              <w:bidi/>
              <w:spacing w:line="360" w:lineRule="auto"/>
              <w:ind w:left="0"/>
              <w:jc w:val="center"/>
              <w:rPr>
                <w:rFonts w:ascii="Helvetica Neue W23 for SKY Reg" w:hAnsi="Helvetica Neue W23 for SKY Reg" w:cs="Helvetica Neue W23 for SKY Reg"/>
                <w:b w:val="0"/>
                <w:bCs w:val="0"/>
                <w:color w:val="auto"/>
                <w:rtl/>
              </w:rPr>
            </w:pPr>
            <w:r w:rsidRPr="001E3112">
              <w:rPr>
                <w:rFonts w:ascii="Helvetica Neue W23 for SKY Reg" w:hAnsi="Helvetica Neue W23 for SKY Reg" w:cs="Helvetica Neue W23 for SKY Reg"/>
                <w:b w:val="0"/>
                <w:bCs w:val="0"/>
                <w:color w:val="auto"/>
                <w:rtl/>
              </w:rPr>
              <w:t>تقييم مهارات إدارة الوقت والتنظيم</w:t>
            </w:r>
          </w:p>
        </w:tc>
      </w:tr>
      <w:tr w:rsidR="00BF6B8C" w:rsidRPr="001E3112" w14:paraId="57B37909" w14:textId="77777777" w:rsidTr="00431CA5">
        <w:trPr>
          <w:trHeight w:hRule="exact" w:val="964"/>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40227D4D" w14:textId="77777777" w:rsidR="00BF6B8C" w:rsidRPr="001E3112" w:rsidRDefault="00BF6B8C" w:rsidP="00CB3793">
            <w:pPr>
              <w:bidi/>
              <w:spacing w:before="0" w:after="0"/>
              <w:ind w:left="3"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{fullyAchieved}</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062DBD28" w14:textId="77777777" w:rsidR="00BF6B8C" w:rsidRPr="001E3112" w:rsidRDefault="00BF6B8C" w:rsidP="00CB3793">
            <w:pPr>
              <w:bidi/>
              <w:spacing w:before="0" w:after="0"/>
              <w:ind w:left="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{partiallyAchieved}</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23BE5444" w14:textId="77777777" w:rsidR="00BF6B8C" w:rsidRPr="001E3112" w:rsidRDefault="00BF6B8C" w:rsidP="00CB3793">
            <w:pPr>
              <w:bidi/>
              <w:spacing w:before="0" w:after="0"/>
              <w:ind w:left="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{notAchieved}{/efficiency}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BF6B8C" w:rsidRPr="001E3112" w14:paraId="31D06064"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B374149" w14:textId="77777777" w:rsidR="00BF6B8C" w:rsidRPr="001E3112" w:rsidRDefault="00BF6B8C" w:rsidP="00CB3793">
            <w:pPr>
              <w:bidi/>
              <w:spacing w:line="360" w:lineRule="auto"/>
              <w:ind w:left="0"/>
              <w:jc w:val="center"/>
              <w:rPr>
                <w:rFonts w:ascii="Helvetica Neue W23 for SKY Reg" w:hAnsi="Helvetica Neue W23 for SKY Reg" w:cs="Helvetica Neue W23 for SKY Reg"/>
                <w:b w:val="0"/>
                <w:bCs w:val="0"/>
                <w:color w:val="auto"/>
                <w:rtl/>
              </w:rPr>
            </w:pPr>
            <w:r w:rsidRPr="001E3112">
              <w:rPr>
                <w:rFonts w:ascii="Helvetica Neue W23 for SKY Reg" w:hAnsi="Helvetica Neue W23 for SKY Reg" w:cs="Helvetica Neue W23 for SKY Reg"/>
                <w:b w:val="0"/>
                <w:bCs w:val="0"/>
                <w:color w:val="auto"/>
                <w:rtl/>
              </w:rPr>
              <w:t>تقييم التفكير النقدي وحل المشكلات</w:t>
            </w:r>
          </w:p>
        </w:tc>
      </w:tr>
      <w:tr w:rsidR="00BF6B8C" w:rsidRPr="001E3112" w14:paraId="7620777D" w14:textId="77777777" w:rsidTr="00431CA5">
        <w:trPr>
          <w:trHeight w:hRule="exact" w:val="964"/>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220EB220" w14:textId="77777777" w:rsidR="00BF6B8C" w:rsidRPr="001E3112" w:rsidRDefault="00BF6B8C" w:rsidP="00CB3793">
            <w:pPr>
              <w:bidi/>
              <w:spacing w:before="0" w:after="0"/>
              <w:ind w:left="3"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{fullyAchieved}</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28D42847" w14:textId="77777777" w:rsidR="00BF6B8C" w:rsidRPr="001E3112" w:rsidRDefault="00BF6B8C" w:rsidP="00CB3793">
            <w:pPr>
              <w:bidi/>
              <w:spacing w:before="0" w:after="0"/>
              <w:ind w:left="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{partiallyAchieved}</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6E19FD8A" w14:textId="77777777" w:rsidR="00BF6B8C" w:rsidRPr="001E3112" w:rsidRDefault="00BF6B8C" w:rsidP="00CB3793">
            <w:pPr>
              <w:bidi/>
              <w:spacing w:before="0" w:after="0"/>
              <w:ind w:left="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{notAchieved}{/efficiency}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BF6B8C" w:rsidRPr="001E3112" w14:paraId="296FD1AF"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5694E707" w14:textId="77777777" w:rsidR="00BF6B8C" w:rsidRPr="001E3112" w:rsidRDefault="00BF6B8C" w:rsidP="00CB3793">
            <w:pPr>
              <w:bidi/>
              <w:spacing w:line="360" w:lineRule="auto"/>
              <w:ind w:left="0"/>
              <w:jc w:val="center"/>
              <w:rPr>
                <w:rFonts w:ascii="Helvetica Neue W23 for SKY Reg" w:hAnsi="Helvetica Neue W23 for SKY Reg" w:cs="Helvetica Neue W23 for SKY Reg"/>
                <w:b w:val="0"/>
                <w:bCs w:val="0"/>
                <w:color w:val="auto"/>
                <w:rtl/>
              </w:rPr>
            </w:pPr>
            <w:r w:rsidRPr="001E3112">
              <w:rPr>
                <w:rFonts w:ascii="Helvetica Neue W23 for SKY Reg" w:hAnsi="Helvetica Neue W23 for SKY Reg" w:cs="Helvetica Neue W23 for SKY Reg"/>
                <w:b w:val="0"/>
                <w:bCs w:val="0"/>
                <w:color w:val="auto"/>
                <w:rtl/>
              </w:rPr>
              <w:t>تقييم جودة المخرجات والتقارير النهائية</w:t>
            </w:r>
          </w:p>
        </w:tc>
      </w:tr>
      <w:tr w:rsidR="00BF6B8C" w:rsidRPr="001E3112" w14:paraId="19A00B2F" w14:textId="77777777" w:rsidTr="00431CA5">
        <w:trPr>
          <w:trHeight w:hRule="exact" w:val="964"/>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41CBEDC2" w14:textId="77777777" w:rsidR="00BF6B8C" w:rsidRPr="001E3112" w:rsidRDefault="00BF6B8C" w:rsidP="00CB3793">
            <w:pPr>
              <w:bidi/>
              <w:spacing w:before="0" w:after="0"/>
              <w:ind w:left="3"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{fullyAchieved}</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476CF462" w14:textId="77777777" w:rsidR="00BF6B8C" w:rsidRPr="001E3112" w:rsidRDefault="00BF6B8C" w:rsidP="00CB3793">
            <w:pPr>
              <w:bidi/>
              <w:spacing w:before="0" w:after="0"/>
              <w:ind w:left="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{partiallyAchieved}</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39E82353" w14:textId="77777777" w:rsidR="00BF6B8C" w:rsidRPr="001E3112" w:rsidRDefault="00BF6B8C" w:rsidP="00CB3793">
            <w:pPr>
              <w:bidi/>
              <w:spacing w:before="0" w:after="0"/>
              <w:ind w:left="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{notAchieved}{/efficiency}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BF6B8C" w:rsidRPr="001E3112" w14:paraId="5E1B1B6F"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BD9D05C" w14:textId="77777777" w:rsidR="00BF6B8C" w:rsidRPr="001E3112" w:rsidRDefault="00BF6B8C" w:rsidP="00CB3793">
            <w:pPr>
              <w:bidi/>
              <w:spacing w:line="360" w:lineRule="auto"/>
              <w:ind w:left="0"/>
              <w:jc w:val="center"/>
              <w:rPr>
                <w:rFonts w:ascii="Helvetica Neue W23 for SKY Reg" w:hAnsi="Helvetica Neue W23 for SKY Reg" w:cs="Helvetica Neue W23 for SKY Reg"/>
                <w:b w:val="0"/>
                <w:bCs w:val="0"/>
                <w:color w:val="auto"/>
                <w:rtl/>
              </w:rPr>
            </w:pPr>
            <w:r w:rsidRPr="001E3112">
              <w:rPr>
                <w:rFonts w:ascii="Helvetica Neue W23 for SKY Reg" w:hAnsi="Helvetica Neue W23 for SKY Reg" w:cs="Helvetica Neue W23 for SKY Reg"/>
                <w:b w:val="0"/>
                <w:bCs w:val="0"/>
                <w:color w:val="auto"/>
                <w:rtl/>
              </w:rPr>
              <w:t>تقييم التغذية الراجعة والتقييم الذاتي</w:t>
            </w:r>
          </w:p>
        </w:tc>
      </w:tr>
      <w:tr w:rsidR="00BF6B8C" w:rsidRPr="001E3112" w14:paraId="7C3D960E" w14:textId="77777777" w:rsidTr="00431CA5">
        <w:trPr>
          <w:trHeight w:hRule="exact" w:val="964"/>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50F84C23" w14:textId="77777777" w:rsidR="00BF6B8C" w:rsidRPr="001E3112" w:rsidRDefault="00BF6B8C" w:rsidP="00CB3793">
            <w:pPr>
              <w:bidi/>
              <w:spacing w:before="0" w:after="0"/>
              <w:ind w:left="3"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{fullyAchieved}</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608DBA3F" w14:textId="77777777" w:rsidR="00BF6B8C" w:rsidRPr="001E3112" w:rsidRDefault="00BF6B8C" w:rsidP="00CB3793">
            <w:pPr>
              <w:bidi/>
              <w:spacing w:before="0" w:after="0"/>
              <w:ind w:left="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{partiallyAchieved}</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382EF36E" w14:textId="77777777" w:rsidR="00BF6B8C" w:rsidRPr="001E3112" w:rsidRDefault="00BF6B8C" w:rsidP="00CB3793">
            <w:pPr>
              <w:bidi/>
              <w:spacing w:before="0" w:after="0"/>
              <w:ind w:left="3"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{notAchieved}{/efficiency}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bl>
    <w:p w14:paraId="2C980551" w14:textId="77777777" w:rsidR="005A3AF2" w:rsidRDefault="005A3AF2" w:rsidP="005A3AF2">
      <w:pPr>
        <w:bidi/>
        <w:rPr>
          <w:rFonts w:ascii="Arial" w:hAnsi="Arial" w:cs="Arial"/>
          <w:b/>
          <w:bCs/>
          <w:rtl/>
        </w:rPr>
      </w:pPr>
    </w:p>
    <w:tbl>
      <w:tblPr>
        <w:tblStyle w:val="ListTable2-Accent2"/>
        <w:bidiVisual/>
        <w:tblW w:w="5000" w:type="pct"/>
        <w:jc w:val="center"/>
        <w:tblLook w:val="0480" w:firstRow="0" w:lastRow="0" w:firstColumn="1" w:lastColumn="0" w:noHBand="0" w:noVBand="1"/>
      </w:tblPr>
      <w:tblGrid>
        <w:gridCol w:w="10466"/>
      </w:tblGrid>
      <w:tr w:rsidR="00431CA5" w:rsidRPr="001E3112" w14:paraId="7284B471" w14:textId="77777777" w:rsidTr="00CB379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6D946F74" w14:textId="77777777" w:rsidR="00431CA5" w:rsidRPr="001E3112" w:rsidRDefault="00431CA5" w:rsidP="00CB3793">
            <w:pPr>
              <w:bidi/>
              <w:spacing w:before="0" w:after="0" w:line="20" w:lineRule="atLeast"/>
              <w:rPr>
                <w:rFonts w:ascii="Helvetica Neue W23 for SKY Reg" w:hAnsi="Helvetica Neue W23 for SKY Reg" w:cs="Helvetica Neue W23 for SKY Reg"/>
              </w:rPr>
            </w:pPr>
            <w:r w:rsidRPr="001E3112">
              <w:rPr>
                <w:rFonts w:ascii="Helvetica Neue W23 for SKY Reg" w:hAnsi="Helvetica Neue W23 for SKY Reg" w:cs="Helvetica Neue W23 for SKY Reg"/>
                <w:color w:val="auto"/>
                <w:rtl/>
              </w:rPr>
              <w:lastRenderedPageBreak/>
              <w:t>الصعوبات التي واجهها المعلم أثناء التنفيذ:</w:t>
            </w:r>
          </w:p>
        </w:tc>
      </w:tr>
      <w:tr w:rsidR="00431CA5" w:rsidRPr="001E3112" w14:paraId="0EE65644" w14:textId="77777777" w:rsidTr="00CB3793">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680B4444" w14:textId="77777777" w:rsidR="00431CA5" w:rsidRPr="001E3112" w:rsidRDefault="00431CA5" w:rsidP="00CB3793">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1E3112">
              <w:rPr>
                <w:rFonts w:ascii="Helvetica Neue W23 for SKY Reg" w:hAnsi="Helvetica Neue W23 for SKY Reg" w:cs="Helvetica Neue W23 for SKY Reg"/>
                <w:b w:val="0"/>
                <w:bCs w:val="0"/>
                <w:color w:val="auto"/>
                <w:rtl/>
              </w:rPr>
              <w:t>نقص الأدوات أو المواد اللازمة.</w:t>
            </w:r>
          </w:p>
          <w:p w14:paraId="1346D03A" w14:textId="77777777" w:rsidR="00431CA5" w:rsidRPr="001E3112" w:rsidRDefault="00431CA5" w:rsidP="00CB3793">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1E3112">
              <w:rPr>
                <w:rFonts w:ascii="Helvetica Neue W23 for SKY Reg" w:hAnsi="Helvetica Neue W23 for SKY Reg" w:cs="Helvetica Neue W23 for SKY Reg"/>
                <w:b w:val="0"/>
                <w:bCs w:val="0"/>
                <w:color w:val="auto"/>
                <w:rtl/>
              </w:rPr>
              <w:t>ضيق الوقت أو كبر حجم الصف.</w:t>
            </w:r>
          </w:p>
          <w:p w14:paraId="1EAF0DA6" w14:textId="77777777" w:rsidR="00431CA5" w:rsidRPr="001E3112" w:rsidRDefault="00431CA5" w:rsidP="00CB3793">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1E3112">
              <w:rPr>
                <w:rFonts w:ascii="Helvetica Neue W23 for SKY Reg" w:hAnsi="Helvetica Neue W23 for SKY Reg" w:cs="Helvetica Neue W23 for SKY Reg"/>
                <w:b w:val="0"/>
                <w:bCs w:val="0"/>
                <w:color w:val="auto"/>
                <w:rtl/>
              </w:rPr>
              <w:t>ضعف وعي الطلاب بإجراءات السلامة.</w:t>
            </w:r>
          </w:p>
          <w:p w14:paraId="3CAB6535" w14:textId="77777777" w:rsidR="00431CA5" w:rsidRPr="001E3112" w:rsidRDefault="00431CA5" w:rsidP="00CB3793">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1E3112">
              <w:rPr>
                <w:rFonts w:ascii="Helvetica Neue W23 for SKY Reg" w:hAnsi="Helvetica Neue W23 for SKY Reg" w:cs="Helvetica Neue W23 for SKY Reg"/>
                <w:b w:val="0"/>
                <w:bCs w:val="0"/>
                <w:color w:val="auto"/>
                <w:rtl/>
              </w:rPr>
              <w:t>صعوبة إدارة الفصل أثناء النشاط العملي.</w:t>
            </w:r>
          </w:p>
          <w:p w14:paraId="16567C2C" w14:textId="77777777" w:rsidR="00431CA5" w:rsidRPr="001E3112" w:rsidRDefault="00431CA5" w:rsidP="00CB3793">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1E3112">
              <w:rPr>
                <w:rFonts w:ascii="Helvetica Neue W23 for SKY Reg" w:hAnsi="Helvetica Neue W23 for SKY Reg" w:cs="Helvetica Neue W23 for SKY Reg"/>
                <w:b w:val="0"/>
                <w:bCs w:val="0"/>
                <w:color w:val="auto"/>
                <w:rtl/>
              </w:rPr>
              <w:t>قلة توفر المختبرات في بعض المدارس.</w:t>
            </w:r>
          </w:p>
        </w:tc>
      </w:tr>
      <w:tr w:rsidR="00431CA5" w:rsidRPr="001E3112" w14:paraId="41E4B846" w14:textId="77777777" w:rsidTr="00CB379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35881D9C" w14:textId="77777777" w:rsidR="00431CA5" w:rsidRPr="001E3112" w:rsidRDefault="00431CA5" w:rsidP="00CB3793">
            <w:pPr>
              <w:bidi/>
              <w:spacing w:before="0" w:after="0" w:line="20" w:lineRule="atLeast"/>
              <w:rPr>
                <w:rFonts w:ascii="Helvetica Neue W23 for SKY Reg" w:hAnsi="Helvetica Neue W23 for SKY Reg" w:cs="Helvetica Neue W23 for SKY Reg"/>
              </w:rPr>
            </w:pPr>
            <w:r w:rsidRPr="001E3112">
              <w:rPr>
                <w:rFonts w:ascii="Helvetica Neue W23 for SKY Reg" w:hAnsi="Helvetica Neue W23 for SKY Reg" w:cs="Helvetica Neue W23 for SKY Reg"/>
                <w:color w:val="auto"/>
                <w:rtl/>
              </w:rPr>
              <w:t>التعديلات المقترحة لتحسين الاستراتيجية:</w:t>
            </w:r>
          </w:p>
        </w:tc>
      </w:tr>
      <w:tr w:rsidR="00431CA5" w:rsidRPr="001E3112" w14:paraId="56374912" w14:textId="77777777" w:rsidTr="00CB3793">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E7E1DA8" w14:textId="77777777" w:rsidR="00431CA5" w:rsidRPr="001E3112" w:rsidRDefault="00431CA5" w:rsidP="00CB3793">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1E3112">
              <w:rPr>
                <w:rFonts w:ascii="Helvetica Neue W23 for SKY Reg" w:hAnsi="Helvetica Neue W23 for SKY Reg" w:cs="Helvetica Neue W23 for SKY Reg"/>
                <w:b w:val="0"/>
                <w:bCs w:val="0"/>
                <w:color w:val="auto"/>
                <w:rtl/>
              </w:rPr>
              <w:t>استخدام تجارب بديلة بسيطة أو محاكاة رقمية في حال عدم توفر الأدوات.</w:t>
            </w:r>
          </w:p>
          <w:p w14:paraId="4744BA21" w14:textId="77777777" w:rsidR="00431CA5" w:rsidRPr="001E3112" w:rsidRDefault="00431CA5" w:rsidP="00CB3793">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1E3112">
              <w:rPr>
                <w:rFonts w:ascii="Helvetica Neue W23 for SKY Reg" w:hAnsi="Helvetica Neue W23 for SKY Reg" w:cs="Helvetica Neue W23 for SKY Reg"/>
                <w:b w:val="0"/>
                <w:bCs w:val="0"/>
                <w:color w:val="auto"/>
                <w:rtl/>
              </w:rPr>
              <w:t>تدريب الطلاب على قواعد السلامة والإجراءات المعملية.</w:t>
            </w:r>
          </w:p>
          <w:p w14:paraId="32A566D2" w14:textId="77777777" w:rsidR="00431CA5" w:rsidRPr="001E3112" w:rsidRDefault="00431CA5" w:rsidP="00CB3793">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1E3112">
              <w:rPr>
                <w:rFonts w:ascii="Helvetica Neue W23 for SKY Reg" w:hAnsi="Helvetica Neue W23 for SKY Reg" w:cs="Helvetica Neue W23 for SKY Reg"/>
                <w:b w:val="0"/>
                <w:bCs w:val="0"/>
                <w:color w:val="auto"/>
                <w:rtl/>
              </w:rPr>
              <w:t>توزيع الأدوار داخل كل مجموعة (مثل: مسجّل – منفّذ – مراقب...).</w:t>
            </w:r>
          </w:p>
          <w:p w14:paraId="0E66502C" w14:textId="77777777" w:rsidR="00431CA5" w:rsidRPr="001E3112" w:rsidRDefault="00431CA5" w:rsidP="00CB3793">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1E3112">
              <w:rPr>
                <w:rFonts w:ascii="Helvetica Neue W23 for SKY Reg" w:hAnsi="Helvetica Neue W23 for SKY Reg" w:cs="Helvetica Neue W23 for SKY Reg"/>
                <w:b w:val="0"/>
                <w:bCs w:val="0"/>
                <w:color w:val="auto"/>
                <w:rtl/>
              </w:rPr>
              <w:t>جدولة التجارب في حصص مستقلة أو مجموعات صغيرة.</w:t>
            </w:r>
          </w:p>
          <w:p w14:paraId="061E5F36" w14:textId="77777777" w:rsidR="00431CA5" w:rsidRPr="001E3112" w:rsidRDefault="00431CA5" w:rsidP="00CB3793">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1E3112">
              <w:rPr>
                <w:rFonts w:ascii="Helvetica Neue W23 for SKY Reg" w:hAnsi="Helvetica Neue W23 for SKY Reg" w:cs="Helvetica Neue W23 for SKY Reg"/>
                <w:b w:val="0"/>
                <w:bCs w:val="0"/>
                <w:color w:val="auto"/>
                <w:rtl/>
              </w:rPr>
              <w:t>الاستفادة من المختبرات الافتراضية عبر الإنترنت.</w:t>
            </w:r>
          </w:p>
        </w:tc>
      </w:tr>
      <w:tr w:rsidR="00431CA5" w:rsidRPr="001E3112" w14:paraId="3B62DF0B" w14:textId="77777777" w:rsidTr="00CB379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21FB290F" w14:textId="77777777" w:rsidR="00431CA5" w:rsidRPr="001E3112" w:rsidRDefault="00431CA5" w:rsidP="00CB3793">
            <w:pPr>
              <w:bidi/>
              <w:spacing w:before="0" w:after="0" w:line="20" w:lineRule="atLeast"/>
              <w:rPr>
                <w:rFonts w:ascii="Helvetica Neue W23 for SKY Reg" w:hAnsi="Helvetica Neue W23 for SKY Reg" w:cs="Helvetica Neue W23 for SKY Reg"/>
              </w:rPr>
            </w:pPr>
            <w:r w:rsidRPr="001E3112">
              <w:rPr>
                <w:rFonts w:ascii="Helvetica Neue W23 for SKY Reg" w:hAnsi="Helvetica Neue W23 for SKY Reg" w:cs="Helvetica Neue W23 for SKY Reg"/>
                <w:color w:val="auto"/>
                <w:rtl/>
              </w:rPr>
              <w:t>الملاحظات والتوصيات</w:t>
            </w:r>
          </w:p>
        </w:tc>
      </w:tr>
      <w:tr w:rsidR="00431CA5" w:rsidRPr="001E3112" w14:paraId="7EBEFD10" w14:textId="77777777" w:rsidTr="00CB3793">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5B13847B" w14:textId="77777777" w:rsidR="00431CA5" w:rsidRPr="001E3112" w:rsidRDefault="00431CA5" w:rsidP="00CB3793">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auto"/>
              </w:rPr>
            </w:pPr>
            <w:r w:rsidRPr="001E3112">
              <w:rPr>
                <w:rFonts w:ascii="Helvetica Neue W23 for SKY Reg" w:hAnsi="Helvetica Neue W23 for SKY Reg" w:cs="Helvetica Neue W23 for SKY Reg"/>
                <w:b w:val="0"/>
                <w:bCs w:val="0"/>
                <w:color w:val="auto"/>
                <w:rtl/>
              </w:rPr>
              <w:t>يجب أن تكون التجارب مرتبطة مباشرة بالأهداف التعليمية.</w:t>
            </w:r>
          </w:p>
          <w:p w14:paraId="16CE5A92" w14:textId="77777777" w:rsidR="00431CA5" w:rsidRPr="001E3112" w:rsidRDefault="00431CA5" w:rsidP="00CB3793">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auto"/>
              </w:rPr>
            </w:pPr>
            <w:r w:rsidRPr="001E3112">
              <w:rPr>
                <w:rFonts w:ascii="Helvetica Neue W23 for SKY Reg" w:hAnsi="Helvetica Neue W23 for SKY Reg" w:cs="Helvetica Neue W23 for SKY Reg"/>
                <w:b w:val="0"/>
                <w:bCs w:val="0"/>
                <w:color w:val="auto"/>
                <w:rtl/>
              </w:rPr>
              <w:t>وثّق التجارب بالصور أو الفيديو لتعزيز التعلم.</w:t>
            </w:r>
          </w:p>
          <w:p w14:paraId="05755E7F" w14:textId="77777777" w:rsidR="00431CA5" w:rsidRPr="001E3112" w:rsidRDefault="00431CA5" w:rsidP="00CB3793">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auto"/>
              </w:rPr>
            </w:pPr>
            <w:r w:rsidRPr="001E3112">
              <w:rPr>
                <w:rFonts w:ascii="Helvetica Neue W23 for SKY Reg" w:hAnsi="Helvetica Neue W23 for SKY Reg" w:cs="Helvetica Neue W23 for SKY Reg"/>
                <w:b w:val="0"/>
                <w:bCs w:val="0"/>
                <w:color w:val="auto"/>
                <w:rtl/>
              </w:rPr>
              <w:t>استخدم بطاقات العمل أو جداول الملاحظة لتوجيه الطلاب أثناء التجربة.</w:t>
            </w:r>
          </w:p>
          <w:p w14:paraId="02B6DE3F" w14:textId="77777777" w:rsidR="00431CA5" w:rsidRPr="001E3112" w:rsidRDefault="00431CA5" w:rsidP="00CB3793">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auto"/>
              </w:rPr>
            </w:pPr>
            <w:r w:rsidRPr="001E3112">
              <w:rPr>
                <w:rFonts w:ascii="Helvetica Neue W23 for SKY Reg" w:hAnsi="Helvetica Neue W23 for SKY Reg" w:cs="Helvetica Neue W23 for SKY Reg"/>
                <w:b w:val="0"/>
                <w:bCs w:val="0"/>
                <w:color w:val="auto"/>
                <w:rtl/>
              </w:rPr>
              <w:t>اربط النتائج بتجارب حياتية أو مشكلات واقعية لتعزيز الفهم.</w:t>
            </w:r>
          </w:p>
          <w:p w14:paraId="3C78BB87" w14:textId="77777777" w:rsidR="00431CA5" w:rsidRPr="001E3112" w:rsidRDefault="00431CA5" w:rsidP="00CB3793">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auto"/>
              </w:rPr>
            </w:pPr>
            <w:r w:rsidRPr="001E3112">
              <w:rPr>
                <w:rFonts w:ascii="Helvetica Neue W23 for SKY Reg" w:hAnsi="Helvetica Neue W23 for SKY Reg" w:cs="Helvetica Neue W23 for SKY Reg"/>
                <w:b w:val="0"/>
                <w:bCs w:val="0"/>
                <w:color w:val="auto"/>
                <w:rtl/>
              </w:rPr>
              <w:t>عزز قيم مثل الانضباط، التعاون، احترام الوقت والأدوات.</w:t>
            </w:r>
          </w:p>
        </w:tc>
      </w:tr>
      <w:tr w:rsidR="00431CA5" w:rsidRPr="001E3112" w14:paraId="7FB547B6" w14:textId="77777777" w:rsidTr="00CB379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FFF498B" w14:textId="77777777" w:rsidR="00431CA5" w:rsidRPr="001E3112" w:rsidRDefault="00431CA5" w:rsidP="00CB3793">
            <w:pPr>
              <w:bidi/>
              <w:spacing w:before="0" w:after="0" w:line="20" w:lineRule="atLeast"/>
              <w:rPr>
                <w:rFonts w:ascii="Helvetica Neue W23 for SKY Reg" w:hAnsi="Helvetica Neue W23 for SKY Reg" w:cs="Helvetica Neue W23 for SKY Reg"/>
                <w:rtl/>
              </w:rPr>
            </w:pPr>
            <w:r w:rsidRPr="001E3112">
              <w:rPr>
                <w:rFonts w:ascii="Helvetica Neue W23 for SKY Reg" w:hAnsi="Helvetica Neue W23 for SKY Reg" w:cs="Helvetica Neue W23 for SKY Reg"/>
                <w:color w:val="auto"/>
                <w:rtl/>
              </w:rPr>
              <w:t>المرفقات</w:t>
            </w:r>
          </w:p>
        </w:tc>
      </w:tr>
      <w:tr w:rsidR="00431CA5" w:rsidRPr="001E3112" w14:paraId="07FDBB9B" w14:textId="77777777" w:rsidTr="00CB3793">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688D18CF" w14:textId="77777777" w:rsidR="00431CA5" w:rsidRPr="001E3112" w:rsidRDefault="00431CA5" w:rsidP="00CB3793">
            <w:pPr>
              <w:bidi/>
              <w:spacing w:before="0" w:after="0" w:line="20" w:lineRule="atLeast"/>
              <w:rPr>
                <w:rFonts w:ascii="Helvetica Neue W23 for SKY Reg" w:hAnsi="Helvetica Neue W23 for SKY Reg" w:cs="Helvetica Neue W23 for SKY Reg"/>
                <w:b w:val="0"/>
                <w:bCs w:val="0"/>
                <w:rtl/>
              </w:rPr>
            </w:pPr>
            <w:r w:rsidRPr="001E3112">
              <w:rPr>
                <w:rFonts w:ascii="Helvetica Neue W23 for SKY Reg" w:hAnsi="Helvetica Neue W23 for SKY Reg" w:cs="Helvetica Neue W23 for SKY Reg"/>
                <w:b w:val="0"/>
                <w:bCs w:val="0"/>
                <w:color w:val="auto"/>
              </w:rPr>
              <w:t xml:space="preserve"> {#attachments}{studentActivitiesPhotos} </w:t>
            </w:r>
            <w:r w:rsidRPr="001E3112">
              <w:rPr>
                <w:rFonts w:ascii="Helvetica Neue W23 for SKY Reg" w:hAnsi="Helvetica Neue W23 for SKY Reg" w:cs="Helvetica Neue W23 for SKY Reg"/>
                <w:b w:val="0"/>
                <w:bCs w:val="0"/>
                <w:color w:val="auto"/>
                <w:rtl/>
              </w:rPr>
              <w:t>صور لأنشطة الطلاب</w:t>
            </w:r>
            <w:r w:rsidRPr="001E3112">
              <w:rPr>
                <w:rFonts w:ascii="Helvetica Neue W23 for SKY Reg" w:hAnsi="Helvetica Neue W23 for SKY Reg" w:cs="Helvetica Neue W23 for SKY Reg"/>
                <w:b w:val="0"/>
                <w:bCs w:val="0"/>
                <w:rtl/>
              </w:rPr>
              <w:t xml:space="preserve">   </w:t>
            </w:r>
            <w:r w:rsidRPr="001E3112">
              <w:rPr>
                <w:rFonts w:ascii="Helvetica Neue W23 for SKY Reg" w:hAnsi="Helvetica Neue W23 for SKY Reg" w:cs="Helvetica Neue W23 for SKY Reg"/>
                <w:b w:val="0"/>
                <w:bCs w:val="0"/>
                <w:color w:val="auto"/>
                <w:rtl/>
              </w:rPr>
              <w:t xml:space="preserve">   </w:t>
            </w:r>
            <w:r w:rsidRPr="001E3112">
              <w:rPr>
                <w:rFonts w:ascii="Helvetica Neue W23 for SKY Reg" w:hAnsi="Helvetica Neue W23 for SKY Reg" w:cs="Helvetica Neue W23 for SKY Reg"/>
                <w:b w:val="0"/>
                <w:bCs w:val="0"/>
                <w:color w:val="auto"/>
              </w:rPr>
              <w:t>{worksheets}</w:t>
            </w:r>
            <w:r w:rsidRPr="001E3112">
              <w:rPr>
                <w:rFonts w:ascii="Helvetica Neue W23 for SKY Reg" w:hAnsi="Helvetica Neue W23 for SKY Reg" w:cs="Helvetica Neue W23 for SKY Reg"/>
                <w:b w:val="0"/>
                <w:bCs w:val="0"/>
                <w:color w:val="auto"/>
                <w:rtl/>
              </w:rPr>
              <w:t xml:space="preserve"> أوراق عمل      </w:t>
            </w:r>
            <w:r w:rsidRPr="001E3112">
              <w:rPr>
                <w:rFonts w:ascii="Helvetica Neue W23 for SKY Reg" w:hAnsi="Helvetica Neue W23 for SKY Reg" w:cs="Helvetica Neue W23 for SKY Reg"/>
                <w:b w:val="0"/>
                <w:bCs w:val="0"/>
                <w:color w:val="auto"/>
              </w:rPr>
              <w:t xml:space="preserve"> {studentAssessments}</w:t>
            </w:r>
            <w:r w:rsidRPr="001E3112">
              <w:rPr>
                <w:rFonts w:ascii="Helvetica Neue W23 for SKY Reg" w:hAnsi="Helvetica Neue W23 for SKY Reg" w:cs="Helvetica Neue W23 for SKY Reg"/>
                <w:b w:val="0"/>
                <w:bCs w:val="0"/>
                <w:color w:val="auto"/>
                <w:rtl/>
              </w:rPr>
              <w:t xml:space="preserve">تقييمات الطلاب         </w:t>
            </w:r>
            <w:r w:rsidRPr="001E3112">
              <w:rPr>
                <w:rFonts w:ascii="Helvetica Neue W23 for SKY Reg" w:hAnsi="Helvetica Neue W23 for SKY Reg" w:cs="Helvetica Neue W23 for SKY Reg"/>
                <w:b w:val="0"/>
                <w:bCs w:val="0"/>
                <w:color w:val="auto"/>
              </w:rPr>
              <w:t xml:space="preserve"> {other}{/attachments}</w:t>
            </w:r>
            <w:r w:rsidRPr="001E3112">
              <w:rPr>
                <w:rFonts w:ascii="Helvetica Neue W23 for SKY Reg" w:hAnsi="Helvetica Neue W23 for SKY Reg" w:cs="Helvetica Neue W23 for SKY Reg"/>
                <w:b w:val="0"/>
                <w:bCs w:val="0"/>
                <w:color w:val="auto"/>
                <w:rtl/>
              </w:rPr>
              <w:t>..........................</w:t>
            </w:r>
          </w:p>
        </w:tc>
      </w:tr>
    </w:tbl>
    <w:p w14:paraId="2929822D" w14:textId="77777777" w:rsidR="00431CA5" w:rsidRDefault="00431CA5" w:rsidP="00431CA5">
      <w:pPr>
        <w:bidi/>
        <w:rPr>
          <w:rFonts w:ascii="Arial" w:hAnsi="Arial" w:cs="Arial"/>
          <w:b/>
          <w:bCs/>
          <w:rtl/>
        </w:rPr>
      </w:pPr>
    </w:p>
    <w:p w14:paraId="0AC14612" w14:textId="77777777" w:rsidR="00431CA5" w:rsidRPr="005A3AF2" w:rsidRDefault="00431CA5" w:rsidP="00431CA5">
      <w:pPr>
        <w:bidi/>
        <w:rPr>
          <w:rFonts w:ascii="Arial" w:hAnsi="Arial" w:cs="Arial"/>
          <w:b/>
          <w:bCs/>
        </w:rPr>
      </w:pPr>
    </w:p>
    <w:tbl>
      <w:tblPr>
        <w:tblStyle w:val="ListTable6Colorful-Accent2"/>
        <w:bidiVisual/>
        <w:tblW w:w="0" w:type="auto"/>
        <w:tblLook w:val="0480" w:firstRow="0" w:lastRow="0" w:firstColumn="1" w:lastColumn="0" w:noHBand="0" w:noVBand="1"/>
      </w:tblPr>
      <w:tblGrid>
        <w:gridCol w:w="5228"/>
        <w:gridCol w:w="5228"/>
      </w:tblGrid>
      <w:tr w:rsidR="001E3112" w:rsidRPr="001B65FA" w14:paraId="6BEA932A" w14:textId="77777777" w:rsidTr="00BF6B8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2237D3F9" w14:textId="77777777" w:rsidR="001E3112" w:rsidRPr="00AB0A77" w:rsidRDefault="001E3112" w:rsidP="00BF6B8C">
            <w:pPr>
              <w:spacing w:before="0" w:after="0" w:line="20" w:lineRule="atLeast"/>
              <w:jc w:val="center"/>
              <w:rPr>
                <w:rFonts w:ascii="Helvetica Neue W23 for SKY Reg" w:hAnsi="Helvetica Neue W23 for SKY Reg" w:cs="Helvetica Neue W23 for SKY Reg"/>
                <w:b w:val="0"/>
                <w:bCs w:val="0"/>
                <w:color w:val="000000" w:themeColor="text1"/>
                <w:rtl/>
              </w:rPr>
            </w:pPr>
            <w:bookmarkStart w:id="0" w:name="_Hlk212044058"/>
            <w:r w:rsidRPr="00AB0A77">
              <w:rPr>
                <w:rFonts w:ascii="Helvetica Neue W23 for SKY Reg" w:hAnsi="Helvetica Neue W23 for SKY Reg" w:cs="Helvetica Neue W23 for SKY Reg"/>
                <w:b w:val="0"/>
                <w:bCs w:val="0"/>
                <w:color w:val="000000" w:themeColor="text1"/>
                <w:rtl/>
              </w:rPr>
              <w:t>اسم المعلم</w:t>
            </w:r>
          </w:p>
        </w:tc>
        <w:tc>
          <w:tcPr>
            <w:tcW w:w="5228" w:type="dxa"/>
            <w:vAlign w:val="center"/>
          </w:tcPr>
          <w:p w14:paraId="52CBB4F9" w14:textId="77777777" w:rsidR="001E3112" w:rsidRPr="00AB0A77" w:rsidRDefault="001E3112" w:rsidP="00BF6B8C">
            <w:pPr>
              <w:spacing w:before="0" w:after="0" w:line="20" w:lineRule="atLeast"/>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b/>
                <w:bCs/>
                <w:color w:val="000000" w:themeColor="text1"/>
                <w:rtl/>
              </w:rPr>
            </w:pPr>
            <w:r w:rsidRPr="00AB0A77">
              <w:rPr>
                <w:rFonts w:ascii="Helvetica Neue W23 for SKY Reg" w:hAnsi="Helvetica Neue W23 for SKY Reg" w:cs="Helvetica Neue W23 for SKY Reg"/>
                <w:color w:val="000000" w:themeColor="text1"/>
                <w:rtl/>
              </w:rPr>
              <w:t>مدير المدرسة</w:t>
            </w:r>
          </w:p>
        </w:tc>
      </w:tr>
      <w:tr w:rsidR="001E3112" w:rsidRPr="001B65FA" w14:paraId="5FF4A022" w14:textId="77777777" w:rsidTr="00BF6B8C">
        <w:trPr>
          <w:trHeight w:val="567"/>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211CA2E1" w14:textId="77777777" w:rsidR="001E3112" w:rsidRPr="00AB0A77" w:rsidRDefault="001E3112" w:rsidP="00BF6B8C">
            <w:pPr>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Pr>
              <w:t>{teacherName}</w:t>
            </w:r>
          </w:p>
        </w:tc>
        <w:tc>
          <w:tcPr>
            <w:tcW w:w="5228" w:type="dxa"/>
            <w:vAlign w:val="center"/>
          </w:tcPr>
          <w:p w14:paraId="62A14583" w14:textId="77777777" w:rsidR="001E3112" w:rsidRPr="00AB0A77" w:rsidRDefault="001E3112" w:rsidP="00BF6B8C">
            <w:pPr>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{principalName}</w:t>
            </w:r>
          </w:p>
        </w:tc>
      </w:tr>
      <w:bookmarkEnd w:id="0"/>
    </w:tbl>
    <w:p w14:paraId="0AF379AC" w14:textId="41A765E2" w:rsidR="00A66B18" w:rsidRPr="005A3AF2" w:rsidRDefault="00A66B18" w:rsidP="00A6783B">
      <w:pPr>
        <w:pStyle w:val="Signature"/>
        <w:bidi/>
        <w:rPr>
          <w:rFonts w:ascii="Arial" w:hAnsi="Arial" w:cs="Arial"/>
          <w:color w:val="000000" w:themeColor="text1"/>
        </w:rPr>
      </w:pPr>
    </w:p>
    <w:sectPr w:rsidR="00A66B18" w:rsidRPr="005A3AF2" w:rsidSect="001E3112">
      <w:headerReference w:type="default" r:id="rId10"/>
      <w:footerReference w:type="default" r:id="rId11"/>
      <w:pgSz w:w="11906" w:h="16838" w:code="9"/>
      <w:pgMar w:top="720" w:right="720" w:bottom="15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8BF0A" w14:textId="77777777" w:rsidR="00855E51" w:rsidRDefault="00855E51" w:rsidP="00A66B18">
      <w:pPr>
        <w:spacing w:before="0" w:after="0"/>
      </w:pPr>
      <w:r>
        <w:separator/>
      </w:r>
    </w:p>
  </w:endnote>
  <w:endnote w:type="continuationSeparator" w:id="0">
    <w:p w14:paraId="1F8C6F65" w14:textId="77777777" w:rsidR="00855E51" w:rsidRDefault="00855E51"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200247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Helvetica Neue W23 for SKY Reg">
    <w:panose1 w:val="020B0604020202020204"/>
    <w:charset w:val="00"/>
    <w:family w:val="swiss"/>
    <w:pitch w:val="variable"/>
    <w:sig w:usb0="00002003" w:usb1="80000000" w:usb2="00000000" w:usb3="00000000" w:csb0="00000041" w:csb1="00000000"/>
  </w:font>
  <w:font w:name="Arial">
    <w:panose1 w:val="020B0604020202020204"/>
    <w:charset w:val="00"/>
    <w:family w:val="swiss"/>
    <w:pitch w:val="variable"/>
    <w:sig w:usb0="E0002EFF" w:usb1="C000785B" w:usb2="00000009" w:usb3="00000000" w:csb0="000001FF" w:csb1="00000000"/>
  </w:font>
  <w:font w:name="Helvetica Neue W23 for SKY Bd">
    <w:panose1 w:val="020B0804020202020204"/>
    <w:charset w:val="00"/>
    <w:family w:val="swiss"/>
    <w:pitch w:val="variable"/>
    <w:sig w:usb0="00002003" w:usb1="80000000" w:usb2="00000000" w:usb3="00000000" w:csb0="00000041"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C34CE" w14:textId="580A9148" w:rsidR="001E3112" w:rsidRDefault="00431CA5">
    <w:pPr>
      <w:pStyle w:val="Footer"/>
    </w:pPr>
    <w:r>
      <w:rPr>
        <w:noProof/>
      </w:rPr>
      <mc:AlternateContent>
        <mc:Choice Requires="wpg">
          <w:drawing>
            <wp:anchor distT="0" distB="0" distL="114300" distR="114300" simplePos="0" relativeHeight="251674624" behindDoc="0" locked="0" layoutInCell="1" allowOverlap="1" wp14:anchorId="28745664" wp14:editId="17D3B2E6">
              <wp:simplePos x="0" y="0"/>
              <wp:positionH relativeFrom="page">
                <wp:posOffset>-27940</wp:posOffset>
              </wp:positionH>
              <wp:positionV relativeFrom="paragraph">
                <wp:posOffset>0</wp:posOffset>
              </wp:positionV>
              <wp:extent cx="7616190" cy="1022350"/>
              <wp:effectExtent l="0" t="0" r="3810" b="6350"/>
              <wp:wrapNone/>
              <wp:docPr id="494934577" name="Group 1"/>
              <wp:cNvGraphicFramePr/>
              <a:graphic xmlns:a="http://schemas.openxmlformats.org/drawingml/2006/main">
                <a:graphicData uri="http://schemas.microsoft.com/office/word/2010/wordprocessingGroup">
                  <wpg:wgp>
                    <wpg:cNvGrpSpPr/>
                    <wpg:grpSpPr>
                      <a:xfrm>
                        <a:off x="0" y="0"/>
                        <a:ext cx="7616190" cy="1022350"/>
                        <a:chOff x="0" y="123825"/>
                        <a:chExt cx="7616190" cy="1022350"/>
                      </a:xfrm>
                    </wpg:grpSpPr>
                    <wps:wsp>
                      <wps:cNvPr id="466679855" name="Rectangle 1"/>
                      <wps:cNvSpPr/>
                      <wps:spPr>
                        <a:xfrm flipH="1">
                          <a:off x="1047750" y="123825"/>
                          <a:ext cx="6568440" cy="419100"/>
                        </a:xfrm>
                        <a:prstGeom prst="round1Rect">
                          <a:avLst>
                            <a:gd name="adj" fmla="val 40694"/>
                          </a:avLst>
                        </a:prstGeom>
                        <a:gradFill flip="none" rotWithShape="1">
                          <a:gsLst>
                            <a:gs pos="0">
                              <a:srgbClr val="277EB5"/>
                            </a:gs>
                            <a:gs pos="100000">
                              <a:srgbClr val="40AF6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EB50DC6" w14:textId="4E198BD5" w:rsidR="00431CA5" w:rsidRPr="00874B24" w:rsidRDefault="00431CA5" w:rsidP="00431CA5">
                            <w:pPr>
                              <w:spacing w:after="0"/>
                              <w:jc w:val="right"/>
                              <w:rPr>
                                <w:rFonts w:ascii="Helvetica Neue W23 for SKY Reg" w:hAnsi="Helvetica Neue W23 for SKY Reg" w:cs="Helvetica Neue W23 for SKY Reg"/>
                                <w:color w:val="FFFFFF" w:themeColor="background1"/>
                                <w:lang w:bidi="ar-EG"/>
                              </w:rPr>
                            </w:pPr>
                            <w:r w:rsidRPr="00874B24">
                              <w:rPr>
                                <w:rFonts w:ascii="Helvetica Neue W23 for SKY Reg" w:hAnsi="Helvetica Neue W23 for SKY Reg" w:cs="Helvetica Neue W23 for SKY Reg"/>
                                <w:color w:val="FFFFFF" w:themeColor="background1"/>
                                <w:rtl/>
                                <w:lang w:bidi="ar-EG"/>
                              </w:rPr>
                              <w:t>التعلم ب</w:t>
                            </w:r>
                            <w:r w:rsidRPr="00874B24">
                              <w:rPr>
                                <w:rFonts w:ascii="Helvetica Neue W23 for SKY Reg" w:hAnsi="Helvetica Neue W23 for SKY Reg" w:cs="Helvetica Neue W23 for SKY Reg" w:hint="cs"/>
                                <w:color w:val="FFFFFF" w:themeColor="background1"/>
                                <w:rtl/>
                                <w:lang w:bidi="ar-EG"/>
                              </w:rPr>
                              <w:t>ا</w:t>
                            </w:r>
                            <w:r>
                              <w:rPr>
                                <w:rFonts w:ascii="Helvetica Neue W23 for SKY Reg" w:hAnsi="Helvetica Neue W23 for SKY Reg" w:cs="Helvetica Neue W23 for SKY Reg" w:hint="cs"/>
                                <w:color w:val="FFFFFF" w:themeColor="background1"/>
                                <w:rtl/>
                                <w:lang w:bidi="ar-EG"/>
                              </w:rPr>
                              <w:t>ل</w:t>
                            </w:r>
                            <w:r>
                              <w:rPr>
                                <w:rFonts w:ascii="Helvetica Neue W23 for SKY Reg" w:hAnsi="Helvetica Neue W23 for SKY Reg" w:cs="Helvetica Neue W23 for SKY Reg" w:hint="cs"/>
                                <w:color w:val="FFFFFF" w:themeColor="background1"/>
                                <w:rtl/>
                                <w:lang w:bidi="ar-EG"/>
                              </w:rPr>
                              <w:t>تجارب المعملية</w:t>
                            </w:r>
                          </w:p>
                          <w:p w14:paraId="22DE3A46" w14:textId="77777777" w:rsidR="00431CA5" w:rsidRPr="00874B24" w:rsidRDefault="00431CA5" w:rsidP="00431CA5">
                            <w:pPr>
                              <w:ind w:left="0"/>
                              <w:jc w:val="center"/>
                              <w:rPr>
                                <w:color w:val="FFFFFF" w:themeColor="background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59820687" name="Rectangle 10"/>
                      <wps:cNvSpPr/>
                      <wps:spPr>
                        <a:xfrm>
                          <a:off x="0" y="485775"/>
                          <a:ext cx="7559040" cy="660400"/>
                        </a:xfrm>
                        <a:prstGeom prst="rect">
                          <a:avLst/>
                        </a:prstGeom>
                        <a:solidFill>
                          <a:srgbClr val="F3F1E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6E64FF" w14:textId="77777777" w:rsidR="00431CA5" w:rsidRPr="00B21C32" w:rsidRDefault="00431CA5" w:rsidP="00431CA5">
                            <w:pPr>
                              <w:spacing w:after="0"/>
                              <w:jc w:val="center"/>
                              <w:rPr>
                                <w:rFonts w:ascii="Helvetica Neue W23 for SKY Reg" w:hAnsi="Helvetica Neue W23 for SKY Reg" w:cs="Helvetica Neue W23 for SKY Reg"/>
                                <w:color w:val="0DA9A6"/>
                                <w:lang w:bidi="ar-EG"/>
                              </w:rPr>
                            </w:pPr>
                          </w:p>
                        </w:txbxContent>
                      </wps:txbx>
                      <wps:bodyPr rot="0" spcFirstLastPara="0" vertOverflow="overflow" horzOverflow="overflow" vert="horz" wrap="square" lIns="72000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8745664" id="Group 1" o:spid="_x0000_s1028" style="position:absolute;left:0;text-align:left;margin-left:-2.2pt;margin-top:0;width:599.7pt;height:80.5pt;z-index:251674624;mso-position-horizontal-relative:page;mso-height-relative:margin" coordorigin=",1238" coordsize="76161,10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">
              <v:shape id="Rectangle 1" o:spid="_x0000_s1029" style="position:absolute;left:10477;top:1238;width:65684;height:4191;flip:x;visibility:visible;mso-wrap-style:square;v-text-anchor:middle" coordsize="6568440,419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" adj="-11796480,,5400" path="m,l6397891,v94192,,170549,76357,170549,170549l6568440,419100,,419100,,xe" fillcolor="#277eb5" stroked="f" strokeweight="1pt">
                <v:fill color2="#40af6f" rotate="t" angle="90" focus="100%" type="gradient"/>
                <v:stroke joinstyle="miter"/>
                <v:formulas/>
                <v:path arrowok="t" o:connecttype="custom" o:connectlocs="0,0;6397891,0;6568440,170549;6568440,419100;0,419100;0,0" o:connectangles="0,0,0,0,0,0" textboxrect="0,0,6568440,419100"/>
                <v:textbox inset="0,0,0,0">
                  <w:txbxContent>
                    <w:p w14:paraId="1EB50DC6" w14:textId="4E198BD5" w:rsidR="00431CA5" w:rsidRPr="00874B24" w:rsidRDefault="00431CA5" w:rsidP="00431CA5">
                      <w:pPr>
                        <w:spacing w:after="0"/>
                        <w:jc w:val="right"/>
                        <w:rPr>
                          <w:rFonts w:ascii="Helvetica Neue W23 for SKY Reg" w:hAnsi="Helvetica Neue W23 for SKY Reg" w:cs="Helvetica Neue W23 for SKY Reg"/>
                          <w:color w:val="FFFFFF" w:themeColor="background1"/>
                          <w:lang w:bidi="ar-EG"/>
                        </w:rPr>
                      </w:pPr>
                      <w:r w:rsidRPr="00874B24">
                        <w:rPr>
                          <w:rFonts w:ascii="Helvetica Neue W23 for SKY Reg" w:hAnsi="Helvetica Neue W23 for SKY Reg" w:cs="Helvetica Neue W23 for SKY Reg"/>
                          <w:color w:val="FFFFFF" w:themeColor="background1"/>
                          <w:rtl/>
                          <w:lang w:bidi="ar-EG"/>
                        </w:rPr>
                        <w:t>التعلم ب</w:t>
                      </w:r>
                      <w:r w:rsidRPr="00874B24">
                        <w:rPr>
                          <w:rFonts w:ascii="Helvetica Neue W23 for SKY Reg" w:hAnsi="Helvetica Neue W23 for SKY Reg" w:cs="Helvetica Neue W23 for SKY Reg" w:hint="cs"/>
                          <w:color w:val="FFFFFF" w:themeColor="background1"/>
                          <w:rtl/>
                          <w:lang w:bidi="ar-EG"/>
                        </w:rPr>
                        <w:t>ا</w:t>
                      </w:r>
                      <w:r>
                        <w:rPr>
                          <w:rFonts w:ascii="Helvetica Neue W23 for SKY Reg" w:hAnsi="Helvetica Neue W23 for SKY Reg" w:cs="Helvetica Neue W23 for SKY Reg" w:hint="cs"/>
                          <w:color w:val="FFFFFF" w:themeColor="background1"/>
                          <w:rtl/>
                          <w:lang w:bidi="ar-EG"/>
                        </w:rPr>
                        <w:t>ل</w:t>
                      </w:r>
                      <w:r>
                        <w:rPr>
                          <w:rFonts w:ascii="Helvetica Neue W23 for SKY Reg" w:hAnsi="Helvetica Neue W23 for SKY Reg" w:cs="Helvetica Neue W23 for SKY Reg" w:hint="cs"/>
                          <w:color w:val="FFFFFF" w:themeColor="background1"/>
                          <w:rtl/>
                          <w:lang w:bidi="ar-EG"/>
                        </w:rPr>
                        <w:t>تجارب المعملية</w:t>
                      </w:r>
                    </w:p>
                    <w:p w14:paraId="22DE3A46" w14:textId="77777777" w:rsidR="00431CA5" w:rsidRPr="00874B24" w:rsidRDefault="00431CA5" w:rsidP="00431CA5">
                      <w:pPr>
                        <w:ind w:left="0"/>
                        <w:jc w:val="center"/>
                        <w:rPr>
                          <w:color w:val="FFFFFF" w:themeColor="background1"/>
                        </w:rPr>
                      </w:pPr>
                    </w:p>
                  </w:txbxContent>
                </v:textbox>
              </v:shape>
              <v:rect id="Rectangle 10" o:spid="_x0000_s1030" style="position:absolute;top:4857;width:75590;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" fillcolor="#f3f1ef" stroked="f" strokeweight="1pt">
                <v:textbox inset="20mm">
                  <w:txbxContent>
                    <w:p w14:paraId="426E64FF" w14:textId="77777777" w:rsidR="00431CA5" w:rsidRPr="00B21C32" w:rsidRDefault="00431CA5" w:rsidP="00431CA5">
                      <w:pPr>
                        <w:spacing w:after="0"/>
                        <w:jc w:val="center"/>
                        <w:rPr>
                          <w:rFonts w:ascii="Helvetica Neue W23 for SKY Reg" w:hAnsi="Helvetica Neue W23 for SKY Reg" w:cs="Helvetica Neue W23 for SKY Reg"/>
                          <w:color w:val="0DA9A6"/>
                          <w:lang w:bidi="ar-EG"/>
                        </w:rPr>
                      </w:pPr>
                    </w:p>
                  </w:txbxContent>
                </v:textbox>
              </v:rect>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4A524" w14:textId="77777777" w:rsidR="00855E51" w:rsidRDefault="00855E51" w:rsidP="00A66B18">
      <w:pPr>
        <w:spacing w:before="0" w:after="0"/>
      </w:pPr>
      <w:r>
        <w:separator/>
      </w:r>
    </w:p>
  </w:footnote>
  <w:footnote w:type="continuationSeparator" w:id="0">
    <w:p w14:paraId="377231B7" w14:textId="77777777" w:rsidR="00855E51" w:rsidRDefault="00855E51" w:rsidP="00A66B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81161" w14:textId="77777777" w:rsidR="00CA1369" w:rsidRPr="001B65FA" w:rsidRDefault="00CA1369" w:rsidP="00CA1369">
    <w:pPr>
      <w:pStyle w:val="Header"/>
      <w:rPr>
        <w:caps/>
      </w:rPr>
    </w:pPr>
    <w:bookmarkStart w:id="1" w:name="_Hlk211866118"/>
    <w:bookmarkStart w:id="2" w:name="_Hlk211866119"/>
    <w:bookmarkStart w:id="3" w:name="_Hlk212044248"/>
    <w:bookmarkStart w:id="4" w:name="_Hlk212044249"/>
    <w:bookmarkStart w:id="5" w:name="_Hlk212044835"/>
    <w:bookmarkStart w:id="6" w:name="_Hlk212044836"/>
    <w:bookmarkStart w:id="7" w:name="_Hlk212049268"/>
    <w:bookmarkStart w:id="8" w:name="_Hlk212049269"/>
    <w:bookmarkStart w:id="9" w:name="_Hlk212062273"/>
    <w:bookmarkStart w:id="10" w:name="_Hlk212062274"/>
    <w:bookmarkStart w:id="11" w:name="_Hlk212247934"/>
    <w:bookmarkStart w:id="12" w:name="_Hlk212247935"/>
    <w:r>
      <w:rPr>
        <w:caps/>
        <w:noProof/>
      </w:rPr>
      <mc:AlternateContent>
        <mc:Choice Requires="wps">
          <w:drawing>
            <wp:anchor distT="0" distB="0" distL="114300" distR="114300" simplePos="0" relativeHeight="251668480" behindDoc="0" locked="0" layoutInCell="1" allowOverlap="1" wp14:anchorId="02E351F2" wp14:editId="65CB53C1">
              <wp:simplePos x="0" y="0"/>
              <wp:positionH relativeFrom="column">
                <wp:posOffset>-457347</wp:posOffset>
              </wp:positionH>
              <wp:positionV relativeFrom="paragraph">
                <wp:posOffset>251460</wp:posOffset>
              </wp:positionV>
              <wp:extent cx="4838700" cy="292100"/>
              <wp:effectExtent l="0" t="0" r="0" b="0"/>
              <wp:wrapNone/>
              <wp:docPr id="782411214" name="Rectangle 1"/>
              <wp:cNvGraphicFramePr/>
              <a:graphic xmlns:a="http://schemas.openxmlformats.org/drawingml/2006/main">
                <a:graphicData uri="http://schemas.microsoft.com/office/word/2010/wordprocessingShape">
                  <wps:wsp>
                    <wps:cNvSpPr/>
                    <wps:spPr>
                      <a:xfrm flipV="1">
                        <a:off x="0" y="0"/>
                        <a:ext cx="4838700" cy="292100"/>
                      </a:xfrm>
                      <a:prstGeom prst="round1Rect">
                        <a:avLst>
                          <a:gd name="adj" fmla="val 28707"/>
                        </a:avLst>
                      </a:prstGeom>
                      <a:gradFill flip="none" rotWithShape="1">
                        <a:gsLst>
                          <a:gs pos="0">
                            <a:srgbClr val="277EB5"/>
                          </a:gs>
                          <a:gs pos="100000">
                            <a:srgbClr val="40AF6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370D4" id="Rectangle 1" o:spid="_x0000_s1026" style="position:absolute;margin-left:-36pt;margin-top:19.8pt;width:381pt;height:23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38700,29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" path="m,l4754847,v46311,,83853,37542,83853,83853l4838700,292100,,292100,,xe" fillcolor="#277eb5" stroked="f" strokeweight="1pt">
              <v:fill color2="#40af6f" rotate="t" angle="90" focus="100%" type="gradient"/>
              <v:stroke joinstyle="miter"/>
              <v:path arrowok="t" o:connecttype="custom" o:connectlocs="0,0;4754847,0;4838700,83853;4838700,292100;0,292100;0,0" o:connectangles="0,0,0,0,0,0"/>
            </v:shape>
          </w:pict>
        </mc:Fallback>
      </mc:AlternateContent>
    </w:r>
    <w:r>
      <w:rPr>
        <w:rFonts w:ascii="Helvetica Neue W23 for SKY Reg" w:eastAsiaTheme="minorEastAsia" w:hAnsi="Helvetica Neue W23 for SKY Reg" w:cs="Helvetica Neue W23 for SKY Reg"/>
        <w:caps/>
        <w:noProof/>
        <w:color w:val="auto"/>
        <w:kern w:val="0"/>
      </w:rPr>
      <mc:AlternateContent>
        <mc:Choice Requires="wps">
          <w:drawing>
            <wp:anchor distT="0" distB="0" distL="114300" distR="114300" simplePos="0" relativeHeight="251667456" behindDoc="0" locked="0" layoutInCell="1" allowOverlap="1" wp14:anchorId="4458FEB6" wp14:editId="253076AB">
              <wp:simplePos x="0" y="0"/>
              <wp:positionH relativeFrom="page">
                <wp:align>left</wp:align>
              </wp:positionH>
              <wp:positionV relativeFrom="paragraph">
                <wp:posOffset>-457200</wp:posOffset>
              </wp:positionV>
              <wp:extent cx="7681546" cy="891540"/>
              <wp:effectExtent l="0" t="0" r="0" b="3810"/>
              <wp:wrapNone/>
              <wp:docPr id="2032220928" name="Rectangle 1"/>
              <wp:cNvGraphicFramePr/>
              <a:graphic xmlns:a="http://schemas.openxmlformats.org/drawingml/2006/main">
                <a:graphicData uri="http://schemas.microsoft.com/office/word/2010/wordprocessingShape">
                  <wps:wsp>
                    <wps:cNvSpPr/>
                    <wps:spPr>
                      <a:xfrm flipV="1">
                        <a:off x="0" y="0"/>
                        <a:ext cx="7681546" cy="891540"/>
                      </a:xfrm>
                      <a:prstGeom prst="round1Rect">
                        <a:avLst>
                          <a:gd name="adj" fmla="val 0"/>
                        </a:avLst>
                      </a:prstGeom>
                      <a:solidFill>
                        <a:srgbClr val="F3F1E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4C00A" id="Rectangle 1" o:spid="_x0000_s1026" style="position:absolute;margin-left:0;margin-top:-36pt;width:604.85pt;height:70.2pt;flip:y;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7681546,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" path="m,l7681546,r,l7681546,891540,,891540,,xe" fillcolor="#f3f1ef" stroked="f" strokeweight="1pt">
              <v:stroke joinstyle="miter"/>
              <v:path arrowok="t" o:connecttype="custom" o:connectlocs="0,0;7681546,0;7681546,0;7681546,891540;0,891540;0,0" o:connectangles="0,0,0,0,0,0"/>
              <w10:wrap anchorx="page"/>
            </v:shape>
          </w:pict>
        </mc:Fallback>
      </mc:AlternateContent>
    </w:r>
    <w:r>
      <w:rPr>
        <w:rFonts w:ascii="Helvetica Neue W23 for SKY Reg" w:eastAsiaTheme="minorEastAsia" w:hAnsi="Helvetica Neue W23 for SKY Reg" w:cs="Helvetica Neue W23 for SKY Reg"/>
        <w:caps/>
        <w:noProof/>
        <w:color w:val="auto"/>
        <w:kern w:val="0"/>
      </w:rPr>
      <mc:AlternateContent>
        <mc:Choice Requires="wps">
          <w:drawing>
            <wp:anchor distT="0" distB="0" distL="114300" distR="114300" simplePos="0" relativeHeight="251670528" behindDoc="0" locked="0" layoutInCell="1" allowOverlap="1" wp14:anchorId="4F453CD6" wp14:editId="2E3BB8DB">
              <wp:simplePos x="0" y="0"/>
              <wp:positionH relativeFrom="page">
                <wp:align>left</wp:align>
              </wp:positionH>
              <wp:positionV relativeFrom="paragraph">
                <wp:posOffset>-457200</wp:posOffset>
              </wp:positionV>
              <wp:extent cx="5295900" cy="891540"/>
              <wp:effectExtent l="0" t="0" r="0" b="3810"/>
              <wp:wrapNone/>
              <wp:docPr id="55290462" name="Rectangle 1"/>
              <wp:cNvGraphicFramePr/>
              <a:graphic xmlns:a="http://schemas.openxmlformats.org/drawingml/2006/main">
                <a:graphicData uri="http://schemas.microsoft.com/office/word/2010/wordprocessingShape">
                  <wps:wsp>
                    <wps:cNvSpPr/>
                    <wps:spPr>
                      <a:xfrm flipV="1">
                        <a:off x="0" y="0"/>
                        <a:ext cx="5295900" cy="891540"/>
                      </a:xfrm>
                      <a:prstGeom prst="round1Rect">
                        <a:avLst>
                          <a:gd name="adj" fmla="val 20831"/>
                        </a:avLst>
                      </a:prstGeom>
                      <a:solidFill>
                        <a:srgbClr val="1644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8BEECC" id="Rectangle 1" o:spid="_x0000_s1026" style="position:absolute;margin-left:0;margin-top:-36pt;width:417pt;height:70.2pt;flip:y;z-index:2516705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5295900,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" path="m,l5110183,v102569,,185717,83148,185717,185717l5295900,891540,,891540,,xe" fillcolor="#16445a" stroked="f" strokeweight="1pt">
              <v:stroke joinstyle="miter"/>
              <v:path arrowok="t" o:connecttype="custom" o:connectlocs="0,0;5110183,0;5295900,185717;5295900,891540;0,891540;0,0" o:connectangles="0,0,0,0,0,0"/>
              <w10:wrap anchorx="page"/>
            </v:shape>
          </w:pict>
        </mc:Fallback>
      </mc:AlternateContent>
    </w:r>
    <w:r w:rsidRPr="001B65FA">
      <w:rPr>
        <w:rFonts w:ascii="Helvetica Neue W23 for SKY Reg" w:eastAsiaTheme="minorEastAsia" w:hAnsi="Helvetica Neue W23 for SKY Reg" w:cs="Helvetica Neue W23 for SKY Reg"/>
        <w:caps/>
        <w:noProof/>
        <w:color w:val="auto"/>
        <w:kern w:val="0"/>
      </w:rPr>
      <mc:AlternateContent>
        <mc:Choice Requires="wps">
          <w:drawing>
            <wp:anchor distT="45720" distB="45720" distL="114300" distR="114300" simplePos="0" relativeHeight="251672576" behindDoc="0" locked="0" layoutInCell="1" allowOverlap="1" wp14:anchorId="442F7E9A" wp14:editId="6D18BA00">
              <wp:simplePos x="0" y="0"/>
              <wp:positionH relativeFrom="page">
                <wp:posOffset>5379719</wp:posOffset>
              </wp:positionH>
              <wp:positionV relativeFrom="paragraph">
                <wp:posOffset>-365760</wp:posOffset>
              </wp:positionV>
              <wp:extent cx="2154555" cy="685800"/>
              <wp:effectExtent l="0" t="0" r="0" b="0"/>
              <wp:wrapNone/>
              <wp:docPr id="1199640296" name="مربع ن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54555" cy="685800"/>
                      </a:xfrm>
                      <a:prstGeom prst="rect">
                        <a:avLst/>
                      </a:prstGeom>
                      <a:noFill/>
                      <a:ln w="9525">
                        <a:noFill/>
                        <a:miter lim="800000"/>
                        <a:headEnd/>
                        <a:tailEnd/>
                      </a:ln>
                    </wps:spPr>
                    <wps:txbx>
                      <w:txbxContent>
                        <w:p w14:paraId="6BB51330" w14:textId="77777777" w:rsidR="00CA1369" w:rsidRPr="00DF48DA" w:rsidRDefault="00CA1369" w:rsidP="00CA1369">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الإدارة العامة للتعليم</w:t>
                          </w:r>
                        </w:p>
                        <w:p w14:paraId="1CAE133F" w14:textId="77777777" w:rsidR="00CA1369" w:rsidRPr="00DF48DA" w:rsidRDefault="00CA1369" w:rsidP="00CA1369">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مكتب التعليم</w:t>
                          </w:r>
                        </w:p>
                        <w:p w14:paraId="5D2526A3" w14:textId="77777777" w:rsidR="00CA1369" w:rsidRPr="00DF48DA" w:rsidRDefault="00CA1369" w:rsidP="00CA1369">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hint="cs"/>
                              <w:color w:val="16445A"/>
                              <w:rtl/>
                            </w:rPr>
                            <w:t>مدرسة</w:t>
                          </w:r>
                        </w:p>
                      </w:txbxContent>
                    </wps:txbx>
                    <wps:bodyPr rot="0" vertOverflow="clip" horzOverflow="clip"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2F7E9A" id="_x0000_t202" coordsize="21600,21600" o:spt="202" path="m,l,21600r21600,l21600,xe">
              <v:stroke joinstyle="miter"/>
              <v:path gradientshapeok="t" o:connecttype="rect"/>
            </v:shapetype>
            <v:shape id="مربع نص 7" o:spid="_x0000_s1027" type="#_x0000_t202" style="position:absolute;left:0;text-align:left;margin-left:423.6pt;margin-top:-28.8pt;width:169.65pt;height:54pt;flip:x;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" filled="f" stroked="f">
              <v:textbox inset="0,0,0,0">
                <w:txbxContent>
                  <w:p w14:paraId="6BB51330" w14:textId="77777777" w:rsidR="00CA1369" w:rsidRPr="00DF48DA" w:rsidRDefault="00CA1369" w:rsidP="00CA1369">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الإدارة العامة للتعليم</w:t>
                    </w:r>
                  </w:p>
                  <w:p w14:paraId="1CAE133F" w14:textId="77777777" w:rsidR="00CA1369" w:rsidRPr="00DF48DA" w:rsidRDefault="00CA1369" w:rsidP="00CA1369">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مكتب التعليم</w:t>
                    </w:r>
                  </w:p>
                  <w:p w14:paraId="5D2526A3" w14:textId="77777777" w:rsidR="00CA1369" w:rsidRPr="00DF48DA" w:rsidRDefault="00CA1369" w:rsidP="00CA1369">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hint="cs"/>
                        <w:color w:val="16445A"/>
                        <w:rtl/>
                      </w:rPr>
                      <w:t>مدرسة</w:t>
                    </w:r>
                  </w:p>
                </w:txbxContent>
              </v:textbox>
              <w10:wrap anchorx="page"/>
            </v:shape>
          </w:pict>
        </mc:Fallback>
      </mc:AlternateContent>
    </w:r>
    <w:r w:rsidRPr="001B65FA">
      <w:rPr>
        <w:caps/>
        <w:noProof/>
      </w:rPr>
      <w:drawing>
        <wp:anchor distT="0" distB="0" distL="114300" distR="114300" simplePos="0" relativeHeight="251671552" behindDoc="0" locked="0" layoutInCell="1" allowOverlap="1" wp14:anchorId="68A48CF5" wp14:editId="0BC06FB2">
          <wp:simplePos x="0" y="0"/>
          <wp:positionH relativeFrom="margin">
            <wp:posOffset>0</wp:posOffset>
          </wp:positionH>
          <wp:positionV relativeFrom="paragraph">
            <wp:posOffset>-213360</wp:posOffset>
          </wp:positionV>
          <wp:extent cx="2614033" cy="576341"/>
          <wp:effectExtent l="0" t="0" r="0" b="0"/>
          <wp:wrapNone/>
          <wp:docPr id="2115613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75421" name="Picture 6"/>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0" y="0"/>
                    <a:ext cx="2614033" cy="576341"/>
                  </a:xfrm>
                  <a:prstGeom prst="rect">
                    <a:avLst/>
                  </a:prstGeom>
                </pic:spPr>
              </pic:pic>
            </a:graphicData>
          </a:graphic>
        </wp:anchor>
      </w:drawing>
    </w:r>
  </w:p>
  <w:p w14:paraId="68CFB218" w14:textId="77777777" w:rsidR="00CA1369" w:rsidRPr="001B65FA" w:rsidRDefault="00CA1369" w:rsidP="00CA1369">
    <w:pPr>
      <w:pStyle w:val="Header"/>
      <w:rPr>
        <w:caps/>
      </w:rPr>
    </w:pPr>
    <w:r>
      <w:rPr>
        <w:caps/>
        <w:noProof/>
      </w:rPr>
      <w:drawing>
        <wp:anchor distT="0" distB="0" distL="114300" distR="114300" simplePos="0" relativeHeight="251669504" behindDoc="0" locked="0" layoutInCell="1" allowOverlap="1" wp14:anchorId="7089A739" wp14:editId="6BE1324F">
          <wp:simplePos x="0" y="0"/>
          <wp:positionH relativeFrom="column">
            <wp:posOffset>1499235</wp:posOffset>
          </wp:positionH>
          <wp:positionV relativeFrom="paragraph">
            <wp:posOffset>3289300</wp:posOffset>
          </wp:positionV>
          <wp:extent cx="3649123" cy="2774009"/>
          <wp:effectExtent l="0" t="0" r="8890" b="7620"/>
          <wp:wrapNone/>
          <wp:docPr id="911883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08460" name="Picture 5"/>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649123" cy="2774009"/>
                  </a:xfrm>
                  <a:prstGeom prst="rect">
                    <a:avLst/>
                  </a:prstGeom>
                  <a:noFill/>
                </pic:spPr>
              </pic:pic>
            </a:graphicData>
          </a:graphic>
        </wp:anchor>
      </w:drawing>
    </w:r>
    <w:bookmarkEnd w:id="1"/>
    <w:bookmarkEnd w:id="2"/>
  </w:p>
  <w:bookmarkEnd w:id="3"/>
  <w:bookmarkEnd w:id="4"/>
  <w:bookmarkEnd w:id="5"/>
  <w:bookmarkEnd w:id="6"/>
  <w:bookmarkEnd w:id="7"/>
  <w:bookmarkEnd w:id="8"/>
  <w:bookmarkEnd w:id="9"/>
  <w:bookmarkEnd w:id="10"/>
  <w:p w14:paraId="02F0264D" w14:textId="77777777" w:rsidR="00CA1369" w:rsidRDefault="00CA1369" w:rsidP="00CA1369">
    <w:pPr>
      <w:pStyle w:val="Header"/>
      <w:ind w:left="0"/>
      <w:jc w:val="left"/>
    </w:pPr>
  </w:p>
  <w:bookmarkEnd w:id="11"/>
  <w:bookmarkEnd w:id="12"/>
  <w:p w14:paraId="71AC701F" w14:textId="77777777" w:rsidR="001E3112" w:rsidRPr="00CA1369" w:rsidRDefault="001E3112" w:rsidP="00CA1369">
    <w:pPr>
      <w:pStyle w:val="Header"/>
      <w:ind w:lef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D78"/>
    <w:multiLevelType w:val="hybridMultilevel"/>
    <w:tmpl w:val="C17EA1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2B54C9"/>
    <w:multiLevelType w:val="hybridMultilevel"/>
    <w:tmpl w:val="D3DAD35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64A8"/>
    <w:multiLevelType w:val="multilevel"/>
    <w:tmpl w:val="75FA6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946B0"/>
    <w:multiLevelType w:val="multilevel"/>
    <w:tmpl w:val="4808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96D95"/>
    <w:multiLevelType w:val="multilevel"/>
    <w:tmpl w:val="85D6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A73D0"/>
    <w:multiLevelType w:val="hybridMultilevel"/>
    <w:tmpl w:val="616A78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46A6664"/>
    <w:multiLevelType w:val="hybridMultilevel"/>
    <w:tmpl w:val="443E765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4FF260C"/>
    <w:multiLevelType w:val="hybridMultilevel"/>
    <w:tmpl w:val="9A8A45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2406DE"/>
    <w:multiLevelType w:val="hybridMultilevel"/>
    <w:tmpl w:val="27EA86F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214EB"/>
    <w:multiLevelType w:val="hybridMultilevel"/>
    <w:tmpl w:val="69F41A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C1932F7"/>
    <w:multiLevelType w:val="multilevel"/>
    <w:tmpl w:val="F0B6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309C4"/>
    <w:multiLevelType w:val="hybridMultilevel"/>
    <w:tmpl w:val="9404D9D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F90072"/>
    <w:multiLevelType w:val="hybridMultilevel"/>
    <w:tmpl w:val="9A8C69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E903477"/>
    <w:multiLevelType w:val="multilevel"/>
    <w:tmpl w:val="F606D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A77F0D"/>
    <w:multiLevelType w:val="multilevel"/>
    <w:tmpl w:val="D278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A13FFF"/>
    <w:multiLevelType w:val="hybridMultilevel"/>
    <w:tmpl w:val="1764B086"/>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6" w15:restartNumberingAfterBreak="0">
    <w:nsid w:val="230A71BA"/>
    <w:multiLevelType w:val="hybridMultilevel"/>
    <w:tmpl w:val="692C5C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4093921"/>
    <w:multiLevelType w:val="multilevel"/>
    <w:tmpl w:val="C72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E2CF9"/>
    <w:multiLevelType w:val="hybridMultilevel"/>
    <w:tmpl w:val="0C6267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F0B7C50"/>
    <w:multiLevelType w:val="hybridMultilevel"/>
    <w:tmpl w:val="DC986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FE23E97"/>
    <w:multiLevelType w:val="multilevel"/>
    <w:tmpl w:val="F5E8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270632"/>
    <w:multiLevelType w:val="hybridMultilevel"/>
    <w:tmpl w:val="9898AD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34E068E"/>
    <w:multiLevelType w:val="multilevel"/>
    <w:tmpl w:val="2698E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EE7815"/>
    <w:multiLevelType w:val="hybridMultilevel"/>
    <w:tmpl w:val="0D42E3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B40969"/>
    <w:multiLevelType w:val="hybridMultilevel"/>
    <w:tmpl w:val="7DE08C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47E42FCF"/>
    <w:multiLevelType w:val="multilevel"/>
    <w:tmpl w:val="898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5870FF"/>
    <w:multiLevelType w:val="hybridMultilevel"/>
    <w:tmpl w:val="813A1E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B5A0FB5"/>
    <w:multiLevelType w:val="multilevel"/>
    <w:tmpl w:val="A2D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9378AE"/>
    <w:multiLevelType w:val="hybridMultilevel"/>
    <w:tmpl w:val="F32A2A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D6B4F19"/>
    <w:multiLevelType w:val="hybridMultilevel"/>
    <w:tmpl w:val="4DF63F7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322220"/>
    <w:multiLevelType w:val="multilevel"/>
    <w:tmpl w:val="B0FC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964667"/>
    <w:multiLevelType w:val="multilevel"/>
    <w:tmpl w:val="4A1EE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F02FB7"/>
    <w:multiLevelType w:val="multilevel"/>
    <w:tmpl w:val="6C5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EB38CF"/>
    <w:multiLevelType w:val="multilevel"/>
    <w:tmpl w:val="07F20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250" w:hanging="450"/>
      </w:pPr>
      <w:rPr>
        <w:rFonts w:hint="default"/>
        <w:color w:val="auto"/>
      </w:rPr>
    </w:lvl>
    <w:lvl w:ilvl="3">
      <w:start w:val="2"/>
      <w:numFmt w:val="decimal"/>
      <w:lvlText w:val="%4-"/>
      <w:lvlJc w:val="left"/>
      <w:pPr>
        <w:ind w:left="2880" w:hanging="360"/>
      </w:pPr>
      <w:rPr>
        <w:rFonts w:hint="default"/>
        <w:color w:val="auto"/>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1C2E3B"/>
    <w:multiLevelType w:val="hybridMultilevel"/>
    <w:tmpl w:val="90022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946298"/>
    <w:multiLevelType w:val="hybridMultilevel"/>
    <w:tmpl w:val="51E42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80F00C7"/>
    <w:multiLevelType w:val="multilevel"/>
    <w:tmpl w:val="1194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0F2A2B"/>
    <w:multiLevelType w:val="hybridMultilevel"/>
    <w:tmpl w:val="25A456EA"/>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8" w15:restartNumberingAfterBreak="0">
    <w:nsid w:val="62396C15"/>
    <w:multiLevelType w:val="multilevel"/>
    <w:tmpl w:val="368852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423D4"/>
    <w:multiLevelType w:val="multilevel"/>
    <w:tmpl w:val="76B2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920F9D"/>
    <w:multiLevelType w:val="multilevel"/>
    <w:tmpl w:val="6A94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D80588"/>
    <w:multiLevelType w:val="multilevel"/>
    <w:tmpl w:val="C38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144523"/>
    <w:multiLevelType w:val="multilevel"/>
    <w:tmpl w:val="159E8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A866A2"/>
    <w:multiLevelType w:val="multilevel"/>
    <w:tmpl w:val="5908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D95A5B"/>
    <w:multiLevelType w:val="hybridMultilevel"/>
    <w:tmpl w:val="433497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735F490F"/>
    <w:multiLevelType w:val="multilevel"/>
    <w:tmpl w:val="15A6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3654D4"/>
    <w:multiLevelType w:val="hybridMultilevel"/>
    <w:tmpl w:val="06F06C80"/>
    <w:lvl w:ilvl="0" w:tplc="04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771528DC"/>
    <w:multiLevelType w:val="multilevel"/>
    <w:tmpl w:val="54CC8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A21F31"/>
    <w:multiLevelType w:val="hybridMultilevel"/>
    <w:tmpl w:val="A70021EE"/>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9" w15:restartNumberingAfterBreak="0">
    <w:nsid w:val="7D8D4E95"/>
    <w:multiLevelType w:val="multilevel"/>
    <w:tmpl w:val="C97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AE4F68"/>
    <w:multiLevelType w:val="hybridMultilevel"/>
    <w:tmpl w:val="29DC50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61324346">
    <w:abstractNumId w:val="22"/>
  </w:num>
  <w:num w:numId="2" w16cid:durableId="1027365925">
    <w:abstractNumId w:val="33"/>
  </w:num>
  <w:num w:numId="3" w16cid:durableId="1644309707">
    <w:abstractNumId w:val="21"/>
  </w:num>
  <w:num w:numId="4" w16cid:durableId="1546526725">
    <w:abstractNumId w:val="6"/>
  </w:num>
  <w:num w:numId="5" w16cid:durableId="337848725">
    <w:abstractNumId w:val="46"/>
  </w:num>
  <w:num w:numId="6" w16cid:durableId="282153767">
    <w:abstractNumId w:val="49"/>
  </w:num>
  <w:num w:numId="7" w16cid:durableId="578321999">
    <w:abstractNumId w:val="42"/>
  </w:num>
  <w:num w:numId="8" w16cid:durableId="1854806559">
    <w:abstractNumId w:val="29"/>
  </w:num>
  <w:num w:numId="9" w16cid:durableId="827794081">
    <w:abstractNumId w:val="45"/>
  </w:num>
  <w:num w:numId="10" w16cid:durableId="1913084159">
    <w:abstractNumId w:val="1"/>
  </w:num>
  <w:num w:numId="11" w16cid:durableId="943725865">
    <w:abstractNumId w:val="31"/>
  </w:num>
  <w:num w:numId="12" w16cid:durableId="1530098350">
    <w:abstractNumId w:val="2"/>
  </w:num>
  <w:num w:numId="13" w16cid:durableId="1232620318">
    <w:abstractNumId w:val="43"/>
  </w:num>
  <w:num w:numId="14" w16cid:durableId="1840538966">
    <w:abstractNumId w:val="3"/>
  </w:num>
  <w:num w:numId="15" w16cid:durableId="1091202582">
    <w:abstractNumId w:val="38"/>
  </w:num>
  <w:num w:numId="16" w16cid:durableId="712391234">
    <w:abstractNumId w:val="23"/>
  </w:num>
  <w:num w:numId="17" w16cid:durableId="1330861827">
    <w:abstractNumId w:val="10"/>
  </w:num>
  <w:num w:numId="18" w16cid:durableId="210382318">
    <w:abstractNumId w:val="18"/>
  </w:num>
  <w:num w:numId="19" w16cid:durableId="950165330">
    <w:abstractNumId w:val="8"/>
  </w:num>
  <w:num w:numId="20" w16cid:durableId="656039198">
    <w:abstractNumId w:val="0"/>
  </w:num>
  <w:num w:numId="21" w16cid:durableId="23290828">
    <w:abstractNumId w:val="32"/>
  </w:num>
  <w:num w:numId="22" w16cid:durableId="1744714720">
    <w:abstractNumId w:val="41"/>
  </w:num>
  <w:num w:numId="23" w16cid:durableId="1013268340">
    <w:abstractNumId w:val="7"/>
  </w:num>
  <w:num w:numId="24" w16cid:durableId="2126267510">
    <w:abstractNumId w:val="19"/>
  </w:num>
  <w:num w:numId="25" w16cid:durableId="442189109">
    <w:abstractNumId w:val="35"/>
  </w:num>
  <w:num w:numId="26" w16cid:durableId="580986210">
    <w:abstractNumId w:val="26"/>
  </w:num>
  <w:num w:numId="27" w16cid:durableId="446658333">
    <w:abstractNumId w:val="34"/>
  </w:num>
  <w:num w:numId="28" w16cid:durableId="394161240">
    <w:abstractNumId w:val="24"/>
  </w:num>
  <w:num w:numId="29" w16cid:durableId="1501039212">
    <w:abstractNumId w:val="15"/>
  </w:num>
  <w:num w:numId="30" w16cid:durableId="1555046929">
    <w:abstractNumId w:val="37"/>
  </w:num>
  <w:num w:numId="31" w16cid:durableId="772822530">
    <w:abstractNumId w:val="25"/>
  </w:num>
  <w:num w:numId="32" w16cid:durableId="46223495">
    <w:abstractNumId w:val="11"/>
  </w:num>
  <w:num w:numId="33" w16cid:durableId="1939094347">
    <w:abstractNumId w:val="50"/>
  </w:num>
  <w:num w:numId="34" w16cid:durableId="1769426994">
    <w:abstractNumId w:val="28"/>
  </w:num>
  <w:num w:numId="35" w16cid:durableId="1592081740">
    <w:abstractNumId w:val="48"/>
  </w:num>
  <w:num w:numId="36" w16cid:durableId="556204189">
    <w:abstractNumId w:val="40"/>
  </w:num>
  <w:num w:numId="37" w16cid:durableId="1595631605">
    <w:abstractNumId w:val="39"/>
  </w:num>
  <w:num w:numId="38" w16cid:durableId="957297529">
    <w:abstractNumId w:val="20"/>
  </w:num>
  <w:num w:numId="39" w16cid:durableId="1277063572">
    <w:abstractNumId w:val="27"/>
  </w:num>
  <w:num w:numId="40" w16cid:durableId="1103300768">
    <w:abstractNumId w:val="14"/>
  </w:num>
  <w:num w:numId="41" w16cid:durableId="1423994367">
    <w:abstractNumId w:val="36"/>
  </w:num>
  <w:num w:numId="42" w16cid:durableId="230310143">
    <w:abstractNumId w:val="30"/>
  </w:num>
  <w:num w:numId="43" w16cid:durableId="1912234856">
    <w:abstractNumId w:val="4"/>
  </w:num>
  <w:num w:numId="44" w16cid:durableId="1898126721">
    <w:abstractNumId w:val="47"/>
  </w:num>
  <w:num w:numId="45" w16cid:durableId="1277372354">
    <w:abstractNumId w:val="44"/>
  </w:num>
  <w:num w:numId="46" w16cid:durableId="710617601">
    <w:abstractNumId w:val="9"/>
  </w:num>
  <w:num w:numId="47" w16cid:durableId="593444428">
    <w:abstractNumId w:val="12"/>
  </w:num>
  <w:num w:numId="48" w16cid:durableId="1182210058">
    <w:abstractNumId w:val="17"/>
  </w:num>
  <w:num w:numId="49" w16cid:durableId="557008717">
    <w:abstractNumId w:val="16"/>
  </w:num>
  <w:num w:numId="50" w16cid:durableId="902371930">
    <w:abstractNumId w:val="13"/>
  </w:num>
  <w:num w:numId="51" w16cid:durableId="12050250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1E"/>
    <w:rsid w:val="0000081F"/>
    <w:rsid w:val="0001210A"/>
    <w:rsid w:val="00030C2F"/>
    <w:rsid w:val="0003676F"/>
    <w:rsid w:val="00045B93"/>
    <w:rsid w:val="00055338"/>
    <w:rsid w:val="00083BAA"/>
    <w:rsid w:val="000A3214"/>
    <w:rsid w:val="000C146C"/>
    <w:rsid w:val="000D26B4"/>
    <w:rsid w:val="000E330D"/>
    <w:rsid w:val="0010680C"/>
    <w:rsid w:val="00123926"/>
    <w:rsid w:val="0013431F"/>
    <w:rsid w:val="00152B0B"/>
    <w:rsid w:val="001559E9"/>
    <w:rsid w:val="001766D6"/>
    <w:rsid w:val="00190F95"/>
    <w:rsid w:val="00192419"/>
    <w:rsid w:val="001C270D"/>
    <w:rsid w:val="001C32D9"/>
    <w:rsid w:val="001C5502"/>
    <w:rsid w:val="001C65EC"/>
    <w:rsid w:val="001E2320"/>
    <w:rsid w:val="001E3112"/>
    <w:rsid w:val="001F5F07"/>
    <w:rsid w:val="00214E28"/>
    <w:rsid w:val="00246E6C"/>
    <w:rsid w:val="00252070"/>
    <w:rsid w:val="002572C0"/>
    <w:rsid w:val="002644EF"/>
    <w:rsid w:val="00282A01"/>
    <w:rsid w:val="0031520F"/>
    <w:rsid w:val="00323704"/>
    <w:rsid w:val="00346CA8"/>
    <w:rsid w:val="00352B81"/>
    <w:rsid w:val="00385592"/>
    <w:rsid w:val="00394507"/>
    <w:rsid w:val="00394757"/>
    <w:rsid w:val="003964F2"/>
    <w:rsid w:val="003A0150"/>
    <w:rsid w:val="003B007A"/>
    <w:rsid w:val="003E24DF"/>
    <w:rsid w:val="003E58ED"/>
    <w:rsid w:val="0041428F"/>
    <w:rsid w:val="00430A2D"/>
    <w:rsid w:val="00431CA5"/>
    <w:rsid w:val="004A2B0D"/>
    <w:rsid w:val="004A664E"/>
    <w:rsid w:val="004C73C1"/>
    <w:rsid w:val="004D0153"/>
    <w:rsid w:val="004D38DA"/>
    <w:rsid w:val="00502F66"/>
    <w:rsid w:val="00503883"/>
    <w:rsid w:val="0052622E"/>
    <w:rsid w:val="005427D6"/>
    <w:rsid w:val="00544155"/>
    <w:rsid w:val="00582CEE"/>
    <w:rsid w:val="0058502D"/>
    <w:rsid w:val="005A3AF2"/>
    <w:rsid w:val="005C2210"/>
    <w:rsid w:val="005E46F6"/>
    <w:rsid w:val="005F371E"/>
    <w:rsid w:val="00614F12"/>
    <w:rsid w:val="00615018"/>
    <w:rsid w:val="0062123A"/>
    <w:rsid w:val="00640B6D"/>
    <w:rsid w:val="00646E75"/>
    <w:rsid w:val="006A0FC7"/>
    <w:rsid w:val="006A3406"/>
    <w:rsid w:val="006C012B"/>
    <w:rsid w:val="006C0257"/>
    <w:rsid w:val="006E15B1"/>
    <w:rsid w:val="006E70AD"/>
    <w:rsid w:val="006F02BB"/>
    <w:rsid w:val="006F6F10"/>
    <w:rsid w:val="007001B3"/>
    <w:rsid w:val="00711B4D"/>
    <w:rsid w:val="00726089"/>
    <w:rsid w:val="00762003"/>
    <w:rsid w:val="00783DCD"/>
    <w:rsid w:val="00783E79"/>
    <w:rsid w:val="007B0387"/>
    <w:rsid w:val="007B1909"/>
    <w:rsid w:val="007B1965"/>
    <w:rsid w:val="007B5AE8"/>
    <w:rsid w:val="007F5192"/>
    <w:rsid w:val="00831721"/>
    <w:rsid w:val="00855E51"/>
    <w:rsid w:val="00862A06"/>
    <w:rsid w:val="008935F6"/>
    <w:rsid w:val="008B4FE7"/>
    <w:rsid w:val="008D324A"/>
    <w:rsid w:val="008E25E2"/>
    <w:rsid w:val="008E6259"/>
    <w:rsid w:val="008F6FCC"/>
    <w:rsid w:val="0091090E"/>
    <w:rsid w:val="0091337C"/>
    <w:rsid w:val="00924190"/>
    <w:rsid w:val="00932BF0"/>
    <w:rsid w:val="00935004"/>
    <w:rsid w:val="0096074A"/>
    <w:rsid w:val="00977766"/>
    <w:rsid w:val="009A3D67"/>
    <w:rsid w:val="009D0159"/>
    <w:rsid w:val="009F1EE5"/>
    <w:rsid w:val="00A26FE7"/>
    <w:rsid w:val="00A5227D"/>
    <w:rsid w:val="00A66B18"/>
    <w:rsid w:val="00A6783B"/>
    <w:rsid w:val="00A72C62"/>
    <w:rsid w:val="00A9591C"/>
    <w:rsid w:val="00A96CF8"/>
    <w:rsid w:val="00AA089B"/>
    <w:rsid w:val="00AC32AA"/>
    <w:rsid w:val="00AE1388"/>
    <w:rsid w:val="00AE38B8"/>
    <w:rsid w:val="00AE72BF"/>
    <w:rsid w:val="00AE742C"/>
    <w:rsid w:val="00AF3982"/>
    <w:rsid w:val="00B14E5E"/>
    <w:rsid w:val="00B178E4"/>
    <w:rsid w:val="00B32B10"/>
    <w:rsid w:val="00B50294"/>
    <w:rsid w:val="00B5126C"/>
    <w:rsid w:val="00B57D6E"/>
    <w:rsid w:val="00B93312"/>
    <w:rsid w:val="00B96EF0"/>
    <w:rsid w:val="00BF6B8C"/>
    <w:rsid w:val="00C33C59"/>
    <w:rsid w:val="00C701F7"/>
    <w:rsid w:val="00C70786"/>
    <w:rsid w:val="00CA1369"/>
    <w:rsid w:val="00CB3058"/>
    <w:rsid w:val="00CC0BDA"/>
    <w:rsid w:val="00CC6F85"/>
    <w:rsid w:val="00CD4F81"/>
    <w:rsid w:val="00CF47DE"/>
    <w:rsid w:val="00D10958"/>
    <w:rsid w:val="00D23AC1"/>
    <w:rsid w:val="00D544A3"/>
    <w:rsid w:val="00D66593"/>
    <w:rsid w:val="00D93E03"/>
    <w:rsid w:val="00DA0166"/>
    <w:rsid w:val="00DA350B"/>
    <w:rsid w:val="00DB184A"/>
    <w:rsid w:val="00DB7A3C"/>
    <w:rsid w:val="00DE3290"/>
    <w:rsid w:val="00DE6DA2"/>
    <w:rsid w:val="00DF2D30"/>
    <w:rsid w:val="00DF5464"/>
    <w:rsid w:val="00E00F13"/>
    <w:rsid w:val="00E10210"/>
    <w:rsid w:val="00E260D5"/>
    <w:rsid w:val="00E405CE"/>
    <w:rsid w:val="00E4786A"/>
    <w:rsid w:val="00E55D74"/>
    <w:rsid w:val="00E6540C"/>
    <w:rsid w:val="00E81BEC"/>
    <w:rsid w:val="00E81E2A"/>
    <w:rsid w:val="00EA0D2B"/>
    <w:rsid w:val="00ED2178"/>
    <w:rsid w:val="00EE0952"/>
    <w:rsid w:val="00EF2DED"/>
    <w:rsid w:val="00F06684"/>
    <w:rsid w:val="00F11646"/>
    <w:rsid w:val="00F61172"/>
    <w:rsid w:val="00F74504"/>
    <w:rsid w:val="00F97ECA"/>
    <w:rsid w:val="00FA5645"/>
    <w:rsid w:val="00FB3412"/>
    <w:rsid w:val="00FB4FB4"/>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95715"/>
  <w14:defaultImageDpi w14:val="32767"/>
  <w15:chartTrackingRefBased/>
  <w15:docId w15:val="{3932839D-6E4F-42EA-9E66-4FA706DDB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03676F"/>
    <w:pPr>
      <w:spacing w:before="40" w:after="360"/>
      <w:ind w:left="720" w:right="720"/>
    </w:pPr>
    <w:rPr>
      <w:rFonts w:ascii="Tahoma" w:eastAsiaTheme="minorHAnsi" w:hAnsi="Tahoma" w:cs="Tahoma"/>
      <w:color w:val="595959" w:themeColor="text1" w:themeTint="A6"/>
      <w:kern w:val="20"/>
    </w:rPr>
  </w:style>
  <w:style w:type="paragraph" w:styleId="Heading1">
    <w:name w:val="heading 1"/>
    <w:basedOn w:val="Normal"/>
    <w:next w:val="Normal"/>
    <w:link w:val="Heading1Char"/>
    <w:uiPriority w:val="8"/>
    <w:unhideWhenUsed/>
    <w:qFormat/>
    <w:rsid w:val="0003676F"/>
    <w:pPr>
      <w:spacing w:before="0"/>
      <w:contextualSpacing/>
      <w:outlineLvl w:val="0"/>
    </w:pPr>
    <w:rPr>
      <w:rFonts w:eastAsiaTheme="majorEastAsia"/>
      <w:caps/>
      <w:color w:val="1481AB" w:themeColor="accent1" w:themeShade="BF"/>
    </w:rPr>
  </w:style>
  <w:style w:type="paragraph" w:styleId="Heading2">
    <w:name w:val="heading 2"/>
    <w:basedOn w:val="Normal"/>
    <w:next w:val="Normal"/>
    <w:link w:val="Heading2Char"/>
    <w:uiPriority w:val="9"/>
    <w:unhideWhenUsed/>
    <w:qFormat/>
    <w:rsid w:val="0003676F"/>
    <w:pPr>
      <w:keepNext/>
      <w:keepLines/>
      <w:spacing w:after="0"/>
      <w:outlineLvl w:val="1"/>
    </w:pPr>
    <w:rPr>
      <w:rFonts w:eastAsiaTheme="majorEastAsia"/>
      <w:color w:val="1481AB" w:themeColor="accent1" w:themeShade="BF"/>
      <w:sz w:val="26"/>
      <w:szCs w:val="26"/>
    </w:rPr>
  </w:style>
  <w:style w:type="paragraph" w:styleId="Heading3">
    <w:name w:val="heading 3"/>
    <w:basedOn w:val="Normal"/>
    <w:link w:val="Heading3Char"/>
    <w:uiPriority w:val="9"/>
    <w:qFormat/>
    <w:rsid w:val="009A3D67"/>
    <w:pPr>
      <w:spacing w:before="100" w:beforeAutospacing="1" w:after="100" w:afterAutospacing="1"/>
      <w:ind w:left="0" w:right="0"/>
      <w:outlineLvl w:val="2"/>
    </w:pPr>
    <w:rPr>
      <w:rFonts w:ascii="Times New Roman" w:eastAsia="Times New Roman" w:hAnsi="Times New Roman" w:cs="Times New Roman"/>
      <w:b/>
      <w:bCs/>
      <w:color w:val="auto"/>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03676F"/>
    <w:rPr>
      <w:rFonts w:ascii="Tahoma" w:eastAsiaTheme="majorEastAsia" w:hAnsi="Tahoma" w:cs="Tahoma"/>
      <w:caps/>
      <w:color w:val="1481AB" w:themeColor="accent1" w:themeShade="BF"/>
      <w:kern w:val="20"/>
    </w:rPr>
  </w:style>
  <w:style w:type="paragraph" w:customStyle="1" w:styleId="a">
    <w:name w:val="المستلم"/>
    <w:basedOn w:val="Normal"/>
    <w:uiPriority w:val="3"/>
    <w:qFormat/>
    <w:rsid w:val="0003676F"/>
    <w:pPr>
      <w:spacing w:before="840" w:after="40"/>
    </w:pPr>
    <w:rPr>
      <w:b/>
      <w:bCs/>
      <w:color w:val="000000" w:themeColor="text1"/>
    </w:rPr>
  </w:style>
  <w:style w:type="paragraph" w:styleId="Salutation">
    <w:name w:val="Salutation"/>
    <w:basedOn w:val="Normal"/>
    <w:link w:val="SalutationChar"/>
    <w:uiPriority w:val="4"/>
    <w:unhideWhenUsed/>
    <w:qFormat/>
    <w:rsid w:val="0003676F"/>
    <w:pPr>
      <w:spacing w:before="720"/>
    </w:pPr>
  </w:style>
  <w:style w:type="character" w:customStyle="1" w:styleId="SalutationChar">
    <w:name w:val="Salutation Char"/>
    <w:basedOn w:val="DefaultParagraphFont"/>
    <w:link w:val="Salutation"/>
    <w:uiPriority w:val="4"/>
    <w:rsid w:val="0003676F"/>
    <w:rPr>
      <w:rFonts w:ascii="Tahoma" w:eastAsiaTheme="minorHAnsi" w:hAnsi="Tahoma" w:cs="Tahoma"/>
      <w:color w:val="595959" w:themeColor="text1" w:themeTint="A6"/>
      <w:kern w:val="20"/>
    </w:rPr>
  </w:style>
  <w:style w:type="paragraph" w:styleId="Closing">
    <w:name w:val="Closing"/>
    <w:basedOn w:val="Normal"/>
    <w:next w:val="Signature"/>
    <w:link w:val="ClosingChar"/>
    <w:uiPriority w:val="6"/>
    <w:unhideWhenUsed/>
    <w:qFormat/>
    <w:rsid w:val="0003676F"/>
    <w:pPr>
      <w:spacing w:before="480" w:after="960"/>
    </w:pPr>
  </w:style>
  <w:style w:type="character" w:customStyle="1" w:styleId="ClosingChar">
    <w:name w:val="Closing Char"/>
    <w:basedOn w:val="DefaultParagraphFont"/>
    <w:link w:val="Closing"/>
    <w:uiPriority w:val="6"/>
    <w:rsid w:val="0003676F"/>
    <w:rPr>
      <w:rFonts w:ascii="Tahoma" w:eastAsiaTheme="minorHAnsi" w:hAnsi="Tahoma" w:cs="Tahoma"/>
      <w:color w:val="595959" w:themeColor="text1" w:themeTint="A6"/>
      <w:kern w:val="20"/>
    </w:rPr>
  </w:style>
  <w:style w:type="paragraph" w:styleId="Signature">
    <w:name w:val="Signature"/>
    <w:basedOn w:val="Normal"/>
    <w:link w:val="SignatureChar"/>
    <w:uiPriority w:val="7"/>
    <w:unhideWhenUsed/>
    <w:qFormat/>
    <w:rsid w:val="0003676F"/>
    <w:pPr>
      <w:contextualSpacing/>
    </w:pPr>
    <w:rPr>
      <w:b/>
      <w:bCs/>
      <w:color w:val="1CADE4" w:themeColor="accent1"/>
    </w:rPr>
  </w:style>
  <w:style w:type="character" w:customStyle="1" w:styleId="SignatureChar">
    <w:name w:val="Signature Char"/>
    <w:basedOn w:val="DefaultParagraphFont"/>
    <w:link w:val="Signature"/>
    <w:uiPriority w:val="7"/>
    <w:rsid w:val="0003676F"/>
    <w:rPr>
      <w:rFonts w:ascii="Tahoma" w:eastAsiaTheme="minorHAnsi" w:hAnsi="Tahoma" w:cs="Tahoma"/>
      <w:b/>
      <w:bCs/>
      <w:color w:val="1CADE4" w:themeColor="accent1"/>
      <w:kern w:val="20"/>
    </w:rPr>
  </w:style>
  <w:style w:type="paragraph" w:styleId="Header">
    <w:name w:val="header"/>
    <w:basedOn w:val="Normal"/>
    <w:link w:val="HeaderChar"/>
    <w:uiPriority w:val="99"/>
    <w:unhideWhenUsed/>
    <w:rsid w:val="0003676F"/>
    <w:pPr>
      <w:spacing w:after="0"/>
      <w:jc w:val="right"/>
    </w:pPr>
  </w:style>
  <w:style w:type="character" w:customStyle="1" w:styleId="HeaderChar">
    <w:name w:val="Header Char"/>
    <w:basedOn w:val="DefaultParagraphFont"/>
    <w:link w:val="Header"/>
    <w:uiPriority w:val="99"/>
    <w:rsid w:val="0003676F"/>
    <w:rPr>
      <w:rFonts w:ascii="Tahoma" w:eastAsiaTheme="minorHAnsi" w:hAnsi="Tahoma" w:cs="Tahoma"/>
      <w:color w:val="595959" w:themeColor="text1" w:themeTint="A6"/>
      <w:kern w:val="20"/>
    </w:rPr>
  </w:style>
  <w:style w:type="character" w:styleId="Strong">
    <w:name w:val="Strong"/>
    <w:basedOn w:val="DefaultParagraphFont"/>
    <w:uiPriority w:val="22"/>
    <w:qFormat/>
    <w:rsid w:val="003E24DF"/>
    <w:rPr>
      <w:b/>
      <w:bCs/>
    </w:rPr>
  </w:style>
  <w:style w:type="paragraph" w:customStyle="1" w:styleId="a0">
    <w:name w:val="معلومات جهة الاتصال"/>
    <w:basedOn w:val="Normal"/>
    <w:uiPriority w:val="1"/>
    <w:qFormat/>
    <w:rsid w:val="0003676F"/>
    <w:pPr>
      <w:spacing w:before="0" w:after="0"/>
    </w:pPr>
    <w:rPr>
      <w:color w:val="FFFFFF" w:themeColor="background1"/>
    </w:rPr>
  </w:style>
  <w:style w:type="character" w:customStyle="1" w:styleId="Heading2Char">
    <w:name w:val="Heading 2 Char"/>
    <w:basedOn w:val="DefaultParagraphFont"/>
    <w:link w:val="Heading2"/>
    <w:uiPriority w:val="9"/>
    <w:rsid w:val="0003676F"/>
    <w:rPr>
      <w:rFonts w:ascii="Tahoma" w:eastAsiaTheme="majorEastAsia" w:hAnsi="Tahoma" w:cs="Tahoma"/>
      <w:color w:val="1481AB"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03676F"/>
    <w:pPr>
      <w:tabs>
        <w:tab w:val="center" w:pos="4680"/>
        <w:tab w:val="right" w:pos="9360"/>
      </w:tabs>
      <w:spacing w:before="0" w:after="0"/>
    </w:pPr>
  </w:style>
  <w:style w:type="character" w:customStyle="1" w:styleId="FooterChar">
    <w:name w:val="Footer Char"/>
    <w:basedOn w:val="DefaultParagraphFont"/>
    <w:link w:val="Footer"/>
    <w:uiPriority w:val="99"/>
    <w:rsid w:val="0003676F"/>
    <w:rPr>
      <w:rFonts w:ascii="Tahoma" w:eastAsiaTheme="minorHAnsi" w:hAnsi="Tahoma" w:cs="Tahoma"/>
      <w:color w:val="595959" w:themeColor="text1" w:themeTint="A6"/>
      <w:kern w:val="20"/>
    </w:rPr>
  </w:style>
  <w:style w:type="paragraph" w:customStyle="1" w:styleId="a1">
    <w:name w:val="الشعار"/>
    <w:basedOn w:val="Normal"/>
    <w:next w:val="Normal"/>
    <w:link w:val="a2"/>
    <w:qFormat/>
    <w:rsid w:val="0003676F"/>
    <w:pPr>
      <w:spacing w:before="0" w:after="0"/>
      <w:ind w:left="-180" w:right="-24"/>
      <w:jc w:val="center"/>
    </w:pPr>
    <w:rPr>
      <w:b/>
      <w:bCs/>
      <w:color w:val="FFFFFF" w:themeColor="background1"/>
      <w:spacing w:val="120"/>
      <w:kern w:val="24"/>
      <w:sz w:val="44"/>
      <w:szCs w:val="44"/>
    </w:rPr>
  </w:style>
  <w:style w:type="character" w:customStyle="1" w:styleId="a2">
    <w:name w:val="علامة الشعار"/>
    <w:basedOn w:val="DefaultParagraphFont"/>
    <w:link w:val="a1"/>
    <w:rsid w:val="0003676F"/>
    <w:rPr>
      <w:rFonts w:ascii="Tahoma" w:eastAsiaTheme="minorHAnsi" w:hAnsi="Tahoma" w:cs="Tahoma"/>
      <w:b/>
      <w:bCs/>
      <w:color w:val="FFFFFF" w:themeColor="background1"/>
      <w:spacing w:val="120"/>
      <w:kern w:val="24"/>
      <w:sz w:val="44"/>
      <w:szCs w:val="44"/>
    </w:rPr>
  </w:style>
  <w:style w:type="paragraph" w:styleId="NoSpacing">
    <w:name w:val="No Spacing"/>
    <w:uiPriority w:val="1"/>
    <w:qFormat/>
    <w:rsid w:val="0003676F"/>
    <w:pPr>
      <w:ind w:left="720" w:right="720"/>
    </w:pPr>
    <w:rPr>
      <w:rFonts w:ascii="Tahoma" w:eastAsiaTheme="minorHAnsi" w:hAnsi="Tahoma" w:cs="Tahoma"/>
      <w:color w:val="595959" w:themeColor="text1" w:themeTint="A6"/>
      <w:kern w:val="20"/>
    </w:rPr>
  </w:style>
  <w:style w:type="table" w:styleId="ColorfulList-Accent4">
    <w:name w:val="Colorful List Accent 4"/>
    <w:basedOn w:val="TableNormal"/>
    <w:uiPriority w:val="72"/>
    <w:rsid w:val="005F371E"/>
    <w:rPr>
      <w:rFonts w:ascii="Times New Roman" w:eastAsia="Calibri" w:hAnsi="Times New Roman" w:cs="Arabic Transparent"/>
      <w:color w:val="000000" w:themeColor="text1"/>
      <w:sz w:val="20"/>
      <w:szCs w:val="20"/>
    </w:rPr>
    <w:tblPr>
      <w:tblStyleRowBandSize w:val="1"/>
      <w:tblStyleColBandSize w:val="1"/>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ListTable4-Accent3">
    <w:name w:val="List Table 4 Accent 3"/>
    <w:basedOn w:val="TableNormal"/>
    <w:uiPriority w:val="49"/>
    <w:rsid w:val="005F371E"/>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tblBorders>
    </w:tblPr>
    <w:tblStylePr w:type="firstRow">
      <w:rPr>
        <w:b/>
        <w:bCs/>
        <w:color w:val="FFFFFF" w:themeColor="background1"/>
      </w:rPr>
      <w:tblPr/>
      <w:tcPr>
        <w:tcBorders>
          <w:top w:val="single" w:sz="4" w:space="0" w:color="27CED7" w:themeColor="accent3"/>
          <w:left w:val="single" w:sz="4" w:space="0" w:color="27CED7" w:themeColor="accent3"/>
          <w:bottom w:val="single" w:sz="4" w:space="0" w:color="27CED7" w:themeColor="accent3"/>
          <w:right w:val="single" w:sz="4" w:space="0" w:color="27CED7" w:themeColor="accent3"/>
          <w:insideH w:val="nil"/>
        </w:tcBorders>
        <w:shd w:val="clear" w:color="auto" w:fill="27CED7" w:themeFill="accent3"/>
      </w:tcPr>
    </w:tblStylePr>
    <w:tblStylePr w:type="lastRow">
      <w:rPr>
        <w:b/>
        <w:bCs/>
      </w:rPr>
      <w:tblPr/>
      <w:tcPr>
        <w:tcBorders>
          <w:top w:val="double" w:sz="4" w:space="0" w:color="7CE1E7" w:themeColor="accent3" w:themeTint="99"/>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paragraph" w:styleId="ListParagraph">
    <w:name w:val="List Paragraph"/>
    <w:basedOn w:val="Normal"/>
    <w:uiPriority w:val="34"/>
    <w:rsid w:val="0031520F"/>
    <w:pPr>
      <w:contextualSpacing/>
    </w:pPr>
  </w:style>
  <w:style w:type="character" w:customStyle="1" w:styleId="Heading3Char">
    <w:name w:val="Heading 3 Char"/>
    <w:basedOn w:val="DefaultParagraphFont"/>
    <w:link w:val="Heading3"/>
    <w:uiPriority w:val="9"/>
    <w:rsid w:val="009A3D67"/>
    <w:rPr>
      <w:rFonts w:ascii="Times New Roman" w:eastAsia="Times New Roman" w:hAnsi="Times New Roman" w:cs="Times New Roman"/>
      <w:b/>
      <w:bCs/>
      <w:sz w:val="27"/>
      <w:szCs w:val="27"/>
    </w:rPr>
  </w:style>
  <w:style w:type="table" w:styleId="ListTable6Colorful">
    <w:name w:val="List Table 6 Colorful"/>
    <w:basedOn w:val="TableNormal"/>
    <w:uiPriority w:val="51"/>
    <w:rsid w:val="004D0153"/>
    <w:rPr>
      <w:rFonts w:eastAsiaTheme="minorHAnsi"/>
      <w:color w:val="000000" w:themeColor="text1"/>
      <w:kern w:val="2"/>
      <w:sz w:val="22"/>
      <w:szCs w:val="22"/>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6">
    <w:name w:val="List Table 4 Accent 6"/>
    <w:basedOn w:val="TableNormal"/>
    <w:uiPriority w:val="49"/>
    <w:rsid w:val="00252070"/>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tcBorders>
        <w:shd w:val="clear" w:color="auto" w:fill="62A39F" w:themeFill="accent6"/>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ListTable4-Accent1">
    <w:name w:val="List Table 4 Accent 1"/>
    <w:basedOn w:val="TableNormal"/>
    <w:uiPriority w:val="49"/>
    <w:rsid w:val="00503883"/>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tcBorders>
        <w:shd w:val="clear" w:color="auto" w:fill="1CADE4" w:themeFill="accent1"/>
      </w:tcPr>
    </w:tblStylePr>
    <w:tblStylePr w:type="lastRow">
      <w:rPr>
        <w:b/>
        <w:bCs/>
      </w:rPr>
      <w:tblPr/>
      <w:tcPr>
        <w:tcBorders>
          <w:top w:val="double" w:sz="4" w:space="0" w:color="76CDEE" w:themeColor="accent1" w:themeTint="99"/>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ListTable4-Accent2">
    <w:name w:val="List Table 4 Accent 2"/>
    <w:basedOn w:val="TableNormal"/>
    <w:uiPriority w:val="49"/>
    <w:rsid w:val="00503883"/>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tcBorders>
        <w:shd w:val="clear" w:color="auto" w:fill="2683C6" w:themeFill="accent2"/>
      </w:tcPr>
    </w:tblStylePr>
    <w:tblStylePr w:type="lastRow">
      <w:rPr>
        <w:b/>
        <w:bCs/>
      </w:rPr>
      <w:tblPr/>
      <w:tcPr>
        <w:tcBorders>
          <w:top w:val="double" w:sz="4" w:space="0" w:color="74B5E4" w:themeColor="accent2" w:themeTint="99"/>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4-Accent4">
    <w:name w:val="List Table 4 Accent 4"/>
    <w:basedOn w:val="TableNormal"/>
    <w:uiPriority w:val="49"/>
    <w:rsid w:val="00503883"/>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tblBorders>
    </w:tblPr>
    <w:tblStylePr w:type="firstRow">
      <w:rPr>
        <w:b/>
        <w:bCs/>
        <w:color w:val="FFFFFF" w:themeColor="background1"/>
      </w:rPr>
      <w:tblPr/>
      <w:tcPr>
        <w:tcBorders>
          <w:top w:val="single" w:sz="4" w:space="0" w:color="42BA97" w:themeColor="accent4"/>
          <w:left w:val="single" w:sz="4" w:space="0" w:color="42BA97" w:themeColor="accent4"/>
          <w:bottom w:val="single" w:sz="4" w:space="0" w:color="42BA97" w:themeColor="accent4"/>
          <w:right w:val="single" w:sz="4" w:space="0" w:color="42BA97" w:themeColor="accent4"/>
          <w:insideH w:val="nil"/>
        </w:tcBorders>
        <w:shd w:val="clear" w:color="auto" w:fill="42BA97" w:themeFill="accent4"/>
      </w:tcPr>
    </w:tblStylePr>
    <w:tblStylePr w:type="lastRow">
      <w:rPr>
        <w:b/>
        <w:bCs/>
      </w:rPr>
      <w:tblPr/>
      <w:tcPr>
        <w:tcBorders>
          <w:top w:val="double" w:sz="4" w:space="0" w:color="8CD6C0" w:themeColor="accent4" w:themeTint="99"/>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table" w:styleId="GridTable6Colorful-Accent3">
    <w:name w:val="Grid Table 6 Colorful Accent 3"/>
    <w:basedOn w:val="TableNormal"/>
    <w:uiPriority w:val="51"/>
    <w:rsid w:val="00503883"/>
    <w:rPr>
      <w:color w:val="1D99A0" w:themeColor="accent3" w:themeShade="BF"/>
    </w:r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rPr>
      <w:tblPr/>
      <w:tcPr>
        <w:tcBorders>
          <w:bottom w:val="single" w:sz="12" w:space="0" w:color="7CE1E7" w:themeColor="accent3" w:themeTint="99"/>
        </w:tcBorders>
      </w:tcPr>
    </w:tblStylePr>
    <w:tblStylePr w:type="lastRow">
      <w:rPr>
        <w:b/>
        <w:bCs/>
      </w:rPr>
      <w:tblPr/>
      <w:tcPr>
        <w:tcBorders>
          <w:top w:val="double" w:sz="4" w:space="0" w:color="7CE1E7" w:themeColor="accent3" w:themeTint="99"/>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ListTable6Colorful-Accent1">
    <w:name w:val="List Table 6 Colorful Accent 1"/>
    <w:basedOn w:val="TableNormal"/>
    <w:uiPriority w:val="51"/>
    <w:rsid w:val="00D93E03"/>
    <w:rPr>
      <w:color w:val="1481AB" w:themeColor="accent1" w:themeShade="BF"/>
    </w:rPr>
    <w:tblPr>
      <w:tblStyleRowBandSize w:val="1"/>
      <w:tblStyleColBandSize w:val="1"/>
      <w:tblBorders>
        <w:top w:val="single" w:sz="4" w:space="0" w:color="1CADE4" w:themeColor="accent1"/>
        <w:bottom w:val="single" w:sz="4" w:space="0" w:color="1CADE4" w:themeColor="accent1"/>
      </w:tblBorders>
    </w:tblPr>
    <w:tblStylePr w:type="firstRow">
      <w:rPr>
        <w:b/>
        <w:bCs/>
      </w:rPr>
      <w:tblPr/>
      <w:tcPr>
        <w:tcBorders>
          <w:bottom w:val="single" w:sz="4" w:space="0" w:color="1CADE4" w:themeColor="accent1"/>
        </w:tcBorders>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GridTable4-Accent3">
    <w:name w:val="Grid Table 4 Accent 3"/>
    <w:basedOn w:val="TableNormal"/>
    <w:uiPriority w:val="49"/>
    <w:rsid w:val="001E3112"/>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color w:val="FFFFFF" w:themeColor="background1"/>
      </w:rPr>
      <w:tblPr/>
      <w:tcPr>
        <w:tcBorders>
          <w:top w:val="single" w:sz="4" w:space="0" w:color="27CED7" w:themeColor="accent3"/>
          <w:left w:val="single" w:sz="4" w:space="0" w:color="27CED7" w:themeColor="accent3"/>
          <w:bottom w:val="single" w:sz="4" w:space="0" w:color="27CED7" w:themeColor="accent3"/>
          <w:right w:val="single" w:sz="4" w:space="0" w:color="27CED7" w:themeColor="accent3"/>
          <w:insideH w:val="nil"/>
          <w:insideV w:val="nil"/>
        </w:tcBorders>
        <w:shd w:val="clear" w:color="auto" w:fill="27CED7" w:themeFill="accent3"/>
      </w:tcPr>
    </w:tblStylePr>
    <w:tblStylePr w:type="lastRow">
      <w:rPr>
        <w:b/>
        <w:bCs/>
      </w:rPr>
      <w:tblPr/>
      <w:tcPr>
        <w:tcBorders>
          <w:top w:val="double" w:sz="4" w:space="0" w:color="27CED7" w:themeColor="accent3"/>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ListTable2-Accent3">
    <w:name w:val="List Table 2 Accent 3"/>
    <w:basedOn w:val="TableNormal"/>
    <w:uiPriority w:val="47"/>
    <w:rsid w:val="001E3112"/>
    <w:tblPr>
      <w:tblStyleRowBandSize w:val="1"/>
      <w:tblStyleColBandSize w:val="1"/>
      <w:tblBorders>
        <w:top w:val="single" w:sz="4" w:space="0" w:color="7CE1E7" w:themeColor="accent3" w:themeTint="99"/>
        <w:bottom w:val="single" w:sz="4" w:space="0" w:color="7CE1E7" w:themeColor="accent3" w:themeTint="99"/>
        <w:insideH w:val="single" w:sz="4" w:space="0" w:color="7CE1E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GridTable4-Accent2">
    <w:name w:val="Grid Table 4 Accent 2"/>
    <w:basedOn w:val="TableNormal"/>
    <w:uiPriority w:val="49"/>
    <w:rsid w:val="00BF6B8C"/>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insideV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insideV w:val="nil"/>
        </w:tcBorders>
        <w:shd w:val="clear" w:color="auto" w:fill="2683C6" w:themeFill="accent2"/>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2-Accent2">
    <w:name w:val="List Table 2 Accent 2"/>
    <w:basedOn w:val="TableNormal"/>
    <w:uiPriority w:val="47"/>
    <w:rsid w:val="00BF6B8C"/>
    <w:tblPr>
      <w:tblStyleRowBandSize w:val="1"/>
      <w:tblStyleColBandSize w:val="1"/>
      <w:tblBorders>
        <w:top w:val="single" w:sz="4" w:space="0" w:color="74B5E4" w:themeColor="accent2" w:themeTint="99"/>
        <w:bottom w:val="single" w:sz="4" w:space="0" w:color="74B5E4" w:themeColor="accent2" w:themeTint="99"/>
        <w:insideH w:val="single" w:sz="4" w:space="0" w:color="74B5E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6Colorful-Accent2">
    <w:name w:val="List Table 6 Colorful Accent 2"/>
    <w:basedOn w:val="TableNormal"/>
    <w:uiPriority w:val="51"/>
    <w:rsid w:val="00BF6B8C"/>
    <w:rPr>
      <w:color w:val="1C6194" w:themeColor="accent2" w:themeShade="BF"/>
    </w:rPr>
    <w:tblPr>
      <w:tblStyleRowBandSize w:val="1"/>
      <w:tblStyleColBandSize w:val="1"/>
      <w:tblBorders>
        <w:top w:val="single" w:sz="4" w:space="0" w:color="2683C6" w:themeColor="accent2"/>
        <w:bottom w:val="single" w:sz="4" w:space="0" w:color="2683C6" w:themeColor="accent2"/>
      </w:tblBorders>
    </w:tblPr>
    <w:tblStylePr w:type="firstRow">
      <w:rPr>
        <w:b/>
        <w:bCs/>
      </w:rPr>
      <w:tblPr/>
      <w:tcPr>
        <w:tcBorders>
          <w:bottom w:val="single" w:sz="4" w:space="0" w:color="2683C6" w:themeColor="accent2"/>
        </w:tcBorders>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5349">
      <w:bodyDiv w:val="1"/>
      <w:marLeft w:val="0"/>
      <w:marRight w:val="0"/>
      <w:marTop w:val="0"/>
      <w:marBottom w:val="0"/>
      <w:divBdr>
        <w:top w:val="none" w:sz="0" w:space="0" w:color="auto"/>
        <w:left w:val="none" w:sz="0" w:space="0" w:color="auto"/>
        <w:bottom w:val="none" w:sz="0" w:space="0" w:color="auto"/>
        <w:right w:val="none" w:sz="0" w:space="0" w:color="auto"/>
      </w:divBdr>
    </w:div>
    <w:div w:id="101923445">
      <w:bodyDiv w:val="1"/>
      <w:marLeft w:val="0"/>
      <w:marRight w:val="0"/>
      <w:marTop w:val="0"/>
      <w:marBottom w:val="0"/>
      <w:divBdr>
        <w:top w:val="none" w:sz="0" w:space="0" w:color="auto"/>
        <w:left w:val="none" w:sz="0" w:space="0" w:color="auto"/>
        <w:bottom w:val="none" w:sz="0" w:space="0" w:color="auto"/>
        <w:right w:val="none" w:sz="0" w:space="0" w:color="auto"/>
      </w:divBdr>
    </w:div>
    <w:div w:id="204947075">
      <w:bodyDiv w:val="1"/>
      <w:marLeft w:val="0"/>
      <w:marRight w:val="0"/>
      <w:marTop w:val="0"/>
      <w:marBottom w:val="0"/>
      <w:divBdr>
        <w:top w:val="none" w:sz="0" w:space="0" w:color="auto"/>
        <w:left w:val="none" w:sz="0" w:space="0" w:color="auto"/>
        <w:bottom w:val="none" w:sz="0" w:space="0" w:color="auto"/>
        <w:right w:val="none" w:sz="0" w:space="0" w:color="auto"/>
      </w:divBdr>
    </w:div>
    <w:div w:id="233859264">
      <w:bodyDiv w:val="1"/>
      <w:marLeft w:val="0"/>
      <w:marRight w:val="0"/>
      <w:marTop w:val="0"/>
      <w:marBottom w:val="0"/>
      <w:divBdr>
        <w:top w:val="none" w:sz="0" w:space="0" w:color="auto"/>
        <w:left w:val="none" w:sz="0" w:space="0" w:color="auto"/>
        <w:bottom w:val="none" w:sz="0" w:space="0" w:color="auto"/>
        <w:right w:val="none" w:sz="0" w:space="0" w:color="auto"/>
      </w:divBdr>
    </w:div>
    <w:div w:id="280108859">
      <w:bodyDiv w:val="1"/>
      <w:marLeft w:val="0"/>
      <w:marRight w:val="0"/>
      <w:marTop w:val="0"/>
      <w:marBottom w:val="0"/>
      <w:divBdr>
        <w:top w:val="none" w:sz="0" w:space="0" w:color="auto"/>
        <w:left w:val="none" w:sz="0" w:space="0" w:color="auto"/>
        <w:bottom w:val="none" w:sz="0" w:space="0" w:color="auto"/>
        <w:right w:val="none" w:sz="0" w:space="0" w:color="auto"/>
      </w:divBdr>
    </w:div>
    <w:div w:id="329410706">
      <w:bodyDiv w:val="1"/>
      <w:marLeft w:val="0"/>
      <w:marRight w:val="0"/>
      <w:marTop w:val="0"/>
      <w:marBottom w:val="0"/>
      <w:divBdr>
        <w:top w:val="none" w:sz="0" w:space="0" w:color="auto"/>
        <w:left w:val="none" w:sz="0" w:space="0" w:color="auto"/>
        <w:bottom w:val="none" w:sz="0" w:space="0" w:color="auto"/>
        <w:right w:val="none" w:sz="0" w:space="0" w:color="auto"/>
      </w:divBdr>
    </w:div>
    <w:div w:id="417093119">
      <w:bodyDiv w:val="1"/>
      <w:marLeft w:val="0"/>
      <w:marRight w:val="0"/>
      <w:marTop w:val="0"/>
      <w:marBottom w:val="0"/>
      <w:divBdr>
        <w:top w:val="none" w:sz="0" w:space="0" w:color="auto"/>
        <w:left w:val="none" w:sz="0" w:space="0" w:color="auto"/>
        <w:bottom w:val="none" w:sz="0" w:space="0" w:color="auto"/>
        <w:right w:val="none" w:sz="0" w:space="0" w:color="auto"/>
      </w:divBdr>
    </w:div>
    <w:div w:id="422452444">
      <w:bodyDiv w:val="1"/>
      <w:marLeft w:val="0"/>
      <w:marRight w:val="0"/>
      <w:marTop w:val="0"/>
      <w:marBottom w:val="0"/>
      <w:divBdr>
        <w:top w:val="none" w:sz="0" w:space="0" w:color="auto"/>
        <w:left w:val="none" w:sz="0" w:space="0" w:color="auto"/>
        <w:bottom w:val="none" w:sz="0" w:space="0" w:color="auto"/>
        <w:right w:val="none" w:sz="0" w:space="0" w:color="auto"/>
      </w:divBdr>
    </w:div>
    <w:div w:id="478229625">
      <w:bodyDiv w:val="1"/>
      <w:marLeft w:val="0"/>
      <w:marRight w:val="0"/>
      <w:marTop w:val="0"/>
      <w:marBottom w:val="0"/>
      <w:divBdr>
        <w:top w:val="none" w:sz="0" w:space="0" w:color="auto"/>
        <w:left w:val="none" w:sz="0" w:space="0" w:color="auto"/>
        <w:bottom w:val="none" w:sz="0" w:space="0" w:color="auto"/>
        <w:right w:val="none" w:sz="0" w:space="0" w:color="auto"/>
      </w:divBdr>
    </w:div>
    <w:div w:id="501896142">
      <w:bodyDiv w:val="1"/>
      <w:marLeft w:val="0"/>
      <w:marRight w:val="0"/>
      <w:marTop w:val="0"/>
      <w:marBottom w:val="0"/>
      <w:divBdr>
        <w:top w:val="none" w:sz="0" w:space="0" w:color="auto"/>
        <w:left w:val="none" w:sz="0" w:space="0" w:color="auto"/>
        <w:bottom w:val="none" w:sz="0" w:space="0" w:color="auto"/>
        <w:right w:val="none" w:sz="0" w:space="0" w:color="auto"/>
      </w:divBdr>
    </w:div>
    <w:div w:id="540173517">
      <w:bodyDiv w:val="1"/>
      <w:marLeft w:val="0"/>
      <w:marRight w:val="0"/>
      <w:marTop w:val="0"/>
      <w:marBottom w:val="0"/>
      <w:divBdr>
        <w:top w:val="none" w:sz="0" w:space="0" w:color="auto"/>
        <w:left w:val="none" w:sz="0" w:space="0" w:color="auto"/>
        <w:bottom w:val="none" w:sz="0" w:space="0" w:color="auto"/>
        <w:right w:val="none" w:sz="0" w:space="0" w:color="auto"/>
      </w:divBdr>
    </w:div>
    <w:div w:id="626011778">
      <w:bodyDiv w:val="1"/>
      <w:marLeft w:val="0"/>
      <w:marRight w:val="0"/>
      <w:marTop w:val="0"/>
      <w:marBottom w:val="0"/>
      <w:divBdr>
        <w:top w:val="none" w:sz="0" w:space="0" w:color="auto"/>
        <w:left w:val="none" w:sz="0" w:space="0" w:color="auto"/>
        <w:bottom w:val="none" w:sz="0" w:space="0" w:color="auto"/>
        <w:right w:val="none" w:sz="0" w:space="0" w:color="auto"/>
      </w:divBdr>
    </w:div>
    <w:div w:id="635453272">
      <w:bodyDiv w:val="1"/>
      <w:marLeft w:val="0"/>
      <w:marRight w:val="0"/>
      <w:marTop w:val="0"/>
      <w:marBottom w:val="0"/>
      <w:divBdr>
        <w:top w:val="none" w:sz="0" w:space="0" w:color="auto"/>
        <w:left w:val="none" w:sz="0" w:space="0" w:color="auto"/>
        <w:bottom w:val="none" w:sz="0" w:space="0" w:color="auto"/>
        <w:right w:val="none" w:sz="0" w:space="0" w:color="auto"/>
      </w:divBdr>
    </w:div>
    <w:div w:id="739013402">
      <w:bodyDiv w:val="1"/>
      <w:marLeft w:val="0"/>
      <w:marRight w:val="0"/>
      <w:marTop w:val="0"/>
      <w:marBottom w:val="0"/>
      <w:divBdr>
        <w:top w:val="none" w:sz="0" w:space="0" w:color="auto"/>
        <w:left w:val="none" w:sz="0" w:space="0" w:color="auto"/>
        <w:bottom w:val="none" w:sz="0" w:space="0" w:color="auto"/>
        <w:right w:val="none" w:sz="0" w:space="0" w:color="auto"/>
      </w:divBdr>
    </w:div>
    <w:div w:id="743648445">
      <w:bodyDiv w:val="1"/>
      <w:marLeft w:val="0"/>
      <w:marRight w:val="0"/>
      <w:marTop w:val="0"/>
      <w:marBottom w:val="0"/>
      <w:divBdr>
        <w:top w:val="none" w:sz="0" w:space="0" w:color="auto"/>
        <w:left w:val="none" w:sz="0" w:space="0" w:color="auto"/>
        <w:bottom w:val="none" w:sz="0" w:space="0" w:color="auto"/>
        <w:right w:val="none" w:sz="0" w:space="0" w:color="auto"/>
      </w:divBdr>
    </w:div>
    <w:div w:id="750588457">
      <w:bodyDiv w:val="1"/>
      <w:marLeft w:val="0"/>
      <w:marRight w:val="0"/>
      <w:marTop w:val="0"/>
      <w:marBottom w:val="0"/>
      <w:divBdr>
        <w:top w:val="none" w:sz="0" w:space="0" w:color="auto"/>
        <w:left w:val="none" w:sz="0" w:space="0" w:color="auto"/>
        <w:bottom w:val="none" w:sz="0" w:space="0" w:color="auto"/>
        <w:right w:val="none" w:sz="0" w:space="0" w:color="auto"/>
      </w:divBdr>
    </w:div>
    <w:div w:id="762914525">
      <w:bodyDiv w:val="1"/>
      <w:marLeft w:val="0"/>
      <w:marRight w:val="0"/>
      <w:marTop w:val="0"/>
      <w:marBottom w:val="0"/>
      <w:divBdr>
        <w:top w:val="none" w:sz="0" w:space="0" w:color="auto"/>
        <w:left w:val="none" w:sz="0" w:space="0" w:color="auto"/>
        <w:bottom w:val="none" w:sz="0" w:space="0" w:color="auto"/>
        <w:right w:val="none" w:sz="0" w:space="0" w:color="auto"/>
      </w:divBdr>
    </w:div>
    <w:div w:id="796023757">
      <w:bodyDiv w:val="1"/>
      <w:marLeft w:val="0"/>
      <w:marRight w:val="0"/>
      <w:marTop w:val="0"/>
      <w:marBottom w:val="0"/>
      <w:divBdr>
        <w:top w:val="none" w:sz="0" w:space="0" w:color="auto"/>
        <w:left w:val="none" w:sz="0" w:space="0" w:color="auto"/>
        <w:bottom w:val="none" w:sz="0" w:space="0" w:color="auto"/>
        <w:right w:val="none" w:sz="0" w:space="0" w:color="auto"/>
      </w:divBdr>
    </w:div>
    <w:div w:id="812717912">
      <w:bodyDiv w:val="1"/>
      <w:marLeft w:val="0"/>
      <w:marRight w:val="0"/>
      <w:marTop w:val="0"/>
      <w:marBottom w:val="0"/>
      <w:divBdr>
        <w:top w:val="none" w:sz="0" w:space="0" w:color="auto"/>
        <w:left w:val="none" w:sz="0" w:space="0" w:color="auto"/>
        <w:bottom w:val="none" w:sz="0" w:space="0" w:color="auto"/>
        <w:right w:val="none" w:sz="0" w:space="0" w:color="auto"/>
      </w:divBdr>
      <w:divsChild>
        <w:div w:id="186914388">
          <w:marLeft w:val="0"/>
          <w:marRight w:val="0"/>
          <w:marTop w:val="0"/>
          <w:marBottom w:val="0"/>
          <w:divBdr>
            <w:top w:val="none" w:sz="0" w:space="0" w:color="auto"/>
            <w:left w:val="none" w:sz="0" w:space="0" w:color="auto"/>
            <w:bottom w:val="none" w:sz="0" w:space="0" w:color="auto"/>
            <w:right w:val="none" w:sz="0" w:space="0" w:color="auto"/>
          </w:divBdr>
          <w:divsChild>
            <w:div w:id="2117671334">
              <w:marLeft w:val="0"/>
              <w:marRight w:val="0"/>
              <w:marTop w:val="0"/>
              <w:marBottom w:val="0"/>
              <w:divBdr>
                <w:top w:val="none" w:sz="0" w:space="0" w:color="auto"/>
                <w:left w:val="none" w:sz="0" w:space="0" w:color="auto"/>
                <w:bottom w:val="none" w:sz="0" w:space="0" w:color="auto"/>
                <w:right w:val="none" w:sz="0" w:space="0" w:color="auto"/>
              </w:divBdr>
              <w:divsChild>
                <w:div w:id="320550582">
                  <w:marLeft w:val="0"/>
                  <w:marRight w:val="0"/>
                  <w:marTop w:val="0"/>
                  <w:marBottom w:val="0"/>
                  <w:divBdr>
                    <w:top w:val="none" w:sz="0" w:space="0" w:color="auto"/>
                    <w:left w:val="none" w:sz="0" w:space="0" w:color="auto"/>
                    <w:bottom w:val="none" w:sz="0" w:space="0" w:color="auto"/>
                    <w:right w:val="none" w:sz="0" w:space="0" w:color="auto"/>
                  </w:divBdr>
                  <w:divsChild>
                    <w:div w:id="632977617">
                      <w:marLeft w:val="0"/>
                      <w:marRight w:val="0"/>
                      <w:marTop w:val="0"/>
                      <w:marBottom w:val="0"/>
                      <w:divBdr>
                        <w:top w:val="none" w:sz="0" w:space="0" w:color="auto"/>
                        <w:left w:val="none" w:sz="0" w:space="0" w:color="auto"/>
                        <w:bottom w:val="none" w:sz="0" w:space="0" w:color="auto"/>
                        <w:right w:val="none" w:sz="0" w:space="0" w:color="auto"/>
                      </w:divBdr>
                      <w:divsChild>
                        <w:div w:id="1240824875">
                          <w:marLeft w:val="0"/>
                          <w:marRight w:val="0"/>
                          <w:marTop w:val="0"/>
                          <w:marBottom w:val="0"/>
                          <w:divBdr>
                            <w:top w:val="none" w:sz="0" w:space="0" w:color="auto"/>
                            <w:left w:val="none" w:sz="0" w:space="0" w:color="auto"/>
                            <w:bottom w:val="none" w:sz="0" w:space="0" w:color="auto"/>
                            <w:right w:val="none" w:sz="0" w:space="0" w:color="auto"/>
                          </w:divBdr>
                          <w:divsChild>
                            <w:div w:id="1555000426">
                              <w:marLeft w:val="0"/>
                              <w:marRight w:val="0"/>
                              <w:marTop w:val="0"/>
                              <w:marBottom w:val="0"/>
                              <w:divBdr>
                                <w:top w:val="none" w:sz="0" w:space="0" w:color="auto"/>
                                <w:left w:val="none" w:sz="0" w:space="0" w:color="auto"/>
                                <w:bottom w:val="none" w:sz="0" w:space="0" w:color="auto"/>
                                <w:right w:val="none" w:sz="0" w:space="0" w:color="auto"/>
                              </w:divBdr>
                              <w:divsChild>
                                <w:div w:id="1303343121">
                                  <w:marLeft w:val="0"/>
                                  <w:marRight w:val="0"/>
                                  <w:marTop w:val="0"/>
                                  <w:marBottom w:val="0"/>
                                  <w:divBdr>
                                    <w:top w:val="none" w:sz="0" w:space="0" w:color="auto"/>
                                    <w:left w:val="none" w:sz="0" w:space="0" w:color="auto"/>
                                    <w:bottom w:val="none" w:sz="0" w:space="0" w:color="auto"/>
                                    <w:right w:val="none" w:sz="0" w:space="0" w:color="auto"/>
                                  </w:divBdr>
                                  <w:divsChild>
                                    <w:div w:id="16907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13024">
                          <w:marLeft w:val="0"/>
                          <w:marRight w:val="0"/>
                          <w:marTop w:val="0"/>
                          <w:marBottom w:val="0"/>
                          <w:divBdr>
                            <w:top w:val="none" w:sz="0" w:space="0" w:color="auto"/>
                            <w:left w:val="none" w:sz="0" w:space="0" w:color="auto"/>
                            <w:bottom w:val="none" w:sz="0" w:space="0" w:color="auto"/>
                            <w:right w:val="none" w:sz="0" w:space="0" w:color="auto"/>
                          </w:divBdr>
                          <w:divsChild>
                            <w:div w:id="575939519">
                              <w:marLeft w:val="0"/>
                              <w:marRight w:val="0"/>
                              <w:marTop w:val="0"/>
                              <w:marBottom w:val="0"/>
                              <w:divBdr>
                                <w:top w:val="none" w:sz="0" w:space="0" w:color="auto"/>
                                <w:left w:val="none" w:sz="0" w:space="0" w:color="auto"/>
                                <w:bottom w:val="none" w:sz="0" w:space="0" w:color="auto"/>
                                <w:right w:val="none" w:sz="0" w:space="0" w:color="auto"/>
                              </w:divBdr>
                              <w:divsChild>
                                <w:div w:id="1873499540">
                                  <w:marLeft w:val="0"/>
                                  <w:marRight w:val="0"/>
                                  <w:marTop w:val="0"/>
                                  <w:marBottom w:val="0"/>
                                  <w:divBdr>
                                    <w:top w:val="none" w:sz="0" w:space="0" w:color="auto"/>
                                    <w:left w:val="none" w:sz="0" w:space="0" w:color="auto"/>
                                    <w:bottom w:val="none" w:sz="0" w:space="0" w:color="auto"/>
                                    <w:right w:val="none" w:sz="0" w:space="0" w:color="auto"/>
                                  </w:divBdr>
                                  <w:divsChild>
                                    <w:div w:id="74580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228092">
      <w:bodyDiv w:val="1"/>
      <w:marLeft w:val="0"/>
      <w:marRight w:val="0"/>
      <w:marTop w:val="0"/>
      <w:marBottom w:val="0"/>
      <w:divBdr>
        <w:top w:val="none" w:sz="0" w:space="0" w:color="auto"/>
        <w:left w:val="none" w:sz="0" w:space="0" w:color="auto"/>
        <w:bottom w:val="none" w:sz="0" w:space="0" w:color="auto"/>
        <w:right w:val="none" w:sz="0" w:space="0" w:color="auto"/>
      </w:divBdr>
    </w:div>
    <w:div w:id="952007966">
      <w:bodyDiv w:val="1"/>
      <w:marLeft w:val="0"/>
      <w:marRight w:val="0"/>
      <w:marTop w:val="0"/>
      <w:marBottom w:val="0"/>
      <w:divBdr>
        <w:top w:val="none" w:sz="0" w:space="0" w:color="auto"/>
        <w:left w:val="none" w:sz="0" w:space="0" w:color="auto"/>
        <w:bottom w:val="none" w:sz="0" w:space="0" w:color="auto"/>
        <w:right w:val="none" w:sz="0" w:space="0" w:color="auto"/>
      </w:divBdr>
    </w:div>
    <w:div w:id="1037782259">
      <w:bodyDiv w:val="1"/>
      <w:marLeft w:val="0"/>
      <w:marRight w:val="0"/>
      <w:marTop w:val="0"/>
      <w:marBottom w:val="0"/>
      <w:divBdr>
        <w:top w:val="none" w:sz="0" w:space="0" w:color="auto"/>
        <w:left w:val="none" w:sz="0" w:space="0" w:color="auto"/>
        <w:bottom w:val="none" w:sz="0" w:space="0" w:color="auto"/>
        <w:right w:val="none" w:sz="0" w:space="0" w:color="auto"/>
      </w:divBdr>
    </w:div>
    <w:div w:id="1054349442">
      <w:bodyDiv w:val="1"/>
      <w:marLeft w:val="0"/>
      <w:marRight w:val="0"/>
      <w:marTop w:val="0"/>
      <w:marBottom w:val="0"/>
      <w:divBdr>
        <w:top w:val="none" w:sz="0" w:space="0" w:color="auto"/>
        <w:left w:val="none" w:sz="0" w:space="0" w:color="auto"/>
        <w:bottom w:val="none" w:sz="0" w:space="0" w:color="auto"/>
        <w:right w:val="none" w:sz="0" w:space="0" w:color="auto"/>
      </w:divBdr>
    </w:div>
    <w:div w:id="1066538523">
      <w:bodyDiv w:val="1"/>
      <w:marLeft w:val="0"/>
      <w:marRight w:val="0"/>
      <w:marTop w:val="0"/>
      <w:marBottom w:val="0"/>
      <w:divBdr>
        <w:top w:val="none" w:sz="0" w:space="0" w:color="auto"/>
        <w:left w:val="none" w:sz="0" w:space="0" w:color="auto"/>
        <w:bottom w:val="none" w:sz="0" w:space="0" w:color="auto"/>
        <w:right w:val="none" w:sz="0" w:space="0" w:color="auto"/>
      </w:divBdr>
    </w:div>
    <w:div w:id="1151752237">
      <w:bodyDiv w:val="1"/>
      <w:marLeft w:val="0"/>
      <w:marRight w:val="0"/>
      <w:marTop w:val="0"/>
      <w:marBottom w:val="0"/>
      <w:divBdr>
        <w:top w:val="none" w:sz="0" w:space="0" w:color="auto"/>
        <w:left w:val="none" w:sz="0" w:space="0" w:color="auto"/>
        <w:bottom w:val="none" w:sz="0" w:space="0" w:color="auto"/>
        <w:right w:val="none" w:sz="0" w:space="0" w:color="auto"/>
      </w:divBdr>
    </w:div>
    <w:div w:id="1155955319">
      <w:bodyDiv w:val="1"/>
      <w:marLeft w:val="0"/>
      <w:marRight w:val="0"/>
      <w:marTop w:val="0"/>
      <w:marBottom w:val="0"/>
      <w:divBdr>
        <w:top w:val="none" w:sz="0" w:space="0" w:color="auto"/>
        <w:left w:val="none" w:sz="0" w:space="0" w:color="auto"/>
        <w:bottom w:val="none" w:sz="0" w:space="0" w:color="auto"/>
        <w:right w:val="none" w:sz="0" w:space="0" w:color="auto"/>
      </w:divBdr>
    </w:div>
    <w:div w:id="1181626399">
      <w:bodyDiv w:val="1"/>
      <w:marLeft w:val="0"/>
      <w:marRight w:val="0"/>
      <w:marTop w:val="0"/>
      <w:marBottom w:val="0"/>
      <w:divBdr>
        <w:top w:val="none" w:sz="0" w:space="0" w:color="auto"/>
        <w:left w:val="none" w:sz="0" w:space="0" w:color="auto"/>
        <w:bottom w:val="none" w:sz="0" w:space="0" w:color="auto"/>
        <w:right w:val="none" w:sz="0" w:space="0" w:color="auto"/>
      </w:divBdr>
    </w:div>
    <w:div w:id="1219052813">
      <w:bodyDiv w:val="1"/>
      <w:marLeft w:val="0"/>
      <w:marRight w:val="0"/>
      <w:marTop w:val="0"/>
      <w:marBottom w:val="0"/>
      <w:divBdr>
        <w:top w:val="none" w:sz="0" w:space="0" w:color="auto"/>
        <w:left w:val="none" w:sz="0" w:space="0" w:color="auto"/>
        <w:bottom w:val="none" w:sz="0" w:space="0" w:color="auto"/>
        <w:right w:val="none" w:sz="0" w:space="0" w:color="auto"/>
      </w:divBdr>
    </w:div>
    <w:div w:id="1372271144">
      <w:bodyDiv w:val="1"/>
      <w:marLeft w:val="0"/>
      <w:marRight w:val="0"/>
      <w:marTop w:val="0"/>
      <w:marBottom w:val="0"/>
      <w:divBdr>
        <w:top w:val="none" w:sz="0" w:space="0" w:color="auto"/>
        <w:left w:val="none" w:sz="0" w:space="0" w:color="auto"/>
        <w:bottom w:val="none" w:sz="0" w:space="0" w:color="auto"/>
        <w:right w:val="none" w:sz="0" w:space="0" w:color="auto"/>
      </w:divBdr>
    </w:div>
    <w:div w:id="1404181941">
      <w:bodyDiv w:val="1"/>
      <w:marLeft w:val="0"/>
      <w:marRight w:val="0"/>
      <w:marTop w:val="0"/>
      <w:marBottom w:val="0"/>
      <w:divBdr>
        <w:top w:val="none" w:sz="0" w:space="0" w:color="auto"/>
        <w:left w:val="none" w:sz="0" w:space="0" w:color="auto"/>
        <w:bottom w:val="none" w:sz="0" w:space="0" w:color="auto"/>
        <w:right w:val="none" w:sz="0" w:space="0" w:color="auto"/>
      </w:divBdr>
    </w:div>
    <w:div w:id="1407922427">
      <w:bodyDiv w:val="1"/>
      <w:marLeft w:val="0"/>
      <w:marRight w:val="0"/>
      <w:marTop w:val="0"/>
      <w:marBottom w:val="0"/>
      <w:divBdr>
        <w:top w:val="none" w:sz="0" w:space="0" w:color="auto"/>
        <w:left w:val="none" w:sz="0" w:space="0" w:color="auto"/>
        <w:bottom w:val="none" w:sz="0" w:space="0" w:color="auto"/>
        <w:right w:val="none" w:sz="0" w:space="0" w:color="auto"/>
      </w:divBdr>
    </w:div>
    <w:div w:id="1441608406">
      <w:bodyDiv w:val="1"/>
      <w:marLeft w:val="0"/>
      <w:marRight w:val="0"/>
      <w:marTop w:val="0"/>
      <w:marBottom w:val="0"/>
      <w:divBdr>
        <w:top w:val="none" w:sz="0" w:space="0" w:color="auto"/>
        <w:left w:val="none" w:sz="0" w:space="0" w:color="auto"/>
        <w:bottom w:val="none" w:sz="0" w:space="0" w:color="auto"/>
        <w:right w:val="none" w:sz="0" w:space="0" w:color="auto"/>
      </w:divBdr>
    </w:div>
    <w:div w:id="1462305362">
      <w:bodyDiv w:val="1"/>
      <w:marLeft w:val="0"/>
      <w:marRight w:val="0"/>
      <w:marTop w:val="0"/>
      <w:marBottom w:val="0"/>
      <w:divBdr>
        <w:top w:val="none" w:sz="0" w:space="0" w:color="auto"/>
        <w:left w:val="none" w:sz="0" w:space="0" w:color="auto"/>
        <w:bottom w:val="none" w:sz="0" w:space="0" w:color="auto"/>
        <w:right w:val="none" w:sz="0" w:space="0" w:color="auto"/>
      </w:divBdr>
    </w:div>
    <w:div w:id="1477723978">
      <w:bodyDiv w:val="1"/>
      <w:marLeft w:val="0"/>
      <w:marRight w:val="0"/>
      <w:marTop w:val="0"/>
      <w:marBottom w:val="0"/>
      <w:divBdr>
        <w:top w:val="none" w:sz="0" w:space="0" w:color="auto"/>
        <w:left w:val="none" w:sz="0" w:space="0" w:color="auto"/>
        <w:bottom w:val="none" w:sz="0" w:space="0" w:color="auto"/>
        <w:right w:val="none" w:sz="0" w:space="0" w:color="auto"/>
      </w:divBdr>
    </w:div>
    <w:div w:id="1530484165">
      <w:bodyDiv w:val="1"/>
      <w:marLeft w:val="0"/>
      <w:marRight w:val="0"/>
      <w:marTop w:val="0"/>
      <w:marBottom w:val="0"/>
      <w:divBdr>
        <w:top w:val="none" w:sz="0" w:space="0" w:color="auto"/>
        <w:left w:val="none" w:sz="0" w:space="0" w:color="auto"/>
        <w:bottom w:val="none" w:sz="0" w:space="0" w:color="auto"/>
        <w:right w:val="none" w:sz="0" w:space="0" w:color="auto"/>
      </w:divBdr>
    </w:div>
    <w:div w:id="1569727197">
      <w:bodyDiv w:val="1"/>
      <w:marLeft w:val="0"/>
      <w:marRight w:val="0"/>
      <w:marTop w:val="0"/>
      <w:marBottom w:val="0"/>
      <w:divBdr>
        <w:top w:val="none" w:sz="0" w:space="0" w:color="auto"/>
        <w:left w:val="none" w:sz="0" w:space="0" w:color="auto"/>
        <w:bottom w:val="none" w:sz="0" w:space="0" w:color="auto"/>
        <w:right w:val="none" w:sz="0" w:space="0" w:color="auto"/>
      </w:divBdr>
    </w:div>
    <w:div w:id="1601520627">
      <w:bodyDiv w:val="1"/>
      <w:marLeft w:val="0"/>
      <w:marRight w:val="0"/>
      <w:marTop w:val="0"/>
      <w:marBottom w:val="0"/>
      <w:divBdr>
        <w:top w:val="none" w:sz="0" w:space="0" w:color="auto"/>
        <w:left w:val="none" w:sz="0" w:space="0" w:color="auto"/>
        <w:bottom w:val="none" w:sz="0" w:space="0" w:color="auto"/>
        <w:right w:val="none" w:sz="0" w:space="0" w:color="auto"/>
      </w:divBdr>
    </w:div>
    <w:div w:id="1654985447">
      <w:bodyDiv w:val="1"/>
      <w:marLeft w:val="0"/>
      <w:marRight w:val="0"/>
      <w:marTop w:val="0"/>
      <w:marBottom w:val="0"/>
      <w:divBdr>
        <w:top w:val="none" w:sz="0" w:space="0" w:color="auto"/>
        <w:left w:val="none" w:sz="0" w:space="0" w:color="auto"/>
        <w:bottom w:val="none" w:sz="0" w:space="0" w:color="auto"/>
        <w:right w:val="none" w:sz="0" w:space="0" w:color="auto"/>
      </w:divBdr>
    </w:div>
    <w:div w:id="1706058057">
      <w:bodyDiv w:val="1"/>
      <w:marLeft w:val="0"/>
      <w:marRight w:val="0"/>
      <w:marTop w:val="0"/>
      <w:marBottom w:val="0"/>
      <w:divBdr>
        <w:top w:val="none" w:sz="0" w:space="0" w:color="auto"/>
        <w:left w:val="none" w:sz="0" w:space="0" w:color="auto"/>
        <w:bottom w:val="none" w:sz="0" w:space="0" w:color="auto"/>
        <w:right w:val="none" w:sz="0" w:space="0" w:color="auto"/>
      </w:divBdr>
    </w:div>
    <w:div w:id="1706251870">
      <w:bodyDiv w:val="1"/>
      <w:marLeft w:val="0"/>
      <w:marRight w:val="0"/>
      <w:marTop w:val="0"/>
      <w:marBottom w:val="0"/>
      <w:divBdr>
        <w:top w:val="none" w:sz="0" w:space="0" w:color="auto"/>
        <w:left w:val="none" w:sz="0" w:space="0" w:color="auto"/>
        <w:bottom w:val="none" w:sz="0" w:space="0" w:color="auto"/>
        <w:right w:val="none" w:sz="0" w:space="0" w:color="auto"/>
      </w:divBdr>
    </w:div>
    <w:div w:id="1740245153">
      <w:bodyDiv w:val="1"/>
      <w:marLeft w:val="0"/>
      <w:marRight w:val="0"/>
      <w:marTop w:val="0"/>
      <w:marBottom w:val="0"/>
      <w:divBdr>
        <w:top w:val="none" w:sz="0" w:space="0" w:color="auto"/>
        <w:left w:val="none" w:sz="0" w:space="0" w:color="auto"/>
        <w:bottom w:val="none" w:sz="0" w:space="0" w:color="auto"/>
        <w:right w:val="none" w:sz="0" w:space="0" w:color="auto"/>
      </w:divBdr>
    </w:div>
    <w:div w:id="1742557418">
      <w:bodyDiv w:val="1"/>
      <w:marLeft w:val="0"/>
      <w:marRight w:val="0"/>
      <w:marTop w:val="0"/>
      <w:marBottom w:val="0"/>
      <w:divBdr>
        <w:top w:val="none" w:sz="0" w:space="0" w:color="auto"/>
        <w:left w:val="none" w:sz="0" w:space="0" w:color="auto"/>
        <w:bottom w:val="none" w:sz="0" w:space="0" w:color="auto"/>
        <w:right w:val="none" w:sz="0" w:space="0" w:color="auto"/>
      </w:divBdr>
    </w:div>
    <w:div w:id="1838421963">
      <w:bodyDiv w:val="1"/>
      <w:marLeft w:val="0"/>
      <w:marRight w:val="0"/>
      <w:marTop w:val="0"/>
      <w:marBottom w:val="0"/>
      <w:divBdr>
        <w:top w:val="none" w:sz="0" w:space="0" w:color="auto"/>
        <w:left w:val="none" w:sz="0" w:space="0" w:color="auto"/>
        <w:bottom w:val="none" w:sz="0" w:space="0" w:color="auto"/>
        <w:right w:val="none" w:sz="0" w:space="0" w:color="auto"/>
      </w:divBdr>
    </w:div>
    <w:div w:id="1867795213">
      <w:bodyDiv w:val="1"/>
      <w:marLeft w:val="0"/>
      <w:marRight w:val="0"/>
      <w:marTop w:val="0"/>
      <w:marBottom w:val="0"/>
      <w:divBdr>
        <w:top w:val="none" w:sz="0" w:space="0" w:color="auto"/>
        <w:left w:val="none" w:sz="0" w:space="0" w:color="auto"/>
        <w:bottom w:val="none" w:sz="0" w:space="0" w:color="auto"/>
        <w:right w:val="none" w:sz="0" w:space="0" w:color="auto"/>
      </w:divBdr>
      <w:divsChild>
        <w:div w:id="1416588382">
          <w:marLeft w:val="0"/>
          <w:marRight w:val="0"/>
          <w:marTop w:val="0"/>
          <w:marBottom w:val="0"/>
          <w:divBdr>
            <w:top w:val="none" w:sz="0" w:space="0" w:color="auto"/>
            <w:left w:val="none" w:sz="0" w:space="0" w:color="auto"/>
            <w:bottom w:val="none" w:sz="0" w:space="0" w:color="auto"/>
            <w:right w:val="none" w:sz="0" w:space="0" w:color="auto"/>
          </w:divBdr>
          <w:divsChild>
            <w:div w:id="931741112">
              <w:marLeft w:val="0"/>
              <w:marRight w:val="0"/>
              <w:marTop w:val="0"/>
              <w:marBottom w:val="0"/>
              <w:divBdr>
                <w:top w:val="none" w:sz="0" w:space="0" w:color="auto"/>
                <w:left w:val="none" w:sz="0" w:space="0" w:color="auto"/>
                <w:bottom w:val="none" w:sz="0" w:space="0" w:color="auto"/>
                <w:right w:val="none" w:sz="0" w:space="0" w:color="auto"/>
              </w:divBdr>
              <w:divsChild>
                <w:div w:id="588464918">
                  <w:marLeft w:val="0"/>
                  <w:marRight w:val="0"/>
                  <w:marTop w:val="0"/>
                  <w:marBottom w:val="0"/>
                  <w:divBdr>
                    <w:top w:val="none" w:sz="0" w:space="0" w:color="auto"/>
                    <w:left w:val="none" w:sz="0" w:space="0" w:color="auto"/>
                    <w:bottom w:val="none" w:sz="0" w:space="0" w:color="auto"/>
                    <w:right w:val="none" w:sz="0" w:space="0" w:color="auto"/>
                  </w:divBdr>
                  <w:divsChild>
                    <w:div w:id="1043869450">
                      <w:marLeft w:val="0"/>
                      <w:marRight w:val="0"/>
                      <w:marTop w:val="0"/>
                      <w:marBottom w:val="0"/>
                      <w:divBdr>
                        <w:top w:val="none" w:sz="0" w:space="0" w:color="auto"/>
                        <w:left w:val="none" w:sz="0" w:space="0" w:color="auto"/>
                        <w:bottom w:val="none" w:sz="0" w:space="0" w:color="auto"/>
                        <w:right w:val="none" w:sz="0" w:space="0" w:color="auto"/>
                      </w:divBdr>
                      <w:divsChild>
                        <w:div w:id="771828280">
                          <w:marLeft w:val="0"/>
                          <w:marRight w:val="0"/>
                          <w:marTop w:val="0"/>
                          <w:marBottom w:val="0"/>
                          <w:divBdr>
                            <w:top w:val="none" w:sz="0" w:space="0" w:color="auto"/>
                            <w:left w:val="none" w:sz="0" w:space="0" w:color="auto"/>
                            <w:bottom w:val="none" w:sz="0" w:space="0" w:color="auto"/>
                            <w:right w:val="none" w:sz="0" w:space="0" w:color="auto"/>
                          </w:divBdr>
                          <w:divsChild>
                            <w:div w:id="709183504">
                              <w:marLeft w:val="0"/>
                              <w:marRight w:val="0"/>
                              <w:marTop w:val="0"/>
                              <w:marBottom w:val="0"/>
                              <w:divBdr>
                                <w:top w:val="none" w:sz="0" w:space="0" w:color="auto"/>
                                <w:left w:val="none" w:sz="0" w:space="0" w:color="auto"/>
                                <w:bottom w:val="none" w:sz="0" w:space="0" w:color="auto"/>
                                <w:right w:val="none" w:sz="0" w:space="0" w:color="auto"/>
                              </w:divBdr>
                              <w:divsChild>
                                <w:div w:id="337465167">
                                  <w:marLeft w:val="0"/>
                                  <w:marRight w:val="0"/>
                                  <w:marTop w:val="0"/>
                                  <w:marBottom w:val="0"/>
                                  <w:divBdr>
                                    <w:top w:val="none" w:sz="0" w:space="0" w:color="auto"/>
                                    <w:left w:val="none" w:sz="0" w:space="0" w:color="auto"/>
                                    <w:bottom w:val="none" w:sz="0" w:space="0" w:color="auto"/>
                                    <w:right w:val="none" w:sz="0" w:space="0" w:color="auto"/>
                                  </w:divBdr>
                                  <w:divsChild>
                                    <w:div w:id="136617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935569">
                          <w:marLeft w:val="0"/>
                          <w:marRight w:val="0"/>
                          <w:marTop w:val="0"/>
                          <w:marBottom w:val="0"/>
                          <w:divBdr>
                            <w:top w:val="none" w:sz="0" w:space="0" w:color="auto"/>
                            <w:left w:val="none" w:sz="0" w:space="0" w:color="auto"/>
                            <w:bottom w:val="none" w:sz="0" w:space="0" w:color="auto"/>
                            <w:right w:val="none" w:sz="0" w:space="0" w:color="auto"/>
                          </w:divBdr>
                          <w:divsChild>
                            <w:div w:id="1737627261">
                              <w:marLeft w:val="0"/>
                              <w:marRight w:val="0"/>
                              <w:marTop w:val="0"/>
                              <w:marBottom w:val="0"/>
                              <w:divBdr>
                                <w:top w:val="none" w:sz="0" w:space="0" w:color="auto"/>
                                <w:left w:val="none" w:sz="0" w:space="0" w:color="auto"/>
                                <w:bottom w:val="none" w:sz="0" w:space="0" w:color="auto"/>
                                <w:right w:val="none" w:sz="0" w:space="0" w:color="auto"/>
                              </w:divBdr>
                              <w:divsChild>
                                <w:div w:id="176118823">
                                  <w:marLeft w:val="0"/>
                                  <w:marRight w:val="0"/>
                                  <w:marTop w:val="0"/>
                                  <w:marBottom w:val="0"/>
                                  <w:divBdr>
                                    <w:top w:val="none" w:sz="0" w:space="0" w:color="auto"/>
                                    <w:left w:val="none" w:sz="0" w:space="0" w:color="auto"/>
                                    <w:bottom w:val="none" w:sz="0" w:space="0" w:color="auto"/>
                                    <w:right w:val="none" w:sz="0" w:space="0" w:color="auto"/>
                                  </w:divBdr>
                                  <w:divsChild>
                                    <w:div w:id="16794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652476">
      <w:bodyDiv w:val="1"/>
      <w:marLeft w:val="0"/>
      <w:marRight w:val="0"/>
      <w:marTop w:val="0"/>
      <w:marBottom w:val="0"/>
      <w:divBdr>
        <w:top w:val="none" w:sz="0" w:space="0" w:color="auto"/>
        <w:left w:val="none" w:sz="0" w:space="0" w:color="auto"/>
        <w:bottom w:val="none" w:sz="0" w:space="0" w:color="auto"/>
        <w:right w:val="none" w:sz="0" w:space="0" w:color="auto"/>
      </w:divBdr>
    </w:div>
    <w:div w:id="1991208016">
      <w:bodyDiv w:val="1"/>
      <w:marLeft w:val="0"/>
      <w:marRight w:val="0"/>
      <w:marTop w:val="0"/>
      <w:marBottom w:val="0"/>
      <w:divBdr>
        <w:top w:val="none" w:sz="0" w:space="0" w:color="auto"/>
        <w:left w:val="none" w:sz="0" w:space="0" w:color="auto"/>
        <w:bottom w:val="none" w:sz="0" w:space="0" w:color="auto"/>
        <w:right w:val="none" w:sz="0" w:space="0" w:color="auto"/>
      </w:divBdr>
    </w:div>
    <w:div w:id="2001422810">
      <w:bodyDiv w:val="1"/>
      <w:marLeft w:val="0"/>
      <w:marRight w:val="0"/>
      <w:marTop w:val="0"/>
      <w:marBottom w:val="0"/>
      <w:divBdr>
        <w:top w:val="none" w:sz="0" w:space="0" w:color="auto"/>
        <w:left w:val="none" w:sz="0" w:space="0" w:color="auto"/>
        <w:bottom w:val="none" w:sz="0" w:space="0" w:color="auto"/>
        <w:right w:val="none" w:sz="0" w:space="0" w:color="auto"/>
      </w:divBdr>
    </w:div>
    <w:div w:id="2030256871">
      <w:bodyDiv w:val="1"/>
      <w:marLeft w:val="0"/>
      <w:marRight w:val="0"/>
      <w:marTop w:val="0"/>
      <w:marBottom w:val="0"/>
      <w:divBdr>
        <w:top w:val="none" w:sz="0" w:space="0" w:color="auto"/>
        <w:left w:val="none" w:sz="0" w:space="0" w:color="auto"/>
        <w:bottom w:val="none" w:sz="0" w:space="0" w:color="auto"/>
        <w:right w:val="none" w:sz="0" w:space="0" w:color="auto"/>
      </w:divBdr>
    </w:div>
    <w:div w:id="2066682125">
      <w:bodyDiv w:val="1"/>
      <w:marLeft w:val="0"/>
      <w:marRight w:val="0"/>
      <w:marTop w:val="0"/>
      <w:marBottom w:val="0"/>
      <w:divBdr>
        <w:top w:val="none" w:sz="0" w:space="0" w:color="auto"/>
        <w:left w:val="none" w:sz="0" w:space="0" w:color="auto"/>
        <w:bottom w:val="none" w:sz="0" w:space="0" w:color="auto"/>
        <w:right w:val="none" w:sz="0" w:space="0" w:color="auto"/>
      </w:divBdr>
    </w:div>
    <w:div w:id="2080706115">
      <w:bodyDiv w:val="1"/>
      <w:marLeft w:val="0"/>
      <w:marRight w:val="0"/>
      <w:marTop w:val="0"/>
      <w:marBottom w:val="0"/>
      <w:divBdr>
        <w:top w:val="none" w:sz="0" w:space="0" w:color="auto"/>
        <w:left w:val="none" w:sz="0" w:space="0" w:color="auto"/>
        <w:bottom w:val="none" w:sz="0" w:space="0" w:color="auto"/>
        <w:right w:val="none" w:sz="0" w:space="0" w:color="auto"/>
      </w:divBdr>
    </w:div>
    <w:div w:id="208891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ffice\AppData\Local\Microsoft\Office\16.0\DTS\ar-SA%7bBF99F3FB-2969-4BED-920A-0C32FF0C3994%7d\%7bEB7993EC-8A39-4449-96A0-30E62621C3FE%7dtf56348247_win32.dotx" TargetMode="External"/></Relationships>
</file>

<file path=word/theme/theme1.xml><?xml version="1.0" encoding="utf-8"?>
<a:theme xmlns:a="http://schemas.openxmlformats.org/drawingml/2006/main" name="Office Theme">
  <a:themeElements>
    <a:clrScheme name="أزرق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{EB7993EC-8A39-4449-96A0-30E62621C3FE}tf56348247_win32.dotx</Template>
  <TotalTime>222</TotalTime>
  <Pages>4</Pages>
  <Words>603</Words>
  <Characters>3442</Characters>
  <Application>Microsoft Office Word</Application>
  <DocSecurity>0</DocSecurity>
  <Lines>28</Lines>
  <Paragraphs>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تحضيري</dc:creator>
  <cp:keywords/>
  <dc:description/>
  <cp:lastModifiedBy>Mohamed Mustafa</cp:lastModifiedBy>
  <cp:revision>39</cp:revision>
  <dcterms:created xsi:type="dcterms:W3CDTF">2025-02-21T19:02:00Z</dcterms:created>
  <dcterms:modified xsi:type="dcterms:W3CDTF">2025-10-24T23:33:00Z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