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0124E" w14:textId="0AD188CF" w:rsidR="00831721" w:rsidRPr="005A3AF2" w:rsidRDefault="00C62F54" w:rsidP="00831721">
      <w:pPr>
        <w:bidi/>
        <w:spacing w:before="120" w:after="0"/>
        <w:rPr>
          <w:rFonts w:ascii="Arial" w:hAnsi="Arial" w:cs="Arial"/>
          <w:b/>
          <w:bCs/>
        </w:rPr>
      </w:pPr>
      <w:r w:rsidRPr="001B65FA">
        <w:rPr>
          <w:rFonts w:ascii="Helvetica Neue W23 for SKY Reg" w:hAnsi="Helvetica Neue W23 for SKY Reg" w:cs="Helvetica Neue W23 for SKY Reg"/>
          <w:noProof/>
          <w:color w:val="000000" w:themeColor="text1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ECC854" wp14:editId="2FD0DB70">
                <wp:simplePos x="0" y="0"/>
                <wp:positionH relativeFrom="page">
                  <wp:align>center</wp:align>
                </wp:positionH>
                <wp:positionV relativeFrom="paragraph">
                  <wp:posOffset>0</wp:posOffset>
                </wp:positionV>
                <wp:extent cx="5895975" cy="567690"/>
                <wp:effectExtent l="0" t="0" r="9525" b="3810"/>
                <wp:wrapTopAndBottom/>
                <wp:docPr id="1799571978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5975" cy="567690"/>
                        </a:xfrm>
                        <a:prstGeom prst="roundRect">
                          <a:avLst/>
                        </a:prstGeom>
                        <a:solidFill>
                          <a:srgbClr val="40AF6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527DB6" w14:textId="4E325601" w:rsidR="00C62F54" w:rsidRPr="00467082" w:rsidRDefault="00C62F54" w:rsidP="00C62F54">
                            <w:pPr>
                              <w:spacing w:before="0" w:after="0"/>
                              <w:ind w:left="0" w:right="-6"/>
                              <w:jc w:val="center"/>
                              <w:rPr>
                                <w:rFonts w:ascii="Helvetica Neue W23 for SKY Bd" w:hAnsi="Helvetica Neue W23 for SKY Bd" w:cs="Helvetica Neue W23 for SKY Bd"/>
                                <w:color w:val="FFFFFF" w:themeColor="background1"/>
                                <w:sz w:val="32"/>
                                <w:szCs w:val="32"/>
                                <w:rtl/>
                              </w:rPr>
                            </w:pPr>
                            <w:r w:rsidRPr="00C62F54">
                              <w:rPr>
                                <w:rFonts w:ascii="Helvetica Neue W23 for SKY Bd" w:hAnsi="Helvetica Neue W23 for SKY Bd" w:cs="Helvetica Neue W23 for SKY Bd"/>
                                <w:color w:val="FFFFFF" w:themeColor="background1"/>
                                <w:sz w:val="32"/>
                                <w:szCs w:val="32"/>
                                <w:rtl/>
                              </w:rPr>
                              <w:t>استمارة تنفيذ استراتيجية تعليمية – التعلم بدراسة الحالة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ECC854" id="مربع نص 1" o:spid="_x0000_s1026" style="position:absolute;left:0;text-align:left;margin-left:0;margin-top:0;width:464.25pt;height:44.7pt;z-index:2516654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" fillcolor="#40af6f" stroked="f" strokeweight=".5pt">
                <v:textbox inset="0,0,0,0">
                  <w:txbxContent>
                    <w:p w14:paraId="52527DB6" w14:textId="4E325601" w:rsidR="00C62F54" w:rsidRPr="00467082" w:rsidRDefault="00C62F54" w:rsidP="00C62F54">
                      <w:pPr>
                        <w:spacing w:before="0" w:after="0"/>
                        <w:ind w:left="0" w:right="-6"/>
                        <w:jc w:val="center"/>
                        <w:rPr>
                          <w:rFonts w:ascii="Helvetica Neue W23 for SKY Bd" w:hAnsi="Helvetica Neue W23 for SKY Bd" w:cs="Helvetica Neue W23 for SKY Bd"/>
                          <w:color w:val="FFFFFF" w:themeColor="background1"/>
                          <w:sz w:val="32"/>
                          <w:szCs w:val="32"/>
                          <w:rtl/>
                        </w:rPr>
                      </w:pPr>
                      <w:r w:rsidRPr="00C62F54">
                        <w:rPr>
                          <w:rFonts w:ascii="Helvetica Neue W23 for SKY Bd" w:hAnsi="Helvetica Neue W23 for SKY Bd" w:cs="Helvetica Neue W23 for SKY Bd"/>
                          <w:color w:val="FFFFFF" w:themeColor="background1"/>
                          <w:sz w:val="32"/>
                          <w:szCs w:val="32"/>
                          <w:rtl/>
                        </w:rPr>
                        <w:t>استمارة تنفيذ استراتيجية تعليمية – التعلم بدراسة الحالة</w:t>
                      </w:r>
                    </w:p>
                  </w:txbxContent>
                </v:textbox>
                <w10:wrap type="topAndBottom" anchorx="page"/>
              </v:roundrect>
            </w:pict>
          </mc:Fallback>
        </mc:AlternateContent>
      </w:r>
    </w:p>
    <w:tbl>
      <w:tblPr>
        <w:bidiVisual/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جدول تخطيط رأس الصفحة"/>
      </w:tblPr>
      <w:tblGrid>
        <w:gridCol w:w="10466"/>
      </w:tblGrid>
      <w:tr w:rsidR="00615018" w:rsidRPr="005A3AF2" w14:paraId="284D83C7" w14:textId="77777777" w:rsidTr="005F371E">
        <w:trPr>
          <w:trHeight w:val="2262"/>
          <w:jc w:val="center"/>
        </w:trPr>
        <w:tc>
          <w:tcPr>
            <w:tcW w:w="10466" w:type="dxa"/>
            <w:vAlign w:val="bottom"/>
          </w:tcPr>
          <w:tbl>
            <w:tblPr>
              <w:tblStyle w:val="GridTable4-Accent2"/>
              <w:bidiVisual/>
              <w:tblW w:w="4985" w:type="pct"/>
              <w:tblLook w:val="04A0" w:firstRow="1" w:lastRow="0" w:firstColumn="1" w:lastColumn="0" w:noHBand="0" w:noVBand="1"/>
            </w:tblPr>
            <w:tblGrid>
              <w:gridCol w:w="3634"/>
              <w:gridCol w:w="6"/>
              <w:gridCol w:w="92"/>
              <w:gridCol w:w="2285"/>
              <w:gridCol w:w="2127"/>
              <w:gridCol w:w="2281"/>
            </w:tblGrid>
            <w:tr w:rsidR="00C62F54" w:rsidRPr="00C62F54" w14:paraId="2D381433" w14:textId="77777777" w:rsidTr="00E3143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0" w:type="pct"/>
                  <w:gridSpan w:val="3"/>
                  <w:vAlign w:val="center"/>
                  <w:hideMark/>
                </w:tcPr>
                <w:p w14:paraId="22871BBE" w14:textId="77777777" w:rsidR="005F371E" w:rsidRPr="00E3143D" w:rsidRDefault="005F371E" w:rsidP="00E3143D">
                  <w:pPr>
                    <w:spacing w:before="0" w:after="0" w:line="20" w:lineRule="atLeast"/>
                    <w:ind w:left="7" w:right="18"/>
                    <w:jc w:val="center"/>
                    <w:rPr>
                      <w:rFonts w:ascii="Helvetica Neue W23 for SKY Reg" w:hAnsi="Helvetica Neue W23 for SKY Reg" w:cs="Helvetica Neue W23 for SKY Reg"/>
                      <w:color w:val="FFFFFF" w:themeColor="background1"/>
                    </w:rPr>
                  </w:pPr>
                  <w:r w:rsidRPr="00E3143D">
                    <w:rPr>
                      <w:rFonts w:ascii="Helvetica Neue W23 for SKY Reg" w:hAnsi="Helvetica Neue W23 for SKY Reg" w:cs="Helvetica Neue W23 for SKY Reg"/>
                      <w:color w:val="FFFFFF" w:themeColor="background1"/>
                      <w:rtl/>
                    </w:rPr>
                    <w:t>اسم الاستراتيجية التعليمية</w:t>
                  </w:r>
                </w:p>
              </w:tc>
              <w:tc>
                <w:tcPr>
                  <w:tcW w:w="1096" w:type="pct"/>
                  <w:vAlign w:val="center"/>
                  <w:hideMark/>
                </w:tcPr>
                <w:p w14:paraId="34401EA4" w14:textId="77777777" w:rsidR="005F371E" w:rsidRPr="00E3143D" w:rsidRDefault="005F371E" w:rsidP="00E3143D">
                  <w:pPr>
                    <w:spacing w:before="0" w:after="0" w:line="20" w:lineRule="atLeast"/>
                    <w:ind w:left="7" w:right="1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FFFFFF" w:themeColor="background1"/>
                    </w:rPr>
                  </w:pPr>
                  <w:r w:rsidRPr="00E3143D">
                    <w:rPr>
                      <w:rFonts w:ascii="Helvetica Neue W23 for SKY Reg" w:hAnsi="Helvetica Neue W23 for SKY Reg" w:cs="Helvetica Neue W23 for SKY Reg"/>
                      <w:color w:val="FFFFFF" w:themeColor="background1"/>
                      <w:rtl/>
                    </w:rPr>
                    <w:t>المعلم</w:t>
                  </w:r>
                </w:p>
              </w:tc>
              <w:tc>
                <w:tcPr>
                  <w:tcW w:w="1020" w:type="pct"/>
                  <w:vAlign w:val="center"/>
                  <w:hideMark/>
                </w:tcPr>
                <w:p w14:paraId="1AE45285" w14:textId="77777777" w:rsidR="005F371E" w:rsidRPr="00E3143D" w:rsidRDefault="005F371E" w:rsidP="00E3143D">
                  <w:pPr>
                    <w:spacing w:before="0" w:after="0" w:line="20" w:lineRule="atLeast"/>
                    <w:ind w:left="7" w:right="1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FFFFFF" w:themeColor="background1"/>
                    </w:rPr>
                  </w:pPr>
                  <w:r w:rsidRPr="00E3143D">
                    <w:rPr>
                      <w:rFonts w:ascii="Helvetica Neue W23 for SKY Reg" w:hAnsi="Helvetica Neue W23 for SKY Reg" w:cs="Helvetica Neue W23 for SKY Reg"/>
                      <w:color w:val="FFFFFF" w:themeColor="background1"/>
                      <w:rtl/>
                    </w:rPr>
                    <w:t>تاريخ التنفيذ</w:t>
                  </w:r>
                </w:p>
              </w:tc>
              <w:tc>
                <w:tcPr>
                  <w:tcW w:w="1094" w:type="pct"/>
                  <w:vAlign w:val="center"/>
                </w:tcPr>
                <w:p w14:paraId="443E8318" w14:textId="77777777" w:rsidR="005F371E" w:rsidRPr="00E3143D" w:rsidRDefault="005F371E" w:rsidP="00E3143D">
                  <w:pPr>
                    <w:spacing w:before="0" w:after="0" w:line="20" w:lineRule="atLeast"/>
                    <w:ind w:left="7" w:right="1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FFFFFF" w:themeColor="background1"/>
                      <w:rtl/>
                    </w:rPr>
                  </w:pPr>
                  <w:r w:rsidRPr="00E3143D">
                    <w:rPr>
                      <w:rFonts w:ascii="Helvetica Neue W23 for SKY Reg" w:hAnsi="Helvetica Neue W23 for SKY Reg" w:cs="Helvetica Neue W23 for SKY Reg"/>
                      <w:color w:val="FFFFFF" w:themeColor="background1"/>
                      <w:rtl/>
                    </w:rPr>
                    <w:t>العام الدراسي</w:t>
                  </w:r>
                </w:p>
              </w:tc>
            </w:tr>
            <w:tr w:rsidR="00C62F54" w:rsidRPr="00C62F54" w14:paraId="582CEF1B" w14:textId="77777777" w:rsidTr="00E3143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0" w:type="pct"/>
                  <w:gridSpan w:val="3"/>
                  <w:vAlign w:val="center"/>
                </w:tcPr>
                <w:p w14:paraId="5B6BB241" w14:textId="7B81ABE9" w:rsidR="00942113" w:rsidRPr="00C62F54" w:rsidRDefault="00942113" w:rsidP="00E3143D">
                  <w:pPr>
                    <w:spacing w:before="0" w:after="0" w:line="20" w:lineRule="atLeast"/>
                    <w:ind w:left="7" w:right="18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C62F54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التعلم بدراسة الحالة</w:t>
                  </w:r>
                </w:p>
              </w:tc>
              <w:tc>
                <w:tcPr>
                  <w:tcW w:w="1096" w:type="pct"/>
                  <w:vAlign w:val="center"/>
                </w:tcPr>
                <w:p w14:paraId="4DA25DA0" w14:textId="4311BB7A" w:rsidR="00942113" w:rsidRPr="00C62F54" w:rsidRDefault="00942113" w:rsidP="00E3143D">
                  <w:pPr>
                    <w:spacing w:before="0" w:after="0" w:line="20" w:lineRule="atLeast"/>
                    <w:ind w:left="7" w:right="1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C62F54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{teacherName}</w:t>
                  </w:r>
                </w:p>
              </w:tc>
              <w:tc>
                <w:tcPr>
                  <w:tcW w:w="1020" w:type="pct"/>
                  <w:vAlign w:val="center"/>
                </w:tcPr>
                <w:p w14:paraId="68EEA02F" w14:textId="1A51FCA2" w:rsidR="00942113" w:rsidRPr="00C62F54" w:rsidRDefault="00942113" w:rsidP="00E3143D">
                  <w:pPr>
                    <w:spacing w:before="0" w:after="0" w:line="20" w:lineRule="atLeast"/>
                    <w:ind w:left="7" w:right="1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C62F54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{executionDate}</w:t>
                  </w:r>
                </w:p>
              </w:tc>
              <w:tc>
                <w:tcPr>
                  <w:tcW w:w="1094" w:type="pct"/>
                  <w:vAlign w:val="center"/>
                </w:tcPr>
                <w:p w14:paraId="25841BD8" w14:textId="56559E01" w:rsidR="00942113" w:rsidRPr="00C62F54" w:rsidRDefault="00942113" w:rsidP="00E3143D">
                  <w:pPr>
                    <w:spacing w:before="0" w:after="0" w:line="20" w:lineRule="atLeast"/>
                    <w:ind w:left="7" w:right="1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C62F54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{schoolYear}</w:t>
                  </w:r>
                </w:p>
              </w:tc>
            </w:tr>
            <w:tr w:rsidR="00C62F54" w:rsidRPr="00C62F54" w14:paraId="3E15525D" w14:textId="77777777" w:rsidTr="00E3143D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0" w:type="pct"/>
                  <w:gridSpan w:val="3"/>
                  <w:vAlign w:val="center"/>
                </w:tcPr>
                <w:p w14:paraId="4EDDBD25" w14:textId="61CAE8F3" w:rsidR="0088059D" w:rsidRPr="00C62F54" w:rsidRDefault="0088059D" w:rsidP="00E3143D">
                  <w:pPr>
                    <w:spacing w:before="0" w:after="0" w:line="20" w:lineRule="atLeast"/>
                    <w:ind w:left="7" w:right="18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C62F54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المادة الدراسية</w:t>
                  </w:r>
                </w:p>
              </w:tc>
              <w:tc>
                <w:tcPr>
                  <w:tcW w:w="1096" w:type="pct"/>
                  <w:vAlign w:val="center"/>
                </w:tcPr>
                <w:p w14:paraId="2BAE0238" w14:textId="7B50996D" w:rsidR="0088059D" w:rsidRPr="00C62F54" w:rsidRDefault="0088059D" w:rsidP="00E3143D">
                  <w:pPr>
                    <w:spacing w:before="0" w:after="0" w:line="20" w:lineRule="atLeast"/>
                    <w:ind w:left="7" w:right="1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C62F54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موضوع الدرس</w:t>
                  </w:r>
                </w:p>
              </w:tc>
              <w:tc>
                <w:tcPr>
                  <w:tcW w:w="1020" w:type="pct"/>
                  <w:vAlign w:val="center"/>
                </w:tcPr>
                <w:p w14:paraId="4D97E6A6" w14:textId="4A32C645" w:rsidR="0088059D" w:rsidRPr="00C62F54" w:rsidRDefault="0088059D" w:rsidP="00E3143D">
                  <w:pPr>
                    <w:spacing w:before="0" w:after="0" w:line="20" w:lineRule="atLeast"/>
                    <w:ind w:left="7" w:right="1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C62F54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الصف</w:t>
                  </w:r>
                </w:p>
              </w:tc>
              <w:tc>
                <w:tcPr>
                  <w:tcW w:w="1094" w:type="pct"/>
                  <w:vAlign w:val="center"/>
                </w:tcPr>
                <w:p w14:paraId="57785302" w14:textId="5D17CCD2" w:rsidR="0088059D" w:rsidRPr="00C62F54" w:rsidRDefault="0088059D" w:rsidP="00E3143D">
                  <w:pPr>
                    <w:spacing w:before="0" w:after="0" w:line="20" w:lineRule="atLeast"/>
                    <w:ind w:left="7" w:right="1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C62F54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الفصل</w:t>
                  </w:r>
                </w:p>
              </w:tc>
            </w:tr>
            <w:tr w:rsidR="00C62F54" w:rsidRPr="00C62F54" w14:paraId="1F29FA42" w14:textId="77777777" w:rsidTr="00E3143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0" w:type="pct"/>
                  <w:gridSpan w:val="3"/>
                  <w:vAlign w:val="center"/>
                </w:tcPr>
                <w:p w14:paraId="53057D12" w14:textId="75197E3C" w:rsidR="0088059D" w:rsidRPr="00C62F54" w:rsidRDefault="0088059D" w:rsidP="00E3143D">
                  <w:pPr>
                    <w:spacing w:before="0" w:after="0" w:line="20" w:lineRule="atLeast"/>
                    <w:ind w:left="7" w:right="18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C62F54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{subject}</w:t>
                  </w:r>
                </w:p>
              </w:tc>
              <w:tc>
                <w:tcPr>
                  <w:tcW w:w="1096" w:type="pct"/>
                  <w:vAlign w:val="center"/>
                </w:tcPr>
                <w:p w14:paraId="149BF9BA" w14:textId="6E0CBDDA" w:rsidR="0088059D" w:rsidRPr="00C62F54" w:rsidRDefault="0088059D" w:rsidP="00E3143D">
                  <w:pPr>
                    <w:spacing w:before="0" w:after="0" w:line="20" w:lineRule="atLeast"/>
                    <w:ind w:left="7" w:right="1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C62F54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{lesson}</w:t>
                  </w:r>
                </w:p>
              </w:tc>
              <w:tc>
                <w:tcPr>
                  <w:tcW w:w="1020" w:type="pct"/>
                  <w:vAlign w:val="center"/>
                </w:tcPr>
                <w:p w14:paraId="3EC81469" w14:textId="79DC5059" w:rsidR="0088059D" w:rsidRPr="00C62F54" w:rsidRDefault="0088059D" w:rsidP="00E3143D">
                  <w:pPr>
                    <w:spacing w:before="0" w:after="0" w:line="20" w:lineRule="atLeast"/>
                    <w:ind w:left="7" w:right="1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C62F54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{grade}</w:t>
                  </w:r>
                </w:p>
              </w:tc>
              <w:tc>
                <w:tcPr>
                  <w:tcW w:w="1094" w:type="pct"/>
                  <w:vAlign w:val="center"/>
                </w:tcPr>
                <w:p w14:paraId="1CC3D0B2" w14:textId="140365CA" w:rsidR="0088059D" w:rsidRPr="00C62F54" w:rsidRDefault="0088059D" w:rsidP="00E3143D">
                  <w:pPr>
                    <w:spacing w:before="0" w:after="0" w:line="20" w:lineRule="atLeast"/>
                    <w:ind w:left="7" w:right="1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C62F54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{class}</w:t>
                  </w:r>
                </w:p>
              </w:tc>
            </w:tr>
            <w:tr w:rsidR="00C62F54" w:rsidRPr="00C62F54" w14:paraId="108557AE" w14:textId="77777777" w:rsidTr="00E3143D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0" w:type="pct"/>
                  <w:gridSpan w:val="3"/>
                  <w:vAlign w:val="center"/>
                </w:tcPr>
                <w:p w14:paraId="2872754B" w14:textId="6DACF067" w:rsidR="0088059D" w:rsidRPr="00C62F54" w:rsidRDefault="0088059D" w:rsidP="00E3143D">
                  <w:pPr>
                    <w:spacing w:before="0" w:after="0" w:line="20" w:lineRule="atLeast"/>
                    <w:ind w:left="7" w:right="18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C62F54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الوسائل والأدوات التعليمية</w:t>
                  </w:r>
                </w:p>
              </w:tc>
              <w:tc>
                <w:tcPr>
                  <w:tcW w:w="3210" w:type="pct"/>
                  <w:gridSpan w:val="3"/>
                  <w:vAlign w:val="center"/>
                </w:tcPr>
                <w:p w14:paraId="4A0A8461" w14:textId="77777777" w:rsidR="0088059D" w:rsidRPr="00C62F54" w:rsidRDefault="0088059D" w:rsidP="00E3143D">
                  <w:pPr>
                    <w:spacing w:before="0" w:after="0" w:line="20" w:lineRule="atLeast"/>
                    <w:ind w:left="7" w:right="1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</w:p>
              </w:tc>
            </w:tr>
            <w:tr w:rsidR="00C62F54" w:rsidRPr="00C62F54" w14:paraId="0DEEFEB5" w14:textId="77777777" w:rsidTr="00E3143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66816AE7" w14:textId="01E251DD" w:rsidR="0088059D" w:rsidRPr="00C62F54" w:rsidRDefault="0088059D" w:rsidP="00E3143D">
                  <w:pPr>
                    <w:bidi/>
                    <w:spacing w:before="0" w:after="0" w:line="20" w:lineRule="atLeast"/>
                    <w:ind w:left="7" w:right="18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C62F54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{#tools}{book}</w:t>
                  </w:r>
                  <w:r w:rsidRPr="00C62F54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 الكتاب   </w:t>
                  </w:r>
                  <w:r w:rsidRPr="00C62F54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{worksheets}</w:t>
                  </w:r>
                  <w:r w:rsidRPr="00C62F54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 أوراق عمل    </w:t>
                  </w:r>
                  <w:r w:rsidRPr="00C62F54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{smartboard}</w:t>
                  </w:r>
                  <w:r w:rsidRPr="00C62F54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 السبورة الذكية  </w:t>
                  </w:r>
                  <w:r w:rsidR="00450D4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br/>
                  </w:r>
                  <w:r w:rsidRPr="00C62F54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   </w:t>
                  </w:r>
                  <w:r w:rsidRPr="00C62F54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{presentations}</w:t>
                  </w:r>
                  <w:r w:rsidRPr="00C62F54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 العروض التقديمية   </w:t>
                  </w:r>
                  <w:r w:rsidRPr="00C62F54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 xml:space="preserve"> {other}{/tools} </w:t>
                  </w:r>
                  <w:r w:rsidRPr="00C62F54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أخرى</w:t>
                  </w:r>
                </w:p>
              </w:tc>
            </w:tr>
            <w:tr w:rsidR="00C62F54" w:rsidRPr="00C62F54" w14:paraId="1B8A59C6" w14:textId="77777777" w:rsidTr="00E3143D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0" w:type="pct"/>
                  <w:gridSpan w:val="3"/>
                  <w:vAlign w:val="center"/>
                </w:tcPr>
                <w:p w14:paraId="24AE109D" w14:textId="3C8186E1" w:rsidR="0088059D" w:rsidRPr="00C62F54" w:rsidRDefault="0088059D" w:rsidP="00E3143D">
                  <w:pPr>
                    <w:spacing w:before="0" w:after="0" w:line="20" w:lineRule="atLeast"/>
                    <w:ind w:left="7" w:right="18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C62F54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تكوين المجموعات التعليمية</w:t>
                  </w:r>
                </w:p>
              </w:tc>
              <w:tc>
                <w:tcPr>
                  <w:tcW w:w="3210" w:type="pct"/>
                  <w:gridSpan w:val="3"/>
                  <w:vAlign w:val="center"/>
                </w:tcPr>
                <w:p w14:paraId="44C02CFA" w14:textId="77777777" w:rsidR="0088059D" w:rsidRPr="00C62F54" w:rsidRDefault="0088059D" w:rsidP="00E3143D">
                  <w:pPr>
                    <w:spacing w:before="0" w:after="0" w:line="20" w:lineRule="atLeast"/>
                    <w:ind w:left="7" w:right="1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</w:p>
              </w:tc>
            </w:tr>
            <w:tr w:rsidR="00C62F54" w:rsidRPr="00C62F54" w14:paraId="3E72E45E" w14:textId="77777777" w:rsidTr="00E3143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01BCAE2F" w14:textId="2E609EEF" w:rsidR="00652582" w:rsidRPr="00C62F54" w:rsidRDefault="00652582" w:rsidP="00E3143D">
                  <w:pPr>
                    <w:bidi/>
                    <w:spacing w:before="0" w:after="0" w:line="20" w:lineRule="atLeast"/>
                    <w:ind w:left="7" w:right="18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C62F54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  <w:lang w:bidi="ar-KW"/>
                    </w:rPr>
                    <w:t xml:space="preserve">عدد الطلاب </w:t>
                  </w:r>
                  <w:r w:rsidRPr="00C62F54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({studentCount})</w:t>
                  </w:r>
                </w:p>
              </w:tc>
            </w:tr>
            <w:tr w:rsidR="00C62F54" w:rsidRPr="00C62F54" w14:paraId="483A9663" w14:textId="77777777" w:rsidTr="00E3143D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46" w:type="pct"/>
                  <w:gridSpan w:val="2"/>
                  <w:vAlign w:val="center"/>
                </w:tcPr>
                <w:p w14:paraId="25A2CA70" w14:textId="1ADDBC23" w:rsidR="00F96116" w:rsidRPr="00C62F54" w:rsidRDefault="00F96116" w:rsidP="00E3143D">
                  <w:pPr>
                    <w:bidi/>
                    <w:spacing w:before="0" w:after="0" w:line="20" w:lineRule="atLeast"/>
                    <w:ind w:left="7" w:right="18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C62F54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آلية توزيع الطلاب</w:t>
                  </w:r>
                </w:p>
              </w:tc>
              <w:tc>
                <w:tcPr>
                  <w:tcW w:w="3254" w:type="pct"/>
                  <w:gridSpan w:val="4"/>
                  <w:vAlign w:val="center"/>
                </w:tcPr>
                <w:p w14:paraId="713CE56E" w14:textId="2BA30161" w:rsidR="00F96116" w:rsidRPr="00C62F54" w:rsidRDefault="00F96116" w:rsidP="00E3143D">
                  <w:pPr>
                    <w:bidi/>
                    <w:spacing w:before="0" w:after="0" w:line="20" w:lineRule="atLeast"/>
                    <w:ind w:left="7" w:right="1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C62F54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{#distribution}{random}</w:t>
                  </w:r>
                  <w:r w:rsidRPr="00C62F54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 عشوائي </w:t>
                  </w:r>
                  <w:r w:rsidRPr="00C62F54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{mixedLevels}</w:t>
                  </w:r>
                  <w:r w:rsidRPr="00C62F54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مستويات متباينة</w:t>
                  </w:r>
                  <w:r w:rsidRPr="00C62F54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{sharedInterests}{/distribution} </w:t>
                  </w:r>
                  <w:r w:rsidRPr="00C62F54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 اهتمامات مشتركة</w:t>
                  </w:r>
                </w:p>
              </w:tc>
            </w:tr>
            <w:tr w:rsidR="00C62F54" w:rsidRPr="00C62F54" w14:paraId="4BE099AB" w14:textId="77777777" w:rsidTr="00E3143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43" w:type="pct"/>
                  <w:vAlign w:val="center"/>
                </w:tcPr>
                <w:p w14:paraId="0AA81D53" w14:textId="64C8BB48" w:rsidR="0088059D" w:rsidRPr="00C62F54" w:rsidRDefault="0088059D" w:rsidP="00E3143D">
                  <w:pPr>
                    <w:spacing w:before="0" w:after="0" w:line="20" w:lineRule="atLeast"/>
                    <w:ind w:left="7" w:right="18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C62F54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تحديد أدوار الأعضاء داخل المجموعة</w:t>
                  </w:r>
                </w:p>
              </w:tc>
              <w:tc>
                <w:tcPr>
                  <w:tcW w:w="3257" w:type="pct"/>
                  <w:gridSpan w:val="5"/>
                  <w:vAlign w:val="center"/>
                </w:tcPr>
                <w:p w14:paraId="6E79A5F5" w14:textId="1F64872C" w:rsidR="0088059D" w:rsidRPr="00C62F54" w:rsidRDefault="0088059D" w:rsidP="00E3143D">
                  <w:pPr>
                    <w:bidi/>
                    <w:spacing w:before="0" w:after="0" w:line="20" w:lineRule="atLeast"/>
                    <w:ind w:left="7" w:right="1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C62F54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{#roles}{leader}</w:t>
                  </w:r>
                  <w:r w:rsidRPr="00C62F54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قائد </w:t>
                  </w:r>
                  <w:r w:rsidRPr="00C62F54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{recorder}  </w:t>
                  </w:r>
                  <w:r w:rsidRPr="00C62F54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مقرر</w:t>
                  </w:r>
                  <w:r w:rsidRPr="00C62F54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 </w:t>
                  </w:r>
                  <w:r w:rsidRPr="00C62F54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 </w:t>
                  </w:r>
                  <w:r w:rsidRPr="00C62F54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{observer}</w:t>
                  </w:r>
                  <w:r w:rsidRPr="00C62F54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متابع   </w:t>
                  </w:r>
                  <w:r w:rsidRPr="00C62F54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{coordinator}</w:t>
                  </w:r>
                  <w:r w:rsidRPr="00C62F54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منسق    </w:t>
                  </w:r>
                  <w:r w:rsidRPr="00C62F54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{speaker}{/roles}</w:t>
                  </w:r>
                  <w:r w:rsidRPr="00C62F54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متحدث</w:t>
                  </w:r>
                </w:p>
              </w:tc>
            </w:tr>
            <w:tr w:rsidR="00C62F54" w:rsidRPr="00C62F54" w14:paraId="3718D6B0" w14:textId="77777777" w:rsidTr="00E3143D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5309B95C" w14:textId="0B268D9C" w:rsidR="0013431F" w:rsidRPr="00C62F54" w:rsidRDefault="00B631CF" w:rsidP="00E3143D">
                  <w:pPr>
                    <w:bidi/>
                    <w:spacing w:before="0" w:after="0" w:line="20" w:lineRule="atLeast"/>
                    <w:ind w:left="7" w:right="18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C62F54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هي أسلوب تعليمي يركّز على عرض موقف أو مشكلة حقيقية أو افتراضية تتطلب التحليل، والتفكير، واتخاذ القرار، حيث يُطلب من الطلاب دراسة الحالة بعمق، مناقشة تفاصيلها، واقتراح حلول لها</w:t>
                  </w:r>
                  <w:r w:rsidRPr="00C62F54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</w:tc>
            </w:tr>
            <w:tr w:rsidR="00C62F54" w:rsidRPr="00C62F54" w14:paraId="631A8F31" w14:textId="77777777" w:rsidTr="00E3143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3C996092" w14:textId="6FBDD7D3" w:rsidR="005F371E" w:rsidRPr="00C62F54" w:rsidRDefault="005F371E" w:rsidP="00E3143D">
                  <w:pPr>
                    <w:spacing w:before="0" w:after="0" w:line="20" w:lineRule="atLeast"/>
                    <w:ind w:left="7" w:right="18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C62F54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الأهداف التعليمية التي تسعى الاستراتيجية لتحقيقها</w:t>
                  </w:r>
                </w:p>
              </w:tc>
            </w:tr>
            <w:tr w:rsidR="00C62F54" w:rsidRPr="00C62F54" w14:paraId="7E1526CB" w14:textId="77777777" w:rsidTr="00E3143D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43" w:type="pct"/>
                  <w:vAlign w:val="center"/>
                </w:tcPr>
                <w:p w14:paraId="26A60397" w14:textId="0AB0033F" w:rsidR="0088059D" w:rsidRPr="00C62F54" w:rsidRDefault="00111048" w:rsidP="00E3143D">
                  <w:pPr>
                    <w:bidi/>
                    <w:spacing w:before="0" w:after="0" w:line="20" w:lineRule="atLeast"/>
                    <w:ind w:left="7" w:right="18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C62F54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{#goals}{index}</w:t>
                  </w:r>
                </w:p>
              </w:tc>
              <w:tc>
                <w:tcPr>
                  <w:tcW w:w="3257" w:type="pct"/>
                  <w:gridSpan w:val="5"/>
                  <w:vAlign w:val="center"/>
                </w:tcPr>
                <w:p w14:paraId="0D7935E4" w14:textId="3CE3EEA7" w:rsidR="0088059D" w:rsidRPr="00C62F54" w:rsidRDefault="0088059D" w:rsidP="00E3143D">
                  <w:pPr>
                    <w:bidi/>
                    <w:spacing w:before="0" w:after="0" w:line="20" w:lineRule="atLeast"/>
                    <w:ind w:left="7" w:right="1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C62F54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{name}{/goals}</w:t>
                  </w:r>
                </w:p>
              </w:tc>
            </w:tr>
            <w:tr w:rsidR="00C62F54" w:rsidRPr="00C62F54" w14:paraId="0DE065F5" w14:textId="77777777" w:rsidTr="00E3143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78C3E2CA" w14:textId="1A1C48B3" w:rsidR="006F02BB" w:rsidRPr="00C62F54" w:rsidRDefault="006F02BB" w:rsidP="00E3143D">
                  <w:pPr>
                    <w:spacing w:before="0" w:after="0" w:line="20" w:lineRule="atLeast"/>
                    <w:ind w:left="7" w:right="18"/>
                    <w:jc w:val="center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C62F54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خطوات التنفيذ:</w:t>
                  </w:r>
                </w:p>
              </w:tc>
            </w:tr>
            <w:tr w:rsidR="00C62F54" w:rsidRPr="00C62F54" w14:paraId="41DA7B47" w14:textId="77777777" w:rsidTr="00E3143D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57CBD5EB" w14:textId="75DB5B2A" w:rsidR="00DB7A3C" w:rsidRPr="00C62F54" w:rsidRDefault="008B6C48" w:rsidP="00E3143D">
                  <w:pPr>
                    <w:pStyle w:val="ListParagraph"/>
                    <w:numPr>
                      <w:ilvl w:val="0"/>
                      <w:numId w:val="35"/>
                    </w:numPr>
                    <w:bidi/>
                    <w:spacing w:before="0" w:after="0" w:line="20" w:lineRule="atLeast"/>
                    <w:ind w:left="413" w:right="18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C62F54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اختيار الحالة المناسبة</w:t>
                  </w:r>
                  <w:r w:rsidRPr="00C62F54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:</w:t>
                  </w:r>
                </w:p>
              </w:tc>
            </w:tr>
            <w:tr w:rsidR="00C62F54" w:rsidRPr="00C62F54" w14:paraId="70BBA5B3" w14:textId="77777777" w:rsidTr="00E3143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68F8FD53" w14:textId="6E2F396C" w:rsidR="003B5ED1" w:rsidRPr="00C62F54" w:rsidRDefault="003B5ED1" w:rsidP="00E3143D">
                  <w:pPr>
                    <w:pStyle w:val="ListParagraph"/>
                    <w:numPr>
                      <w:ilvl w:val="0"/>
                      <w:numId w:val="46"/>
                    </w:numPr>
                    <w:bidi/>
                    <w:spacing w:before="0" w:after="0" w:line="20" w:lineRule="atLeast"/>
                    <w:ind w:left="838" w:right="18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</w:pPr>
                  <w:r w:rsidRPr="00C62F54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يجب أن تكون واضحة، واقعية، وتتناسب مع مستوى الطلاب</w:t>
                  </w:r>
                  <w:r w:rsidRPr="00C62F54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  <w:p w14:paraId="3C24F444" w14:textId="24BACC29" w:rsidR="00DB7A3C" w:rsidRPr="00C62F54" w:rsidRDefault="003B5ED1" w:rsidP="00E3143D">
                  <w:pPr>
                    <w:pStyle w:val="ListParagraph"/>
                    <w:numPr>
                      <w:ilvl w:val="0"/>
                      <w:numId w:val="46"/>
                    </w:numPr>
                    <w:bidi/>
                    <w:spacing w:before="0" w:after="0" w:line="20" w:lineRule="atLeast"/>
                    <w:ind w:left="838" w:right="18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</w:pPr>
                  <w:r w:rsidRPr="00C62F54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تعكس مفهوماً أو مهارة مستهدفة من الدرس</w:t>
                  </w:r>
                  <w:r w:rsidRPr="00C62F54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</w:tc>
            </w:tr>
            <w:tr w:rsidR="00C62F54" w:rsidRPr="00C62F54" w14:paraId="3B81732B" w14:textId="77777777" w:rsidTr="00E3143D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2D1C8E07" w14:textId="61602688" w:rsidR="00DB7A3C" w:rsidRPr="00C62F54" w:rsidRDefault="004F51F8" w:rsidP="00E3143D">
                  <w:pPr>
                    <w:pStyle w:val="ListParagraph"/>
                    <w:numPr>
                      <w:ilvl w:val="0"/>
                      <w:numId w:val="35"/>
                    </w:numPr>
                    <w:bidi/>
                    <w:spacing w:before="0" w:after="0" w:line="20" w:lineRule="atLeast"/>
                    <w:ind w:left="413" w:right="18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C62F54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عرض الحالة على الطلاب</w:t>
                  </w:r>
                  <w:r w:rsidR="00DB7A3C" w:rsidRPr="00C62F54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:</w:t>
                  </w:r>
                </w:p>
              </w:tc>
            </w:tr>
            <w:tr w:rsidR="00C62F54" w:rsidRPr="00C62F54" w14:paraId="7A563D47" w14:textId="77777777" w:rsidTr="00E3143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543E03E3" w14:textId="6F992DF9" w:rsidR="004F51F8" w:rsidRPr="00C62F54" w:rsidRDefault="004F51F8" w:rsidP="00E3143D">
                  <w:pPr>
                    <w:pStyle w:val="ListParagraph"/>
                    <w:numPr>
                      <w:ilvl w:val="0"/>
                      <w:numId w:val="46"/>
                    </w:numPr>
                    <w:bidi/>
                    <w:spacing w:before="0" w:after="0" w:line="20" w:lineRule="atLeast"/>
                    <w:ind w:left="838" w:right="18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</w:pPr>
                  <w:r w:rsidRPr="00C62F54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lastRenderedPageBreak/>
                    <w:t>تقديم الحالة مكتوبة أو عبر فيديو، صور، تسجيل صوتي</w:t>
                  </w:r>
                  <w:r w:rsidRPr="00C62F54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...</w:t>
                  </w:r>
                </w:p>
                <w:p w14:paraId="5380414E" w14:textId="6502D4D7" w:rsidR="00DB7A3C" w:rsidRPr="00C62F54" w:rsidRDefault="004F51F8" w:rsidP="00E3143D">
                  <w:pPr>
                    <w:pStyle w:val="ListParagraph"/>
                    <w:numPr>
                      <w:ilvl w:val="0"/>
                      <w:numId w:val="46"/>
                    </w:numPr>
                    <w:bidi/>
                    <w:spacing w:before="0" w:after="0" w:line="20" w:lineRule="atLeast"/>
                    <w:ind w:left="838" w:right="18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</w:pPr>
                  <w:r w:rsidRPr="00C62F54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توضيح المطلوب: تحليل – تفسير – اتخاذ قرار – تقديم توصيات</w:t>
                  </w:r>
                  <w:r w:rsidRPr="00C62F54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...</w:t>
                  </w:r>
                </w:p>
              </w:tc>
            </w:tr>
            <w:tr w:rsidR="00C62F54" w:rsidRPr="00C62F54" w14:paraId="462D3700" w14:textId="77777777" w:rsidTr="00E3143D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1383E678" w14:textId="660995B4" w:rsidR="00DB7A3C" w:rsidRPr="00C62F54" w:rsidRDefault="003B3574" w:rsidP="00E3143D">
                  <w:pPr>
                    <w:pStyle w:val="ListParagraph"/>
                    <w:numPr>
                      <w:ilvl w:val="0"/>
                      <w:numId w:val="35"/>
                    </w:numPr>
                    <w:bidi/>
                    <w:spacing w:before="0" w:after="0" w:line="20" w:lineRule="atLeast"/>
                    <w:ind w:left="413" w:right="18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C62F54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فهم الحالة وتحديد عناصرها</w:t>
                  </w:r>
                  <w:r w:rsidRPr="00C62F54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:</w:t>
                  </w:r>
                </w:p>
              </w:tc>
            </w:tr>
            <w:tr w:rsidR="00C62F54" w:rsidRPr="00C62F54" w14:paraId="2F761C87" w14:textId="77777777" w:rsidTr="00E3143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0BDFC7F6" w14:textId="6B7DA79C" w:rsidR="003B3574" w:rsidRPr="00C62F54" w:rsidRDefault="003B3574" w:rsidP="00E3143D">
                  <w:pPr>
                    <w:pStyle w:val="ListParagraph"/>
                    <w:numPr>
                      <w:ilvl w:val="0"/>
                      <w:numId w:val="46"/>
                    </w:numPr>
                    <w:bidi/>
                    <w:spacing w:before="0" w:after="0" w:line="20" w:lineRule="atLeast"/>
                    <w:ind w:left="838" w:right="18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</w:pPr>
                  <w:r w:rsidRPr="00C62F54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ما المشكلة؟ من الأطراف المعنيون؟ ما الأسباب المحتملة؟</w:t>
                  </w:r>
                </w:p>
                <w:p w14:paraId="5B9648DD" w14:textId="1485AE48" w:rsidR="00DB7A3C" w:rsidRPr="00C62F54" w:rsidRDefault="003B3574" w:rsidP="00E3143D">
                  <w:pPr>
                    <w:pStyle w:val="ListParagraph"/>
                    <w:numPr>
                      <w:ilvl w:val="0"/>
                      <w:numId w:val="46"/>
                    </w:numPr>
                    <w:bidi/>
                    <w:spacing w:before="0" w:after="0" w:line="20" w:lineRule="atLeast"/>
                    <w:ind w:left="838" w:right="18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</w:pPr>
                  <w:r w:rsidRPr="00C62F54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تحليل المعطيات والبيانات المتوفرة</w:t>
                  </w:r>
                  <w:r w:rsidRPr="00C62F54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</w:tc>
            </w:tr>
            <w:tr w:rsidR="00C62F54" w:rsidRPr="00C62F54" w14:paraId="7C8B9EF7" w14:textId="77777777" w:rsidTr="00E3143D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19EB8CF7" w14:textId="4B532AED" w:rsidR="00DB7A3C" w:rsidRPr="00C62F54" w:rsidRDefault="00AD7382" w:rsidP="00E3143D">
                  <w:pPr>
                    <w:pStyle w:val="ListParagraph"/>
                    <w:numPr>
                      <w:ilvl w:val="0"/>
                      <w:numId w:val="35"/>
                    </w:numPr>
                    <w:bidi/>
                    <w:spacing w:before="0" w:after="0" w:line="20" w:lineRule="atLeast"/>
                    <w:ind w:left="413" w:right="18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C62F54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مناقشة الحالة (فردياً أو ضمن مجموعات)</w:t>
                  </w:r>
                  <w:r w:rsidRPr="00C62F54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:</w:t>
                  </w:r>
                </w:p>
              </w:tc>
            </w:tr>
            <w:tr w:rsidR="00C62F54" w:rsidRPr="00C62F54" w14:paraId="26679358" w14:textId="77777777" w:rsidTr="00E3143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29D353F7" w14:textId="63241320" w:rsidR="00AD7382" w:rsidRPr="00C62F54" w:rsidRDefault="00AD7382" w:rsidP="00E3143D">
                  <w:pPr>
                    <w:pStyle w:val="ListParagraph"/>
                    <w:numPr>
                      <w:ilvl w:val="0"/>
                      <w:numId w:val="46"/>
                    </w:numPr>
                    <w:bidi/>
                    <w:spacing w:before="0" w:after="0" w:line="20" w:lineRule="atLeast"/>
                    <w:ind w:left="838" w:right="18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</w:pPr>
                  <w:r w:rsidRPr="00C62F54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تبادل الآراء، مناقشة وجهات النظر، تقديم اقتراحات للحل</w:t>
                  </w:r>
                  <w:r w:rsidRPr="00C62F54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  <w:p w14:paraId="29D33366" w14:textId="664CB7A6" w:rsidR="00DB7A3C" w:rsidRPr="00C62F54" w:rsidRDefault="00AD7382" w:rsidP="00E3143D">
                  <w:pPr>
                    <w:pStyle w:val="ListParagraph"/>
                    <w:numPr>
                      <w:ilvl w:val="0"/>
                      <w:numId w:val="46"/>
                    </w:numPr>
                    <w:bidi/>
                    <w:spacing w:before="0" w:after="0" w:line="20" w:lineRule="atLeast"/>
                    <w:ind w:left="838" w:right="18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</w:pPr>
                  <w:r w:rsidRPr="00C62F54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يمكن أن يُطلب من كل مجموعة طرح حل أو اتخاذ قرار مبرر</w:t>
                  </w:r>
                  <w:r w:rsidRPr="00C62F54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</w:tc>
            </w:tr>
            <w:tr w:rsidR="00C62F54" w:rsidRPr="00C62F54" w14:paraId="0889473C" w14:textId="77777777" w:rsidTr="00E3143D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4CE501F7" w14:textId="58B222DE" w:rsidR="00DB7A3C" w:rsidRPr="00C62F54" w:rsidRDefault="00AD7382" w:rsidP="00E3143D">
                  <w:pPr>
                    <w:pStyle w:val="ListParagraph"/>
                    <w:numPr>
                      <w:ilvl w:val="0"/>
                      <w:numId w:val="35"/>
                    </w:numPr>
                    <w:bidi/>
                    <w:spacing w:before="0" w:after="0" w:line="20" w:lineRule="atLeast"/>
                    <w:ind w:left="413" w:right="18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C62F54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كتابة تقرير أو عرض النتائج</w:t>
                  </w:r>
                  <w:r w:rsidRPr="00C62F54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:</w:t>
                  </w:r>
                </w:p>
              </w:tc>
            </w:tr>
            <w:tr w:rsidR="00C62F54" w:rsidRPr="00C62F54" w14:paraId="025462B9" w14:textId="77777777" w:rsidTr="00E3143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333B3B08" w14:textId="4F9D4493" w:rsidR="00DB7A3C" w:rsidRPr="00C62F54" w:rsidRDefault="00AD7382" w:rsidP="00E3143D">
                  <w:pPr>
                    <w:pStyle w:val="ListParagraph"/>
                    <w:numPr>
                      <w:ilvl w:val="0"/>
                      <w:numId w:val="46"/>
                    </w:numPr>
                    <w:bidi/>
                    <w:spacing w:before="0" w:after="0" w:line="20" w:lineRule="atLeast"/>
                    <w:ind w:left="838" w:right="18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</w:pPr>
                  <w:r w:rsidRPr="00C62F54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تلخيص أهم النقاط: المشكلة – التحليل – الحل المقترح – الدروس المستفادة</w:t>
                  </w:r>
                  <w:r w:rsidRPr="00C62F54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</w:tc>
            </w:tr>
            <w:tr w:rsidR="00C62F54" w:rsidRPr="00C62F54" w14:paraId="37584E03" w14:textId="77777777" w:rsidTr="00E3143D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56B6A156" w14:textId="32B00D74" w:rsidR="008E25E2" w:rsidRPr="00C62F54" w:rsidRDefault="00AD7382" w:rsidP="00E3143D">
                  <w:pPr>
                    <w:pStyle w:val="ListParagraph"/>
                    <w:numPr>
                      <w:ilvl w:val="0"/>
                      <w:numId w:val="35"/>
                    </w:numPr>
                    <w:bidi/>
                    <w:spacing w:before="0" w:after="0" w:line="20" w:lineRule="atLeast"/>
                    <w:ind w:left="413" w:right="18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C62F54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التقويم والتغذية الراجعة:</w:t>
                  </w:r>
                </w:p>
              </w:tc>
            </w:tr>
            <w:tr w:rsidR="00C62F54" w:rsidRPr="00C62F54" w14:paraId="3F6C1737" w14:textId="77777777" w:rsidTr="00E3143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53D34FB2" w14:textId="10AC6112" w:rsidR="00AD7382" w:rsidRPr="00C62F54" w:rsidRDefault="00AD7382" w:rsidP="00E3143D">
                  <w:pPr>
                    <w:pStyle w:val="ListParagraph"/>
                    <w:numPr>
                      <w:ilvl w:val="0"/>
                      <w:numId w:val="46"/>
                    </w:numPr>
                    <w:bidi/>
                    <w:spacing w:before="0" w:after="0" w:line="20" w:lineRule="atLeast"/>
                    <w:ind w:left="838" w:right="18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</w:pPr>
                  <w:r w:rsidRPr="00C62F54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مناقشة حلول الطلاب، تصحيح المفاهيم، توجيه النقاش</w:t>
                  </w:r>
                  <w:r w:rsidRPr="00C62F54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  <w:p w14:paraId="58F4B90D" w14:textId="7032B078" w:rsidR="008E25E2" w:rsidRPr="00C62F54" w:rsidRDefault="00AD7382" w:rsidP="00E3143D">
                  <w:pPr>
                    <w:pStyle w:val="ListParagraph"/>
                    <w:numPr>
                      <w:ilvl w:val="0"/>
                      <w:numId w:val="46"/>
                    </w:numPr>
                    <w:bidi/>
                    <w:spacing w:before="0" w:after="0" w:line="20" w:lineRule="atLeast"/>
                    <w:ind w:left="838" w:right="18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</w:pPr>
                  <w:r w:rsidRPr="00C62F54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إعطاء تقييم على المشاركة، المنطق في الحل، والتفكير النقدي</w:t>
                  </w:r>
                  <w:r w:rsidRPr="00C62F54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</w:tc>
            </w:tr>
          </w:tbl>
          <w:p w14:paraId="55DC7312" w14:textId="77777777" w:rsidR="008E25E2" w:rsidRDefault="008E25E2" w:rsidP="008E25E2">
            <w:pPr>
              <w:ind w:left="0"/>
            </w:pPr>
          </w:p>
          <w:p w14:paraId="4B4E27AB" w14:textId="77777777" w:rsidR="00450D45" w:rsidRDefault="00450D45" w:rsidP="008E25E2">
            <w:pPr>
              <w:ind w:left="0"/>
            </w:pPr>
          </w:p>
          <w:tbl>
            <w:tblPr>
              <w:tblStyle w:val="ListTable4-Accent2"/>
              <w:bidiVisual/>
              <w:tblW w:w="5000" w:type="pct"/>
              <w:tblLook w:val="04A0" w:firstRow="1" w:lastRow="0" w:firstColumn="1" w:lastColumn="0" w:noHBand="0" w:noVBand="1"/>
            </w:tblPr>
            <w:tblGrid>
              <w:gridCol w:w="3491"/>
              <w:gridCol w:w="8"/>
              <w:gridCol w:w="3189"/>
              <w:gridCol w:w="3768"/>
            </w:tblGrid>
            <w:tr w:rsidR="00B14E5E" w:rsidRPr="00C62F54" w14:paraId="641FE258" w14:textId="77777777" w:rsidTr="00E3143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hRule="exact"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vAlign w:val="center"/>
                </w:tcPr>
                <w:p w14:paraId="3E7330B2" w14:textId="77777777" w:rsidR="00B14E5E" w:rsidRPr="00E3143D" w:rsidRDefault="00B14E5E" w:rsidP="00E3143D">
                  <w:pPr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color w:val="FFFFFF" w:themeColor="background1"/>
                    </w:rPr>
                  </w:pPr>
                  <w:r w:rsidRPr="00E3143D">
                    <w:rPr>
                      <w:rFonts w:ascii="Helvetica Neue W23 for SKY Reg" w:hAnsi="Helvetica Neue W23 for SKY Reg" w:cs="Helvetica Neue W23 for SKY Reg"/>
                      <w:color w:val="FFFFFF" w:themeColor="background1"/>
                      <w:rtl/>
                    </w:rPr>
                    <w:t>تقييم تنفيذ الاستراتيجية</w:t>
                  </w:r>
                </w:p>
              </w:tc>
            </w:tr>
            <w:tr w:rsidR="00B14E5E" w:rsidRPr="00C62F54" w14:paraId="1B2C1093" w14:textId="77777777" w:rsidTr="00E3143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hRule="exact"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vAlign w:val="center"/>
                </w:tcPr>
                <w:p w14:paraId="363B4753" w14:textId="77777777" w:rsidR="00B14E5E" w:rsidRPr="00C62F54" w:rsidRDefault="00B14E5E" w:rsidP="00E3143D">
                  <w:pPr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</w:rPr>
                  </w:pPr>
                  <w:r w:rsidRPr="00C62F54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  <w:t>تقييم تحقيق الأهداف التعليمية</w:t>
                  </w:r>
                </w:p>
              </w:tc>
            </w:tr>
            <w:tr w:rsidR="00450D45" w:rsidRPr="00C62F54" w14:paraId="7372015E" w14:textId="77777777" w:rsidTr="00E3143D">
              <w:trPr>
                <w:trHeight w:hRule="exact" w:val="11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69" w:type="pct"/>
                  <w:vAlign w:val="center"/>
                </w:tcPr>
                <w:p w14:paraId="04848D94" w14:textId="4921AAE4" w:rsidR="00450D45" w:rsidRPr="00C62F54" w:rsidRDefault="00450D45" w:rsidP="00E3143D">
                  <w:pPr>
                    <w:bidi/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</w:pPr>
                  <w:r w:rsidRPr="00AB0A7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{#efficiency} {fullyAchieved}</w:t>
                  </w:r>
                  <w:r w:rsidRPr="00AB0A7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br/>
                  </w:r>
                  <w:r w:rsidRPr="00AB0A7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تحقق بشكل كامل</w:t>
                  </w:r>
                </w:p>
              </w:tc>
              <w:tc>
                <w:tcPr>
                  <w:tcW w:w="1529" w:type="pct"/>
                  <w:gridSpan w:val="2"/>
                  <w:vAlign w:val="center"/>
                </w:tcPr>
                <w:p w14:paraId="6C3826C1" w14:textId="13C5E8A6" w:rsidR="00450D45" w:rsidRPr="00C62F54" w:rsidRDefault="00450D45" w:rsidP="00E3143D">
                  <w:pPr>
                    <w:bidi/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auto"/>
                      <w:rtl/>
                    </w:rPr>
                  </w:pP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{partiallyAchieved}</w:t>
                  </w: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br/>
                  </w: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تحقق جزئيًا</w:t>
                  </w:r>
                </w:p>
              </w:tc>
              <w:tc>
                <w:tcPr>
                  <w:tcW w:w="1802" w:type="pct"/>
                  <w:vAlign w:val="center"/>
                </w:tcPr>
                <w:p w14:paraId="41339899" w14:textId="44ECC93C" w:rsidR="00450D45" w:rsidRPr="00C62F54" w:rsidRDefault="00450D45" w:rsidP="00E3143D">
                  <w:pPr>
                    <w:bidi/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auto"/>
                    </w:rPr>
                  </w:pP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{notAchieved}{/efficiency}</w:t>
                  </w: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br/>
                  </w: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لم يتحقق</w:t>
                  </w:r>
                </w:p>
              </w:tc>
            </w:tr>
            <w:tr w:rsidR="00B14E5E" w:rsidRPr="00C62F54" w14:paraId="04A395D5" w14:textId="77777777" w:rsidTr="00E3143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hRule="exact"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vAlign w:val="center"/>
                </w:tcPr>
                <w:p w14:paraId="77AB608A" w14:textId="77777777" w:rsidR="00B14E5E" w:rsidRPr="00C62F54" w:rsidRDefault="00B14E5E" w:rsidP="00E3143D">
                  <w:pPr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</w:rPr>
                  </w:pPr>
                  <w:r w:rsidRPr="00C62F54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  <w:t>تقييم مستوى الدافعية والمشاركة</w:t>
                  </w:r>
                </w:p>
              </w:tc>
            </w:tr>
            <w:tr w:rsidR="00450D45" w:rsidRPr="00C62F54" w14:paraId="58008E03" w14:textId="77777777" w:rsidTr="00E3143D">
              <w:trPr>
                <w:trHeight w:hRule="exact" w:val="11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73" w:type="pct"/>
                  <w:gridSpan w:val="2"/>
                  <w:vAlign w:val="center"/>
                </w:tcPr>
                <w:p w14:paraId="12B7BE0F" w14:textId="12D63D0F" w:rsidR="00450D45" w:rsidRPr="00C62F54" w:rsidRDefault="00450D45" w:rsidP="00E3143D">
                  <w:pPr>
                    <w:bidi/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</w:rPr>
                  </w:pPr>
                  <w:r w:rsidRPr="00AB0A7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{#efficiency} {fullyAchieved}</w:t>
                  </w:r>
                  <w:r w:rsidRPr="00AB0A7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br/>
                  </w:r>
                  <w:r w:rsidRPr="00AB0A7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تحقق بشكل كامل</w:t>
                  </w:r>
                </w:p>
              </w:tc>
              <w:tc>
                <w:tcPr>
                  <w:tcW w:w="1525" w:type="pct"/>
                  <w:vAlign w:val="center"/>
                </w:tcPr>
                <w:p w14:paraId="2E030956" w14:textId="2332FD75" w:rsidR="00450D45" w:rsidRPr="00C62F54" w:rsidRDefault="00450D45" w:rsidP="00E3143D">
                  <w:pPr>
                    <w:bidi/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</w:rPr>
                  </w:pP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{partiallyAchieved}</w:t>
                  </w: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br/>
                  </w: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تحقق جزئيًا</w:t>
                  </w:r>
                </w:p>
              </w:tc>
              <w:tc>
                <w:tcPr>
                  <w:tcW w:w="1802" w:type="pct"/>
                  <w:vAlign w:val="center"/>
                </w:tcPr>
                <w:p w14:paraId="4589F172" w14:textId="7EAA2CDE" w:rsidR="00450D45" w:rsidRPr="00C62F54" w:rsidRDefault="00450D45" w:rsidP="00E3143D">
                  <w:pPr>
                    <w:bidi/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auto"/>
                      <w:rtl/>
                    </w:rPr>
                  </w:pP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{notAchieved}{/efficiency}</w:t>
                  </w: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br/>
                  </w: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لم يتحقق</w:t>
                  </w:r>
                </w:p>
              </w:tc>
            </w:tr>
            <w:tr w:rsidR="00B14E5E" w:rsidRPr="00C62F54" w14:paraId="5AA120FF" w14:textId="77777777" w:rsidTr="00E3143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hRule="exact"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vAlign w:val="center"/>
                </w:tcPr>
                <w:p w14:paraId="2854DCA3" w14:textId="77777777" w:rsidR="00B14E5E" w:rsidRPr="00C62F54" w:rsidRDefault="00B14E5E" w:rsidP="00E3143D">
                  <w:pPr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</w:rPr>
                  </w:pPr>
                  <w:r w:rsidRPr="00C62F54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  <w:t>تقييم مستوى الاستقلالية في التعلم</w:t>
                  </w:r>
                </w:p>
              </w:tc>
            </w:tr>
            <w:tr w:rsidR="00450D45" w:rsidRPr="00C62F54" w14:paraId="74CEDF32" w14:textId="77777777" w:rsidTr="00E3143D">
              <w:trPr>
                <w:trHeight w:hRule="exact" w:val="11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69" w:type="pct"/>
                  <w:vAlign w:val="center"/>
                </w:tcPr>
                <w:p w14:paraId="727BB0EC" w14:textId="6D0F2147" w:rsidR="00450D45" w:rsidRPr="00C62F54" w:rsidRDefault="00450D45" w:rsidP="00E3143D">
                  <w:pPr>
                    <w:bidi/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rtl/>
                    </w:rPr>
                  </w:pPr>
                  <w:r w:rsidRPr="00AB0A7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lastRenderedPageBreak/>
                    <w:t>{#efficiency} {fullyAchieved}</w:t>
                  </w:r>
                  <w:r w:rsidRPr="00AB0A7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br/>
                  </w:r>
                  <w:r w:rsidRPr="00AB0A7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تحقق بشكل كامل</w:t>
                  </w:r>
                </w:p>
              </w:tc>
              <w:tc>
                <w:tcPr>
                  <w:tcW w:w="1529" w:type="pct"/>
                  <w:gridSpan w:val="2"/>
                  <w:vAlign w:val="center"/>
                </w:tcPr>
                <w:p w14:paraId="0E3F4938" w14:textId="60DFE0E2" w:rsidR="00450D45" w:rsidRPr="00C62F54" w:rsidRDefault="00450D45" w:rsidP="00E3143D">
                  <w:pPr>
                    <w:bidi/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rtl/>
                    </w:rPr>
                  </w:pP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{partiallyAchieved}</w:t>
                  </w: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br/>
                  </w: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تحقق جزئيًا</w:t>
                  </w:r>
                </w:p>
              </w:tc>
              <w:tc>
                <w:tcPr>
                  <w:tcW w:w="1802" w:type="pct"/>
                  <w:vAlign w:val="center"/>
                </w:tcPr>
                <w:p w14:paraId="2CE8AA02" w14:textId="62240E1A" w:rsidR="00450D45" w:rsidRPr="00C62F54" w:rsidRDefault="00450D45" w:rsidP="00E3143D">
                  <w:pPr>
                    <w:bidi/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rtl/>
                    </w:rPr>
                  </w:pP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{notAchieved}{/efficiency}</w:t>
                  </w: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br/>
                  </w: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لم يتحقق</w:t>
                  </w:r>
                </w:p>
              </w:tc>
            </w:tr>
            <w:tr w:rsidR="00B14E5E" w:rsidRPr="00C62F54" w14:paraId="4EC97F77" w14:textId="77777777" w:rsidTr="00E3143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hRule="exact"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vAlign w:val="center"/>
                </w:tcPr>
                <w:p w14:paraId="3F558484" w14:textId="082AD3E5" w:rsidR="00B14E5E" w:rsidRPr="00C62F54" w:rsidRDefault="00B14E5E" w:rsidP="00E3143D">
                  <w:pPr>
                    <w:bidi/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</w:pPr>
                  <w:r w:rsidRPr="00C62F54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  <w:t>تقييم استخدام مصادر التعلم بفعالية</w:t>
                  </w:r>
                </w:p>
              </w:tc>
            </w:tr>
            <w:tr w:rsidR="00450D45" w:rsidRPr="00C62F54" w14:paraId="7DD19277" w14:textId="77777777" w:rsidTr="00E3143D">
              <w:trPr>
                <w:trHeight w:hRule="exact" w:val="11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69" w:type="pct"/>
                  <w:vAlign w:val="center"/>
                </w:tcPr>
                <w:p w14:paraId="232BC4F6" w14:textId="7B99160E" w:rsidR="00450D45" w:rsidRPr="00C62F54" w:rsidRDefault="00450D45" w:rsidP="00E3143D">
                  <w:pPr>
                    <w:bidi/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</w:pPr>
                  <w:r w:rsidRPr="00AB0A7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{#efficiency} {fullyAchieved}</w:t>
                  </w:r>
                  <w:r w:rsidRPr="00AB0A7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br/>
                  </w:r>
                  <w:r w:rsidRPr="00AB0A7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تحقق بشكل كامل</w:t>
                  </w:r>
                </w:p>
              </w:tc>
              <w:tc>
                <w:tcPr>
                  <w:tcW w:w="1529" w:type="pct"/>
                  <w:gridSpan w:val="2"/>
                  <w:vAlign w:val="center"/>
                </w:tcPr>
                <w:p w14:paraId="612FC4D7" w14:textId="26083716" w:rsidR="00450D45" w:rsidRPr="00C62F54" w:rsidRDefault="00450D45" w:rsidP="00E3143D">
                  <w:pPr>
                    <w:bidi/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auto"/>
                      <w:rtl/>
                    </w:rPr>
                  </w:pP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{partiallyAchieved}</w:t>
                  </w: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br/>
                  </w: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تحقق جزئيًا</w:t>
                  </w:r>
                </w:p>
              </w:tc>
              <w:tc>
                <w:tcPr>
                  <w:tcW w:w="1802" w:type="pct"/>
                  <w:vAlign w:val="center"/>
                </w:tcPr>
                <w:p w14:paraId="009F6425" w14:textId="470A316D" w:rsidR="00450D45" w:rsidRPr="00C62F54" w:rsidRDefault="00450D45" w:rsidP="00E3143D">
                  <w:pPr>
                    <w:bidi/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auto"/>
                      <w:rtl/>
                    </w:rPr>
                  </w:pP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{notAchieved}{/efficiency}</w:t>
                  </w: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br/>
                  </w: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لم يتحقق</w:t>
                  </w:r>
                </w:p>
              </w:tc>
            </w:tr>
            <w:tr w:rsidR="00B14E5E" w:rsidRPr="00C62F54" w14:paraId="7786F694" w14:textId="77777777" w:rsidTr="00E3143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hRule="exact"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vAlign w:val="center"/>
                </w:tcPr>
                <w:p w14:paraId="6BECD3D1" w14:textId="6A8CED0A" w:rsidR="00B14E5E" w:rsidRPr="00C62F54" w:rsidRDefault="00B14E5E" w:rsidP="00E3143D">
                  <w:pPr>
                    <w:bidi/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</w:pPr>
                  <w:r w:rsidRPr="00C62F54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  <w:t>تقييم مهارات إدارة الوقت والتنظيم</w:t>
                  </w:r>
                </w:p>
              </w:tc>
            </w:tr>
            <w:tr w:rsidR="00450D45" w:rsidRPr="00C62F54" w14:paraId="6098192F" w14:textId="77777777" w:rsidTr="00E3143D">
              <w:trPr>
                <w:trHeight w:hRule="exact" w:val="11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69" w:type="pct"/>
                  <w:vAlign w:val="center"/>
                </w:tcPr>
                <w:p w14:paraId="0FAE7D23" w14:textId="2068866F" w:rsidR="00450D45" w:rsidRPr="00C62F54" w:rsidRDefault="00450D45" w:rsidP="00E3143D">
                  <w:pPr>
                    <w:bidi/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</w:pPr>
                  <w:r w:rsidRPr="00AB0A7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{#efficiency} {fullyAchieved}</w:t>
                  </w:r>
                  <w:r w:rsidRPr="00AB0A7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br/>
                  </w:r>
                  <w:r w:rsidRPr="00AB0A7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تحقق بشكل كامل</w:t>
                  </w:r>
                </w:p>
              </w:tc>
              <w:tc>
                <w:tcPr>
                  <w:tcW w:w="1529" w:type="pct"/>
                  <w:gridSpan w:val="2"/>
                  <w:vAlign w:val="center"/>
                </w:tcPr>
                <w:p w14:paraId="34035473" w14:textId="6B8106D1" w:rsidR="00450D45" w:rsidRPr="00C62F54" w:rsidRDefault="00450D45" w:rsidP="00E3143D">
                  <w:pPr>
                    <w:bidi/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auto"/>
                      <w:rtl/>
                    </w:rPr>
                  </w:pP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{partiallyAchieved}</w:t>
                  </w: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br/>
                  </w: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تحقق جزئيًا</w:t>
                  </w:r>
                </w:p>
              </w:tc>
              <w:tc>
                <w:tcPr>
                  <w:tcW w:w="1802" w:type="pct"/>
                  <w:vAlign w:val="center"/>
                </w:tcPr>
                <w:p w14:paraId="7ECB841C" w14:textId="2F6FC20E" w:rsidR="00450D45" w:rsidRPr="00C62F54" w:rsidRDefault="00450D45" w:rsidP="00E3143D">
                  <w:pPr>
                    <w:bidi/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auto"/>
                      <w:rtl/>
                    </w:rPr>
                  </w:pP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{notAchieved}{/efficiency}</w:t>
                  </w: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br/>
                  </w: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لم يتحقق</w:t>
                  </w:r>
                </w:p>
              </w:tc>
            </w:tr>
            <w:tr w:rsidR="00B14E5E" w:rsidRPr="00C62F54" w14:paraId="32D9A15D" w14:textId="77777777" w:rsidTr="00E3143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hRule="exact"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vAlign w:val="center"/>
                </w:tcPr>
                <w:p w14:paraId="460B1962" w14:textId="1C3223B2" w:rsidR="00B14E5E" w:rsidRPr="00C62F54" w:rsidRDefault="00B14E5E" w:rsidP="00E3143D">
                  <w:pPr>
                    <w:bidi/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</w:pPr>
                  <w:r w:rsidRPr="00C62F54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  <w:t>تقييم التفكير النقدي وحل المشكلات</w:t>
                  </w:r>
                </w:p>
              </w:tc>
            </w:tr>
            <w:tr w:rsidR="00450D45" w:rsidRPr="00C62F54" w14:paraId="53DEEF57" w14:textId="77777777" w:rsidTr="00E3143D">
              <w:trPr>
                <w:trHeight w:hRule="exact" w:val="11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69" w:type="pct"/>
                  <w:vAlign w:val="center"/>
                </w:tcPr>
                <w:p w14:paraId="621041AD" w14:textId="0E7485EA" w:rsidR="00450D45" w:rsidRPr="00C62F54" w:rsidRDefault="00450D45" w:rsidP="00E3143D">
                  <w:pPr>
                    <w:bidi/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</w:pPr>
                  <w:r w:rsidRPr="00AB0A7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{#efficiency} {fullyAchieved}</w:t>
                  </w:r>
                  <w:r w:rsidRPr="00AB0A7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br/>
                  </w:r>
                  <w:r w:rsidRPr="00AB0A7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تحقق بشكل كامل</w:t>
                  </w:r>
                </w:p>
              </w:tc>
              <w:tc>
                <w:tcPr>
                  <w:tcW w:w="1529" w:type="pct"/>
                  <w:gridSpan w:val="2"/>
                  <w:vAlign w:val="center"/>
                </w:tcPr>
                <w:p w14:paraId="24B48256" w14:textId="2C42131A" w:rsidR="00450D45" w:rsidRPr="00C62F54" w:rsidRDefault="00450D45" w:rsidP="00E3143D">
                  <w:pPr>
                    <w:bidi/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auto"/>
                      <w:rtl/>
                    </w:rPr>
                  </w:pP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{partiallyAchieved}</w:t>
                  </w: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br/>
                  </w: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تحقق جزئيًا</w:t>
                  </w:r>
                </w:p>
              </w:tc>
              <w:tc>
                <w:tcPr>
                  <w:tcW w:w="1802" w:type="pct"/>
                  <w:vAlign w:val="center"/>
                </w:tcPr>
                <w:p w14:paraId="3BF8D3B7" w14:textId="1E38F52E" w:rsidR="00450D45" w:rsidRPr="00C62F54" w:rsidRDefault="00450D45" w:rsidP="00E3143D">
                  <w:pPr>
                    <w:bidi/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auto"/>
                      <w:rtl/>
                    </w:rPr>
                  </w:pP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{notAchieved}{/efficiency}</w:t>
                  </w: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br/>
                  </w: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لم يتحقق</w:t>
                  </w:r>
                </w:p>
              </w:tc>
            </w:tr>
            <w:tr w:rsidR="00B14E5E" w:rsidRPr="00C62F54" w14:paraId="10AD974F" w14:textId="77777777" w:rsidTr="00E3143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hRule="exact"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vAlign w:val="center"/>
                </w:tcPr>
                <w:p w14:paraId="2A90D0F9" w14:textId="140B5ACE" w:rsidR="00B14E5E" w:rsidRPr="00C62F54" w:rsidRDefault="00B14E5E" w:rsidP="00E3143D">
                  <w:pPr>
                    <w:bidi/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</w:pPr>
                  <w:r w:rsidRPr="00C62F54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  <w:t>تقييم جودة المخرجات والتقارير النهائية</w:t>
                  </w:r>
                </w:p>
              </w:tc>
            </w:tr>
            <w:tr w:rsidR="00450D45" w:rsidRPr="00C62F54" w14:paraId="1C3AD92B" w14:textId="77777777" w:rsidTr="00E3143D">
              <w:trPr>
                <w:trHeight w:hRule="exact" w:val="11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69" w:type="pct"/>
                  <w:vAlign w:val="center"/>
                </w:tcPr>
                <w:p w14:paraId="6E9263AD" w14:textId="30B0759C" w:rsidR="00450D45" w:rsidRPr="00C62F54" w:rsidRDefault="00450D45" w:rsidP="00E3143D">
                  <w:pPr>
                    <w:bidi/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</w:pPr>
                  <w:r w:rsidRPr="00AB0A7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{#efficiency} {fullyAchieved}</w:t>
                  </w:r>
                  <w:r w:rsidRPr="00AB0A7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br/>
                  </w:r>
                  <w:r w:rsidRPr="00AB0A7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تحقق بشكل كامل</w:t>
                  </w:r>
                </w:p>
              </w:tc>
              <w:tc>
                <w:tcPr>
                  <w:tcW w:w="1529" w:type="pct"/>
                  <w:gridSpan w:val="2"/>
                  <w:vAlign w:val="center"/>
                </w:tcPr>
                <w:p w14:paraId="0106C39C" w14:textId="22DB2D63" w:rsidR="00450D45" w:rsidRPr="00C62F54" w:rsidRDefault="00450D45" w:rsidP="00E3143D">
                  <w:pPr>
                    <w:bidi/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auto"/>
                      <w:rtl/>
                    </w:rPr>
                  </w:pP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{partiallyAchieved}</w:t>
                  </w: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br/>
                  </w: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تحقق جزئيًا</w:t>
                  </w:r>
                </w:p>
              </w:tc>
              <w:tc>
                <w:tcPr>
                  <w:tcW w:w="1802" w:type="pct"/>
                  <w:vAlign w:val="center"/>
                </w:tcPr>
                <w:p w14:paraId="7B8AF08A" w14:textId="4D114BB8" w:rsidR="00450D45" w:rsidRPr="00C62F54" w:rsidRDefault="00450D45" w:rsidP="00E3143D">
                  <w:pPr>
                    <w:bidi/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auto"/>
                      <w:rtl/>
                    </w:rPr>
                  </w:pP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{notAchieved}{/efficiency}</w:t>
                  </w: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br/>
                  </w: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لم يتحقق</w:t>
                  </w:r>
                </w:p>
              </w:tc>
            </w:tr>
            <w:tr w:rsidR="00B14E5E" w:rsidRPr="00C62F54" w14:paraId="4F1CBE06" w14:textId="77777777" w:rsidTr="00E3143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hRule="exact"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vAlign w:val="center"/>
                </w:tcPr>
                <w:p w14:paraId="18AA0F61" w14:textId="38DFE11C" w:rsidR="00B14E5E" w:rsidRPr="00C62F54" w:rsidRDefault="00B14E5E" w:rsidP="00E3143D">
                  <w:pPr>
                    <w:bidi/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</w:pPr>
                  <w:r w:rsidRPr="00C62F54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  <w:t>تقييم التغذية الراجعة والتقييم الذاتي</w:t>
                  </w:r>
                </w:p>
              </w:tc>
            </w:tr>
            <w:tr w:rsidR="00450D45" w:rsidRPr="00C62F54" w14:paraId="2DD31394" w14:textId="77777777" w:rsidTr="00E3143D">
              <w:trPr>
                <w:trHeight w:hRule="exact" w:val="11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69" w:type="pct"/>
                  <w:vAlign w:val="center"/>
                </w:tcPr>
                <w:p w14:paraId="1CB2D874" w14:textId="185B9D62" w:rsidR="00450D45" w:rsidRPr="00C62F54" w:rsidRDefault="00450D45" w:rsidP="00E3143D">
                  <w:pPr>
                    <w:bidi/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</w:pPr>
                  <w:r w:rsidRPr="00AB0A7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{#efficiency} {fullyAchieved}</w:t>
                  </w:r>
                  <w:r w:rsidRPr="00AB0A7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br/>
                  </w:r>
                  <w:r w:rsidRPr="00AB0A7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تحقق بشكل كامل</w:t>
                  </w:r>
                </w:p>
              </w:tc>
              <w:tc>
                <w:tcPr>
                  <w:tcW w:w="1529" w:type="pct"/>
                  <w:gridSpan w:val="2"/>
                  <w:vAlign w:val="center"/>
                </w:tcPr>
                <w:p w14:paraId="14269FAD" w14:textId="6D8E6A47" w:rsidR="00450D45" w:rsidRPr="00C62F54" w:rsidRDefault="00450D45" w:rsidP="00E3143D">
                  <w:pPr>
                    <w:bidi/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auto"/>
                      <w:rtl/>
                    </w:rPr>
                  </w:pP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{partiallyAchieved}</w:t>
                  </w: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br/>
                  </w: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تحقق جزئيًا</w:t>
                  </w:r>
                </w:p>
              </w:tc>
              <w:tc>
                <w:tcPr>
                  <w:tcW w:w="1802" w:type="pct"/>
                  <w:vAlign w:val="center"/>
                </w:tcPr>
                <w:p w14:paraId="28C878E8" w14:textId="2F73EE69" w:rsidR="00450D45" w:rsidRPr="00C62F54" w:rsidRDefault="00450D45" w:rsidP="00E3143D">
                  <w:pPr>
                    <w:bidi/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auto"/>
                      <w:rtl/>
                    </w:rPr>
                  </w:pP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{notAchieved}{/efficiency}</w:t>
                  </w: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br/>
                  </w: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لم يتحقق</w:t>
                  </w:r>
                </w:p>
              </w:tc>
            </w:tr>
          </w:tbl>
          <w:p w14:paraId="3A82F400" w14:textId="77777777" w:rsidR="008E25E2" w:rsidRPr="008E25E2" w:rsidRDefault="008E25E2" w:rsidP="008E25E2">
            <w:pPr>
              <w:ind w:left="0"/>
              <w:rPr>
                <w:rtl/>
              </w:rPr>
            </w:pPr>
          </w:p>
          <w:p w14:paraId="5EB386F6" w14:textId="283E1D9D" w:rsidR="00503883" w:rsidRPr="005A3AF2" w:rsidRDefault="00503883" w:rsidP="00503883">
            <w:pPr>
              <w:pStyle w:val="a0"/>
              <w:bidi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</w:tr>
    </w:tbl>
    <w:p w14:paraId="40C53F29" w14:textId="21CEB57A" w:rsidR="00A66B18" w:rsidRDefault="00A66B18">
      <w:pPr>
        <w:bidi/>
        <w:rPr>
          <w:rFonts w:ascii="Arial" w:hAnsi="Arial" w:cs="Arial"/>
          <w:b/>
          <w:bCs/>
          <w:sz w:val="20"/>
          <w:szCs w:val="20"/>
          <w:rtl/>
        </w:rPr>
      </w:pPr>
    </w:p>
    <w:p w14:paraId="3359C006" w14:textId="77777777" w:rsidR="00282A01" w:rsidRDefault="00282A01" w:rsidP="00282A01">
      <w:pPr>
        <w:bidi/>
        <w:ind w:left="0"/>
        <w:rPr>
          <w:rFonts w:ascii="Arial" w:hAnsi="Arial" w:cs="Arial"/>
          <w:b/>
          <w:bCs/>
          <w:rtl/>
        </w:rPr>
      </w:pPr>
    </w:p>
    <w:p w14:paraId="25DDFED1" w14:textId="77777777" w:rsidR="006A3406" w:rsidRDefault="006A3406" w:rsidP="006A3406">
      <w:pPr>
        <w:bidi/>
        <w:ind w:left="0"/>
        <w:rPr>
          <w:rFonts w:ascii="Arial" w:hAnsi="Arial" w:cs="Arial"/>
          <w:b/>
          <w:bCs/>
          <w:rtl/>
        </w:rPr>
      </w:pPr>
    </w:p>
    <w:p w14:paraId="6CF553D0" w14:textId="77777777" w:rsidR="00503883" w:rsidRDefault="00503883" w:rsidP="00503883">
      <w:pPr>
        <w:bidi/>
        <w:rPr>
          <w:rFonts w:ascii="Arial" w:hAnsi="Arial" w:cs="Arial"/>
          <w:b/>
          <w:bCs/>
        </w:rPr>
      </w:pPr>
    </w:p>
    <w:tbl>
      <w:tblPr>
        <w:tblStyle w:val="ListTable2-Accent2"/>
        <w:bidiVisual/>
        <w:tblW w:w="5000" w:type="pct"/>
        <w:tblLook w:val="0480" w:firstRow="0" w:lastRow="0" w:firstColumn="1" w:lastColumn="0" w:noHBand="0" w:noVBand="1"/>
      </w:tblPr>
      <w:tblGrid>
        <w:gridCol w:w="10466"/>
      </w:tblGrid>
      <w:tr w:rsidR="00450D45" w:rsidRPr="00450D45" w14:paraId="123DFCEB" w14:textId="77777777" w:rsidTr="00E314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vAlign w:val="center"/>
          </w:tcPr>
          <w:p w14:paraId="5975AB6B" w14:textId="6866225C" w:rsidR="005A3AF2" w:rsidRPr="00450D45" w:rsidRDefault="005A3AF2" w:rsidP="00E3143D">
            <w:p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color w:val="000000" w:themeColor="text1"/>
              </w:rPr>
            </w:pPr>
            <w:r w:rsidRPr="00450D45"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  <w:lastRenderedPageBreak/>
              <w:t>الصعوبات التي واجهها المعلم أثناء التنفيذ:</w:t>
            </w:r>
          </w:p>
        </w:tc>
      </w:tr>
      <w:tr w:rsidR="00450D45" w:rsidRPr="00450D45" w14:paraId="40A76741" w14:textId="77777777" w:rsidTr="00E3143D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vAlign w:val="center"/>
          </w:tcPr>
          <w:p w14:paraId="58E4FEE5" w14:textId="77777777" w:rsidR="00D1520F" w:rsidRPr="00450D45" w:rsidRDefault="00D1520F" w:rsidP="00E3143D">
            <w:pPr>
              <w:pStyle w:val="ListParagraph"/>
              <w:numPr>
                <w:ilvl w:val="0"/>
                <w:numId w:val="18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</w:pPr>
            <w:r w:rsidRPr="00450D45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صعوبة إعداد حالة مناسبة وواضحة.</w:t>
            </w:r>
          </w:p>
          <w:p w14:paraId="5CCF4471" w14:textId="77777777" w:rsidR="00D1520F" w:rsidRPr="00450D45" w:rsidRDefault="00D1520F" w:rsidP="00E3143D">
            <w:pPr>
              <w:pStyle w:val="ListParagraph"/>
              <w:numPr>
                <w:ilvl w:val="0"/>
                <w:numId w:val="18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</w:pPr>
            <w:r w:rsidRPr="00450D45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قلة خبرة الطلاب في التحليل أو النقاش.</w:t>
            </w:r>
          </w:p>
          <w:p w14:paraId="037E0787" w14:textId="77777777" w:rsidR="00D1520F" w:rsidRPr="00450D45" w:rsidRDefault="00D1520F" w:rsidP="00E3143D">
            <w:pPr>
              <w:pStyle w:val="ListParagraph"/>
              <w:numPr>
                <w:ilvl w:val="0"/>
                <w:numId w:val="18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</w:pPr>
            <w:r w:rsidRPr="00450D45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هيمنة بعض الطلاب على الحوار.</w:t>
            </w:r>
          </w:p>
          <w:p w14:paraId="32F6C9C5" w14:textId="5936AFC2" w:rsidR="006A3406" w:rsidRPr="00450D45" w:rsidRDefault="00D1520F" w:rsidP="00E3143D">
            <w:pPr>
              <w:pStyle w:val="ListParagraph"/>
              <w:numPr>
                <w:ilvl w:val="0"/>
                <w:numId w:val="18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</w:pPr>
            <w:r w:rsidRPr="00450D45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ضيق الوقت داخل الحصة.</w:t>
            </w:r>
          </w:p>
        </w:tc>
      </w:tr>
      <w:tr w:rsidR="00450D45" w:rsidRPr="00450D45" w14:paraId="0AE33FAE" w14:textId="77777777" w:rsidTr="00E314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vAlign w:val="center"/>
          </w:tcPr>
          <w:p w14:paraId="4BAB6F8D" w14:textId="2EF74703" w:rsidR="00D93E03" w:rsidRPr="00450D45" w:rsidRDefault="00D93E03" w:rsidP="00E3143D">
            <w:p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color w:val="000000" w:themeColor="text1"/>
              </w:rPr>
            </w:pPr>
            <w:r w:rsidRPr="00450D45"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  <w:t>التعديلات المقترحة لتحسين الاستراتيجية:</w:t>
            </w:r>
          </w:p>
        </w:tc>
      </w:tr>
      <w:tr w:rsidR="00450D45" w:rsidRPr="00450D45" w14:paraId="3F8E1AFB" w14:textId="77777777" w:rsidTr="00E3143D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vAlign w:val="center"/>
          </w:tcPr>
          <w:p w14:paraId="7F01DD2C" w14:textId="77777777" w:rsidR="00DB681D" w:rsidRPr="00450D45" w:rsidRDefault="00DB681D" w:rsidP="00E3143D">
            <w:pPr>
              <w:pStyle w:val="ListParagraph"/>
              <w:numPr>
                <w:ilvl w:val="1"/>
                <w:numId w:val="19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</w:pPr>
            <w:r w:rsidRPr="00450D45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البدء بحالات بسيطة وتدريب الطلاب تدريجيًا.</w:t>
            </w:r>
          </w:p>
          <w:p w14:paraId="52AFDF39" w14:textId="77777777" w:rsidR="00DB681D" w:rsidRPr="00450D45" w:rsidRDefault="00DB681D" w:rsidP="00E3143D">
            <w:pPr>
              <w:pStyle w:val="ListParagraph"/>
              <w:numPr>
                <w:ilvl w:val="1"/>
                <w:numId w:val="19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</w:pPr>
            <w:r w:rsidRPr="00450D45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استخدام نماذج جاهزة ومصممة تربويًا.</w:t>
            </w:r>
          </w:p>
          <w:p w14:paraId="43305AC4" w14:textId="77777777" w:rsidR="00DB681D" w:rsidRPr="00450D45" w:rsidRDefault="00DB681D" w:rsidP="00E3143D">
            <w:pPr>
              <w:pStyle w:val="ListParagraph"/>
              <w:numPr>
                <w:ilvl w:val="1"/>
                <w:numId w:val="19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</w:pPr>
            <w:r w:rsidRPr="00450D45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تقسيم العمل على مجموعات وتوزيع الأدوار.</w:t>
            </w:r>
          </w:p>
          <w:p w14:paraId="0C0F3C6F" w14:textId="5563CC44" w:rsidR="00B14E5E" w:rsidRPr="00450D45" w:rsidRDefault="00DB681D" w:rsidP="00E3143D">
            <w:pPr>
              <w:pStyle w:val="ListParagraph"/>
              <w:numPr>
                <w:ilvl w:val="1"/>
                <w:numId w:val="19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</w:pPr>
            <w:r w:rsidRPr="00450D45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إعطاء الوقت الكافي للنقاش وإدارة الحوار بفعالية.</w:t>
            </w:r>
          </w:p>
        </w:tc>
      </w:tr>
      <w:tr w:rsidR="00450D45" w:rsidRPr="00450D45" w14:paraId="583F644A" w14:textId="77777777" w:rsidTr="00E314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vAlign w:val="center"/>
          </w:tcPr>
          <w:p w14:paraId="27FAB6B1" w14:textId="49956577" w:rsidR="00D93E03" w:rsidRPr="00450D45" w:rsidRDefault="00D93E03" w:rsidP="00E3143D">
            <w:p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color w:val="000000" w:themeColor="text1"/>
              </w:rPr>
            </w:pPr>
            <w:r w:rsidRPr="00450D45"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  <w:t>الملاحظات والتوصيات</w:t>
            </w:r>
          </w:p>
        </w:tc>
      </w:tr>
      <w:tr w:rsidR="00450D45" w:rsidRPr="00450D45" w14:paraId="5FCABC59" w14:textId="77777777" w:rsidTr="00E3143D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vAlign w:val="center"/>
          </w:tcPr>
          <w:p w14:paraId="429A39E9" w14:textId="77777777" w:rsidR="009F27C3" w:rsidRPr="00450D45" w:rsidRDefault="009F27C3" w:rsidP="00E3143D">
            <w:pPr>
              <w:pStyle w:val="ListParagraph"/>
              <w:numPr>
                <w:ilvl w:val="0"/>
                <w:numId w:val="20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</w:pPr>
            <w:r w:rsidRPr="00450D45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دراسة الحالة مناسبة جدًا في المواد التي تتطلب تطبيق المفاهيم (مثل العلوم، الدراسات الاجتماعية، المهارات الحياتية، الإدارة...).</w:t>
            </w:r>
          </w:p>
          <w:p w14:paraId="3E9294AE" w14:textId="77777777" w:rsidR="009F27C3" w:rsidRPr="00450D45" w:rsidRDefault="009F27C3" w:rsidP="00E3143D">
            <w:pPr>
              <w:pStyle w:val="ListParagraph"/>
              <w:numPr>
                <w:ilvl w:val="0"/>
                <w:numId w:val="20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</w:pPr>
            <w:r w:rsidRPr="00450D45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يُفضل دمجها مع العروض التقديمية، والأنشطة التعاونية، والتقويم البنائي.</w:t>
            </w:r>
          </w:p>
          <w:p w14:paraId="022003E4" w14:textId="77777777" w:rsidR="009F27C3" w:rsidRPr="00450D45" w:rsidRDefault="009F27C3" w:rsidP="00E3143D">
            <w:pPr>
              <w:pStyle w:val="ListParagraph"/>
              <w:numPr>
                <w:ilvl w:val="0"/>
                <w:numId w:val="20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</w:pPr>
            <w:r w:rsidRPr="00450D45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 xml:space="preserve">يمكن استخدامها بشكل كتابي أو شفهي أو حتى عبر أدوات رقمية (مثل </w:t>
            </w:r>
            <w:r w:rsidRPr="00450D45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Google Forms</w:t>
            </w:r>
            <w:r w:rsidRPr="00450D45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 xml:space="preserve"> أو </w:t>
            </w:r>
            <w:r w:rsidRPr="00450D45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Padlet</w:t>
            </w:r>
            <w:r w:rsidRPr="00450D45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).</w:t>
            </w:r>
          </w:p>
          <w:p w14:paraId="33C676DD" w14:textId="5A536C7D" w:rsidR="00B14E5E" w:rsidRPr="00450D45" w:rsidRDefault="009F27C3" w:rsidP="00E3143D">
            <w:pPr>
              <w:pStyle w:val="ListParagraph"/>
              <w:numPr>
                <w:ilvl w:val="0"/>
                <w:numId w:val="20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</w:pPr>
            <w:r w:rsidRPr="00450D45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شجع الطلاب على تحليل الحالات من الحياة الواقعية أو البيئة المحلية لزيادة الارتباط بالمحتوى.</w:t>
            </w:r>
          </w:p>
        </w:tc>
      </w:tr>
      <w:tr w:rsidR="00450D45" w:rsidRPr="00450D45" w14:paraId="22BE2234" w14:textId="77777777" w:rsidTr="00E314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vAlign w:val="center"/>
          </w:tcPr>
          <w:p w14:paraId="7D7C405D" w14:textId="0DECB751" w:rsidR="00D93E03" w:rsidRPr="00450D45" w:rsidRDefault="00D93E03" w:rsidP="00E3143D">
            <w:p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</w:pPr>
            <w:r w:rsidRPr="00450D45"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  <w:t>المرفقات</w:t>
            </w:r>
          </w:p>
        </w:tc>
      </w:tr>
      <w:tr w:rsidR="00450D45" w:rsidRPr="00450D45" w14:paraId="02BFC783" w14:textId="77777777" w:rsidTr="00E3143D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vAlign w:val="center"/>
          </w:tcPr>
          <w:p w14:paraId="7332E673" w14:textId="728CA77B" w:rsidR="006A1549" w:rsidRPr="00450D45" w:rsidRDefault="006A1549" w:rsidP="00E3143D">
            <w:p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</w:pPr>
            <w:r w:rsidRPr="00450D45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 xml:space="preserve"> {#attachments}{studentActivitiesPhotos} </w:t>
            </w:r>
            <w:r w:rsidRPr="00450D45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 xml:space="preserve">صور لأنشطة الطلاب      </w:t>
            </w:r>
            <w:r w:rsidRPr="00450D45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{worksheets}</w:t>
            </w:r>
            <w:r w:rsidRPr="00450D45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 xml:space="preserve"> أوراق عمل      </w:t>
            </w:r>
            <w:r w:rsidRPr="00450D45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 xml:space="preserve"> {studentAssessments}</w:t>
            </w:r>
            <w:r w:rsidRPr="00450D45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 xml:space="preserve">تقييمات الطلاب         </w:t>
            </w:r>
            <w:r w:rsidRPr="00450D45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 xml:space="preserve"> {other}{/attachments}</w:t>
            </w:r>
            <w:r w:rsidRPr="00450D45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..........................</w:t>
            </w:r>
          </w:p>
        </w:tc>
      </w:tr>
    </w:tbl>
    <w:p w14:paraId="11D0DCBB" w14:textId="77777777" w:rsidR="005A3AF2" w:rsidRPr="005A3AF2" w:rsidRDefault="005A3AF2" w:rsidP="006A3406">
      <w:pPr>
        <w:bidi/>
        <w:ind w:left="0"/>
        <w:rPr>
          <w:rFonts w:ascii="Arial" w:hAnsi="Arial" w:cs="Arial"/>
          <w:b/>
          <w:bCs/>
          <w:rtl/>
        </w:rPr>
      </w:pPr>
    </w:p>
    <w:tbl>
      <w:tblPr>
        <w:tblStyle w:val="ListTable6Colorful-Accent2"/>
        <w:bidiVisual/>
        <w:tblW w:w="0" w:type="auto"/>
        <w:tblLook w:val="0480" w:firstRow="0" w:lastRow="0" w:firstColumn="1" w:lastColumn="0" w:noHBand="0" w:noVBand="1"/>
      </w:tblPr>
      <w:tblGrid>
        <w:gridCol w:w="5228"/>
        <w:gridCol w:w="5228"/>
      </w:tblGrid>
      <w:tr w:rsidR="00450D45" w:rsidRPr="001B65FA" w14:paraId="4D6DBB4B" w14:textId="77777777" w:rsidTr="00E314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vAlign w:val="center"/>
          </w:tcPr>
          <w:p w14:paraId="4D1DA834" w14:textId="77777777" w:rsidR="00450D45" w:rsidRPr="00AB0A77" w:rsidRDefault="00450D45" w:rsidP="00E3143D">
            <w:pPr>
              <w:spacing w:before="0" w:after="0" w:line="20" w:lineRule="atLeast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</w:pPr>
            <w:bookmarkStart w:id="0" w:name="_Hlk212044058"/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اسم المعلم</w:t>
            </w:r>
          </w:p>
        </w:tc>
        <w:tc>
          <w:tcPr>
            <w:tcW w:w="5228" w:type="dxa"/>
            <w:vAlign w:val="center"/>
          </w:tcPr>
          <w:p w14:paraId="05CABAD2" w14:textId="77777777" w:rsidR="00450D45" w:rsidRPr="00AB0A77" w:rsidRDefault="00450D45" w:rsidP="00E3143D">
            <w:pPr>
              <w:spacing w:before="0" w:after="0" w:line="2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b/>
                <w:bCs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  <w:t>مدير المدرسة</w:t>
            </w:r>
          </w:p>
        </w:tc>
      </w:tr>
      <w:tr w:rsidR="00450D45" w:rsidRPr="001B65FA" w14:paraId="4148B9BD" w14:textId="77777777" w:rsidTr="00E3143D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vAlign w:val="center"/>
          </w:tcPr>
          <w:p w14:paraId="05B6FE26" w14:textId="77777777" w:rsidR="00450D45" w:rsidRPr="00AB0A77" w:rsidRDefault="00450D45" w:rsidP="00E3143D">
            <w:pPr>
              <w:spacing w:before="0" w:after="0" w:line="20" w:lineRule="atLeast"/>
              <w:ind w:left="0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{teacherName}</w:t>
            </w:r>
          </w:p>
        </w:tc>
        <w:tc>
          <w:tcPr>
            <w:tcW w:w="5228" w:type="dxa"/>
            <w:vAlign w:val="center"/>
          </w:tcPr>
          <w:p w14:paraId="5840995F" w14:textId="77777777" w:rsidR="00450D45" w:rsidRPr="00AB0A77" w:rsidRDefault="00450D45" w:rsidP="00E3143D">
            <w:pPr>
              <w:spacing w:before="0" w:after="0" w:line="20" w:lineRule="atLeast"/>
              <w:ind w:left="0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{principalName}</w:t>
            </w:r>
          </w:p>
        </w:tc>
      </w:tr>
      <w:bookmarkEnd w:id="0"/>
    </w:tbl>
    <w:p w14:paraId="0AF379AC" w14:textId="41A765E2" w:rsidR="00A66B18" w:rsidRPr="005A3AF2" w:rsidRDefault="00A66B18" w:rsidP="00A6783B">
      <w:pPr>
        <w:pStyle w:val="Signature"/>
        <w:bidi/>
        <w:rPr>
          <w:rFonts w:ascii="Arial" w:hAnsi="Arial" w:cs="Arial"/>
          <w:color w:val="000000" w:themeColor="text1"/>
        </w:rPr>
      </w:pPr>
    </w:p>
    <w:sectPr w:rsidR="00A66B18" w:rsidRPr="005A3AF2" w:rsidSect="00450D45">
      <w:headerReference w:type="default" r:id="rId10"/>
      <w:footerReference w:type="default" r:id="rId11"/>
      <w:pgSz w:w="11906" w:h="16838" w:code="9"/>
      <w:pgMar w:top="720" w:right="720" w:bottom="170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86079" w14:textId="77777777" w:rsidR="000A0220" w:rsidRDefault="000A0220" w:rsidP="00A66B18">
      <w:pPr>
        <w:spacing w:before="0" w:after="0"/>
      </w:pPr>
      <w:r>
        <w:separator/>
      </w:r>
    </w:p>
  </w:endnote>
  <w:endnote w:type="continuationSeparator" w:id="0">
    <w:p w14:paraId="7D86FBFB" w14:textId="77777777" w:rsidR="000A0220" w:rsidRDefault="000A0220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 W23 for SKY Reg">
    <w:panose1 w:val="020B0604020202020204"/>
    <w:charset w:val="00"/>
    <w:family w:val="swiss"/>
    <w:pitch w:val="variable"/>
    <w:sig w:usb0="00002003" w:usb1="80000000" w:usb2="00000000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 W23 for SKY Bd">
    <w:panose1 w:val="020B0804020202020204"/>
    <w:charset w:val="00"/>
    <w:family w:val="swiss"/>
    <w:pitch w:val="variable"/>
    <w:sig w:usb0="00002003" w:usb1="80000000" w:usb2="00000000" w:usb3="00000000" w:csb0="0000004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88489" w14:textId="7D77D504" w:rsidR="00450D45" w:rsidRDefault="00E3143D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933E5BF" wp14:editId="2A65C711">
              <wp:simplePos x="0" y="0"/>
              <wp:positionH relativeFrom="page">
                <wp:posOffset>-27940</wp:posOffset>
              </wp:positionH>
              <wp:positionV relativeFrom="paragraph">
                <wp:posOffset>0</wp:posOffset>
              </wp:positionV>
              <wp:extent cx="7616190" cy="1022350"/>
              <wp:effectExtent l="0" t="0" r="3810" b="6350"/>
              <wp:wrapNone/>
              <wp:docPr id="494934577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16190" cy="1022350"/>
                        <a:chOff x="0" y="123825"/>
                        <a:chExt cx="7616190" cy="1022350"/>
                      </a:xfrm>
                    </wpg:grpSpPr>
                    <wps:wsp>
                      <wps:cNvPr id="466679855" name="Rectangle 1"/>
                      <wps:cNvSpPr/>
                      <wps:spPr>
                        <a:xfrm flipH="1">
                          <a:off x="1047750" y="123825"/>
                          <a:ext cx="6568440" cy="419100"/>
                        </a:xfrm>
                        <a:prstGeom prst="round1Rect">
                          <a:avLst>
                            <a:gd name="adj" fmla="val 40694"/>
                          </a:avLst>
                        </a:prstGeom>
                        <a:gradFill flip="none" rotWithShape="1">
                          <a:gsLst>
                            <a:gs pos="0">
                              <a:srgbClr val="277EB5"/>
                            </a:gs>
                            <a:gs pos="100000">
                              <a:srgbClr val="40AF6F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130BCA" w14:textId="7CB373DF" w:rsidR="00E3143D" w:rsidRPr="00874B24" w:rsidRDefault="00E3143D" w:rsidP="00E3143D">
                            <w:pPr>
                              <w:spacing w:after="0"/>
                              <w:jc w:val="right"/>
                              <w:rPr>
                                <w:rFonts w:ascii="Helvetica Neue W23 for SKY Reg" w:hAnsi="Helvetica Neue W23 for SKY Reg" w:cs="Helvetica Neue W23 for SKY Reg"/>
                                <w:color w:val="FFFFFF" w:themeColor="background1"/>
                                <w:lang w:bidi="ar-EG"/>
                              </w:rPr>
                            </w:pPr>
                            <w:r w:rsidRPr="00874B24">
                              <w:rPr>
                                <w:rFonts w:ascii="Helvetica Neue W23 for SKY Reg" w:hAnsi="Helvetica Neue W23 for SKY Reg" w:cs="Helvetica Neue W23 for SKY Reg"/>
                                <w:color w:val="FFFFFF" w:themeColor="background1"/>
                                <w:rtl/>
                                <w:lang w:bidi="ar-EG"/>
                              </w:rPr>
                              <w:t>التعلم ب</w:t>
                            </w:r>
                            <w:r>
                              <w:rPr>
                                <w:rFonts w:ascii="Helvetica Neue W23 for SKY Reg" w:hAnsi="Helvetica Neue W23 for SKY Reg" w:cs="Helvetica Neue W23 for SKY Reg" w:hint="cs"/>
                                <w:color w:val="FFFFFF" w:themeColor="background1"/>
                                <w:rtl/>
                                <w:lang w:bidi="ar-EG"/>
                              </w:rPr>
                              <w:t>دراسة الحالة</w:t>
                            </w:r>
                          </w:p>
                          <w:p w14:paraId="38B81635" w14:textId="77777777" w:rsidR="00E3143D" w:rsidRPr="00874B24" w:rsidRDefault="00E3143D" w:rsidP="00E3143D">
                            <w:pPr>
                              <w:ind w:left="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59820687" name="Rectangle 10"/>
                      <wps:cNvSpPr/>
                      <wps:spPr>
                        <a:xfrm>
                          <a:off x="0" y="485775"/>
                          <a:ext cx="7559040" cy="660400"/>
                        </a:xfrm>
                        <a:prstGeom prst="rect">
                          <a:avLst/>
                        </a:prstGeom>
                        <a:solidFill>
                          <a:srgbClr val="F3F1E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38B038" w14:textId="77777777" w:rsidR="00E3143D" w:rsidRPr="00B21C32" w:rsidRDefault="00E3143D" w:rsidP="00E3143D">
                            <w:pPr>
                              <w:spacing w:after="0"/>
                              <w:jc w:val="center"/>
                              <w:rPr>
                                <w:rFonts w:ascii="Helvetica Neue W23 for SKY Reg" w:hAnsi="Helvetica Neue W23 for SKY Reg" w:cs="Helvetica Neue W23 for SKY Reg"/>
                                <w:color w:val="0DA9A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72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933E5BF" id="Group 1" o:spid="_x0000_s1028" style="position:absolute;left:0;text-align:left;margin-left:-2.2pt;margin-top:0;width:599.7pt;height:80.5pt;z-index:251665408;mso-position-horizontal-relative:page;mso-height-relative:margin" coordorigin=",1238" coordsize="76161,10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">
              <v:shape id="Rectangle 1" o:spid="_x0000_s1029" style="position:absolute;left:10477;top:1238;width:65684;height:4191;flip:x;visibility:visible;mso-wrap-style:square;v-text-anchor:middle" coordsize="6568440,4191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" adj="-11796480,,5400" path="m,l6397891,v94192,,170549,76357,170549,170549l6568440,419100,,419100,,xe" fillcolor="#277eb5" stroked="f" strokeweight="1pt">
                <v:fill color2="#40af6f" rotate="t" angle="90" focus="100%" type="gradient"/>
                <v:stroke joinstyle="miter"/>
                <v:formulas/>
                <v:path arrowok="t" o:connecttype="custom" o:connectlocs="0,0;6397891,0;6568440,170549;6568440,419100;0,419100;0,0" o:connectangles="0,0,0,0,0,0" textboxrect="0,0,6568440,419100"/>
                <v:textbox inset="0,0,0,0">
                  <w:txbxContent>
                    <w:p w14:paraId="1F130BCA" w14:textId="7CB373DF" w:rsidR="00E3143D" w:rsidRPr="00874B24" w:rsidRDefault="00E3143D" w:rsidP="00E3143D">
                      <w:pPr>
                        <w:spacing w:after="0"/>
                        <w:jc w:val="right"/>
                        <w:rPr>
                          <w:rFonts w:ascii="Helvetica Neue W23 for SKY Reg" w:hAnsi="Helvetica Neue W23 for SKY Reg" w:cs="Helvetica Neue W23 for SKY Reg"/>
                          <w:color w:val="FFFFFF" w:themeColor="background1"/>
                          <w:lang w:bidi="ar-EG"/>
                        </w:rPr>
                      </w:pPr>
                      <w:r w:rsidRPr="00874B24">
                        <w:rPr>
                          <w:rFonts w:ascii="Helvetica Neue W23 for SKY Reg" w:hAnsi="Helvetica Neue W23 for SKY Reg" w:cs="Helvetica Neue W23 for SKY Reg"/>
                          <w:color w:val="FFFFFF" w:themeColor="background1"/>
                          <w:rtl/>
                          <w:lang w:bidi="ar-EG"/>
                        </w:rPr>
                        <w:t>التعلم ب</w:t>
                      </w:r>
                      <w:r>
                        <w:rPr>
                          <w:rFonts w:ascii="Helvetica Neue W23 for SKY Reg" w:hAnsi="Helvetica Neue W23 for SKY Reg" w:cs="Helvetica Neue W23 for SKY Reg" w:hint="cs"/>
                          <w:color w:val="FFFFFF" w:themeColor="background1"/>
                          <w:rtl/>
                          <w:lang w:bidi="ar-EG"/>
                        </w:rPr>
                        <w:t>دراسة الحالة</w:t>
                      </w:r>
                    </w:p>
                    <w:p w14:paraId="38B81635" w14:textId="77777777" w:rsidR="00E3143D" w:rsidRPr="00874B24" w:rsidRDefault="00E3143D" w:rsidP="00E3143D">
                      <w:pPr>
                        <w:ind w:left="0"/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  <v:rect id="Rectangle 10" o:spid="_x0000_s1030" style="position:absolute;top:4857;width:75590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" fillcolor="#f3f1ef" stroked="f" strokeweight="1pt">
                <v:textbox inset="20mm">
                  <w:txbxContent>
                    <w:p w14:paraId="0938B038" w14:textId="77777777" w:rsidR="00E3143D" w:rsidRPr="00B21C32" w:rsidRDefault="00E3143D" w:rsidP="00E3143D">
                      <w:pPr>
                        <w:spacing w:after="0"/>
                        <w:jc w:val="center"/>
                        <w:rPr>
                          <w:rFonts w:ascii="Helvetica Neue W23 for SKY Reg" w:hAnsi="Helvetica Neue W23 for SKY Reg" w:cs="Helvetica Neue W23 for SKY Reg"/>
                          <w:color w:val="0DA9A6"/>
                          <w:lang w:bidi="ar-EG"/>
                        </w:rPr>
                      </w:pPr>
                    </w:p>
                  </w:txbxContent>
                </v:textbox>
              </v:rect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AB6E4" w14:textId="77777777" w:rsidR="000A0220" w:rsidRDefault="000A0220" w:rsidP="00A66B18">
      <w:pPr>
        <w:spacing w:before="0" w:after="0"/>
      </w:pPr>
      <w:r>
        <w:separator/>
      </w:r>
    </w:p>
  </w:footnote>
  <w:footnote w:type="continuationSeparator" w:id="0">
    <w:p w14:paraId="26BA03E8" w14:textId="77777777" w:rsidR="000A0220" w:rsidRDefault="000A0220" w:rsidP="00A66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80E1C" w14:textId="77777777" w:rsidR="00E3143D" w:rsidRPr="001B65FA" w:rsidRDefault="00E3143D" w:rsidP="00E3143D">
    <w:pPr>
      <w:pStyle w:val="Header"/>
      <w:rPr>
        <w:caps/>
      </w:rPr>
    </w:pPr>
    <w:bookmarkStart w:id="1" w:name="_Hlk211866118"/>
    <w:bookmarkStart w:id="2" w:name="_Hlk211866119"/>
    <w:bookmarkStart w:id="3" w:name="_Hlk212044248"/>
    <w:bookmarkStart w:id="4" w:name="_Hlk212044249"/>
    <w:bookmarkStart w:id="5" w:name="_Hlk212044835"/>
    <w:bookmarkStart w:id="6" w:name="_Hlk212044836"/>
    <w:bookmarkStart w:id="7" w:name="_Hlk212049268"/>
    <w:bookmarkStart w:id="8" w:name="_Hlk212049269"/>
    <w:bookmarkStart w:id="9" w:name="_Hlk212062273"/>
    <w:bookmarkStart w:id="10" w:name="_Hlk212062274"/>
    <w:r>
      <w:rPr>
        <w:caps/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0C7266F" wp14:editId="631A401F">
              <wp:simplePos x="0" y="0"/>
              <wp:positionH relativeFrom="column">
                <wp:posOffset>-457347</wp:posOffset>
              </wp:positionH>
              <wp:positionV relativeFrom="paragraph">
                <wp:posOffset>251460</wp:posOffset>
              </wp:positionV>
              <wp:extent cx="4838700" cy="292100"/>
              <wp:effectExtent l="0" t="0" r="0" b="0"/>
              <wp:wrapNone/>
              <wp:docPr id="782411214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4838700" cy="292100"/>
                      </a:xfrm>
                      <a:prstGeom prst="round1Rect">
                        <a:avLst>
                          <a:gd name="adj" fmla="val 28707"/>
                        </a:avLst>
                      </a:prstGeom>
                      <a:gradFill flip="none" rotWithShape="1">
                        <a:gsLst>
                          <a:gs pos="0">
                            <a:srgbClr val="277EB5"/>
                          </a:gs>
                          <a:gs pos="100000">
                            <a:srgbClr val="40AF6F"/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70332B4" id="Rectangle 1" o:spid="_x0000_s1026" style="position:absolute;margin-left:-36pt;margin-top:19.8pt;width:381pt;height:23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838700,29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" path="m,l4754847,v46311,,83853,37542,83853,83853l4838700,292100,,292100,,xe" fillcolor="#277eb5" stroked="f" strokeweight="1pt">
              <v:fill color2="#40af6f" rotate="t" angle="90" focus="100%" type="gradient"/>
              <v:stroke joinstyle="miter"/>
              <v:path arrowok="t" o:connecttype="custom" o:connectlocs="0,0;4754847,0;4838700,83853;4838700,292100;0,292100;0,0" o:connectangles="0,0,0,0,0,0"/>
            </v:shape>
          </w:pict>
        </mc:Fallback>
      </mc:AlternateContent>
    </w:r>
    <w:r>
      <w:rPr>
        <w:rFonts w:ascii="Helvetica Neue W23 for SKY Reg" w:eastAsiaTheme="minorEastAsia" w:hAnsi="Helvetica Neue W23 for SKY Reg" w:cs="Helvetica Neue W23 for SKY Reg"/>
        <w:caps/>
        <w:noProof/>
        <w:color w:val="auto"/>
        <w:kern w:val="0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11AD043" wp14:editId="7CB45C80">
              <wp:simplePos x="0" y="0"/>
              <wp:positionH relativeFrom="page">
                <wp:align>left</wp:align>
              </wp:positionH>
              <wp:positionV relativeFrom="paragraph">
                <wp:posOffset>-457200</wp:posOffset>
              </wp:positionV>
              <wp:extent cx="7681546" cy="891540"/>
              <wp:effectExtent l="0" t="0" r="0" b="3810"/>
              <wp:wrapNone/>
              <wp:docPr id="203222092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7681546" cy="891540"/>
                      </a:xfrm>
                      <a:prstGeom prst="round1Rect">
                        <a:avLst>
                          <a:gd name="adj" fmla="val 0"/>
                        </a:avLst>
                      </a:prstGeom>
                      <a:solidFill>
                        <a:srgbClr val="F3F1EF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B13725D" id="Rectangle 1" o:spid="_x0000_s1026" style="position:absolute;margin-left:0;margin-top:-36pt;width:604.85pt;height:70.2pt;flip:y;z-index:251667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7681546,891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" path="m,l7681546,r,l7681546,891540,,891540,,xe" fillcolor="#f3f1ef" stroked="f" strokeweight="1pt">
              <v:stroke joinstyle="miter"/>
              <v:path arrowok="t" o:connecttype="custom" o:connectlocs="0,0;7681546,0;7681546,0;7681546,891540;0,891540;0,0" o:connectangles="0,0,0,0,0,0"/>
              <w10:wrap anchorx="page"/>
            </v:shape>
          </w:pict>
        </mc:Fallback>
      </mc:AlternateContent>
    </w:r>
    <w:r>
      <w:rPr>
        <w:rFonts w:ascii="Helvetica Neue W23 for SKY Reg" w:eastAsiaTheme="minorEastAsia" w:hAnsi="Helvetica Neue W23 for SKY Reg" w:cs="Helvetica Neue W23 for SKY Reg"/>
        <w:caps/>
        <w:noProof/>
        <w:color w:val="auto"/>
        <w:kern w:val="0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E4D8341" wp14:editId="6EB11114">
              <wp:simplePos x="0" y="0"/>
              <wp:positionH relativeFrom="page">
                <wp:align>left</wp:align>
              </wp:positionH>
              <wp:positionV relativeFrom="paragraph">
                <wp:posOffset>-457200</wp:posOffset>
              </wp:positionV>
              <wp:extent cx="5295900" cy="891540"/>
              <wp:effectExtent l="0" t="0" r="0" b="3810"/>
              <wp:wrapNone/>
              <wp:docPr id="5529046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5295900" cy="891540"/>
                      </a:xfrm>
                      <a:prstGeom prst="round1Rect">
                        <a:avLst>
                          <a:gd name="adj" fmla="val 20831"/>
                        </a:avLst>
                      </a:prstGeom>
                      <a:solidFill>
                        <a:srgbClr val="16445A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3C7F33" id="Rectangle 1" o:spid="_x0000_s1026" style="position:absolute;margin-left:0;margin-top:-36pt;width:417pt;height:70.2pt;flip:y;z-index:2516705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5295900,891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" path="m,l5110183,v102569,,185717,83148,185717,185717l5295900,891540,,891540,,xe" fillcolor="#16445a" stroked="f" strokeweight="1pt">
              <v:stroke joinstyle="miter"/>
              <v:path arrowok="t" o:connecttype="custom" o:connectlocs="0,0;5110183,0;5295900,185717;5295900,891540;0,891540;0,0" o:connectangles="0,0,0,0,0,0"/>
              <w10:wrap anchorx="page"/>
            </v:shape>
          </w:pict>
        </mc:Fallback>
      </mc:AlternateContent>
    </w:r>
    <w:r w:rsidRPr="001B65FA">
      <w:rPr>
        <w:rFonts w:ascii="Helvetica Neue W23 for SKY Reg" w:eastAsiaTheme="minorEastAsia" w:hAnsi="Helvetica Neue W23 for SKY Reg" w:cs="Helvetica Neue W23 for SKY Reg"/>
        <w:caps/>
        <w:noProof/>
        <w:color w:val="auto"/>
        <w:kern w:val="0"/>
      </w:rPr>
      <mc:AlternateContent>
        <mc:Choice Requires="wps">
          <w:drawing>
            <wp:anchor distT="45720" distB="45720" distL="114300" distR="114300" simplePos="0" relativeHeight="251672576" behindDoc="0" locked="0" layoutInCell="1" allowOverlap="1" wp14:anchorId="19E91C83" wp14:editId="1EF784F7">
              <wp:simplePos x="0" y="0"/>
              <wp:positionH relativeFrom="page">
                <wp:posOffset>5379719</wp:posOffset>
              </wp:positionH>
              <wp:positionV relativeFrom="paragraph">
                <wp:posOffset>-365760</wp:posOffset>
              </wp:positionV>
              <wp:extent cx="2154555" cy="685800"/>
              <wp:effectExtent l="0" t="0" r="0" b="0"/>
              <wp:wrapNone/>
              <wp:docPr id="1199640296" name="مربع نص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154555" cy="685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77633F3" w14:textId="77777777" w:rsidR="00E3143D" w:rsidRPr="00DF48DA" w:rsidRDefault="00E3143D" w:rsidP="00E3143D">
                          <w:pPr>
                            <w:spacing w:before="0" w:after="0" w:line="192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16445A"/>
                            </w:rPr>
                          </w:pPr>
                          <w:r w:rsidRPr="00DF48DA">
                            <w:rPr>
                              <w:rFonts w:ascii="Helvetica Neue W23 for SKY Reg" w:hAnsi="Helvetica Neue W23 for SKY Reg" w:cs="Helvetica Neue W23 for SKY Reg"/>
                              <w:color w:val="16445A"/>
                              <w:rtl/>
                            </w:rPr>
                            <w:t>الإدارة العامة للتعليم</w:t>
                          </w:r>
                        </w:p>
                        <w:p w14:paraId="6CB3C3D9" w14:textId="77777777" w:rsidR="00E3143D" w:rsidRPr="00DF48DA" w:rsidRDefault="00E3143D" w:rsidP="00E3143D">
                          <w:pPr>
                            <w:spacing w:before="0" w:after="0" w:line="192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16445A"/>
                            </w:rPr>
                          </w:pPr>
                          <w:r w:rsidRPr="00DF48DA">
                            <w:rPr>
                              <w:rFonts w:ascii="Helvetica Neue W23 for SKY Reg" w:hAnsi="Helvetica Neue W23 for SKY Reg" w:cs="Helvetica Neue W23 for SKY Reg"/>
                              <w:color w:val="16445A"/>
                              <w:rtl/>
                            </w:rPr>
                            <w:t>مكتب التعليم</w:t>
                          </w:r>
                        </w:p>
                        <w:p w14:paraId="476D3C1D" w14:textId="77777777" w:rsidR="00E3143D" w:rsidRPr="00DF48DA" w:rsidRDefault="00E3143D" w:rsidP="00E3143D">
                          <w:pPr>
                            <w:spacing w:before="0" w:after="0" w:line="192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16445A"/>
                            </w:rPr>
                          </w:pPr>
                          <w:r w:rsidRPr="00DF48DA">
                            <w:rPr>
                              <w:rFonts w:ascii="Helvetica Neue W23 for SKY Reg" w:hAnsi="Helvetica Neue W23 for SKY Reg" w:cs="Helvetica Neue W23 for SKY Reg" w:hint="cs"/>
                              <w:color w:val="16445A"/>
                              <w:rtl/>
                            </w:rPr>
                            <w:t>مدرسة</w:t>
                          </w:r>
                        </w:p>
                      </w:txbxContent>
                    </wps:txbx>
                    <wps:bodyPr rot="0" vertOverflow="clip" horzOverflow="clip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9E91C83" id="_x0000_t202" coordsize="21600,21600" o:spt="202" path="m,l,21600r21600,l21600,xe">
              <v:stroke joinstyle="miter"/>
              <v:path gradientshapeok="t" o:connecttype="rect"/>
            </v:shapetype>
            <v:shape id="مربع نص 7" o:spid="_x0000_s1027" type="#_x0000_t202" style="position:absolute;left:0;text-align:left;margin-left:423.6pt;margin-top:-28.8pt;width:169.65pt;height:54pt;flip:x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" filled="f" stroked="f">
              <v:textbox inset="0,0,0,0">
                <w:txbxContent>
                  <w:p w14:paraId="577633F3" w14:textId="77777777" w:rsidR="00E3143D" w:rsidRPr="00DF48DA" w:rsidRDefault="00E3143D" w:rsidP="00E3143D">
                    <w:pPr>
                      <w:spacing w:before="0" w:after="0" w:line="192" w:lineRule="auto"/>
                      <w:jc w:val="center"/>
                      <w:rPr>
                        <w:rFonts w:ascii="Helvetica Neue W23 for SKY Reg" w:hAnsi="Helvetica Neue W23 for SKY Reg" w:cs="Helvetica Neue W23 for SKY Reg"/>
                        <w:color w:val="16445A"/>
                      </w:rPr>
                    </w:pPr>
                    <w:r w:rsidRPr="00DF48DA">
                      <w:rPr>
                        <w:rFonts w:ascii="Helvetica Neue W23 for SKY Reg" w:hAnsi="Helvetica Neue W23 for SKY Reg" w:cs="Helvetica Neue W23 for SKY Reg"/>
                        <w:color w:val="16445A"/>
                        <w:rtl/>
                      </w:rPr>
                      <w:t>الإدارة العامة للتعليم</w:t>
                    </w:r>
                  </w:p>
                  <w:p w14:paraId="6CB3C3D9" w14:textId="77777777" w:rsidR="00E3143D" w:rsidRPr="00DF48DA" w:rsidRDefault="00E3143D" w:rsidP="00E3143D">
                    <w:pPr>
                      <w:spacing w:before="0" w:after="0" w:line="192" w:lineRule="auto"/>
                      <w:jc w:val="center"/>
                      <w:rPr>
                        <w:rFonts w:ascii="Helvetica Neue W23 for SKY Reg" w:hAnsi="Helvetica Neue W23 for SKY Reg" w:cs="Helvetica Neue W23 for SKY Reg"/>
                        <w:color w:val="16445A"/>
                      </w:rPr>
                    </w:pPr>
                    <w:r w:rsidRPr="00DF48DA">
                      <w:rPr>
                        <w:rFonts w:ascii="Helvetica Neue W23 for SKY Reg" w:hAnsi="Helvetica Neue W23 for SKY Reg" w:cs="Helvetica Neue W23 for SKY Reg"/>
                        <w:color w:val="16445A"/>
                        <w:rtl/>
                      </w:rPr>
                      <w:t>مكتب التعليم</w:t>
                    </w:r>
                  </w:p>
                  <w:p w14:paraId="476D3C1D" w14:textId="77777777" w:rsidR="00E3143D" w:rsidRPr="00DF48DA" w:rsidRDefault="00E3143D" w:rsidP="00E3143D">
                    <w:pPr>
                      <w:spacing w:before="0" w:after="0" w:line="192" w:lineRule="auto"/>
                      <w:jc w:val="center"/>
                      <w:rPr>
                        <w:rFonts w:ascii="Helvetica Neue W23 for SKY Reg" w:hAnsi="Helvetica Neue W23 for SKY Reg" w:cs="Helvetica Neue W23 for SKY Reg"/>
                        <w:color w:val="16445A"/>
                      </w:rPr>
                    </w:pPr>
                    <w:r w:rsidRPr="00DF48DA">
                      <w:rPr>
                        <w:rFonts w:ascii="Helvetica Neue W23 for SKY Reg" w:hAnsi="Helvetica Neue W23 for SKY Reg" w:cs="Helvetica Neue W23 for SKY Reg" w:hint="cs"/>
                        <w:color w:val="16445A"/>
                        <w:rtl/>
                      </w:rPr>
                      <w:t>مدرسة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1B65FA">
      <w:rPr>
        <w:caps/>
        <w:noProof/>
      </w:rPr>
      <w:drawing>
        <wp:anchor distT="0" distB="0" distL="114300" distR="114300" simplePos="0" relativeHeight="251671552" behindDoc="0" locked="0" layoutInCell="1" allowOverlap="1" wp14:anchorId="18B4B420" wp14:editId="676EF289">
          <wp:simplePos x="0" y="0"/>
          <wp:positionH relativeFrom="margin">
            <wp:posOffset>0</wp:posOffset>
          </wp:positionH>
          <wp:positionV relativeFrom="paragraph">
            <wp:posOffset>-213360</wp:posOffset>
          </wp:positionV>
          <wp:extent cx="2614033" cy="576341"/>
          <wp:effectExtent l="0" t="0" r="0" b="0"/>
          <wp:wrapNone/>
          <wp:docPr id="211561368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2375421" name="Picture 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2614033" cy="5763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E321F63" w14:textId="77777777" w:rsidR="00E3143D" w:rsidRPr="001B65FA" w:rsidRDefault="00E3143D" w:rsidP="00E3143D">
    <w:pPr>
      <w:pStyle w:val="Header"/>
      <w:rPr>
        <w:caps/>
      </w:rPr>
    </w:pPr>
    <w:r>
      <w:rPr>
        <w:caps/>
        <w:noProof/>
      </w:rPr>
      <w:drawing>
        <wp:anchor distT="0" distB="0" distL="114300" distR="114300" simplePos="0" relativeHeight="251669504" behindDoc="0" locked="0" layoutInCell="1" allowOverlap="1" wp14:anchorId="265B537A" wp14:editId="189E43C4">
          <wp:simplePos x="0" y="0"/>
          <wp:positionH relativeFrom="column">
            <wp:posOffset>1499235</wp:posOffset>
          </wp:positionH>
          <wp:positionV relativeFrom="paragraph">
            <wp:posOffset>3289300</wp:posOffset>
          </wp:positionV>
          <wp:extent cx="3649123" cy="2774009"/>
          <wp:effectExtent l="0" t="0" r="8890" b="7620"/>
          <wp:wrapNone/>
          <wp:docPr id="91188360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3608460" name="Picture 5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49123" cy="277400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bookmarkEnd w:id="1"/>
    <w:bookmarkEnd w:id="2"/>
  </w:p>
  <w:bookmarkEnd w:id="3"/>
  <w:bookmarkEnd w:id="4"/>
  <w:bookmarkEnd w:id="5"/>
  <w:bookmarkEnd w:id="6"/>
  <w:bookmarkEnd w:id="7"/>
  <w:bookmarkEnd w:id="8"/>
  <w:bookmarkEnd w:id="9"/>
  <w:bookmarkEnd w:id="10"/>
  <w:p w14:paraId="63EB0349" w14:textId="77777777" w:rsidR="00E3143D" w:rsidRPr="00987AED" w:rsidRDefault="00E3143D" w:rsidP="00E3143D">
    <w:pPr>
      <w:pStyle w:val="Header"/>
      <w:ind w:left="0"/>
      <w:jc w:val="left"/>
    </w:pPr>
  </w:p>
  <w:p w14:paraId="102E356D" w14:textId="77777777" w:rsidR="00C62F54" w:rsidRPr="00E3143D" w:rsidRDefault="00C62F54" w:rsidP="00E3143D">
    <w:pPr>
      <w:pStyle w:val="Header"/>
      <w:ind w:left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5D78"/>
    <w:multiLevelType w:val="hybridMultilevel"/>
    <w:tmpl w:val="C17EA14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2B54C9"/>
    <w:multiLevelType w:val="hybridMultilevel"/>
    <w:tmpl w:val="D3DAD3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164A8"/>
    <w:multiLevelType w:val="multilevel"/>
    <w:tmpl w:val="75FA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946B0"/>
    <w:multiLevelType w:val="multilevel"/>
    <w:tmpl w:val="4808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96D95"/>
    <w:multiLevelType w:val="multilevel"/>
    <w:tmpl w:val="85D6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B102E"/>
    <w:multiLevelType w:val="multilevel"/>
    <w:tmpl w:val="B922004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A6664"/>
    <w:multiLevelType w:val="hybridMultilevel"/>
    <w:tmpl w:val="443E76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4FF260C"/>
    <w:multiLevelType w:val="hybridMultilevel"/>
    <w:tmpl w:val="9A8A45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9B607F1"/>
    <w:multiLevelType w:val="hybridMultilevel"/>
    <w:tmpl w:val="D932DC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A2406DE"/>
    <w:multiLevelType w:val="hybridMultilevel"/>
    <w:tmpl w:val="27EA86F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1932F7"/>
    <w:multiLevelType w:val="multilevel"/>
    <w:tmpl w:val="F0B6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309C4"/>
    <w:multiLevelType w:val="hybridMultilevel"/>
    <w:tmpl w:val="9404D9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A77F0D"/>
    <w:multiLevelType w:val="multilevel"/>
    <w:tmpl w:val="D278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A13FFF"/>
    <w:multiLevelType w:val="hybridMultilevel"/>
    <w:tmpl w:val="1764B086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D0E2CF9"/>
    <w:multiLevelType w:val="hybridMultilevel"/>
    <w:tmpl w:val="0C6267B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D3C2550"/>
    <w:multiLevelType w:val="hybridMultilevel"/>
    <w:tmpl w:val="465EF9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F0B7C50"/>
    <w:multiLevelType w:val="hybridMultilevel"/>
    <w:tmpl w:val="DC9863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FE23E97"/>
    <w:multiLevelType w:val="multilevel"/>
    <w:tmpl w:val="F5E8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270632"/>
    <w:multiLevelType w:val="hybridMultilevel"/>
    <w:tmpl w:val="9898ADE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34E068E"/>
    <w:multiLevelType w:val="multilevel"/>
    <w:tmpl w:val="2698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EE7815"/>
    <w:multiLevelType w:val="hybridMultilevel"/>
    <w:tmpl w:val="0D42E3B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B40969"/>
    <w:multiLevelType w:val="hybridMultilevel"/>
    <w:tmpl w:val="7DE08CF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47E42FCF"/>
    <w:multiLevelType w:val="multilevel"/>
    <w:tmpl w:val="898C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5870FF"/>
    <w:multiLevelType w:val="hybridMultilevel"/>
    <w:tmpl w:val="813A1E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B5A0FB5"/>
    <w:multiLevelType w:val="multilevel"/>
    <w:tmpl w:val="A2D8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9378AE"/>
    <w:multiLevelType w:val="hybridMultilevel"/>
    <w:tmpl w:val="F32A2AF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D6B4F19"/>
    <w:multiLevelType w:val="hybridMultilevel"/>
    <w:tmpl w:val="4DF63F7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322220"/>
    <w:multiLevelType w:val="multilevel"/>
    <w:tmpl w:val="B0FC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964667"/>
    <w:multiLevelType w:val="multilevel"/>
    <w:tmpl w:val="4A1E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F02FB7"/>
    <w:multiLevelType w:val="multilevel"/>
    <w:tmpl w:val="6C54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EB38CF"/>
    <w:multiLevelType w:val="multilevel"/>
    <w:tmpl w:val="07F2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decimal"/>
      <w:lvlText w:val="%3"/>
      <w:lvlJc w:val="left"/>
      <w:pPr>
        <w:ind w:left="2250" w:hanging="450"/>
      </w:pPr>
      <w:rPr>
        <w:rFonts w:hint="default"/>
        <w:color w:val="auto"/>
      </w:rPr>
    </w:lvl>
    <w:lvl w:ilvl="3">
      <w:start w:val="2"/>
      <w:numFmt w:val="decimal"/>
      <w:lvlText w:val="%4-"/>
      <w:lvlJc w:val="left"/>
      <w:pPr>
        <w:ind w:left="2880" w:hanging="360"/>
      </w:pPr>
      <w:rPr>
        <w:rFonts w:hint="default"/>
        <w:color w:val="auto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1C2E3B"/>
    <w:multiLevelType w:val="hybridMultilevel"/>
    <w:tmpl w:val="90022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946298"/>
    <w:multiLevelType w:val="hybridMultilevel"/>
    <w:tmpl w:val="51E42A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80F00C7"/>
    <w:multiLevelType w:val="multilevel"/>
    <w:tmpl w:val="1194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0F2A2B"/>
    <w:multiLevelType w:val="hybridMultilevel"/>
    <w:tmpl w:val="25A456E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62396C15"/>
    <w:multiLevelType w:val="multilevel"/>
    <w:tmpl w:val="368852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AD3BBF"/>
    <w:multiLevelType w:val="multilevel"/>
    <w:tmpl w:val="A440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F423D4"/>
    <w:multiLevelType w:val="multilevel"/>
    <w:tmpl w:val="76B2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920F9D"/>
    <w:multiLevelType w:val="multilevel"/>
    <w:tmpl w:val="6A94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D80588"/>
    <w:multiLevelType w:val="multilevel"/>
    <w:tmpl w:val="C382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144523"/>
    <w:multiLevelType w:val="multilevel"/>
    <w:tmpl w:val="159E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A866A2"/>
    <w:multiLevelType w:val="multilevel"/>
    <w:tmpl w:val="5908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5F490F"/>
    <w:multiLevelType w:val="multilevel"/>
    <w:tmpl w:val="15A6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3654D4"/>
    <w:multiLevelType w:val="hybridMultilevel"/>
    <w:tmpl w:val="06F06C8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79A21F31"/>
    <w:multiLevelType w:val="hybridMultilevel"/>
    <w:tmpl w:val="A70021EE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 w15:restartNumberingAfterBreak="0">
    <w:nsid w:val="7D8D4E95"/>
    <w:multiLevelType w:val="multilevel"/>
    <w:tmpl w:val="C97A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AE4F68"/>
    <w:multiLevelType w:val="hybridMultilevel"/>
    <w:tmpl w:val="29DC504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61324346">
    <w:abstractNumId w:val="19"/>
  </w:num>
  <w:num w:numId="2" w16cid:durableId="1027365925">
    <w:abstractNumId w:val="30"/>
  </w:num>
  <w:num w:numId="3" w16cid:durableId="1644309707">
    <w:abstractNumId w:val="18"/>
  </w:num>
  <w:num w:numId="4" w16cid:durableId="1546526725">
    <w:abstractNumId w:val="6"/>
  </w:num>
  <w:num w:numId="5" w16cid:durableId="337848725">
    <w:abstractNumId w:val="43"/>
  </w:num>
  <w:num w:numId="6" w16cid:durableId="282153767">
    <w:abstractNumId w:val="45"/>
  </w:num>
  <w:num w:numId="7" w16cid:durableId="578321999">
    <w:abstractNumId w:val="40"/>
  </w:num>
  <w:num w:numId="8" w16cid:durableId="1854806559">
    <w:abstractNumId w:val="26"/>
  </w:num>
  <w:num w:numId="9" w16cid:durableId="827794081">
    <w:abstractNumId w:val="42"/>
  </w:num>
  <w:num w:numId="10" w16cid:durableId="1913084159">
    <w:abstractNumId w:val="1"/>
  </w:num>
  <w:num w:numId="11" w16cid:durableId="943725865">
    <w:abstractNumId w:val="28"/>
  </w:num>
  <w:num w:numId="12" w16cid:durableId="1530098350">
    <w:abstractNumId w:val="2"/>
  </w:num>
  <w:num w:numId="13" w16cid:durableId="1232620318">
    <w:abstractNumId w:val="41"/>
  </w:num>
  <w:num w:numId="14" w16cid:durableId="1840538966">
    <w:abstractNumId w:val="3"/>
  </w:num>
  <w:num w:numId="15" w16cid:durableId="1091202582">
    <w:abstractNumId w:val="35"/>
  </w:num>
  <w:num w:numId="16" w16cid:durableId="712391234">
    <w:abstractNumId w:val="20"/>
  </w:num>
  <w:num w:numId="17" w16cid:durableId="1330861827">
    <w:abstractNumId w:val="10"/>
  </w:num>
  <w:num w:numId="18" w16cid:durableId="210382318">
    <w:abstractNumId w:val="14"/>
  </w:num>
  <w:num w:numId="19" w16cid:durableId="950165330">
    <w:abstractNumId w:val="9"/>
  </w:num>
  <w:num w:numId="20" w16cid:durableId="656039198">
    <w:abstractNumId w:val="0"/>
  </w:num>
  <w:num w:numId="21" w16cid:durableId="23290828">
    <w:abstractNumId w:val="29"/>
  </w:num>
  <w:num w:numId="22" w16cid:durableId="1744714720">
    <w:abstractNumId w:val="39"/>
  </w:num>
  <w:num w:numId="23" w16cid:durableId="1013268340">
    <w:abstractNumId w:val="7"/>
  </w:num>
  <w:num w:numId="24" w16cid:durableId="2126267510">
    <w:abstractNumId w:val="16"/>
  </w:num>
  <w:num w:numId="25" w16cid:durableId="442189109">
    <w:abstractNumId w:val="32"/>
  </w:num>
  <w:num w:numId="26" w16cid:durableId="580986210">
    <w:abstractNumId w:val="23"/>
  </w:num>
  <w:num w:numId="27" w16cid:durableId="446658333">
    <w:abstractNumId w:val="31"/>
  </w:num>
  <w:num w:numId="28" w16cid:durableId="394161240">
    <w:abstractNumId w:val="21"/>
  </w:num>
  <w:num w:numId="29" w16cid:durableId="1501039212">
    <w:abstractNumId w:val="13"/>
  </w:num>
  <w:num w:numId="30" w16cid:durableId="1555046929">
    <w:abstractNumId w:val="34"/>
  </w:num>
  <w:num w:numId="31" w16cid:durableId="772822530">
    <w:abstractNumId w:val="22"/>
  </w:num>
  <w:num w:numId="32" w16cid:durableId="46223495">
    <w:abstractNumId w:val="11"/>
  </w:num>
  <w:num w:numId="33" w16cid:durableId="1939094347">
    <w:abstractNumId w:val="46"/>
  </w:num>
  <w:num w:numId="34" w16cid:durableId="1769426994">
    <w:abstractNumId w:val="25"/>
  </w:num>
  <w:num w:numId="35" w16cid:durableId="1592081740">
    <w:abstractNumId w:val="44"/>
  </w:num>
  <w:num w:numId="36" w16cid:durableId="556204189">
    <w:abstractNumId w:val="38"/>
  </w:num>
  <w:num w:numId="37" w16cid:durableId="1595631605">
    <w:abstractNumId w:val="37"/>
  </w:num>
  <w:num w:numId="38" w16cid:durableId="957297529">
    <w:abstractNumId w:val="17"/>
  </w:num>
  <w:num w:numId="39" w16cid:durableId="1277063572">
    <w:abstractNumId w:val="24"/>
  </w:num>
  <w:num w:numId="40" w16cid:durableId="1103300768">
    <w:abstractNumId w:val="12"/>
  </w:num>
  <w:num w:numId="41" w16cid:durableId="1423994367">
    <w:abstractNumId w:val="33"/>
  </w:num>
  <w:num w:numId="42" w16cid:durableId="230310143">
    <w:abstractNumId w:val="27"/>
  </w:num>
  <w:num w:numId="43" w16cid:durableId="1912234856">
    <w:abstractNumId w:val="4"/>
  </w:num>
  <w:num w:numId="44" w16cid:durableId="836725010">
    <w:abstractNumId w:val="15"/>
  </w:num>
  <w:num w:numId="45" w16cid:durableId="21516183">
    <w:abstractNumId w:val="5"/>
  </w:num>
  <w:num w:numId="46" w16cid:durableId="183515713">
    <w:abstractNumId w:val="8"/>
  </w:num>
  <w:num w:numId="47" w16cid:durableId="10990649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71E"/>
    <w:rsid w:val="0000081F"/>
    <w:rsid w:val="00030C2F"/>
    <w:rsid w:val="000364AD"/>
    <w:rsid w:val="0003676F"/>
    <w:rsid w:val="00045B93"/>
    <w:rsid w:val="00083BAA"/>
    <w:rsid w:val="00097D25"/>
    <w:rsid w:val="000A0220"/>
    <w:rsid w:val="000A0350"/>
    <w:rsid w:val="000E330D"/>
    <w:rsid w:val="0010680C"/>
    <w:rsid w:val="00111048"/>
    <w:rsid w:val="0013431F"/>
    <w:rsid w:val="00152B0B"/>
    <w:rsid w:val="001766D6"/>
    <w:rsid w:val="00192419"/>
    <w:rsid w:val="001C270D"/>
    <w:rsid w:val="001C5502"/>
    <w:rsid w:val="001C65EC"/>
    <w:rsid w:val="001E2320"/>
    <w:rsid w:val="001F5F07"/>
    <w:rsid w:val="00214E28"/>
    <w:rsid w:val="00223DF8"/>
    <w:rsid w:val="0024586B"/>
    <w:rsid w:val="00252070"/>
    <w:rsid w:val="00255154"/>
    <w:rsid w:val="002572C0"/>
    <w:rsid w:val="002829F4"/>
    <w:rsid w:val="00282A01"/>
    <w:rsid w:val="002D4496"/>
    <w:rsid w:val="00303F4A"/>
    <w:rsid w:val="00304AA6"/>
    <w:rsid w:val="0031520F"/>
    <w:rsid w:val="00352B81"/>
    <w:rsid w:val="00385592"/>
    <w:rsid w:val="00394507"/>
    <w:rsid w:val="00394757"/>
    <w:rsid w:val="003964F2"/>
    <w:rsid w:val="003A0150"/>
    <w:rsid w:val="003B3574"/>
    <w:rsid w:val="003B5ED1"/>
    <w:rsid w:val="003C66AB"/>
    <w:rsid w:val="003E24DF"/>
    <w:rsid w:val="0040669C"/>
    <w:rsid w:val="0041428F"/>
    <w:rsid w:val="00430A2D"/>
    <w:rsid w:val="00450D45"/>
    <w:rsid w:val="00497EBC"/>
    <w:rsid w:val="004A2B0D"/>
    <w:rsid w:val="004A664E"/>
    <w:rsid w:val="004D0153"/>
    <w:rsid w:val="004D38DA"/>
    <w:rsid w:val="004F51F8"/>
    <w:rsid w:val="00503883"/>
    <w:rsid w:val="00544155"/>
    <w:rsid w:val="005478F8"/>
    <w:rsid w:val="00574FCD"/>
    <w:rsid w:val="00582CEE"/>
    <w:rsid w:val="0058502D"/>
    <w:rsid w:val="005A3AF2"/>
    <w:rsid w:val="005C2210"/>
    <w:rsid w:val="005E46F6"/>
    <w:rsid w:val="005F371E"/>
    <w:rsid w:val="00615018"/>
    <w:rsid w:val="0062123A"/>
    <w:rsid w:val="00640B6D"/>
    <w:rsid w:val="00646E75"/>
    <w:rsid w:val="00652582"/>
    <w:rsid w:val="006A0FC7"/>
    <w:rsid w:val="006A1549"/>
    <w:rsid w:val="006A3406"/>
    <w:rsid w:val="006C012B"/>
    <w:rsid w:val="006E15B1"/>
    <w:rsid w:val="006E674C"/>
    <w:rsid w:val="006F02BB"/>
    <w:rsid w:val="006F6F10"/>
    <w:rsid w:val="00711B4D"/>
    <w:rsid w:val="00726089"/>
    <w:rsid w:val="00762003"/>
    <w:rsid w:val="00783DCD"/>
    <w:rsid w:val="00783E79"/>
    <w:rsid w:val="007B0387"/>
    <w:rsid w:val="007B1909"/>
    <w:rsid w:val="007B1965"/>
    <w:rsid w:val="007B5AE8"/>
    <w:rsid w:val="007F5192"/>
    <w:rsid w:val="00831721"/>
    <w:rsid w:val="00862A06"/>
    <w:rsid w:val="0088059D"/>
    <w:rsid w:val="008B6C48"/>
    <w:rsid w:val="008E25E2"/>
    <w:rsid w:val="0091090E"/>
    <w:rsid w:val="0091337C"/>
    <w:rsid w:val="00924190"/>
    <w:rsid w:val="00932BF0"/>
    <w:rsid w:val="00935004"/>
    <w:rsid w:val="00942113"/>
    <w:rsid w:val="0096074A"/>
    <w:rsid w:val="009A3D67"/>
    <w:rsid w:val="009F27C3"/>
    <w:rsid w:val="00A26FE7"/>
    <w:rsid w:val="00A51A3E"/>
    <w:rsid w:val="00A66B18"/>
    <w:rsid w:val="00A6783B"/>
    <w:rsid w:val="00A96CF8"/>
    <w:rsid w:val="00AA089B"/>
    <w:rsid w:val="00AC32AA"/>
    <w:rsid w:val="00AD7382"/>
    <w:rsid w:val="00AE1388"/>
    <w:rsid w:val="00AE38B8"/>
    <w:rsid w:val="00AF3982"/>
    <w:rsid w:val="00B14E5E"/>
    <w:rsid w:val="00B32B10"/>
    <w:rsid w:val="00B50294"/>
    <w:rsid w:val="00B5126C"/>
    <w:rsid w:val="00B57D6E"/>
    <w:rsid w:val="00B631CF"/>
    <w:rsid w:val="00B647A8"/>
    <w:rsid w:val="00B810F0"/>
    <w:rsid w:val="00B93312"/>
    <w:rsid w:val="00B96EF0"/>
    <w:rsid w:val="00C62F54"/>
    <w:rsid w:val="00C701F7"/>
    <w:rsid w:val="00C70786"/>
    <w:rsid w:val="00CB3058"/>
    <w:rsid w:val="00CC6F85"/>
    <w:rsid w:val="00CD4F81"/>
    <w:rsid w:val="00CF1133"/>
    <w:rsid w:val="00CF47DE"/>
    <w:rsid w:val="00D10958"/>
    <w:rsid w:val="00D1520F"/>
    <w:rsid w:val="00D536AD"/>
    <w:rsid w:val="00D66593"/>
    <w:rsid w:val="00D91198"/>
    <w:rsid w:val="00D93E03"/>
    <w:rsid w:val="00DA350B"/>
    <w:rsid w:val="00DB184A"/>
    <w:rsid w:val="00DB681D"/>
    <w:rsid w:val="00DB7A3C"/>
    <w:rsid w:val="00DE3290"/>
    <w:rsid w:val="00DE6DA2"/>
    <w:rsid w:val="00DF2D30"/>
    <w:rsid w:val="00E00F13"/>
    <w:rsid w:val="00E10210"/>
    <w:rsid w:val="00E260D5"/>
    <w:rsid w:val="00E3143D"/>
    <w:rsid w:val="00E405CE"/>
    <w:rsid w:val="00E4786A"/>
    <w:rsid w:val="00E55D74"/>
    <w:rsid w:val="00E6540C"/>
    <w:rsid w:val="00E81BEC"/>
    <w:rsid w:val="00E81E2A"/>
    <w:rsid w:val="00EA0D2B"/>
    <w:rsid w:val="00ED2178"/>
    <w:rsid w:val="00EE0952"/>
    <w:rsid w:val="00EE6739"/>
    <w:rsid w:val="00F06684"/>
    <w:rsid w:val="00F75767"/>
    <w:rsid w:val="00F96116"/>
    <w:rsid w:val="00F97ECA"/>
    <w:rsid w:val="00FA5645"/>
    <w:rsid w:val="00FB3412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E95715"/>
  <w14:defaultImageDpi w14:val="32767"/>
  <w15:chartTrackingRefBased/>
  <w15:docId w15:val="{3932839D-6E4F-42EA-9E66-4FA706DDB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03676F"/>
    <w:pPr>
      <w:spacing w:before="40" w:after="360"/>
      <w:ind w:left="720" w:right="720"/>
    </w:pPr>
    <w:rPr>
      <w:rFonts w:ascii="Tahoma" w:eastAsiaTheme="minorHAnsi" w:hAnsi="Tahoma" w:cs="Tahoma"/>
      <w:color w:val="595959" w:themeColor="text1" w:themeTint="A6"/>
      <w:kern w:val="20"/>
    </w:rPr>
  </w:style>
  <w:style w:type="paragraph" w:styleId="Heading1">
    <w:name w:val="heading 1"/>
    <w:basedOn w:val="Normal"/>
    <w:next w:val="Normal"/>
    <w:link w:val="Heading1Char"/>
    <w:uiPriority w:val="8"/>
    <w:unhideWhenUsed/>
    <w:qFormat/>
    <w:rsid w:val="0003676F"/>
    <w:pPr>
      <w:spacing w:before="0"/>
      <w:contextualSpacing/>
      <w:outlineLvl w:val="0"/>
    </w:pPr>
    <w:rPr>
      <w:rFonts w:eastAsiaTheme="majorEastAsia"/>
      <w:caps/>
      <w:color w:val="1481AB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676F"/>
    <w:pPr>
      <w:keepNext/>
      <w:keepLines/>
      <w:spacing w:after="0"/>
      <w:outlineLvl w:val="1"/>
    </w:pPr>
    <w:rPr>
      <w:rFonts w:eastAsiaTheme="majorEastAsia"/>
      <w:color w:val="1481AB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A3D67"/>
    <w:pPr>
      <w:spacing w:before="100" w:beforeAutospacing="1" w:after="100" w:afterAutospacing="1"/>
      <w:ind w:left="0" w:right="0"/>
      <w:outlineLvl w:val="2"/>
    </w:pPr>
    <w:rPr>
      <w:rFonts w:ascii="Times New Roman" w:eastAsia="Times New Roman" w:hAnsi="Times New Roman" w:cs="Times New Roman"/>
      <w:b/>
      <w:bCs/>
      <w:color w:val="auto"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8"/>
    <w:rsid w:val="0003676F"/>
    <w:rPr>
      <w:rFonts w:ascii="Tahoma" w:eastAsiaTheme="majorEastAsia" w:hAnsi="Tahoma" w:cs="Tahoma"/>
      <w:caps/>
      <w:color w:val="1481AB" w:themeColor="accent1" w:themeShade="BF"/>
      <w:kern w:val="20"/>
    </w:rPr>
  </w:style>
  <w:style w:type="paragraph" w:customStyle="1" w:styleId="a">
    <w:name w:val="المستلم"/>
    <w:basedOn w:val="Normal"/>
    <w:uiPriority w:val="3"/>
    <w:qFormat/>
    <w:rsid w:val="0003676F"/>
    <w:pPr>
      <w:spacing w:before="840" w:after="40"/>
    </w:pPr>
    <w:rPr>
      <w:b/>
      <w:bCs/>
      <w:color w:val="000000" w:themeColor="text1"/>
    </w:rPr>
  </w:style>
  <w:style w:type="paragraph" w:styleId="Salutation">
    <w:name w:val="Salutation"/>
    <w:basedOn w:val="Normal"/>
    <w:link w:val="SalutationChar"/>
    <w:uiPriority w:val="4"/>
    <w:unhideWhenUsed/>
    <w:qFormat/>
    <w:rsid w:val="0003676F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03676F"/>
    <w:rPr>
      <w:rFonts w:ascii="Tahoma" w:eastAsiaTheme="minorHAnsi" w:hAnsi="Tahoma" w:cs="Tahoma"/>
      <w:color w:val="595959" w:themeColor="text1" w:themeTint="A6"/>
      <w:kern w:val="20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03676F"/>
    <w:pPr>
      <w:spacing w:before="480" w:after="960"/>
    </w:pPr>
  </w:style>
  <w:style w:type="character" w:customStyle="1" w:styleId="ClosingChar">
    <w:name w:val="Closing Char"/>
    <w:basedOn w:val="DefaultParagraphFont"/>
    <w:link w:val="Closing"/>
    <w:uiPriority w:val="6"/>
    <w:rsid w:val="0003676F"/>
    <w:rPr>
      <w:rFonts w:ascii="Tahoma" w:eastAsiaTheme="minorHAnsi" w:hAnsi="Tahoma" w:cs="Tahoma"/>
      <w:color w:val="595959" w:themeColor="text1" w:themeTint="A6"/>
      <w:kern w:val="20"/>
    </w:rPr>
  </w:style>
  <w:style w:type="paragraph" w:styleId="Signature">
    <w:name w:val="Signature"/>
    <w:basedOn w:val="Normal"/>
    <w:link w:val="SignatureChar"/>
    <w:uiPriority w:val="7"/>
    <w:unhideWhenUsed/>
    <w:qFormat/>
    <w:rsid w:val="0003676F"/>
    <w:pPr>
      <w:contextualSpacing/>
    </w:pPr>
    <w:rPr>
      <w:b/>
      <w:bCs/>
      <w:color w:val="1CADE4" w:themeColor="accent1"/>
    </w:rPr>
  </w:style>
  <w:style w:type="character" w:customStyle="1" w:styleId="SignatureChar">
    <w:name w:val="Signature Char"/>
    <w:basedOn w:val="DefaultParagraphFont"/>
    <w:link w:val="Signature"/>
    <w:uiPriority w:val="7"/>
    <w:rsid w:val="0003676F"/>
    <w:rPr>
      <w:rFonts w:ascii="Tahoma" w:eastAsiaTheme="minorHAnsi" w:hAnsi="Tahoma" w:cs="Tahoma"/>
      <w:b/>
      <w:bCs/>
      <w:color w:val="1CADE4" w:themeColor="accent1"/>
      <w:kern w:val="20"/>
    </w:rPr>
  </w:style>
  <w:style w:type="paragraph" w:styleId="Header">
    <w:name w:val="header"/>
    <w:basedOn w:val="Normal"/>
    <w:link w:val="HeaderChar"/>
    <w:uiPriority w:val="99"/>
    <w:unhideWhenUsed/>
    <w:rsid w:val="0003676F"/>
    <w:pPr>
      <w:spacing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03676F"/>
    <w:rPr>
      <w:rFonts w:ascii="Tahoma" w:eastAsiaTheme="minorHAnsi" w:hAnsi="Tahoma" w:cs="Tahoma"/>
      <w:color w:val="595959" w:themeColor="text1" w:themeTint="A6"/>
      <w:kern w:val="20"/>
    </w:rPr>
  </w:style>
  <w:style w:type="character" w:styleId="Strong">
    <w:name w:val="Strong"/>
    <w:basedOn w:val="DefaultParagraphFont"/>
    <w:uiPriority w:val="22"/>
    <w:qFormat/>
    <w:rsid w:val="003E24DF"/>
    <w:rPr>
      <w:b/>
      <w:bCs/>
    </w:rPr>
  </w:style>
  <w:style w:type="paragraph" w:customStyle="1" w:styleId="a0">
    <w:name w:val="معلومات جهة الاتصال"/>
    <w:basedOn w:val="Normal"/>
    <w:uiPriority w:val="1"/>
    <w:qFormat/>
    <w:rsid w:val="0003676F"/>
    <w:pPr>
      <w:spacing w:before="0" w:after="0"/>
    </w:pPr>
    <w:rPr>
      <w:color w:val="FFFFFF" w:themeColor="background1"/>
    </w:rPr>
  </w:style>
  <w:style w:type="character" w:customStyle="1" w:styleId="Heading2Char">
    <w:name w:val="Heading 2 Char"/>
    <w:basedOn w:val="DefaultParagraphFont"/>
    <w:link w:val="Heading2"/>
    <w:uiPriority w:val="9"/>
    <w:rsid w:val="0003676F"/>
    <w:rPr>
      <w:rFonts w:ascii="Tahoma" w:eastAsiaTheme="majorEastAsia" w:hAnsi="Tahoma" w:cs="Tahoma"/>
      <w:color w:val="1481AB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</w:rPr>
  </w:style>
  <w:style w:type="character" w:styleId="PlaceholderText">
    <w:name w:val="Placeholder Text"/>
    <w:basedOn w:val="DefaultParagraphFont"/>
    <w:uiPriority w:val="99"/>
    <w:semiHidden/>
    <w:rsid w:val="001766D6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03676F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03676F"/>
    <w:rPr>
      <w:rFonts w:ascii="Tahoma" w:eastAsiaTheme="minorHAnsi" w:hAnsi="Tahoma" w:cs="Tahoma"/>
      <w:color w:val="595959" w:themeColor="text1" w:themeTint="A6"/>
      <w:kern w:val="20"/>
    </w:rPr>
  </w:style>
  <w:style w:type="paragraph" w:customStyle="1" w:styleId="a1">
    <w:name w:val="الشعار"/>
    <w:basedOn w:val="Normal"/>
    <w:next w:val="Normal"/>
    <w:link w:val="a2"/>
    <w:qFormat/>
    <w:rsid w:val="0003676F"/>
    <w:pPr>
      <w:spacing w:before="0" w:after="0"/>
      <w:ind w:left="-180" w:right="-24"/>
      <w:jc w:val="center"/>
    </w:pPr>
    <w:rPr>
      <w:b/>
      <w:bCs/>
      <w:color w:val="FFFFFF" w:themeColor="background1"/>
      <w:spacing w:val="120"/>
      <w:kern w:val="24"/>
      <w:sz w:val="44"/>
      <w:szCs w:val="44"/>
    </w:rPr>
  </w:style>
  <w:style w:type="character" w:customStyle="1" w:styleId="a2">
    <w:name w:val="علامة الشعار"/>
    <w:basedOn w:val="DefaultParagraphFont"/>
    <w:link w:val="a1"/>
    <w:rsid w:val="0003676F"/>
    <w:rPr>
      <w:rFonts w:ascii="Tahoma" w:eastAsiaTheme="minorHAnsi" w:hAnsi="Tahoma" w:cs="Tahoma"/>
      <w:b/>
      <w:bCs/>
      <w:color w:val="FFFFFF" w:themeColor="background1"/>
      <w:spacing w:val="120"/>
      <w:kern w:val="24"/>
      <w:sz w:val="44"/>
      <w:szCs w:val="44"/>
    </w:rPr>
  </w:style>
  <w:style w:type="paragraph" w:styleId="NoSpacing">
    <w:name w:val="No Spacing"/>
    <w:uiPriority w:val="1"/>
    <w:qFormat/>
    <w:rsid w:val="0003676F"/>
    <w:pPr>
      <w:ind w:left="720" w:right="720"/>
    </w:pPr>
    <w:rPr>
      <w:rFonts w:ascii="Tahoma" w:eastAsiaTheme="minorHAnsi" w:hAnsi="Tahoma" w:cs="Tahoma"/>
      <w:color w:val="595959" w:themeColor="text1" w:themeTint="A6"/>
      <w:kern w:val="20"/>
    </w:rPr>
  </w:style>
  <w:style w:type="table" w:styleId="ColorfulList-Accent4">
    <w:name w:val="Colorful List Accent 4"/>
    <w:basedOn w:val="TableNormal"/>
    <w:uiPriority w:val="72"/>
    <w:rsid w:val="005F371E"/>
    <w:rPr>
      <w:rFonts w:ascii="Times New Roman" w:eastAsia="Calibri" w:hAnsi="Times New Roman" w:cs="Arabic Transparent"/>
      <w:color w:val="000000" w:themeColor="text1"/>
      <w:sz w:val="20"/>
      <w:szCs w:val="20"/>
    </w:rPr>
    <w:tblPr>
      <w:tblStyleRowBandSize w:val="1"/>
      <w:tblStyleColBandSize w:val="1"/>
    </w:tblPr>
    <w:tcPr>
      <w:shd w:val="clear" w:color="auto" w:fill="ECF8F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FA3AB" w:themeFill="accent3" w:themeFillShade="CC"/>
      </w:tcPr>
    </w:tblStylePr>
    <w:tblStylePr w:type="lastRow">
      <w:rPr>
        <w:b/>
        <w:bCs/>
        <w:color w:val="1FA3A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EEE5" w:themeFill="accent4" w:themeFillTint="3F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ListTable4-Accent3">
    <w:name w:val="List Table 4 Accent 3"/>
    <w:basedOn w:val="TableNormal"/>
    <w:uiPriority w:val="49"/>
    <w:rsid w:val="005F371E"/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7CED7" w:themeColor="accent3"/>
          <w:left w:val="single" w:sz="4" w:space="0" w:color="27CED7" w:themeColor="accent3"/>
          <w:bottom w:val="single" w:sz="4" w:space="0" w:color="27CED7" w:themeColor="accent3"/>
          <w:right w:val="single" w:sz="4" w:space="0" w:color="27CED7" w:themeColor="accent3"/>
          <w:insideH w:val="nil"/>
        </w:tcBorders>
        <w:shd w:val="clear" w:color="auto" w:fill="27CED7" w:themeFill="accent3"/>
      </w:tcPr>
    </w:tblStylePr>
    <w:tblStylePr w:type="lastRow">
      <w:rPr>
        <w:b/>
        <w:bCs/>
      </w:rPr>
      <w:tblPr/>
      <w:tcPr>
        <w:tcBorders>
          <w:top w:val="double" w:sz="4" w:space="0" w:color="7CE1E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paragraph" w:styleId="ListParagraph">
    <w:name w:val="List Paragraph"/>
    <w:basedOn w:val="Normal"/>
    <w:uiPriority w:val="34"/>
    <w:rsid w:val="0031520F"/>
    <w:p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A3D67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ListTable6Colorful">
    <w:name w:val="List Table 6 Colorful"/>
    <w:basedOn w:val="TableNormal"/>
    <w:uiPriority w:val="51"/>
    <w:rsid w:val="004D0153"/>
    <w:rPr>
      <w:rFonts w:eastAsiaTheme="minorHAnsi"/>
      <w:color w:val="000000" w:themeColor="text1"/>
      <w:kern w:val="2"/>
      <w:sz w:val="22"/>
      <w:szCs w:val="22"/>
      <w14:ligatures w14:val="standardContextual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6">
    <w:name w:val="List Table 4 Accent 6"/>
    <w:basedOn w:val="TableNormal"/>
    <w:uiPriority w:val="49"/>
    <w:rsid w:val="00252070"/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ListTable4-Accent1">
    <w:name w:val="List Table 4 Accent 1"/>
    <w:basedOn w:val="TableNormal"/>
    <w:uiPriority w:val="49"/>
    <w:rsid w:val="00503883"/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03883"/>
    <w:tblPr>
      <w:tblStyleRowBandSize w:val="1"/>
      <w:tblStyleColBandSize w:val="1"/>
      <w:tblBorders>
        <w:top w:val="single" w:sz="4" w:space="0" w:color="74B5E4" w:themeColor="accent2" w:themeTint="99"/>
        <w:left w:val="single" w:sz="4" w:space="0" w:color="74B5E4" w:themeColor="accent2" w:themeTint="99"/>
        <w:bottom w:val="single" w:sz="4" w:space="0" w:color="74B5E4" w:themeColor="accent2" w:themeTint="99"/>
        <w:right w:val="single" w:sz="4" w:space="0" w:color="74B5E4" w:themeColor="accent2" w:themeTint="99"/>
        <w:insideH w:val="single" w:sz="4" w:space="0" w:color="74B5E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3C6" w:themeColor="accent2"/>
          <w:left w:val="single" w:sz="4" w:space="0" w:color="2683C6" w:themeColor="accent2"/>
          <w:bottom w:val="single" w:sz="4" w:space="0" w:color="2683C6" w:themeColor="accent2"/>
          <w:right w:val="single" w:sz="4" w:space="0" w:color="2683C6" w:themeColor="accent2"/>
          <w:insideH w:val="nil"/>
        </w:tcBorders>
        <w:shd w:val="clear" w:color="auto" w:fill="2683C6" w:themeFill="accent2"/>
      </w:tcPr>
    </w:tblStylePr>
    <w:tblStylePr w:type="lastRow">
      <w:rPr>
        <w:b/>
        <w:bCs/>
      </w:rPr>
      <w:tblPr/>
      <w:tcPr>
        <w:tcBorders>
          <w:top w:val="double" w:sz="4" w:space="0" w:color="74B5E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ListTable4-Accent4">
    <w:name w:val="List Table 4 Accent 4"/>
    <w:basedOn w:val="TableNormal"/>
    <w:uiPriority w:val="49"/>
    <w:rsid w:val="00503883"/>
    <w:tblPr>
      <w:tblStyleRowBandSize w:val="1"/>
      <w:tblStyleColBandSize w:val="1"/>
      <w:tblBorders>
        <w:top w:val="single" w:sz="4" w:space="0" w:color="8CD6C0" w:themeColor="accent4" w:themeTint="99"/>
        <w:left w:val="single" w:sz="4" w:space="0" w:color="8CD6C0" w:themeColor="accent4" w:themeTint="99"/>
        <w:bottom w:val="single" w:sz="4" w:space="0" w:color="8CD6C0" w:themeColor="accent4" w:themeTint="99"/>
        <w:right w:val="single" w:sz="4" w:space="0" w:color="8CD6C0" w:themeColor="accent4" w:themeTint="99"/>
        <w:insideH w:val="single" w:sz="4" w:space="0" w:color="8CD6C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2BA97" w:themeColor="accent4"/>
          <w:left w:val="single" w:sz="4" w:space="0" w:color="42BA97" w:themeColor="accent4"/>
          <w:bottom w:val="single" w:sz="4" w:space="0" w:color="42BA97" w:themeColor="accent4"/>
          <w:right w:val="single" w:sz="4" w:space="0" w:color="42BA97" w:themeColor="accent4"/>
          <w:insideH w:val="nil"/>
        </w:tcBorders>
        <w:shd w:val="clear" w:color="auto" w:fill="42BA97" w:themeFill="accent4"/>
      </w:tcPr>
    </w:tblStylePr>
    <w:tblStylePr w:type="lastRow">
      <w:rPr>
        <w:b/>
        <w:bCs/>
      </w:rPr>
      <w:tblPr/>
      <w:tcPr>
        <w:tcBorders>
          <w:top w:val="double" w:sz="4" w:space="0" w:color="8CD6C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03883"/>
    <w:rPr>
      <w:color w:val="1D99A0" w:themeColor="accent3" w:themeShade="BF"/>
    </w:rPr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  <w:insideV w:val="single" w:sz="4" w:space="0" w:color="7CE1E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7CE1E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CE1E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93E03"/>
    <w:rPr>
      <w:color w:val="1481AB" w:themeColor="accent1" w:themeShade="BF"/>
    </w:rPr>
    <w:tblPr>
      <w:tblStyleRowBandSize w:val="1"/>
      <w:tblStyleColBandSize w:val="1"/>
      <w:tblBorders>
        <w:top w:val="single" w:sz="4" w:space="0" w:color="1CADE4" w:themeColor="accent1"/>
        <w:bottom w:val="single" w:sz="4" w:space="0" w:color="1CADE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CADE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GridTable4-Accent3">
    <w:name w:val="Grid Table 4 Accent 3"/>
    <w:basedOn w:val="TableNormal"/>
    <w:uiPriority w:val="49"/>
    <w:rsid w:val="00C62F54"/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  <w:insideV w:val="single" w:sz="4" w:space="0" w:color="7CE1E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7CED7" w:themeColor="accent3"/>
          <w:left w:val="single" w:sz="4" w:space="0" w:color="27CED7" w:themeColor="accent3"/>
          <w:bottom w:val="single" w:sz="4" w:space="0" w:color="27CED7" w:themeColor="accent3"/>
          <w:right w:val="single" w:sz="4" w:space="0" w:color="27CED7" w:themeColor="accent3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</w:rPr>
      <w:tblPr/>
      <w:tcPr>
        <w:tcBorders>
          <w:top w:val="double" w:sz="4" w:space="0" w:color="27CE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ListTable2-Accent3">
    <w:name w:val="List Table 2 Accent 3"/>
    <w:basedOn w:val="TableNormal"/>
    <w:uiPriority w:val="47"/>
    <w:rsid w:val="00450D45"/>
    <w:tblPr>
      <w:tblStyleRowBandSize w:val="1"/>
      <w:tblStyleColBandSize w:val="1"/>
      <w:tblBorders>
        <w:top w:val="single" w:sz="4" w:space="0" w:color="7CE1E7" w:themeColor="accent3" w:themeTint="99"/>
        <w:bottom w:val="single" w:sz="4" w:space="0" w:color="7CE1E7" w:themeColor="accent3" w:themeTint="99"/>
        <w:insideH w:val="single" w:sz="4" w:space="0" w:color="7CE1E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GridTable4-Accent2">
    <w:name w:val="Grid Table 4 Accent 2"/>
    <w:basedOn w:val="TableNormal"/>
    <w:uiPriority w:val="49"/>
    <w:rsid w:val="00E3143D"/>
    <w:tblPr>
      <w:tblStyleRowBandSize w:val="1"/>
      <w:tblStyleColBandSize w:val="1"/>
      <w:tblBorders>
        <w:top w:val="single" w:sz="4" w:space="0" w:color="74B5E4" w:themeColor="accent2" w:themeTint="99"/>
        <w:left w:val="single" w:sz="4" w:space="0" w:color="74B5E4" w:themeColor="accent2" w:themeTint="99"/>
        <w:bottom w:val="single" w:sz="4" w:space="0" w:color="74B5E4" w:themeColor="accent2" w:themeTint="99"/>
        <w:right w:val="single" w:sz="4" w:space="0" w:color="74B5E4" w:themeColor="accent2" w:themeTint="99"/>
        <w:insideH w:val="single" w:sz="4" w:space="0" w:color="74B5E4" w:themeColor="accent2" w:themeTint="99"/>
        <w:insideV w:val="single" w:sz="4" w:space="0" w:color="74B5E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3C6" w:themeColor="accent2"/>
          <w:left w:val="single" w:sz="4" w:space="0" w:color="2683C6" w:themeColor="accent2"/>
          <w:bottom w:val="single" w:sz="4" w:space="0" w:color="2683C6" w:themeColor="accent2"/>
          <w:right w:val="single" w:sz="4" w:space="0" w:color="2683C6" w:themeColor="accent2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</w:rPr>
      <w:tblPr/>
      <w:tcPr>
        <w:tcBorders>
          <w:top w:val="double" w:sz="4" w:space="0" w:color="2683C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ListTable2-Accent2">
    <w:name w:val="List Table 2 Accent 2"/>
    <w:basedOn w:val="TableNormal"/>
    <w:uiPriority w:val="47"/>
    <w:rsid w:val="00E3143D"/>
    <w:tblPr>
      <w:tblStyleRowBandSize w:val="1"/>
      <w:tblStyleColBandSize w:val="1"/>
      <w:tblBorders>
        <w:top w:val="single" w:sz="4" w:space="0" w:color="74B5E4" w:themeColor="accent2" w:themeTint="99"/>
        <w:bottom w:val="single" w:sz="4" w:space="0" w:color="74B5E4" w:themeColor="accent2" w:themeTint="99"/>
        <w:insideH w:val="single" w:sz="4" w:space="0" w:color="74B5E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E3143D"/>
    <w:rPr>
      <w:color w:val="1C6194" w:themeColor="accent2" w:themeShade="BF"/>
    </w:rPr>
    <w:tblPr>
      <w:tblStyleRowBandSize w:val="1"/>
      <w:tblStyleColBandSize w:val="1"/>
      <w:tblBorders>
        <w:top w:val="single" w:sz="4" w:space="0" w:color="2683C6" w:themeColor="accent2"/>
        <w:bottom w:val="single" w:sz="4" w:space="0" w:color="2683C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2683C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2683C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1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1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5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7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82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000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34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71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911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93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499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802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32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5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0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8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7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46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86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18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465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17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893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62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18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42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7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ffice\AppData\Local\Microsoft\Office\16.0\DTS\ar-SA%7bBF99F3FB-2969-4BED-920A-0C32FF0C3994%7d\%7bEB7993EC-8A39-4449-96A0-30E62621C3FE%7dtf56348247_win32.dotx" TargetMode="External"/></Relationships>
</file>

<file path=word/theme/theme1.xml><?xml version="1.0" encoding="utf-8"?>
<a:theme xmlns:a="http://schemas.openxmlformats.org/drawingml/2006/main" name="Office Theme">
  <a:themeElements>
    <a:clrScheme name="أزرق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AE09AE5A-B3B6-44BC-8570-615CB5E05AA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3428B7B-A1F9-4CED-B52D-314C139B2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3B74C0E-7993-40E1-930F-CF78C434EB6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{EB7993EC-8A39-4449-96A0-30E62621C3FE}tf56348247_win32.dotx</Template>
  <TotalTime>27</TotalTime>
  <Pages>4</Pages>
  <Words>597</Words>
  <Characters>3404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تحضيري</dc:creator>
  <cp:keywords/>
  <dc:description/>
  <cp:lastModifiedBy>Mohamed Mustafa</cp:lastModifiedBy>
  <cp:revision>36</cp:revision>
  <dcterms:created xsi:type="dcterms:W3CDTF">2025-02-21T19:02:00Z</dcterms:created>
  <dcterms:modified xsi:type="dcterms:W3CDTF">2025-10-24T22:45:00Z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