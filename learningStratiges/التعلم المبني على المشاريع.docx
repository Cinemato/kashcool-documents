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0124E" w14:textId="4774E95C" w:rsidR="00831721" w:rsidRPr="00C946B3" w:rsidRDefault="002B7BA2" w:rsidP="00C946B3">
      <w:pPr>
        <w:bidi/>
        <w:spacing w:before="0" w:after="0" w:line="20" w:lineRule="atLeast"/>
        <w:rPr>
          <w:rFonts w:ascii="Helvetica Neue W23 for SKY Reg" w:hAnsi="Helvetica Neue W23 for SKY Reg" w:cs="Helvetica Neue W23 for SKY Reg"/>
        </w:rPr>
      </w:pPr>
      <w:r w:rsidRPr="001B65FA">
        <w:rPr>
          <w:rFonts w:ascii="Helvetica Neue W23 for SKY Reg" w:hAnsi="Helvetica Neue W23 for SKY Reg" w:cs="Helvetica Neue W23 for SKY Reg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303811" wp14:editId="7D1BA921">
                <wp:simplePos x="0" y="0"/>
                <wp:positionH relativeFrom="page">
                  <wp:align>center</wp:align>
                </wp:positionH>
                <wp:positionV relativeFrom="paragraph">
                  <wp:posOffset>0</wp:posOffset>
                </wp:positionV>
                <wp:extent cx="5800725" cy="567690"/>
                <wp:effectExtent l="0" t="0" r="9525" b="3810"/>
                <wp:wrapTopAndBottom/>
                <wp:docPr id="515789529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725" cy="567690"/>
                        </a:xfrm>
                        <a:prstGeom prst="roundRect">
                          <a:avLst/>
                        </a:prstGeom>
                        <a:solidFill>
                          <a:srgbClr val="40AF6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9D595A" w14:textId="19A1A256" w:rsidR="002B7BA2" w:rsidRPr="00467082" w:rsidRDefault="002B7BA2" w:rsidP="002B7BA2">
                            <w:pPr>
                              <w:spacing w:before="0" w:after="0"/>
                              <w:ind w:left="0" w:right="-6"/>
                              <w:jc w:val="center"/>
                              <w:rPr>
                                <w:rFonts w:ascii="Helvetica Neue W23 for SKY Bd" w:hAnsi="Helvetica Neue W23 for SKY Bd" w:cs="Helvetica Neue W23 for SKY Bd"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</w:pPr>
                            <w:r w:rsidRPr="002B7BA2">
                              <w:rPr>
                                <w:rFonts w:ascii="Helvetica Neue W23 for SKY Bd" w:hAnsi="Helvetica Neue W23 for SKY Bd" w:cs="Helvetica Neue W23 for SKY Bd"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  <w:t>استمارة تنفيذ استراتيجية تعليمية – التعلم المبني على المشاريع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303811" id="مربع نص 1" o:spid="_x0000_s1026" style="position:absolute;left:0;text-align:left;margin-left:0;margin-top:0;width:456.75pt;height:44.7pt;z-index:2516654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" fillcolor="#40af6f" stroked="f" strokeweight=".5pt">
                <v:textbox inset="0,0,0,0">
                  <w:txbxContent>
                    <w:p w14:paraId="159D595A" w14:textId="19A1A256" w:rsidR="002B7BA2" w:rsidRPr="00467082" w:rsidRDefault="002B7BA2" w:rsidP="002B7BA2">
                      <w:pPr>
                        <w:spacing w:before="0" w:after="0"/>
                        <w:ind w:left="0" w:right="-6"/>
                        <w:jc w:val="center"/>
                        <w:rPr>
                          <w:rFonts w:ascii="Helvetica Neue W23 for SKY Bd" w:hAnsi="Helvetica Neue W23 for SKY Bd" w:cs="Helvetica Neue W23 for SKY Bd"/>
                          <w:color w:val="FFFFFF" w:themeColor="background1"/>
                          <w:sz w:val="32"/>
                          <w:szCs w:val="32"/>
                          <w:rtl/>
                        </w:rPr>
                      </w:pPr>
                      <w:r w:rsidRPr="002B7BA2">
                        <w:rPr>
                          <w:rFonts w:ascii="Helvetica Neue W23 for SKY Bd" w:hAnsi="Helvetica Neue W23 for SKY Bd" w:cs="Helvetica Neue W23 for SKY Bd"/>
                          <w:color w:val="FFFFFF" w:themeColor="background1"/>
                          <w:sz w:val="32"/>
                          <w:szCs w:val="32"/>
                          <w:rtl/>
                        </w:rPr>
                        <w:t>استمارة تنفيذ استراتيجية تعليمية – التعلم المبني على المشاريع</w:t>
                      </w:r>
                    </w:p>
                  </w:txbxContent>
                </v:textbox>
                <w10:wrap type="topAndBottom" anchorx="page"/>
              </v:roundrect>
            </w:pict>
          </mc:Fallback>
        </mc:AlternateContent>
      </w:r>
    </w:p>
    <w:tbl>
      <w:tblPr>
        <w:bidiVisual/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جدول تخطيط رأس الصفحة"/>
      </w:tblPr>
      <w:tblGrid>
        <w:gridCol w:w="10466"/>
      </w:tblGrid>
      <w:tr w:rsidR="00615018" w:rsidRPr="00C946B3" w14:paraId="284D83C7" w14:textId="77777777" w:rsidTr="005F371E">
        <w:trPr>
          <w:trHeight w:val="2262"/>
          <w:jc w:val="center"/>
        </w:trPr>
        <w:tc>
          <w:tcPr>
            <w:tcW w:w="10466" w:type="dxa"/>
            <w:vAlign w:val="bottom"/>
          </w:tcPr>
          <w:tbl>
            <w:tblPr>
              <w:tblStyle w:val="GridTable4-Accent2"/>
              <w:bidiVisual/>
              <w:tblW w:w="4995" w:type="pct"/>
              <w:tblInd w:w="5" w:type="dxa"/>
              <w:tblLook w:val="04A0" w:firstRow="1" w:lastRow="0" w:firstColumn="1" w:lastColumn="0" w:noHBand="0" w:noVBand="1"/>
            </w:tblPr>
            <w:tblGrid>
              <w:gridCol w:w="3641"/>
              <w:gridCol w:w="98"/>
              <w:gridCol w:w="825"/>
              <w:gridCol w:w="1465"/>
              <w:gridCol w:w="2131"/>
              <w:gridCol w:w="2286"/>
            </w:tblGrid>
            <w:tr w:rsidR="00C946B3" w:rsidRPr="000D6A0E" w14:paraId="2D381433" w14:textId="77777777" w:rsidTr="00AE648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gridSpan w:val="2"/>
                  <w:vAlign w:val="center"/>
                  <w:hideMark/>
                </w:tcPr>
                <w:p w14:paraId="22871BBE" w14:textId="77777777" w:rsidR="005F371E" w:rsidRPr="00AE6482" w:rsidRDefault="005F371E" w:rsidP="00AE6482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AE6482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اسم الاستراتيجية التعليمية</w:t>
                  </w:r>
                </w:p>
              </w:tc>
              <w:tc>
                <w:tcPr>
                  <w:tcW w:w="1096" w:type="pct"/>
                  <w:gridSpan w:val="2"/>
                  <w:vAlign w:val="center"/>
                  <w:hideMark/>
                </w:tcPr>
                <w:p w14:paraId="34401EA4" w14:textId="77777777" w:rsidR="005F371E" w:rsidRPr="00AE6482" w:rsidRDefault="005F371E" w:rsidP="00AE6482">
                  <w:pPr>
                    <w:spacing w:before="0" w:after="0" w:line="20" w:lineRule="atLeast"/>
                    <w:ind w:left="22" w:righ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AE6482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المعلم</w:t>
                  </w:r>
                </w:p>
              </w:tc>
              <w:tc>
                <w:tcPr>
                  <w:tcW w:w="1020" w:type="pct"/>
                  <w:vAlign w:val="center"/>
                  <w:hideMark/>
                </w:tcPr>
                <w:p w14:paraId="1AE45285" w14:textId="77777777" w:rsidR="005F371E" w:rsidRPr="00AE6482" w:rsidRDefault="005F371E" w:rsidP="00AE6482">
                  <w:pPr>
                    <w:spacing w:before="0" w:after="0" w:line="20" w:lineRule="atLeast"/>
                    <w:ind w:left="22" w:righ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</w:rPr>
                  </w:pPr>
                  <w:r w:rsidRPr="00AE6482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تاريخ التنفيذ</w:t>
                  </w:r>
                </w:p>
              </w:tc>
              <w:tc>
                <w:tcPr>
                  <w:tcW w:w="1094" w:type="pct"/>
                  <w:vAlign w:val="center"/>
                </w:tcPr>
                <w:p w14:paraId="443E8318" w14:textId="77777777" w:rsidR="005F371E" w:rsidRPr="00AE6482" w:rsidRDefault="005F371E" w:rsidP="00AE6482">
                  <w:pPr>
                    <w:spacing w:before="0" w:after="0" w:line="20" w:lineRule="atLeast"/>
                    <w:ind w:left="22" w:right="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</w:pPr>
                  <w:r w:rsidRPr="00AE6482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rtl/>
                    </w:rPr>
                    <w:t>العام الدراسي</w:t>
                  </w:r>
                </w:p>
              </w:tc>
            </w:tr>
            <w:tr w:rsidR="00C946B3" w:rsidRPr="000D6A0E" w14:paraId="582CEF1B" w14:textId="77777777" w:rsidTr="00AE64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gridSpan w:val="2"/>
                  <w:vAlign w:val="center"/>
                </w:tcPr>
                <w:p w14:paraId="5B6BB241" w14:textId="7A643138" w:rsidR="00DE0D0E" w:rsidRPr="000D6A0E" w:rsidRDefault="00DE0D0E" w:rsidP="00AE6482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التعلم المبني على المشاريع</w:t>
                  </w:r>
                </w:p>
              </w:tc>
              <w:tc>
                <w:tcPr>
                  <w:tcW w:w="1096" w:type="pct"/>
                  <w:gridSpan w:val="2"/>
                  <w:vAlign w:val="center"/>
                </w:tcPr>
                <w:p w14:paraId="4DA25DA0" w14:textId="646BADC8" w:rsidR="00DE0D0E" w:rsidRPr="000D6A0E" w:rsidRDefault="00DE0D0E" w:rsidP="00AE6482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</w:t>
                  </w:r>
                  <w:proofErr w:type="spellStart"/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teacherName</w:t>
                  </w:r>
                  <w:proofErr w:type="spellEnd"/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}</w:t>
                  </w:r>
                </w:p>
              </w:tc>
              <w:tc>
                <w:tcPr>
                  <w:tcW w:w="1020" w:type="pct"/>
                  <w:vAlign w:val="center"/>
                </w:tcPr>
                <w:p w14:paraId="68EEA02F" w14:textId="11F6AF65" w:rsidR="00DE0D0E" w:rsidRPr="000D6A0E" w:rsidRDefault="00DE0D0E" w:rsidP="00AE6482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</w:t>
                  </w:r>
                  <w:proofErr w:type="spellStart"/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executionDate</w:t>
                  </w:r>
                  <w:proofErr w:type="spellEnd"/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}</w:t>
                  </w:r>
                </w:p>
              </w:tc>
              <w:tc>
                <w:tcPr>
                  <w:tcW w:w="1094" w:type="pct"/>
                  <w:vAlign w:val="center"/>
                </w:tcPr>
                <w:p w14:paraId="25841BD8" w14:textId="3FB37215" w:rsidR="00DE0D0E" w:rsidRPr="000D6A0E" w:rsidRDefault="00DE0D0E" w:rsidP="00AE6482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</w:t>
                  </w:r>
                  <w:proofErr w:type="spellStart"/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schoolYear</w:t>
                  </w:r>
                  <w:proofErr w:type="spellEnd"/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}</w:t>
                  </w:r>
                </w:p>
              </w:tc>
            </w:tr>
            <w:tr w:rsidR="00C946B3" w:rsidRPr="000D6A0E" w14:paraId="3E15525D" w14:textId="77777777" w:rsidTr="00AE6482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gridSpan w:val="2"/>
                  <w:vAlign w:val="center"/>
                </w:tcPr>
                <w:p w14:paraId="4EDDBD25" w14:textId="357D2E78" w:rsidR="00D9565B" w:rsidRPr="000D6A0E" w:rsidRDefault="00D9565B" w:rsidP="00AE6482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المادة الدراسية</w:t>
                  </w:r>
                </w:p>
              </w:tc>
              <w:tc>
                <w:tcPr>
                  <w:tcW w:w="1096" w:type="pct"/>
                  <w:gridSpan w:val="2"/>
                  <w:vAlign w:val="center"/>
                </w:tcPr>
                <w:p w14:paraId="2BAE0238" w14:textId="4447FD58" w:rsidR="00D9565B" w:rsidRPr="000D6A0E" w:rsidRDefault="00D9565B" w:rsidP="00AE6482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موضوع الدرس</w:t>
                  </w:r>
                </w:p>
              </w:tc>
              <w:tc>
                <w:tcPr>
                  <w:tcW w:w="1020" w:type="pct"/>
                  <w:vAlign w:val="center"/>
                </w:tcPr>
                <w:p w14:paraId="4D97E6A6" w14:textId="53DE9C8C" w:rsidR="00D9565B" w:rsidRPr="000D6A0E" w:rsidRDefault="00D9565B" w:rsidP="00AE6482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الصف</w:t>
                  </w:r>
                </w:p>
              </w:tc>
              <w:tc>
                <w:tcPr>
                  <w:tcW w:w="1094" w:type="pct"/>
                  <w:vAlign w:val="center"/>
                </w:tcPr>
                <w:p w14:paraId="57785302" w14:textId="12BBA641" w:rsidR="00D9565B" w:rsidRPr="000D6A0E" w:rsidRDefault="00D9565B" w:rsidP="00AE6482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الفصل</w:t>
                  </w:r>
                </w:p>
              </w:tc>
            </w:tr>
            <w:tr w:rsidR="00C946B3" w:rsidRPr="000D6A0E" w14:paraId="1F29FA42" w14:textId="77777777" w:rsidTr="00AE64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gridSpan w:val="2"/>
                  <w:vAlign w:val="center"/>
                </w:tcPr>
                <w:p w14:paraId="53057D12" w14:textId="43E5C9BB" w:rsidR="00D9565B" w:rsidRPr="000D6A0E" w:rsidRDefault="00D9565B" w:rsidP="00AE6482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{subject}</w:t>
                  </w:r>
                </w:p>
              </w:tc>
              <w:tc>
                <w:tcPr>
                  <w:tcW w:w="1096" w:type="pct"/>
                  <w:gridSpan w:val="2"/>
                  <w:vAlign w:val="center"/>
                </w:tcPr>
                <w:p w14:paraId="149BF9BA" w14:textId="6178D4A9" w:rsidR="00D9565B" w:rsidRPr="000D6A0E" w:rsidRDefault="00D9565B" w:rsidP="00AE6482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{lesson}</w:t>
                  </w:r>
                </w:p>
              </w:tc>
              <w:tc>
                <w:tcPr>
                  <w:tcW w:w="1020" w:type="pct"/>
                  <w:vAlign w:val="center"/>
                </w:tcPr>
                <w:p w14:paraId="3EC81469" w14:textId="73834D67" w:rsidR="00D9565B" w:rsidRPr="000D6A0E" w:rsidRDefault="00D9565B" w:rsidP="00AE6482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{grade}</w:t>
                  </w:r>
                </w:p>
              </w:tc>
              <w:tc>
                <w:tcPr>
                  <w:tcW w:w="1094" w:type="pct"/>
                  <w:vAlign w:val="center"/>
                </w:tcPr>
                <w:p w14:paraId="1CC3D0B2" w14:textId="0F3D6BD8" w:rsidR="00D9565B" w:rsidRPr="000D6A0E" w:rsidRDefault="00D9565B" w:rsidP="00AE6482">
                  <w:pPr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{class}</w:t>
                  </w:r>
                </w:p>
              </w:tc>
            </w:tr>
            <w:tr w:rsidR="00C946B3" w:rsidRPr="000D6A0E" w14:paraId="108557AE" w14:textId="77777777" w:rsidTr="00AE6482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gridSpan w:val="2"/>
                  <w:vAlign w:val="center"/>
                </w:tcPr>
                <w:p w14:paraId="2872754B" w14:textId="52C39DC1" w:rsidR="00D9565B" w:rsidRPr="000D6A0E" w:rsidRDefault="00D9565B" w:rsidP="00AE6482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الوسائل والأدوات التعليمية</w:t>
                  </w:r>
                </w:p>
              </w:tc>
              <w:tc>
                <w:tcPr>
                  <w:tcW w:w="3210" w:type="pct"/>
                  <w:gridSpan w:val="4"/>
                  <w:vAlign w:val="center"/>
                </w:tcPr>
                <w:p w14:paraId="4A0A8461" w14:textId="77777777" w:rsidR="00D9565B" w:rsidRPr="000D6A0E" w:rsidRDefault="00D9565B" w:rsidP="00AE6482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</w:p>
              </w:tc>
            </w:tr>
            <w:tr w:rsidR="00C946B3" w:rsidRPr="000D6A0E" w14:paraId="0DEEFEB5" w14:textId="77777777" w:rsidTr="00AE64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66816AE7" w14:textId="58880900" w:rsidR="00D9565B" w:rsidRPr="000D6A0E" w:rsidRDefault="00D9565B" w:rsidP="00AE6482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</w:t>
                  </w:r>
                  <w:proofErr w:type="gramStart"/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tools}{</w:t>
                  </w:r>
                  <w:proofErr w:type="gramEnd"/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book}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الكتاب   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{worksheets}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أوراق عمل    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{smartboard}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السبورة الذكية  </w:t>
                  </w:r>
                  <w:r w:rsidR="002B7BA2"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br/>
                  </w: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  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{presentations}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العروض التقديمية   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 xml:space="preserve"> {other}{/tools} 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أخرى</w:t>
                  </w:r>
                </w:p>
              </w:tc>
            </w:tr>
            <w:tr w:rsidR="00C946B3" w:rsidRPr="000D6A0E" w14:paraId="1B8A59C6" w14:textId="77777777" w:rsidTr="00AE6482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0" w:type="pct"/>
                  <w:gridSpan w:val="2"/>
                  <w:vAlign w:val="center"/>
                </w:tcPr>
                <w:p w14:paraId="24AE109D" w14:textId="59B73C3A" w:rsidR="00D9565B" w:rsidRPr="000D6A0E" w:rsidRDefault="00D9565B" w:rsidP="00AE6482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تكوين المجموعات التعليمية</w:t>
                  </w:r>
                </w:p>
              </w:tc>
              <w:tc>
                <w:tcPr>
                  <w:tcW w:w="3210" w:type="pct"/>
                  <w:gridSpan w:val="4"/>
                  <w:vAlign w:val="center"/>
                </w:tcPr>
                <w:p w14:paraId="44C02CFA" w14:textId="77777777" w:rsidR="00D9565B" w:rsidRPr="000D6A0E" w:rsidRDefault="00D9565B" w:rsidP="00AE6482">
                  <w:pPr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</w:p>
              </w:tc>
            </w:tr>
            <w:tr w:rsidR="00C946B3" w:rsidRPr="000D6A0E" w14:paraId="2E3214F1" w14:textId="77777777" w:rsidTr="00AE64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00B80204" w14:textId="60B1E28D" w:rsidR="002A4644" w:rsidRPr="000D6A0E" w:rsidRDefault="002A4644" w:rsidP="00AE6482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  <w:lang w:bidi="ar-KW"/>
                    </w:rPr>
                    <w:t xml:space="preserve">عدد الطلاب 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({</w:t>
                  </w:r>
                  <w:proofErr w:type="spellStart"/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studentCount</w:t>
                  </w:r>
                  <w:proofErr w:type="spellEnd"/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})</w:t>
                  </w:r>
                </w:p>
              </w:tc>
            </w:tr>
            <w:tr w:rsidR="00C946B3" w:rsidRPr="000D6A0E" w14:paraId="483A9663" w14:textId="77777777" w:rsidTr="00AE6482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43" w:type="pct"/>
                  <w:vAlign w:val="center"/>
                </w:tcPr>
                <w:p w14:paraId="25A2CA70" w14:textId="7B6B16CC" w:rsidR="002A4644" w:rsidRPr="000D6A0E" w:rsidRDefault="002A4644" w:rsidP="00AE6482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آلية توزيع الطلاب</w:t>
                  </w:r>
                </w:p>
              </w:tc>
              <w:tc>
                <w:tcPr>
                  <w:tcW w:w="3257" w:type="pct"/>
                  <w:gridSpan w:val="5"/>
                  <w:vAlign w:val="center"/>
                </w:tcPr>
                <w:p w14:paraId="713CE56E" w14:textId="51194853" w:rsidR="002A4644" w:rsidRPr="000D6A0E" w:rsidRDefault="002A4644" w:rsidP="00AE6482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{#</w:t>
                  </w:r>
                  <w:proofErr w:type="gramStart"/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distribution}{</w:t>
                  </w:r>
                  <w:proofErr w:type="gramEnd"/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random}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عشوائي 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</w:t>
                  </w:r>
                  <w:proofErr w:type="spellStart"/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mixedLevels</w:t>
                  </w:r>
                  <w:proofErr w:type="spellEnd"/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}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مستويات متباينة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</w:t>
                  </w:r>
                  <w:proofErr w:type="spellStart"/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sharedInterests</w:t>
                  </w:r>
                  <w:proofErr w:type="spellEnd"/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}{/distribution} 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اهتمامات مشتركة</w:t>
                  </w:r>
                </w:p>
              </w:tc>
            </w:tr>
            <w:tr w:rsidR="00C946B3" w:rsidRPr="000D6A0E" w14:paraId="4BE099AB" w14:textId="77777777" w:rsidTr="00AE64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85" w:type="pct"/>
                  <w:gridSpan w:val="3"/>
                  <w:vAlign w:val="center"/>
                </w:tcPr>
                <w:p w14:paraId="0AA81D53" w14:textId="62DD520B" w:rsidR="00D9565B" w:rsidRPr="000D6A0E" w:rsidRDefault="00D9565B" w:rsidP="00AE6482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تحديد أدوار الأعضاء داخل المجموعة</w:t>
                  </w:r>
                </w:p>
              </w:tc>
              <w:tc>
                <w:tcPr>
                  <w:tcW w:w="2815" w:type="pct"/>
                  <w:gridSpan w:val="3"/>
                  <w:vAlign w:val="center"/>
                </w:tcPr>
                <w:p w14:paraId="6E79A5F5" w14:textId="70C129E7" w:rsidR="00D9565B" w:rsidRPr="000D6A0E" w:rsidRDefault="00D9565B" w:rsidP="00AE6482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{#</w:t>
                  </w:r>
                  <w:proofErr w:type="gramStart"/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roles}{</w:t>
                  </w:r>
                  <w:proofErr w:type="gramEnd"/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leader}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قائد 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{recorder}  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مقرر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 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{observer}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متابع   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{coordinator}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منسق    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{speaker}{/roles}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متحدث</w:t>
                  </w:r>
                </w:p>
              </w:tc>
            </w:tr>
            <w:tr w:rsidR="00C946B3" w:rsidRPr="000D6A0E" w14:paraId="3718D6B0" w14:textId="77777777" w:rsidTr="00AE6482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5309B95C" w14:textId="4C7A8E9A" w:rsidR="0013431F" w:rsidRPr="000D6A0E" w:rsidRDefault="004566C5" w:rsidP="00AE6482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هي استراتيجية تعليمية تعتمد على إنجاز الطلاب لمشروع واقعي أو تطبيقي لحل مشكلة أو تحقيق هدف، من خلال مراحل محددة، تُنمي التفكير النقدي، والبحث، والعمل الجماعي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  <w:tr w:rsidR="00C946B3" w:rsidRPr="000D6A0E" w14:paraId="631A8F31" w14:textId="77777777" w:rsidTr="00AE64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3C996092" w14:textId="6FBDD7D3" w:rsidR="005F371E" w:rsidRPr="000D6A0E" w:rsidRDefault="005F371E" w:rsidP="00AE6482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الأهداف التعليمية التي تسعى الاستراتيجية لتحقيقها</w:t>
                  </w:r>
                </w:p>
              </w:tc>
            </w:tr>
            <w:tr w:rsidR="00C946B3" w:rsidRPr="000D6A0E" w14:paraId="7E1526CB" w14:textId="77777777" w:rsidTr="00AE6482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43" w:type="pct"/>
                  <w:vAlign w:val="center"/>
                </w:tcPr>
                <w:p w14:paraId="1481B40F" w14:textId="757EB952" w:rsidR="00BF7C7B" w:rsidRPr="000D6A0E" w:rsidRDefault="00CD5599" w:rsidP="00AE6482">
                  <w:pPr>
                    <w:bidi/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</w:t>
                  </w:r>
                  <w:proofErr w:type="gramStart"/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goals}{</w:t>
                  </w:r>
                  <w:proofErr w:type="gramEnd"/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index}</w:t>
                  </w:r>
                </w:p>
              </w:tc>
              <w:tc>
                <w:tcPr>
                  <w:tcW w:w="3257" w:type="pct"/>
                  <w:gridSpan w:val="5"/>
                  <w:vAlign w:val="center"/>
                </w:tcPr>
                <w:p w14:paraId="0D7935E4" w14:textId="6D0D7EEC" w:rsidR="00BF7C7B" w:rsidRPr="000D6A0E" w:rsidRDefault="00BF7C7B" w:rsidP="00AE6482">
                  <w:pPr>
                    <w:bidi/>
                    <w:spacing w:before="0" w:after="0" w:line="20" w:lineRule="atLeast"/>
                    <w:ind w:left="22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{name}{/goals}</w:t>
                  </w:r>
                </w:p>
              </w:tc>
            </w:tr>
            <w:tr w:rsidR="00C946B3" w:rsidRPr="000D6A0E" w14:paraId="0DE065F5" w14:textId="77777777" w:rsidTr="00AE64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78C3E2CA" w14:textId="67C8ED8D" w:rsidR="006F02BB" w:rsidRPr="000D6A0E" w:rsidRDefault="006F02BB" w:rsidP="00AE6482">
                  <w:pPr>
                    <w:spacing w:before="0" w:after="0" w:line="20" w:lineRule="atLeast"/>
                    <w:ind w:left="22" w:right="0"/>
                    <w:jc w:val="center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خطوات التنفيذ:</w:t>
                  </w:r>
                </w:p>
              </w:tc>
            </w:tr>
            <w:tr w:rsidR="00C946B3" w:rsidRPr="000D6A0E" w14:paraId="41DA7B47" w14:textId="77777777" w:rsidTr="00AE6482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57CBD5EB" w14:textId="7A2947DF" w:rsidR="00DB7A3C" w:rsidRPr="000D6A0E" w:rsidRDefault="00C30136" w:rsidP="00AE6482">
                  <w:pPr>
                    <w:pStyle w:val="ListParagraph"/>
                    <w:numPr>
                      <w:ilvl w:val="0"/>
                      <w:numId w:val="50"/>
                    </w:numPr>
                    <w:bidi/>
                    <w:spacing w:before="0" w:after="0" w:line="20" w:lineRule="atLeast"/>
                    <w:ind w:left="428" w:right="0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t>تحديد أهداف التعلم</w:t>
                  </w:r>
                  <w:r w:rsidR="00DB7A3C" w:rsidRPr="000D6A0E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</w:rPr>
                    <w:t>:</w:t>
                  </w:r>
                </w:p>
              </w:tc>
            </w:tr>
            <w:tr w:rsidR="00C946B3" w:rsidRPr="000D6A0E" w14:paraId="70BBA5B3" w14:textId="77777777" w:rsidTr="00AE64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66FC10AD" w14:textId="5CC0690E" w:rsidR="00C30136" w:rsidRPr="000D6A0E" w:rsidRDefault="00C30136" w:rsidP="00AE6482">
                  <w:pPr>
                    <w:pStyle w:val="ListParagraph"/>
                    <w:numPr>
                      <w:ilvl w:val="0"/>
                      <w:numId w:val="45"/>
                    </w:numPr>
                    <w:bidi/>
                    <w:spacing w:before="0" w:after="0" w:line="20" w:lineRule="atLeast"/>
                    <w:ind w:left="712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ربط المشروع بأهداف المنهج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  <w:p w14:paraId="3C24F444" w14:textId="72841B05" w:rsidR="00DB7A3C" w:rsidRPr="000D6A0E" w:rsidRDefault="00C30136" w:rsidP="00AE6482">
                  <w:pPr>
                    <w:pStyle w:val="ListParagraph"/>
                    <w:numPr>
                      <w:ilvl w:val="0"/>
                      <w:numId w:val="45"/>
                    </w:numPr>
                    <w:bidi/>
                    <w:spacing w:before="0" w:after="0" w:line="20" w:lineRule="atLeast"/>
                    <w:ind w:left="712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تحديد المهارات المطلوبة (تفكير، تواصل، بحث، تعاون...)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  <w:tr w:rsidR="00C946B3" w:rsidRPr="000D6A0E" w14:paraId="3B81732B" w14:textId="77777777" w:rsidTr="00AE6482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2D1C8E07" w14:textId="0230A45A" w:rsidR="00DB7A3C" w:rsidRPr="000D6A0E" w:rsidRDefault="007A3943" w:rsidP="00AE6482">
                  <w:pPr>
                    <w:pStyle w:val="ListParagraph"/>
                    <w:numPr>
                      <w:ilvl w:val="0"/>
                      <w:numId w:val="50"/>
                    </w:numPr>
                    <w:bidi/>
                    <w:spacing w:before="0" w:after="0" w:line="20" w:lineRule="atLeast"/>
                    <w:ind w:left="428" w:right="0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t>اختيار فكرة المشروع</w:t>
                  </w:r>
                  <w:r w:rsidRPr="000D6A0E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</w:rPr>
                    <w:t>:</w:t>
                  </w:r>
                </w:p>
              </w:tc>
            </w:tr>
            <w:tr w:rsidR="00C946B3" w:rsidRPr="000D6A0E" w14:paraId="7A563D47" w14:textId="77777777" w:rsidTr="00AE64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6520983A" w14:textId="2BB47456" w:rsidR="007A3943" w:rsidRPr="000D6A0E" w:rsidRDefault="007A3943" w:rsidP="00AE6482">
                  <w:pPr>
                    <w:pStyle w:val="ListParagraph"/>
                    <w:numPr>
                      <w:ilvl w:val="0"/>
                      <w:numId w:val="45"/>
                    </w:numPr>
                    <w:bidi/>
                    <w:spacing w:before="0" w:after="0" w:line="20" w:lineRule="atLeast"/>
                    <w:ind w:left="712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lastRenderedPageBreak/>
                    <w:t>واقعية ومرتبطة بحياة الطالب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  <w:p w14:paraId="2E7CDE56" w14:textId="44DFC1D6" w:rsidR="007A3943" w:rsidRPr="000D6A0E" w:rsidRDefault="007A3943" w:rsidP="00AE6482">
                  <w:pPr>
                    <w:pStyle w:val="ListParagraph"/>
                    <w:numPr>
                      <w:ilvl w:val="0"/>
                      <w:numId w:val="45"/>
                    </w:numPr>
                    <w:bidi/>
                    <w:spacing w:before="0" w:after="0" w:line="20" w:lineRule="atLeast"/>
                    <w:ind w:left="712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تحل مشكلة أو تقدم قيمة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  <w:p w14:paraId="5380414E" w14:textId="571C0A3B" w:rsidR="00DB7A3C" w:rsidRPr="000D6A0E" w:rsidRDefault="007A3943" w:rsidP="00AE6482">
                  <w:pPr>
                    <w:pStyle w:val="ListParagraph"/>
                    <w:numPr>
                      <w:ilvl w:val="0"/>
                      <w:numId w:val="45"/>
                    </w:numPr>
                    <w:bidi/>
                    <w:spacing w:before="0" w:after="0" w:line="20" w:lineRule="atLeast"/>
                    <w:ind w:left="712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قابلة للتنفيذ خلال الوقت المتاح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  <w:tr w:rsidR="00C946B3" w:rsidRPr="000D6A0E" w14:paraId="462D3700" w14:textId="77777777" w:rsidTr="00AE6482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1383E678" w14:textId="75CB18E7" w:rsidR="00DB7A3C" w:rsidRPr="000D6A0E" w:rsidRDefault="008E25E2" w:rsidP="00AE6482">
                  <w:pPr>
                    <w:bidi/>
                    <w:spacing w:before="0" w:after="0" w:line="20" w:lineRule="atLeast"/>
                    <w:ind w:left="22" w:right="0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t xml:space="preserve">3-  </w:t>
                  </w:r>
                  <w:r w:rsidR="00E124C3" w:rsidRPr="000D6A0E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t>تحديد ناتج المشروع:</w:t>
                  </w:r>
                </w:p>
              </w:tc>
            </w:tr>
            <w:tr w:rsidR="00C946B3" w:rsidRPr="000D6A0E" w14:paraId="2F761C87" w14:textId="77777777" w:rsidTr="00AE64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5B9648DD" w14:textId="3D7166CC" w:rsidR="00DB7A3C" w:rsidRPr="000D6A0E" w:rsidRDefault="00763795" w:rsidP="00AE6482">
                  <w:pPr>
                    <w:pStyle w:val="ListParagraph"/>
                    <w:numPr>
                      <w:ilvl w:val="0"/>
                      <w:numId w:val="45"/>
                    </w:numPr>
                    <w:bidi/>
                    <w:spacing w:before="0" w:after="0" w:line="20" w:lineRule="atLeast"/>
                    <w:ind w:left="712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قد يكون: عرض تقديمي، مجسم، تجربة علمية، مطوية، فيديو، حملة توعية... إلخ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  <w:tr w:rsidR="00C946B3" w:rsidRPr="000D6A0E" w14:paraId="7C8B9EF7" w14:textId="77777777" w:rsidTr="00AE6482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19EB8CF7" w14:textId="763764DF" w:rsidR="00DB7A3C" w:rsidRPr="000D6A0E" w:rsidRDefault="008E25E2" w:rsidP="00AE6482">
                  <w:pPr>
                    <w:bidi/>
                    <w:spacing w:before="0" w:after="0" w:line="20" w:lineRule="atLeast"/>
                    <w:ind w:left="22" w:right="0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t xml:space="preserve">4- </w:t>
                  </w:r>
                  <w:r w:rsidR="00983E25" w:rsidRPr="000D6A0E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t>وضع خطة زمنية</w:t>
                  </w:r>
                  <w:r w:rsidR="00983E25" w:rsidRPr="000D6A0E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</w:rPr>
                    <w:t>:</w:t>
                  </w:r>
                </w:p>
              </w:tc>
            </w:tr>
            <w:tr w:rsidR="00C946B3" w:rsidRPr="000D6A0E" w14:paraId="26679358" w14:textId="77777777" w:rsidTr="00AE64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3879D4AA" w14:textId="1E4F4E35" w:rsidR="00983E25" w:rsidRPr="000D6A0E" w:rsidRDefault="00983E25" w:rsidP="00AE6482">
                  <w:pPr>
                    <w:pStyle w:val="ListParagraph"/>
                    <w:numPr>
                      <w:ilvl w:val="0"/>
                      <w:numId w:val="45"/>
                    </w:numPr>
                    <w:bidi/>
                    <w:spacing w:before="0" w:after="0" w:line="20" w:lineRule="atLeast"/>
                    <w:ind w:left="712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تحديد مراحل المشروع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  <w:p w14:paraId="29D33366" w14:textId="4344D6B0" w:rsidR="00DB7A3C" w:rsidRPr="000D6A0E" w:rsidRDefault="00983E25" w:rsidP="00AE6482">
                  <w:pPr>
                    <w:pStyle w:val="ListParagraph"/>
                    <w:numPr>
                      <w:ilvl w:val="0"/>
                      <w:numId w:val="45"/>
                    </w:numPr>
                    <w:bidi/>
                    <w:spacing w:before="0" w:after="0" w:line="20" w:lineRule="atLeast"/>
                    <w:ind w:left="712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تخصيص وقتًا للبحث، التنفيذ، التقييم، والعرض النهائي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  <w:tr w:rsidR="00C946B3" w:rsidRPr="000D6A0E" w14:paraId="0889473C" w14:textId="77777777" w:rsidTr="00AE6482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4CE501F7" w14:textId="5E9B115A" w:rsidR="00DB7A3C" w:rsidRPr="000D6A0E" w:rsidRDefault="008E25E2" w:rsidP="00AE6482">
                  <w:pPr>
                    <w:bidi/>
                    <w:spacing w:before="0" w:after="0" w:line="20" w:lineRule="atLeast"/>
                    <w:ind w:left="22" w:right="0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t xml:space="preserve">5- </w:t>
                  </w:r>
                  <w:r w:rsidR="00E72EDE" w:rsidRPr="000D6A0E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t>تنفيذ المشروع:</w:t>
                  </w:r>
                </w:p>
              </w:tc>
            </w:tr>
            <w:tr w:rsidR="00C946B3" w:rsidRPr="000D6A0E" w14:paraId="025462B9" w14:textId="77777777" w:rsidTr="00AE64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39D3E048" w14:textId="696290D3" w:rsidR="00E72EDE" w:rsidRPr="000D6A0E" w:rsidRDefault="002E02AA" w:rsidP="00AE6482">
                  <w:pPr>
                    <w:pStyle w:val="ListParagraph"/>
                    <w:numPr>
                      <w:ilvl w:val="0"/>
                      <w:numId w:val="45"/>
                    </w:numPr>
                    <w:bidi/>
                    <w:spacing w:before="0" w:after="0" w:line="20" w:lineRule="atLeast"/>
                    <w:ind w:left="712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اتاحة الفرصة ل</w:t>
                  </w:r>
                  <w:r w:rsidR="00E72EDE"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لطلاب 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لتطبيق افكارهم</w:t>
                  </w:r>
                  <w:r w:rsidR="00E72EDE"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  <w:p w14:paraId="333B3B08" w14:textId="69E938FC" w:rsidR="00DB7A3C" w:rsidRPr="000D6A0E" w:rsidRDefault="002E02AA" w:rsidP="00AE6482">
                  <w:pPr>
                    <w:pStyle w:val="ListParagraph"/>
                    <w:numPr>
                      <w:ilvl w:val="0"/>
                      <w:numId w:val="45"/>
                    </w:numPr>
                    <w:bidi/>
                    <w:spacing w:before="0" w:after="0" w:line="20" w:lineRule="atLeast"/>
                    <w:ind w:left="712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متابعتهم</w:t>
                  </w:r>
                  <w:r w:rsidR="00E72EDE"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بشكل مستمر </w:t>
                  </w:r>
                  <w:r w:rsidR="009B7FA4"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وتقديم</w:t>
                  </w:r>
                  <w:r w:rsidR="00E72EDE"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</w:t>
                  </w:r>
                  <w:r w:rsidR="009B7FA4"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الدعم</w:t>
                  </w:r>
                  <w:r w:rsidR="00E72EDE"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عند الحاجة.</w:t>
                  </w:r>
                </w:p>
              </w:tc>
            </w:tr>
            <w:tr w:rsidR="00C946B3" w:rsidRPr="000D6A0E" w14:paraId="37584E03" w14:textId="77777777" w:rsidTr="00AE6482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56B6A156" w14:textId="09107901" w:rsidR="008E25E2" w:rsidRPr="000D6A0E" w:rsidRDefault="008E25E2" w:rsidP="00AE6482">
                  <w:pPr>
                    <w:bidi/>
                    <w:spacing w:before="0" w:after="0" w:line="20" w:lineRule="atLeast"/>
                    <w:ind w:left="22" w:right="0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t xml:space="preserve">6- </w:t>
                  </w:r>
                  <w:r w:rsidR="008A2EB1" w:rsidRPr="000D6A0E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t>التقييم أثناء التنفيذ</w:t>
                  </w:r>
                  <w:r w:rsidR="008A2EB1" w:rsidRPr="000D6A0E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</w:rPr>
                    <w:t>:</w:t>
                  </w:r>
                </w:p>
              </w:tc>
            </w:tr>
            <w:tr w:rsidR="00C946B3" w:rsidRPr="000D6A0E" w14:paraId="3F6C1737" w14:textId="77777777" w:rsidTr="00AE64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2125E222" w14:textId="277FBB6C" w:rsidR="008A2EB1" w:rsidRPr="000D6A0E" w:rsidRDefault="008A2EB1" w:rsidP="00AE6482">
                  <w:pPr>
                    <w:pStyle w:val="ListParagraph"/>
                    <w:numPr>
                      <w:ilvl w:val="0"/>
                      <w:numId w:val="45"/>
                    </w:numPr>
                    <w:bidi/>
                    <w:spacing w:before="0" w:after="0" w:line="20" w:lineRule="atLeast"/>
                    <w:ind w:left="712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مراقبة الأداء داخل المجموعة: (التعاون – الالتزام – التفكير)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  <w:p w14:paraId="58F4B90D" w14:textId="6A45E39E" w:rsidR="008E25E2" w:rsidRPr="000D6A0E" w:rsidRDefault="008A2EB1" w:rsidP="00AE6482">
                  <w:pPr>
                    <w:pStyle w:val="ListParagraph"/>
                    <w:numPr>
                      <w:ilvl w:val="0"/>
                      <w:numId w:val="45"/>
                    </w:numPr>
                    <w:bidi/>
                    <w:spacing w:before="0" w:after="0" w:line="20" w:lineRule="atLeast"/>
                    <w:ind w:left="712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استخدام أدوات مثل قوائم المراجعة أو سجلات المتابعة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  <w:tr w:rsidR="00C946B3" w:rsidRPr="000D6A0E" w14:paraId="349BAF6F" w14:textId="77777777" w:rsidTr="00AE6482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645539EA" w14:textId="034A41E2" w:rsidR="008E25E2" w:rsidRPr="000D6A0E" w:rsidRDefault="008E25E2" w:rsidP="00AE6482">
                  <w:pPr>
                    <w:bidi/>
                    <w:spacing w:before="0" w:after="0" w:line="20" w:lineRule="atLeast"/>
                    <w:ind w:left="22" w:right="0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t xml:space="preserve">7- </w:t>
                  </w:r>
                  <w:r w:rsidR="00304297" w:rsidRPr="000D6A0E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t>التغذية الراجعة</w:t>
                  </w:r>
                  <w:r w:rsidR="00304297" w:rsidRPr="000D6A0E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</w:rPr>
                    <w:t>:</w:t>
                  </w:r>
                </w:p>
              </w:tc>
            </w:tr>
            <w:tr w:rsidR="00C946B3" w:rsidRPr="000D6A0E" w14:paraId="0BF50D04" w14:textId="77777777" w:rsidTr="00AE64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52340AC5" w14:textId="62CC6A45" w:rsidR="00304297" w:rsidRPr="000D6A0E" w:rsidRDefault="00621332" w:rsidP="00AE6482">
                  <w:pPr>
                    <w:pStyle w:val="ListParagraph"/>
                    <w:numPr>
                      <w:ilvl w:val="0"/>
                      <w:numId w:val="45"/>
                    </w:numPr>
                    <w:bidi/>
                    <w:spacing w:before="0" w:after="0" w:line="20" w:lineRule="atLeast"/>
                    <w:ind w:left="712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تقديم</w:t>
                  </w:r>
                  <w:r w:rsidR="00304297"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ملاحظات إيجابية وبنّاءة لكل مجموعة</w:t>
                  </w:r>
                  <w:r w:rsidR="00304297"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  <w:p w14:paraId="22254C83" w14:textId="5BC3A661" w:rsidR="008E25E2" w:rsidRPr="000D6A0E" w:rsidRDefault="00621332" w:rsidP="00AE6482">
                  <w:pPr>
                    <w:pStyle w:val="ListParagraph"/>
                    <w:numPr>
                      <w:ilvl w:val="0"/>
                      <w:numId w:val="45"/>
                    </w:numPr>
                    <w:bidi/>
                    <w:spacing w:before="0" w:after="0" w:line="20" w:lineRule="atLeast"/>
                    <w:ind w:left="712" w:right="0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مناقشة</w:t>
                  </w:r>
                  <w:r w:rsidR="00304297"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</w:t>
                  </w:r>
                  <w:r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الطلاب حول </w:t>
                  </w:r>
                  <w:r w:rsidR="00304297"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ما تعلموه من التجربة</w:t>
                  </w:r>
                  <w:r w:rsidR="00304297" w:rsidRPr="000D6A0E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</w:tbl>
          <w:p w14:paraId="62636747" w14:textId="77777777" w:rsidR="008E25E2" w:rsidRPr="00C946B3" w:rsidRDefault="008E25E2" w:rsidP="00C946B3">
            <w:pPr>
              <w:spacing w:before="0" w:after="0" w:line="20" w:lineRule="atLeast"/>
              <w:ind w:left="0"/>
              <w:rPr>
                <w:rFonts w:ascii="Helvetica Neue W23 for SKY Reg" w:hAnsi="Helvetica Neue W23 for SKY Reg" w:cs="Helvetica Neue W23 for SKY Reg"/>
              </w:rPr>
            </w:pPr>
          </w:p>
          <w:p w14:paraId="55DC7312" w14:textId="77777777" w:rsidR="008E25E2" w:rsidRPr="00C946B3" w:rsidRDefault="008E25E2" w:rsidP="00C946B3">
            <w:pPr>
              <w:spacing w:before="0" w:after="0" w:line="20" w:lineRule="atLeast"/>
              <w:ind w:left="0"/>
              <w:rPr>
                <w:rFonts w:ascii="Helvetica Neue W23 for SKY Reg" w:hAnsi="Helvetica Neue W23 for SKY Reg" w:cs="Helvetica Neue W23 for SKY Reg"/>
              </w:rPr>
            </w:pPr>
          </w:p>
          <w:tbl>
            <w:tblPr>
              <w:tblStyle w:val="GridTable4-Accent2"/>
              <w:bidiVisual/>
              <w:tblW w:w="5000" w:type="pct"/>
              <w:tblLook w:val="04A0" w:firstRow="1" w:lastRow="0" w:firstColumn="1" w:lastColumn="0" w:noHBand="0" w:noVBand="1"/>
            </w:tblPr>
            <w:tblGrid>
              <w:gridCol w:w="3491"/>
              <w:gridCol w:w="8"/>
              <w:gridCol w:w="3189"/>
              <w:gridCol w:w="3768"/>
            </w:tblGrid>
            <w:tr w:rsidR="00B14E5E" w:rsidRPr="00C946B3" w14:paraId="641FE258" w14:textId="77777777" w:rsidTr="00AE648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hRule="exact" w:val="6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3E7330B2" w14:textId="77777777" w:rsidR="00B14E5E" w:rsidRPr="00AE6482" w:rsidRDefault="00B14E5E" w:rsidP="00AE6482">
                  <w:pPr>
                    <w:spacing w:before="0" w:after="0" w:line="20" w:lineRule="atLeast"/>
                    <w:jc w:val="center"/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sz w:val="28"/>
                      <w:szCs w:val="28"/>
                    </w:rPr>
                  </w:pPr>
                  <w:r w:rsidRPr="00AE6482">
                    <w:rPr>
                      <w:rFonts w:ascii="Helvetica Neue W23 for SKY Reg" w:hAnsi="Helvetica Neue W23 for SKY Reg" w:cs="Helvetica Neue W23 for SKY Reg"/>
                      <w:color w:val="FFFFFF" w:themeColor="background1"/>
                      <w:sz w:val="28"/>
                      <w:szCs w:val="28"/>
                      <w:rtl/>
                    </w:rPr>
                    <w:t>تقييم تنفيذ الاستراتيجية</w:t>
                  </w:r>
                </w:p>
              </w:tc>
            </w:tr>
            <w:tr w:rsidR="00B14E5E" w:rsidRPr="00C946B3" w14:paraId="1B2C1093" w14:textId="77777777" w:rsidTr="00AE64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hRule="exact" w:val="6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363B4753" w14:textId="77777777" w:rsidR="00B14E5E" w:rsidRPr="00C946B3" w:rsidRDefault="00B14E5E" w:rsidP="00AE6482">
                  <w:pPr>
                    <w:spacing w:before="0" w:after="0" w:line="20" w:lineRule="atLeast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</w:rPr>
                  </w:pPr>
                  <w:r w:rsidRPr="00C946B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تقييم تحقيق الأهداف التعليمية</w:t>
                  </w:r>
                </w:p>
              </w:tc>
            </w:tr>
            <w:tr w:rsidR="00C946B3" w:rsidRPr="00C946B3" w14:paraId="7372015E" w14:textId="77777777" w:rsidTr="00AE6482">
              <w:trPr>
                <w:trHeight w:hRule="exact" w:val="11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9" w:type="pct"/>
                  <w:vAlign w:val="center"/>
                </w:tcPr>
                <w:p w14:paraId="04848D94" w14:textId="684F8EE6" w:rsidR="00C946B3" w:rsidRPr="00C946B3" w:rsidRDefault="00C946B3" w:rsidP="00AE6482">
                  <w:pPr>
                    <w:bidi/>
                    <w:spacing w:before="0" w:after="0" w:line="20" w:lineRule="atLeast"/>
                    <w:ind w:left="3" w:right="9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</w:pPr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{#</w:t>
                  </w:r>
                  <w:proofErr w:type="gramStart"/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efficiency}{</w:t>
                  </w:r>
                  <w:proofErr w:type="gramEnd"/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fullyAchieved}</w:t>
                  </w:r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br/>
                    <w:t>تحقق بشكل كامل</w:t>
                  </w:r>
                </w:p>
              </w:tc>
              <w:tc>
                <w:tcPr>
                  <w:tcW w:w="1529" w:type="pct"/>
                  <w:gridSpan w:val="2"/>
                  <w:vAlign w:val="center"/>
                </w:tcPr>
                <w:p w14:paraId="6C3826C1" w14:textId="1A677F47" w:rsidR="00C946B3" w:rsidRPr="00C946B3" w:rsidRDefault="00C946B3" w:rsidP="00AE6482">
                  <w:pPr>
                    <w:bidi/>
                    <w:spacing w:before="0" w:after="0" w:line="20" w:lineRule="atLeast"/>
                    <w:ind w:left="3" w:right="9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</w:pP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{</w:t>
                  </w:r>
                  <w:proofErr w:type="spellStart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partiallyAchieved</w:t>
                  </w:r>
                  <w:proofErr w:type="spellEnd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}</w:t>
                  </w: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  <w:br/>
                    <w:t>تحقق جزئيًا</w:t>
                  </w:r>
                </w:p>
              </w:tc>
              <w:tc>
                <w:tcPr>
                  <w:tcW w:w="1802" w:type="pct"/>
                  <w:vAlign w:val="center"/>
                </w:tcPr>
                <w:p w14:paraId="41339899" w14:textId="4E731B62" w:rsidR="00C946B3" w:rsidRPr="00C946B3" w:rsidRDefault="00C946B3" w:rsidP="00AE6482">
                  <w:pPr>
                    <w:bidi/>
                    <w:spacing w:before="0" w:after="0" w:line="20" w:lineRule="atLeast"/>
                    <w:ind w:left="3" w:right="9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</w:rPr>
                  </w:pP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{</w:t>
                  </w:r>
                  <w:proofErr w:type="spellStart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notAchieved</w:t>
                  </w:r>
                  <w:proofErr w:type="spellEnd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}{/efficiency}</w:t>
                  </w: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  <w:br/>
                    <w:t>لم يتحقق</w:t>
                  </w:r>
                </w:p>
              </w:tc>
            </w:tr>
            <w:tr w:rsidR="00B14E5E" w:rsidRPr="00C946B3" w14:paraId="04A395D5" w14:textId="77777777" w:rsidTr="00AE64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hRule="exact" w:val="6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77AB608A" w14:textId="77777777" w:rsidR="00B14E5E" w:rsidRPr="00C946B3" w:rsidRDefault="00B14E5E" w:rsidP="00AE6482">
                  <w:pPr>
                    <w:spacing w:before="0" w:after="0" w:line="20" w:lineRule="atLeast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</w:rPr>
                  </w:pPr>
                  <w:r w:rsidRPr="00C946B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تقييم مستوى الدافعية والمشاركة</w:t>
                  </w:r>
                </w:p>
              </w:tc>
            </w:tr>
            <w:tr w:rsidR="00C946B3" w:rsidRPr="00C946B3" w14:paraId="58008E03" w14:textId="77777777" w:rsidTr="00AE6482">
              <w:trPr>
                <w:trHeight w:hRule="exact" w:val="11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73" w:type="pct"/>
                  <w:gridSpan w:val="2"/>
                  <w:vAlign w:val="center"/>
                </w:tcPr>
                <w:p w14:paraId="12B7BE0F" w14:textId="5DBA4E98" w:rsidR="00C946B3" w:rsidRPr="00C946B3" w:rsidRDefault="00C946B3" w:rsidP="00AE6482">
                  <w:pPr>
                    <w:bidi/>
                    <w:spacing w:before="0" w:after="0" w:line="20" w:lineRule="atLeast"/>
                    <w:ind w:left="0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</w:rPr>
                  </w:pPr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{#</w:t>
                  </w:r>
                  <w:proofErr w:type="gramStart"/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efficiency}{</w:t>
                  </w:r>
                  <w:proofErr w:type="gramEnd"/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fullyAchieved}</w:t>
                  </w:r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br/>
                    <w:t>تحقق بشكل كامل</w:t>
                  </w:r>
                </w:p>
              </w:tc>
              <w:tc>
                <w:tcPr>
                  <w:tcW w:w="1525" w:type="pct"/>
                  <w:vAlign w:val="center"/>
                </w:tcPr>
                <w:p w14:paraId="2E030956" w14:textId="193EE408" w:rsidR="00C946B3" w:rsidRPr="00C946B3" w:rsidRDefault="00C946B3" w:rsidP="00AE6482">
                  <w:pPr>
                    <w:bidi/>
                    <w:spacing w:before="0" w:after="0" w:line="20" w:lineRule="atLeast"/>
                    <w:ind w:left="0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</w:rPr>
                  </w:pP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{</w:t>
                  </w:r>
                  <w:proofErr w:type="spellStart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partiallyAchieved</w:t>
                  </w:r>
                  <w:proofErr w:type="spellEnd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}</w:t>
                  </w: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  <w:br/>
                    <w:t>تحقق جزئيًا</w:t>
                  </w:r>
                </w:p>
              </w:tc>
              <w:tc>
                <w:tcPr>
                  <w:tcW w:w="1802" w:type="pct"/>
                  <w:vAlign w:val="center"/>
                </w:tcPr>
                <w:p w14:paraId="4589F172" w14:textId="5FF4E5C0" w:rsidR="00C946B3" w:rsidRPr="00C946B3" w:rsidRDefault="00C946B3" w:rsidP="00AE6482">
                  <w:pPr>
                    <w:bidi/>
                    <w:spacing w:before="0" w:after="0" w:line="20" w:lineRule="atLeast"/>
                    <w:ind w:left="0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</w:pP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{</w:t>
                  </w:r>
                  <w:proofErr w:type="spellStart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notAchieved</w:t>
                  </w:r>
                  <w:proofErr w:type="spellEnd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}{/efficiency}</w:t>
                  </w: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  <w:br/>
                    <w:t>لم يتحقق</w:t>
                  </w:r>
                </w:p>
              </w:tc>
            </w:tr>
            <w:tr w:rsidR="00B14E5E" w:rsidRPr="00C946B3" w14:paraId="5AA120FF" w14:textId="77777777" w:rsidTr="00AE64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hRule="exact" w:val="6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2854DCA3" w14:textId="77777777" w:rsidR="00B14E5E" w:rsidRPr="00C946B3" w:rsidRDefault="00B14E5E" w:rsidP="00AE6482">
                  <w:pPr>
                    <w:spacing w:before="0" w:after="0" w:line="20" w:lineRule="atLeast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</w:rPr>
                  </w:pPr>
                  <w:r w:rsidRPr="00C946B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lastRenderedPageBreak/>
                    <w:t>تقييم مستوى الاستقلالية في التعلم</w:t>
                  </w:r>
                </w:p>
              </w:tc>
            </w:tr>
            <w:tr w:rsidR="00C946B3" w:rsidRPr="00C946B3" w14:paraId="74CEDF32" w14:textId="77777777" w:rsidTr="00AE6482">
              <w:trPr>
                <w:trHeight w:hRule="exact" w:val="11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9" w:type="pct"/>
                  <w:vAlign w:val="center"/>
                </w:tcPr>
                <w:p w14:paraId="727BB0EC" w14:textId="190EA4E5" w:rsidR="00C946B3" w:rsidRPr="00C946B3" w:rsidRDefault="00C946B3" w:rsidP="00AE6482">
                  <w:pPr>
                    <w:bidi/>
                    <w:spacing w:before="0" w:after="0" w:line="20" w:lineRule="atLeast"/>
                    <w:ind w:left="0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rtl/>
                    </w:rPr>
                  </w:pPr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{#</w:t>
                  </w:r>
                  <w:proofErr w:type="gramStart"/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efficiency}{</w:t>
                  </w:r>
                  <w:proofErr w:type="gramEnd"/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fullyAchieved}</w:t>
                  </w:r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br/>
                    <w:t>تحقق بشكل كامل</w:t>
                  </w:r>
                </w:p>
              </w:tc>
              <w:tc>
                <w:tcPr>
                  <w:tcW w:w="1529" w:type="pct"/>
                  <w:gridSpan w:val="2"/>
                  <w:vAlign w:val="center"/>
                </w:tcPr>
                <w:p w14:paraId="0E3F4938" w14:textId="50932531" w:rsidR="00C946B3" w:rsidRPr="00C946B3" w:rsidRDefault="00C946B3" w:rsidP="00AE6482">
                  <w:pPr>
                    <w:bidi/>
                    <w:spacing w:before="0" w:after="0" w:line="20" w:lineRule="atLeast"/>
                    <w:ind w:left="0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rtl/>
                    </w:rPr>
                  </w:pP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{</w:t>
                  </w:r>
                  <w:proofErr w:type="spellStart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partiallyAchieved</w:t>
                  </w:r>
                  <w:proofErr w:type="spellEnd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}</w:t>
                  </w: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  <w:br/>
                    <w:t>تحقق جزئيًا</w:t>
                  </w:r>
                </w:p>
              </w:tc>
              <w:tc>
                <w:tcPr>
                  <w:tcW w:w="1802" w:type="pct"/>
                  <w:vAlign w:val="center"/>
                </w:tcPr>
                <w:p w14:paraId="2CE8AA02" w14:textId="74FB7852" w:rsidR="00C946B3" w:rsidRPr="00C946B3" w:rsidRDefault="00C946B3" w:rsidP="00AE6482">
                  <w:pPr>
                    <w:bidi/>
                    <w:spacing w:before="0" w:after="0" w:line="20" w:lineRule="atLeast"/>
                    <w:ind w:left="0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rtl/>
                    </w:rPr>
                  </w:pP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{</w:t>
                  </w:r>
                  <w:proofErr w:type="spellStart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notAchieved</w:t>
                  </w:r>
                  <w:proofErr w:type="spellEnd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}{/efficiency}</w:t>
                  </w: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  <w:br/>
                    <w:t>لم يتحقق</w:t>
                  </w:r>
                </w:p>
              </w:tc>
            </w:tr>
            <w:tr w:rsidR="00B14E5E" w:rsidRPr="00C946B3" w14:paraId="4EC97F77" w14:textId="77777777" w:rsidTr="00AE64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hRule="exact" w:val="6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3F558484" w14:textId="5E6D00CA" w:rsidR="00B14E5E" w:rsidRPr="00C946B3" w:rsidRDefault="00B14E5E" w:rsidP="00AE6482">
                  <w:pPr>
                    <w:bidi/>
                    <w:spacing w:before="0" w:after="0" w:line="20" w:lineRule="atLeast"/>
                    <w:ind w:lef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</w:pPr>
                  <w:r w:rsidRPr="00C946B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تقييم استخدام مصادر التعلم بفعالية</w:t>
                  </w:r>
                </w:p>
              </w:tc>
            </w:tr>
            <w:tr w:rsidR="00C946B3" w:rsidRPr="00C946B3" w14:paraId="7DD19277" w14:textId="77777777" w:rsidTr="00AE6482">
              <w:trPr>
                <w:trHeight w:hRule="exact" w:val="11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9" w:type="pct"/>
                  <w:vAlign w:val="center"/>
                </w:tcPr>
                <w:p w14:paraId="232BC4F6" w14:textId="671CFBE4" w:rsidR="00C946B3" w:rsidRPr="00C946B3" w:rsidRDefault="00C946B3" w:rsidP="00AE6482">
                  <w:pPr>
                    <w:bidi/>
                    <w:spacing w:before="0" w:after="0" w:line="20" w:lineRule="atLeast"/>
                    <w:ind w:left="0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</w:pPr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{#</w:t>
                  </w:r>
                  <w:proofErr w:type="gramStart"/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efficiency}{</w:t>
                  </w:r>
                  <w:proofErr w:type="gramEnd"/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fullyAchieved}</w:t>
                  </w:r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br/>
                    <w:t>تحقق بشكل كامل</w:t>
                  </w:r>
                </w:p>
              </w:tc>
              <w:tc>
                <w:tcPr>
                  <w:tcW w:w="1529" w:type="pct"/>
                  <w:gridSpan w:val="2"/>
                  <w:vAlign w:val="center"/>
                </w:tcPr>
                <w:p w14:paraId="612FC4D7" w14:textId="19B16CF4" w:rsidR="00C946B3" w:rsidRPr="00C946B3" w:rsidRDefault="00C946B3" w:rsidP="00AE6482">
                  <w:pPr>
                    <w:bidi/>
                    <w:spacing w:before="0" w:after="0" w:line="20" w:lineRule="atLeast"/>
                    <w:ind w:left="0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</w:pP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{</w:t>
                  </w:r>
                  <w:proofErr w:type="spellStart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partiallyAchieved</w:t>
                  </w:r>
                  <w:proofErr w:type="spellEnd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}</w:t>
                  </w: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  <w:br/>
                    <w:t>تحقق جزئيًا</w:t>
                  </w:r>
                </w:p>
              </w:tc>
              <w:tc>
                <w:tcPr>
                  <w:tcW w:w="1802" w:type="pct"/>
                  <w:vAlign w:val="center"/>
                </w:tcPr>
                <w:p w14:paraId="009F6425" w14:textId="0C630AAE" w:rsidR="00C946B3" w:rsidRPr="00C946B3" w:rsidRDefault="00C946B3" w:rsidP="00AE6482">
                  <w:pPr>
                    <w:bidi/>
                    <w:spacing w:before="0" w:after="0" w:line="20" w:lineRule="atLeast"/>
                    <w:ind w:left="0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</w:pP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{</w:t>
                  </w:r>
                  <w:proofErr w:type="spellStart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notAchieved</w:t>
                  </w:r>
                  <w:proofErr w:type="spellEnd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}{/efficiency}</w:t>
                  </w: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  <w:br/>
                    <w:t>لم يتحقق</w:t>
                  </w:r>
                </w:p>
              </w:tc>
            </w:tr>
            <w:tr w:rsidR="00B14E5E" w:rsidRPr="00C946B3" w14:paraId="7786F694" w14:textId="77777777" w:rsidTr="00AE64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hRule="exact" w:val="6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6BECD3D1" w14:textId="16C43B3F" w:rsidR="00B14E5E" w:rsidRPr="00C946B3" w:rsidRDefault="00B14E5E" w:rsidP="00AE6482">
                  <w:pPr>
                    <w:bidi/>
                    <w:spacing w:before="0" w:after="0" w:line="20" w:lineRule="atLeast"/>
                    <w:ind w:lef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</w:pPr>
                  <w:r w:rsidRPr="00C946B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تقييم مهارات إدارة الوقت والتنظيم</w:t>
                  </w:r>
                </w:p>
              </w:tc>
            </w:tr>
            <w:tr w:rsidR="00C946B3" w:rsidRPr="00C946B3" w14:paraId="6098192F" w14:textId="77777777" w:rsidTr="00AE6482">
              <w:trPr>
                <w:trHeight w:hRule="exact" w:val="11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9" w:type="pct"/>
                  <w:vAlign w:val="center"/>
                </w:tcPr>
                <w:p w14:paraId="0FAE7D23" w14:textId="5402AA0E" w:rsidR="00C946B3" w:rsidRPr="00C946B3" w:rsidRDefault="00C946B3" w:rsidP="00AE6482">
                  <w:pPr>
                    <w:bidi/>
                    <w:spacing w:before="0" w:after="0" w:line="20" w:lineRule="atLeast"/>
                    <w:ind w:left="0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</w:pPr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{#</w:t>
                  </w:r>
                  <w:proofErr w:type="gramStart"/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efficiency}{</w:t>
                  </w:r>
                  <w:proofErr w:type="gramEnd"/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fullyAchieved}</w:t>
                  </w:r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br/>
                    <w:t>تحقق بشكل كامل</w:t>
                  </w:r>
                </w:p>
              </w:tc>
              <w:tc>
                <w:tcPr>
                  <w:tcW w:w="1529" w:type="pct"/>
                  <w:gridSpan w:val="2"/>
                  <w:vAlign w:val="center"/>
                </w:tcPr>
                <w:p w14:paraId="34035473" w14:textId="6BFE2FF0" w:rsidR="00C946B3" w:rsidRPr="00C946B3" w:rsidRDefault="00C946B3" w:rsidP="00AE6482">
                  <w:pPr>
                    <w:bidi/>
                    <w:spacing w:before="0" w:after="0" w:line="20" w:lineRule="atLeast"/>
                    <w:ind w:left="0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</w:pP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{</w:t>
                  </w:r>
                  <w:proofErr w:type="spellStart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partiallyAchieved</w:t>
                  </w:r>
                  <w:proofErr w:type="spellEnd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}</w:t>
                  </w: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  <w:br/>
                    <w:t>تحقق جزئيًا</w:t>
                  </w:r>
                </w:p>
              </w:tc>
              <w:tc>
                <w:tcPr>
                  <w:tcW w:w="1802" w:type="pct"/>
                  <w:vAlign w:val="center"/>
                </w:tcPr>
                <w:p w14:paraId="7ECB841C" w14:textId="43D2BBB7" w:rsidR="00C946B3" w:rsidRPr="00C946B3" w:rsidRDefault="00C946B3" w:rsidP="00AE6482">
                  <w:pPr>
                    <w:bidi/>
                    <w:spacing w:before="0" w:after="0" w:line="20" w:lineRule="atLeast"/>
                    <w:ind w:left="0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</w:pP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{</w:t>
                  </w:r>
                  <w:proofErr w:type="spellStart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notAchieved</w:t>
                  </w:r>
                  <w:proofErr w:type="spellEnd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}{/efficiency}</w:t>
                  </w: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  <w:br/>
                    <w:t>لم يتحقق</w:t>
                  </w:r>
                </w:p>
              </w:tc>
            </w:tr>
            <w:tr w:rsidR="00B14E5E" w:rsidRPr="00C946B3" w14:paraId="32D9A15D" w14:textId="77777777" w:rsidTr="00AE64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hRule="exact" w:val="6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460B1962" w14:textId="0121AF04" w:rsidR="00B14E5E" w:rsidRPr="00C946B3" w:rsidRDefault="00B14E5E" w:rsidP="00AE6482">
                  <w:pPr>
                    <w:bidi/>
                    <w:spacing w:before="0" w:after="0" w:line="20" w:lineRule="atLeast"/>
                    <w:ind w:lef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</w:pPr>
                  <w:r w:rsidRPr="00C946B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تقييم التفكير النقدي وحل المشكلات</w:t>
                  </w:r>
                </w:p>
              </w:tc>
            </w:tr>
            <w:tr w:rsidR="00C946B3" w:rsidRPr="00C946B3" w14:paraId="53DEEF57" w14:textId="77777777" w:rsidTr="00AE6482">
              <w:trPr>
                <w:trHeight w:hRule="exact" w:val="11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9" w:type="pct"/>
                  <w:vAlign w:val="center"/>
                </w:tcPr>
                <w:p w14:paraId="621041AD" w14:textId="1CC29070" w:rsidR="00C946B3" w:rsidRPr="00C946B3" w:rsidRDefault="00C946B3" w:rsidP="00AE6482">
                  <w:pPr>
                    <w:bidi/>
                    <w:spacing w:before="0" w:after="0" w:line="20" w:lineRule="atLeast"/>
                    <w:ind w:left="0" w:righ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</w:pPr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{#</w:t>
                  </w:r>
                  <w:proofErr w:type="gramStart"/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efficiency}{</w:t>
                  </w:r>
                  <w:proofErr w:type="gramEnd"/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fullyAchieved}</w:t>
                  </w:r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br/>
                    <w:t>تحقق بشكل كامل</w:t>
                  </w:r>
                </w:p>
              </w:tc>
              <w:tc>
                <w:tcPr>
                  <w:tcW w:w="1529" w:type="pct"/>
                  <w:gridSpan w:val="2"/>
                  <w:vAlign w:val="center"/>
                </w:tcPr>
                <w:p w14:paraId="24B48256" w14:textId="7E04FBC5" w:rsidR="00C946B3" w:rsidRPr="00C946B3" w:rsidRDefault="00C946B3" w:rsidP="00AE6482">
                  <w:pPr>
                    <w:bidi/>
                    <w:spacing w:before="0" w:after="0" w:line="20" w:lineRule="atLeast"/>
                    <w:ind w:left="0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</w:pP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{</w:t>
                  </w:r>
                  <w:proofErr w:type="spellStart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partiallyAchieved</w:t>
                  </w:r>
                  <w:proofErr w:type="spellEnd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}</w:t>
                  </w: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  <w:br/>
                    <w:t>تحقق جزئيًا</w:t>
                  </w:r>
                </w:p>
              </w:tc>
              <w:tc>
                <w:tcPr>
                  <w:tcW w:w="1802" w:type="pct"/>
                  <w:vAlign w:val="center"/>
                </w:tcPr>
                <w:p w14:paraId="3BF8D3B7" w14:textId="2F982409" w:rsidR="00C946B3" w:rsidRPr="00C946B3" w:rsidRDefault="00C946B3" w:rsidP="00AE6482">
                  <w:pPr>
                    <w:bidi/>
                    <w:spacing w:before="0" w:after="0" w:line="20" w:lineRule="atLeast"/>
                    <w:ind w:left="0" w:right="0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</w:pP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{</w:t>
                  </w:r>
                  <w:proofErr w:type="spellStart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notAchieved</w:t>
                  </w:r>
                  <w:proofErr w:type="spellEnd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}{/efficiency}</w:t>
                  </w: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  <w:br/>
                    <w:t>لم يتحقق</w:t>
                  </w:r>
                </w:p>
              </w:tc>
            </w:tr>
            <w:tr w:rsidR="00B14E5E" w:rsidRPr="00C946B3" w14:paraId="10AD974F" w14:textId="77777777" w:rsidTr="00AE64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hRule="exact" w:val="6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2A90D0F9" w14:textId="0443D8BD" w:rsidR="00B14E5E" w:rsidRPr="00C946B3" w:rsidRDefault="00B14E5E" w:rsidP="00AE6482">
                  <w:pPr>
                    <w:bidi/>
                    <w:spacing w:before="0" w:after="0" w:line="20" w:lineRule="atLeast"/>
                    <w:ind w:lef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</w:pPr>
                  <w:r w:rsidRPr="00C946B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تقييم جودة المخرجات والتقارير النهائية</w:t>
                  </w:r>
                </w:p>
              </w:tc>
            </w:tr>
            <w:tr w:rsidR="00C946B3" w:rsidRPr="00C946B3" w14:paraId="1C3AD92B" w14:textId="77777777" w:rsidTr="00AE6482">
              <w:trPr>
                <w:trHeight w:hRule="exact" w:val="11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9" w:type="pct"/>
                  <w:vAlign w:val="center"/>
                </w:tcPr>
                <w:p w14:paraId="6E9263AD" w14:textId="367F26DD" w:rsidR="00C946B3" w:rsidRPr="00C946B3" w:rsidRDefault="00C946B3" w:rsidP="00AE6482">
                  <w:pPr>
                    <w:bidi/>
                    <w:spacing w:before="0" w:after="0" w:line="20" w:lineRule="atLeast"/>
                    <w:ind w:left="0" w:right="9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</w:pPr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{#</w:t>
                  </w:r>
                  <w:proofErr w:type="gramStart"/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efficiency}{</w:t>
                  </w:r>
                  <w:proofErr w:type="gramEnd"/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fullyAchieved}</w:t>
                  </w:r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br/>
                    <w:t>تحقق بشكل كامل</w:t>
                  </w:r>
                </w:p>
              </w:tc>
              <w:tc>
                <w:tcPr>
                  <w:tcW w:w="1529" w:type="pct"/>
                  <w:gridSpan w:val="2"/>
                  <w:vAlign w:val="center"/>
                </w:tcPr>
                <w:p w14:paraId="0106C39C" w14:textId="510FE471" w:rsidR="00C946B3" w:rsidRPr="00C946B3" w:rsidRDefault="00C946B3" w:rsidP="00AE6482">
                  <w:pPr>
                    <w:bidi/>
                    <w:spacing w:before="0" w:after="0" w:line="20" w:lineRule="atLeast"/>
                    <w:ind w:left="0" w:right="9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</w:pP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{</w:t>
                  </w:r>
                  <w:proofErr w:type="spellStart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partiallyAchieved</w:t>
                  </w:r>
                  <w:proofErr w:type="spellEnd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}</w:t>
                  </w: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  <w:br/>
                    <w:t>تحقق جزئيًا</w:t>
                  </w:r>
                </w:p>
              </w:tc>
              <w:tc>
                <w:tcPr>
                  <w:tcW w:w="1802" w:type="pct"/>
                  <w:vAlign w:val="center"/>
                </w:tcPr>
                <w:p w14:paraId="7B8AF08A" w14:textId="5F30B4F8" w:rsidR="00C946B3" w:rsidRPr="00C946B3" w:rsidRDefault="00C946B3" w:rsidP="00AE6482">
                  <w:pPr>
                    <w:bidi/>
                    <w:spacing w:before="0" w:after="0" w:line="20" w:lineRule="atLeast"/>
                    <w:ind w:left="0" w:right="9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</w:pP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{</w:t>
                  </w:r>
                  <w:proofErr w:type="spellStart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notAchieved</w:t>
                  </w:r>
                  <w:proofErr w:type="spellEnd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}{/efficiency}</w:t>
                  </w: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  <w:br/>
                    <w:t>لم يتحقق</w:t>
                  </w:r>
                </w:p>
              </w:tc>
            </w:tr>
            <w:tr w:rsidR="00B14E5E" w:rsidRPr="00C946B3" w14:paraId="4F1CBE06" w14:textId="77777777" w:rsidTr="00AE648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hRule="exact" w:val="6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vAlign w:val="center"/>
                </w:tcPr>
                <w:p w14:paraId="18AA0F61" w14:textId="39DE8B8D" w:rsidR="00B14E5E" w:rsidRPr="00C946B3" w:rsidRDefault="00B14E5E" w:rsidP="00AE6482">
                  <w:pPr>
                    <w:bidi/>
                    <w:spacing w:before="0" w:after="0" w:line="20" w:lineRule="atLeast"/>
                    <w:ind w:left="0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</w:pPr>
                  <w:r w:rsidRPr="00C946B3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تقييم التغذية الراجعة والتقييم الذاتي</w:t>
                  </w:r>
                </w:p>
              </w:tc>
            </w:tr>
            <w:tr w:rsidR="00C946B3" w:rsidRPr="00C946B3" w14:paraId="2DD31394" w14:textId="77777777" w:rsidTr="00AE6482">
              <w:trPr>
                <w:trHeight w:hRule="exact" w:val="11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9" w:type="pct"/>
                  <w:vAlign w:val="center"/>
                </w:tcPr>
                <w:p w14:paraId="1CB2D874" w14:textId="4610FBB1" w:rsidR="00C946B3" w:rsidRPr="00C946B3" w:rsidRDefault="00C946B3" w:rsidP="00AE6482">
                  <w:pPr>
                    <w:bidi/>
                    <w:spacing w:before="0" w:after="0" w:line="20" w:lineRule="atLeast"/>
                    <w:ind w:left="0" w:right="9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</w:pPr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{#</w:t>
                  </w:r>
                  <w:proofErr w:type="gramStart"/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efficiency}{</w:t>
                  </w:r>
                  <w:proofErr w:type="gramEnd"/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  <w:t>fullyAchieved}</w:t>
                  </w:r>
                  <w:r w:rsidRPr="00E205B2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br/>
                    <w:t>تحقق بشكل كامل</w:t>
                  </w:r>
                </w:p>
              </w:tc>
              <w:tc>
                <w:tcPr>
                  <w:tcW w:w="1529" w:type="pct"/>
                  <w:gridSpan w:val="2"/>
                  <w:vAlign w:val="center"/>
                </w:tcPr>
                <w:p w14:paraId="14269FAD" w14:textId="23F91618" w:rsidR="00C946B3" w:rsidRPr="00C946B3" w:rsidRDefault="00C946B3" w:rsidP="00AE6482">
                  <w:pPr>
                    <w:bidi/>
                    <w:spacing w:before="0" w:after="0" w:line="20" w:lineRule="atLeast"/>
                    <w:ind w:left="0" w:right="9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</w:pP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{</w:t>
                  </w:r>
                  <w:proofErr w:type="spellStart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partiallyAchieved</w:t>
                  </w:r>
                  <w:proofErr w:type="spellEnd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}</w:t>
                  </w: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  <w:br/>
                    <w:t>تحقق جزئيًا</w:t>
                  </w:r>
                </w:p>
              </w:tc>
              <w:tc>
                <w:tcPr>
                  <w:tcW w:w="1802" w:type="pct"/>
                  <w:vAlign w:val="center"/>
                </w:tcPr>
                <w:p w14:paraId="28C878E8" w14:textId="6CE3C61F" w:rsidR="00C946B3" w:rsidRPr="00C946B3" w:rsidRDefault="00C946B3" w:rsidP="00AE6482">
                  <w:pPr>
                    <w:bidi/>
                    <w:spacing w:before="0" w:after="0" w:line="20" w:lineRule="atLeast"/>
                    <w:ind w:left="0" w:right="9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</w:pP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{</w:t>
                  </w:r>
                  <w:proofErr w:type="spellStart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notAchieved</w:t>
                  </w:r>
                  <w:proofErr w:type="spellEnd"/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</w:rPr>
                    <w:t>}{/efficiency}</w:t>
                  </w:r>
                  <w:r w:rsidRPr="00E205B2">
                    <w:rPr>
                      <w:rFonts w:ascii="Helvetica Neue W23 for SKY Reg" w:hAnsi="Helvetica Neue W23 for SKY Reg" w:cs="Helvetica Neue W23 for SKY Reg"/>
                      <w:color w:val="auto"/>
                      <w:rtl/>
                    </w:rPr>
                    <w:br/>
                    <w:t>لم يتحقق</w:t>
                  </w:r>
                </w:p>
              </w:tc>
            </w:tr>
          </w:tbl>
          <w:p w14:paraId="3A82F400" w14:textId="77777777" w:rsidR="008E25E2" w:rsidRPr="00C946B3" w:rsidRDefault="008E25E2" w:rsidP="00C946B3">
            <w:pPr>
              <w:spacing w:before="0" w:after="0" w:line="20" w:lineRule="atLeast"/>
              <w:ind w:left="0"/>
              <w:rPr>
                <w:rFonts w:ascii="Helvetica Neue W23 for SKY Reg" w:hAnsi="Helvetica Neue W23 for SKY Reg" w:cs="Helvetica Neue W23 for SKY Reg"/>
                <w:rtl/>
              </w:rPr>
            </w:pPr>
          </w:p>
          <w:p w14:paraId="5EB386F6" w14:textId="283E1D9D" w:rsidR="00503883" w:rsidRPr="00C946B3" w:rsidRDefault="00503883" w:rsidP="00C946B3">
            <w:pPr>
              <w:pStyle w:val="a0"/>
              <w:bidi/>
              <w:spacing w:line="20" w:lineRule="atLeast"/>
              <w:rPr>
                <w:rFonts w:ascii="Helvetica Neue W23 for SKY Reg" w:hAnsi="Helvetica Neue W23 for SKY Reg" w:cs="Helvetica Neue W23 for SKY Reg"/>
                <w:color w:val="000000" w:themeColor="text1"/>
              </w:rPr>
            </w:pPr>
          </w:p>
        </w:tc>
      </w:tr>
    </w:tbl>
    <w:p w14:paraId="6CF553D0" w14:textId="77777777" w:rsidR="00503883" w:rsidRPr="00C946B3" w:rsidRDefault="00503883" w:rsidP="00C946B3">
      <w:pPr>
        <w:bidi/>
        <w:spacing w:before="0" w:after="0" w:line="20" w:lineRule="atLeast"/>
        <w:ind w:left="0"/>
        <w:rPr>
          <w:rFonts w:ascii="Helvetica Neue W23 for SKY Reg" w:hAnsi="Helvetica Neue W23 for SKY Reg" w:cs="Helvetica Neue W23 for SKY Reg"/>
          <w:rtl/>
        </w:rPr>
      </w:pPr>
    </w:p>
    <w:p w14:paraId="45060E9F" w14:textId="30159C5D" w:rsidR="00C946B3" w:rsidRDefault="00C946B3">
      <w:pPr>
        <w:spacing w:before="0" w:after="0"/>
        <w:ind w:left="0" w:right="0"/>
        <w:rPr>
          <w:rFonts w:ascii="Helvetica Neue W23 for SKY Reg" w:hAnsi="Helvetica Neue W23 for SKY Reg" w:cs="Helvetica Neue W23 for SKY Reg"/>
          <w:rtl/>
        </w:rPr>
      </w:pPr>
      <w:r>
        <w:rPr>
          <w:rFonts w:ascii="Helvetica Neue W23 for SKY Reg" w:hAnsi="Helvetica Neue W23 for SKY Reg" w:cs="Helvetica Neue W23 for SKY Reg"/>
          <w:rtl/>
        </w:rPr>
        <w:br w:type="page"/>
      </w:r>
    </w:p>
    <w:tbl>
      <w:tblPr>
        <w:tblStyle w:val="ListTable2-Accent2"/>
        <w:bidiVisual/>
        <w:tblW w:w="5000" w:type="pct"/>
        <w:tblLook w:val="0480" w:firstRow="0" w:lastRow="0" w:firstColumn="1" w:lastColumn="0" w:noHBand="0" w:noVBand="1"/>
      </w:tblPr>
      <w:tblGrid>
        <w:gridCol w:w="10466"/>
      </w:tblGrid>
      <w:tr w:rsidR="005A3AF2" w:rsidRPr="00C946B3" w14:paraId="123DFCEB" w14:textId="77777777" w:rsidTr="00AE6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5975AB6B" w14:textId="6866225C" w:rsidR="005A3AF2" w:rsidRPr="00C946B3" w:rsidRDefault="005A3AF2" w:rsidP="00AE6482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</w:rPr>
            </w:pPr>
            <w:r w:rsidRPr="00C946B3">
              <w:rPr>
                <w:rFonts w:ascii="Helvetica Neue W23 for SKY Reg" w:hAnsi="Helvetica Neue W23 for SKY Reg" w:cs="Helvetica Neue W23 for SKY Reg"/>
                <w:color w:val="auto"/>
                <w:rtl/>
              </w:rPr>
              <w:lastRenderedPageBreak/>
              <w:t>الصعوبات التي واجهها المعلم أثناء التنفيذ:</w:t>
            </w:r>
          </w:p>
        </w:tc>
      </w:tr>
      <w:tr w:rsidR="00E10210" w:rsidRPr="00C946B3" w14:paraId="40A76741" w14:textId="77777777" w:rsidTr="00AE648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5D1D7506" w14:textId="77777777" w:rsidR="00CB2228" w:rsidRPr="00C946B3" w:rsidRDefault="00CB2228" w:rsidP="00AE6482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صعوبة إدارة الوقت.</w:t>
            </w:r>
          </w:p>
          <w:p w14:paraId="035B9A46" w14:textId="0DB8CBB0" w:rsidR="00CB2228" w:rsidRPr="00C946B3" w:rsidRDefault="00CB2228" w:rsidP="00AE6482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تفاوت قدرات الطلاب داخل المجموعة.</w:t>
            </w:r>
          </w:p>
          <w:p w14:paraId="6C3A2560" w14:textId="038FADAD" w:rsidR="00CB2228" w:rsidRPr="00C946B3" w:rsidRDefault="00CB2228" w:rsidP="00AE6482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ضعف مهارات العمل الجماعي لدى الطلاب.</w:t>
            </w:r>
          </w:p>
          <w:p w14:paraId="7B5682D7" w14:textId="37E125DD" w:rsidR="00CB2228" w:rsidRPr="00C946B3" w:rsidRDefault="00CB2228" w:rsidP="00AE6482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نقص مصادر التعلم أو الأدوات.</w:t>
            </w:r>
          </w:p>
          <w:p w14:paraId="112E992A" w14:textId="4E9296F0" w:rsidR="00CB2228" w:rsidRPr="00C946B3" w:rsidRDefault="00CB2228" w:rsidP="00AE6482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صعوبة تقويم أداء الطلاب بدقة.</w:t>
            </w:r>
          </w:p>
          <w:p w14:paraId="32F6C9C5" w14:textId="7D83F57F" w:rsidR="00CB2228" w:rsidRPr="00C946B3" w:rsidRDefault="00CB2228" w:rsidP="00AE6482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ضعف دافعية بعض الطلاب للمشروع.</w:t>
            </w:r>
          </w:p>
        </w:tc>
      </w:tr>
      <w:tr w:rsidR="00D93E03" w:rsidRPr="00C946B3" w14:paraId="0AE33FAE" w14:textId="77777777" w:rsidTr="00AE6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4BAB6F8D" w14:textId="2EF74703" w:rsidR="00D93E03" w:rsidRPr="00C946B3" w:rsidRDefault="00D93E03" w:rsidP="00AE6482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</w:rPr>
            </w:pPr>
            <w:r w:rsidRPr="00C946B3">
              <w:rPr>
                <w:rFonts w:ascii="Helvetica Neue W23 for SKY Reg" w:hAnsi="Helvetica Neue W23 for SKY Reg" w:cs="Helvetica Neue W23 for SKY Reg"/>
                <w:color w:val="auto"/>
                <w:rtl/>
              </w:rPr>
              <w:t>التعديلات المقترحة لتحسين الاستراتيجية:</w:t>
            </w:r>
          </w:p>
        </w:tc>
      </w:tr>
      <w:tr w:rsidR="00E10210" w:rsidRPr="00C946B3" w14:paraId="3F8E1AFB" w14:textId="77777777" w:rsidTr="00AE648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284978E7" w14:textId="77777777" w:rsidR="000E161A" w:rsidRPr="00C946B3" w:rsidRDefault="000E161A" w:rsidP="00AE6482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تقسيم المشروع إلى مراحل محددة بجدول زمني واضح</w:t>
            </w: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.</w:t>
            </w:r>
          </w:p>
          <w:p w14:paraId="650F6729" w14:textId="77777777" w:rsidR="00B14E5E" w:rsidRPr="00C946B3" w:rsidRDefault="000E161A" w:rsidP="00AE6482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توزيع أدوار واضحة لكل طالب داخل المجموعة</w:t>
            </w: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.</w:t>
            </w:r>
          </w:p>
          <w:p w14:paraId="43B8C8D7" w14:textId="77777777" w:rsidR="000E161A" w:rsidRPr="00C946B3" w:rsidRDefault="000E161A" w:rsidP="00AE6482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وضع قواعد واضحة للعمل التعاوني داخل الصف</w:t>
            </w: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.</w:t>
            </w:r>
          </w:p>
          <w:p w14:paraId="3E9BE501" w14:textId="77777777" w:rsidR="000E161A" w:rsidRPr="00C946B3" w:rsidRDefault="000E161A" w:rsidP="00AE6482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توفير مصادر رقمية مجانية أو تنظيم البحث من خلال مصادر المدرسة</w:t>
            </w: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.</w:t>
            </w:r>
          </w:p>
          <w:p w14:paraId="7D23381E" w14:textId="77777777" w:rsidR="000E161A" w:rsidRPr="00C946B3" w:rsidRDefault="000E161A" w:rsidP="00AE6482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تقويم كل مرحلة من مراحل المشروع وليس الناتج النهائي فقط</w:t>
            </w: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.</w:t>
            </w:r>
          </w:p>
          <w:p w14:paraId="0C0F3C6F" w14:textId="5517EF5F" w:rsidR="000E161A" w:rsidRPr="00C946B3" w:rsidRDefault="00B601A6" w:rsidP="00AE6482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اختيار موضوعات جذابة ومرتبطة بحياة الطلاب</w:t>
            </w: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.</w:t>
            </w:r>
          </w:p>
        </w:tc>
      </w:tr>
      <w:tr w:rsidR="00D93E03" w:rsidRPr="00C946B3" w14:paraId="583F644A" w14:textId="77777777" w:rsidTr="00AE6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27FAB6B1" w14:textId="49956577" w:rsidR="00D93E03" w:rsidRPr="00C946B3" w:rsidRDefault="00D93E03" w:rsidP="00AE6482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</w:rPr>
            </w:pPr>
            <w:r w:rsidRPr="00C946B3">
              <w:rPr>
                <w:rFonts w:ascii="Helvetica Neue W23 for SKY Reg" w:hAnsi="Helvetica Neue W23 for SKY Reg" w:cs="Helvetica Neue W23 for SKY Reg"/>
                <w:color w:val="auto"/>
                <w:rtl/>
              </w:rPr>
              <w:t>الملاحظات والتوصيات</w:t>
            </w:r>
          </w:p>
        </w:tc>
      </w:tr>
      <w:tr w:rsidR="00E10210" w:rsidRPr="00C946B3" w14:paraId="5FCABC59" w14:textId="77777777" w:rsidTr="00AE648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201E5990" w14:textId="77777777" w:rsidR="00B14E5E" w:rsidRPr="00C946B3" w:rsidRDefault="00221751" w:rsidP="00AE6482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تُعزز التعلم العميق.</w:t>
            </w:r>
          </w:p>
          <w:p w14:paraId="5F8FB3CF" w14:textId="77777777" w:rsidR="00221751" w:rsidRPr="00C946B3" w:rsidRDefault="00221751" w:rsidP="00AE6482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تنمي مهارات الحياة مثل: التعاون، التخطيط، التواصل، وتحمل المسؤولية.</w:t>
            </w:r>
          </w:p>
          <w:p w14:paraId="14F09A82" w14:textId="77777777" w:rsidR="00221751" w:rsidRPr="00C946B3" w:rsidRDefault="00A330A4" w:rsidP="00AE6482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تتطلب وقتًا أطول وجهدًا أكثر.</w:t>
            </w:r>
          </w:p>
          <w:p w14:paraId="33C676DD" w14:textId="2E3D15E4" w:rsidR="00A330A4" w:rsidRPr="00C946B3" w:rsidRDefault="00A330A4" w:rsidP="00AE6482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تشجع على الإبداع والابتكار.</w:t>
            </w:r>
          </w:p>
        </w:tc>
      </w:tr>
      <w:tr w:rsidR="00D93E03" w:rsidRPr="00C946B3" w14:paraId="22BE2234" w14:textId="77777777" w:rsidTr="00AE6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7D7C405D" w14:textId="0DECB751" w:rsidR="00D93E03" w:rsidRPr="00C946B3" w:rsidRDefault="00D93E03" w:rsidP="00AE6482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rtl/>
              </w:rPr>
            </w:pPr>
            <w:r w:rsidRPr="00C946B3">
              <w:rPr>
                <w:rFonts w:ascii="Helvetica Neue W23 for SKY Reg" w:hAnsi="Helvetica Neue W23 for SKY Reg" w:cs="Helvetica Neue W23 for SKY Reg"/>
                <w:color w:val="auto"/>
                <w:rtl/>
              </w:rPr>
              <w:t>المرفقات</w:t>
            </w:r>
          </w:p>
        </w:tc>
      </w:tr>
      <w:tr w:rsidR="00731094" w:rsidRPr="00C946B3" w14:paraId="02BFC783" w14:textId="77777777" w:rsidTr="00AE648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7332E673" w14:textId="2C50875C" w:rsidR="00731094" w:rsidRPr="00C946B3" w:rsidRDefault="00731094" w:rsidP="00AE6482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rtl/>
              </w:rPr>
            </w:pP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 xml:space="preserve"> {#</w:t>
            </w:r>
            <w:proofErr w:type="gramStart"/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attachments}{</w:t>
            </w:r>
            <w:proofErr w:type="gramEnd"/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 xml:space="preserve">studentActivitiesPhotos} </w:t>
            </w: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صور لأنشطة الطلاب</w:t>
            </w: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rtl/>
              </w:rPr>
              <w:t xml:space="preserve">   </w:t>
            </w: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 xml:space="preserve">   </w:t>
            </w: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{worksheets}</w:t>
            </w: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 xml:space="preserve"> أوراق عمل      </w:t>
            </w: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 xml:space="preserve"> {</w:t>
            </w:r>
            <w:proofErr w:type="spellStart"/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studentAssessments</w:t>
            </w:r>
            <w:proofErr w:type="spellEnd"/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}</w:t>
            </w: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 xml:space="preserve">تقييمات الطلاب         </w:t>
            </w: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 xml:space="preserve"> {other}{/attachments}</w:t>
            </w:r>
            <w:r w:rsidRPr="00C946B3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..........................</w:t>
            </w:r>
          </w:p>
        </w:tc>
      </w:tr>
    </w:tbl>
    <w:p w14:paraId="11D0DCBB" w14:textId="77777777" w:rsidR="005A3AF2" w:rsidRPr="00C946B3" w:rsidRDefault="005A3AF2" w:rsidP="00C946B3">
      <w:pPr>
        <w:bidi/>
        <w:spacing w:before="0" w:after="0" w:line="20" w:lineRule="atLeast"/>
        <w:ind w:left="0"/>
        <w:rPr>
          <w:rFonts w:ascii="Helvetica Neue W23 for SKY Reg" w:hAnsi="Helvetica Neue W23 for SKY Reg" w:cs="Helvetica Neue W23 for SKY Reg"/>
          <w:rtl/>
        </w:rPr>
      </w:pPr>
    </w:p>
    <w:p w14:paraId="2C980551" w14:textId="77777777" w:rsidR="005A3AF2" w:rsidRPr="00C946B3" w:rsidRDefault="005A3AF2" w:rsidP="00C946B3">
      <w:pPr>
        <w:bidi/>
        <w:spacing w:before="0" w:after="0" w:line="20" w:lineRule="atLeast"/>
        <w:rPr>
          <w:rFonts w:ascii="Helvetica Neue W23 for SKY Reg" w:hAnsi="Helvetica Neue W23 for SKY Reg" w:cs="Helvetica Neue W23 for SKY Reg"/>
        </w:rPr>
      </w:pPr>
    </w:p>
    <w:tbl>
      <w:tblPr>
        <w:tblStyle w:val="ListTable6Colorful-Accent2"/>
        <w:bidiVisual/>
        <w:tblW w:w="0" w:type="auto"/>
        <w:tblLook w:val="0480" w:firstRow="0" w:lastRow="0" w:firstColumn="1" w:lastColumn="0" w:noHBand="0" w:noVBand="1"/>
      </w:tblPr>
      <w:tblGrid>
        <w:gridCol w:w="5228"/>
        <w:gridCol w:w="5228"/>
      </w:tblGrid>
      <w:tr w:rsidR="00C946B3" w:rsidRPr="00DD41D6" w14:paraId="16D9E040" w14:textId="77777777" w:rsidTr="00AE6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72CE25EC" w14:textId="77777777" w:rsidR="00C946B3" w:rsidRPr="000D6A0E" w:rsidRDefault="00C946B3" w:rsidP="00AE6482">
            <w:pPr>
              <w:spacing w:before="0" w:after="0" w:line="20" w:lineRule="atLeast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0D6A0E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اسم المعلم</w:t>
            </w:r>
          </w:p>
        </w:tc>
        <w:tc>
          <w:tcPr>
            <w:tcW w:w="5228" w:type="dxa"/>
            <w:vAlign w:val="center"/>
          </w:tcPr>
          <w:p w14:paraId="6991BBAE" w14:textId="77777777" w:rsidR="00C946B3" w:rsidRPr="000D6A0E" w:rsidRDefault="00C946B3" w:rsidP="00AE6482">
            <w:pPr>
              <w:spacing w:before="0" w:after="0" w:line="2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/>
                <w:bCs/>
                <w:color w:val="auto"/>
                <w:rtl/>
              </w:rPr>
            </w:pPr>
            <w:r w:rsidRPr="000D6A0E">
              <w:rPr>
                <w:rFonts w:ascii="Helvetica Neue W23 for SKY Reg" w:hAnsi="Helvetica Neue W23 for SKY Reg" w:cs="Helvetica Neue W23 for SKY Reg"/>
                <w:color w:val="auto"/>
                <w:rtl/>
              </w:rPr>
              <w:t>مدير المدرسة</w:t>
            </w:r>
          </w:p>
        </w:tc>
      </w:tr>
      <w:tr w:rsidR="00C946B3" w:rsidRPr="00DD41D6" w14:paraId="2FC13B36" w14:textId="77777777" w:rsidTr="00AE648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3F7CA927" w14:textId="77777777" w:rsidR="00C946B3" w:rsidRPr="000D6A0E" w:rsidRDefault="00C946B3" w:rsidP="00AE6482">
            <w:pPr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0D6A0E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</w:t>
            </w:r>
            <w:proofErr w:type="spellStart"/>
            <w:r w:rsidRPr="000D6A0E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teacherName</w:t>
            </w:r>
            <w:proofErr w:type="spellEnd"/>
            <w:r w:rsidRPr="000D6A0E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}</w:t>
            </w:r>
          </w:p>
        </w:tc>
        <w:tc>
          <w:tcPr>
            <w:tcW w:w="5228" w:type="dxa"/>
            <w:vAlign w:val="center"/>
          </w:tcPr>
          <w:p w14:paraId="2C7215F6" w14:textId="77777777" w:rsidR="00C946B3" w:rsidRPr="000D6A0E" w:rsidRDefault="00C946B3" w:rsidP="00AE6482">
            <w:pPr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0D6A0E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0D6A0E">
              <w:rPr>
                <w:rFonts w:ascii="Helvetica Neue W23 for SKY Reg" w:hAnsi="Helvetica Neue W23 for SKY Reg" w:cs="Helvetica Neue W23 for SKY Reg"/>
                <w:color w:val="auto"/>
              </w:rPr>
              <w:t>principalName</w:t>
            </w:r>
            <w:proofErr w:type="spellEnd"/>
            <w:r w:rsidRPr="000D6A0E">
              <w:rPr>
                <w:rFonts w:ascii="Helvetica Neue W23 for SKY Reg" w:hAnsi="Helvetica Neue W23 for SKY Reg" w:cs="Helvetica Neue W23 for SKY Reg"/>
                <w:color w:val="auto"/>
              </w:rPr>
              <w:t>}</w:t>
            </w:r>
          </w:p>
        </w:tc>
      </w:tr>
    </w:tbl>
    <w:p w14:paraId="0AF379AC" w14:textId="41A765E2" w:rsidR="00A66B18" w:rsidRPr="00C946B3" w:rsidRDefault="00A66B18" w:rsidP="00C946B3">
      <w:pPr>
        <w:pStyle w:val="Signature"/>
        <w:bidi/>
        <w:spacing w:before="0" w:after="0" w:line="20" w:lineRule="atLeast"/>
        <w:rPr>
          <w:rFonts w:ascii="Helvetica Neue W23 for SKY Reg" w:hAnsi="Helvetica Neue W23 for SKY Reg" w:cs="Helvetica Neue W23 for SKY Reg"/>
          <w:b w:val="0"/>
          <w:bCs w:val="0"/>
          <w:color w:val="000000" w:themeColor="text1"/>
        </w:rPr>
      </w:pPr>
    </w:p>
    <w:sectPr w:rsidR="00A66B18" w:rsidRPr="00C946B3" w:rsidSect="00030C2F">
      <w:headerReference w:type="default" r:id="rId10"/>
      <w:footerReference w:type="default" r:id="rId11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F0501" w14:textId="77777777" w:rsidR="00F231F4" w:rsidRDefault="00F231F4" w:rsidP="00A66B18">
      <w:pPr>
        <w:spacing w:before="0" w:after="0"/>
      </w:pPr>
      <w:r>
        <w:separator/>
      </w:r>
    </w:p>
  </w:endnote>
  <w:endnote w:type="continuationSeparator" w:id="0">
    <w:p w14:paraId="1A456EDF" w14:textId="77777777" w:rsidR="00F231F4" w:rsidRDefault="00F231F4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 W23 for SKY Reg">
    <w:panose1 w:val="020B0604020202020204"/>
    <w:charset w:val="00"/>
    <w:family w:val="swiss"/>
    <w:pitch w:val="variable"/>
    <w:sig w:usb0="00002003" w:usb1="80000000" w:usb2="00000000" w:usb3="00000000" w:csb0="00000041" w:csb1="00000000"/>
  </w:font>
  <w:font w:name="Helvetica Neue W23 for SKY Bd">
    <w:panose1 w:val="020B0804020202020204"/>
    <w:charset w:val="00"/>
    <w:family w:val="swiss"/>
    <w:pitch w:val="variable"/>
    <w:sig w:usb0="00002003" w:usb1="80000000" w:usb2="00000000" w:usb3="00000000" w:csb0="0000004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2A8E9" w14:textId="16BA2355" w:rsidR="00C946B3" w:rsidRDefault="00C946B3" w:rsidP="00C946B3">
    <w:pPr>
      <w:pStyle w:val="Footer"/>
    </w:pPr>
  </w:p>
  <w:p w14:paraId="60F280C2" w14:textId="107B1ACF" w:rsidR="00C946B3" w:rsidRDefault="006A5829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5DC03C35" wp14:editId="57042D26">
              <wp:simplePos x="0" y="0"/>
              <wp:positionH relativeFrom="page">
                <wp:posOffset>-27940</wp:posOffset>
              </wp:positionH>
              <wp:positionV relativeFrom="paragraph">
                <wp:posOffset>0</wp:posOffset>
              </wp:positionV>
              <wp:extent cx="7616190" cy="1022350"/>
              <wp:effectExtent l="0" t="0" r="3810" b="6350"/>
              <wp:wrapNone/>
              <wp:docPr id="1641598969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16190" cy="1022350"/>
                        <a:chOff x="0" y="123825"/>
                        <a:chExt cx="7616190" cy="1022350"/>
                      </a:xfrm>
                    </wpg:grpSpPr>
                    <wps:wsp>
                      <wps:cNvPr id="172197967" name="Rectangle 1"/>
                      <wps:cNvSpPr/>
                      <wps:spPr>
                        <a:xfrm flipH="1">
                          <a:off x="1047750" y="123825"/>
                          <a:ext cx="6568440" cy="419100"/>
                        </a:xfrm>
                        <a:prstGeom prst="round1Rect">
                          <a:avLst>
                            <a:gd name="adj" fmla="val 40694"/>
                          </a:avLst>
                        </a:prstGeom>
                        <a:gradFill flip="none" rotWithShape="1">
                          <a:gsLst>
                            <a:gs pos="0">
                              <a:srgbClr val="277EB5"/>
                            </a:gs>
                            <a:gs pos="100000">
                              <a:srgbClr val="40AF6F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15639B" w14:textId="1C994757" w:rsidR="006A5829" w:rsidRPr="00874B24" w:rsidRDefault="006A5829" w:rsidP="006A5829">
                            <w:pPr>
                              <w:ind w:left="0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6A5829">
                              <w:rPr>
                                <w:rFonts w:ascii="Helvetica Neue W23 for SKY Reg" w:hAnsi="Helvetica Neue W23 for SKY Reg" w:cs="Helvetica Neue W23 for SKY Reg"/>
                                <w:color w:val="FFFFFF" w:themeColor="background1"/>
                                <w:rtl/>
                                <w:lang w:bidi="ar-EG"/>
                              </w:rPr>
                              <w:t>التعلم المبني على المشاريع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1395708" name="Rectangle 10"/>
                      <wps:cNvSpPr/>
                      <wps:spPr>
                        <a:xfrm>
                          <a:off x="0" y="485775"/>
                          <a:ext cx="7559040" cy="660400"/>
                        </a:xfrm>
                        <a:prstGeom prst="rect">
                          <a:avLst/>
                        </a:prstGeom>
                        <a:solidFill>
                          <a:srgbClr val="F3F1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B68392" w14:textId="77777777" w:rsidR="006A5829" w:rsidRPr="00B21C32" w:rsidRDefault="006A5829" w:rsidP="006A5829">
                            <w:pPr>
                              <w:spacing w:after="0"/>
                              <w:jc w:val="center"/>
                              <w:rPr>
                                <w:rFonts w:ascii="Helvetica Neue W23 for SKY Reg" w:hAnsi="Helvetica Neue W23 for SKY Reg" w:cs="Helvetica Neue W23 for SKY Reg"/>
                                <w:color w:val="0DA9A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DC03C35" id="Group 1" o:spid="_x0000_s1028" style="position:absolute;left:0;text-align:left;margin-left:-2.2pt;margin-top:0;width:599.7pt;height:80.5pt;z-index:251674624;mso-position-horizontal-relative:page;mso-height-relative:margin" coordorigin=",1238" coordsize="76161,10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">
              <v:shape id="Rectangle 1" o:spid="_x0000_s1029" style="position:absolute;left:10477;top:1238;width:65684;height:4191;flip:x;visibility:visible;mso-wrap-style:square;v-text-anchor:middle" coordsize="6568440,419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" adj="-11796480,,5400" path="m,l6397891,v94192,,170549,76357,170549,170549l6568440,419100,,419100,,xe" fillcolor="#277eb5" stroked="f" strokeweight="1pt">
                <v:fill color2="#40af6f" rotate="t" angle="90" focus="100%" type="gradient"/>
                <v:stroke joinstyle="miter"/>
                <v:formulas/>
                <v:path arrowok="t" o:connecttype="custom" o:connectlocs="0,0;6397891,0;6568440,170549;6568440,419100;0,419100;0,0" o:connectangles="0,0,0,0,0,0" textboxrect="0,0,6568440,419100"/>
                <v:textbox inset="0,0,0,0">
                  <w:txbxContent>
                    <w:p w14:paraId="4F15639B" w14:textId="1C994757" w:rsidR="006A5829" w:rsidRPr="00874B24" w:rsidRDefault="006A5829" w:rsidP="006A5829">
                      <w:pPr>
                        <w:ind w:left="0"/>
                        <w:jc w:val="right"/>
                        <w:rPr>
                          <w:color w:val="FFFFFF" w:themeColor="background1"/>
                        </w:rPr>
                      </w:pPr>
                      <w:r w:rsidRPr="006A5829">
                        <w:rPr>
                          <w:rFonts w:ascii="Helvetica Neue W23 for SKY Reg" w:hAnsi="Helvetica Neue W23 for SKY Reg" w:cs="Helvetica Neue W23 for SKY Reg"/>
                          <w:color w:val="FFFFFF" w:themeColor="background1"/>
                          <w:rtl/>
                          <w:lang w:bidi="ar-EG"/>
                        </w:rPr>
                        <w:t>التعلم المبني على المشاريع</w:t>
                      </w:r>
                    </w:p>
                  </w:txbxContent>
                </v:textbox>
              </v:shape>
              <v:rect id="Rectangle 10" o:spid="_x0000_s1030" style="position:absolute;top:4857;width:75590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" fillcolor="#f3f1ef" stroked="f" strokeweight="1pt">
                <v:textbox inset="20mm">
                  <w:txbxContent>
                    <w:p w14:paraId="13B68392" w14:textId="77777777" w:rsidR="006A5829" w:rsidRPr="00B21C32" w:rsidRDefault="006A5829" w:rsidP="006A5829">
                      <w:pPr>
                        <w:spacing w:after="0"/>
                        <w:jc w:val="center"/>
                        <w:rPr>
                          <w:rFonts w:ascii="Helvetica Neue W23 for SKY Reg" w:hAnsi="Helvetica Neue W23 for SKY Reg" w:cs="Helvetica Neue W23 for SKY Reg"/>
                          <w:color w:val="0DA9A6"/>
                          <w:lang w:bidi="ar-EG"/>
                        </w:rPr>
                      </w:pPr>
                    </w:p>
                  </w:txbxContent>
                </v:textbox>
              </v:rect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80A13" w14:textId="77777777" w:rsidR="00F231F4" w:rsidRDefault="00F231F4" w:rsidP="00A66B18">
      <w:pPr>
        <w:spacing w:before="0" w:after="0"/>
      </w:pPr>
      <w:r>
        <w:separator/>
      </w:r>
    </w:p>
  </w:footnote>
  <w:footnote w:type="continuationSeparator" w:id="0">
    <w:p w14:paraId="75A85665" w14:textId="77777777" w:rsidR="00F231F4" w:rsidRDefault="00F231F4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6F218" w14:textId="77777777" w:rsidR="00CE1A5E" w:rsidRPr="001B65FA" w:rsidRDefault="00CE1A5E" w:rsidP="00CE1A5E">
    <w:pPr>
      <w:pStyle w:val="Header"/>
      <w:rPr>
        <w:caps/>
      </w:rPr>
    </w:pPr>
    <w:bookmarkStart w:id="0" w:name="_Hlk211866118"/>
    <w:bookmarkStart w:id="1" w:name="_Hlk211866119"/>
    <w:bookmarkStart w:id="2" w:name="_Hlk212044248"/>
    <w:bookmarkStart w:id="3" w:name="_Hlk212044249"/>
    <w:bookmarkStart w:id="4" w:name="_Hlk212044835"/>
    <w:bookmarkStart w:id="5" w:name="_Hlk212044836"/>
    <w:bookmarkStart w:id="6" w:name="_Hlk212049268"/>
    <w:bookmarkStart w:id="7" w:name="_Hlk212049269"/>
    <w:bookmarkStart w:id="8" w:name="_Hlk212062273"/>
    <w:bookmarkStart w:id="9" w:name="_Hlk212062274"/>
    <w:bookmarkStart w:id="10" w:name="_Hlk212247934"/>
    <w:bookmarkStart w:id="11" w:name="_Hlk212247935"/>
    <w:r>
      <w:rPr>
        <w:caps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4A64CFF" wp14:editId="1AE4989F">
              <wp:simplePos x="0" y="0"/>
              <wp:positionH relativeFrom="column">
                <wp:posOffset>-457347</wp:posOffset>
              </wp:positionH>
              <wp:positionV relativeFrom="paragraph">
                <wp:posOffset>251460</wp:posOffset>
              </wp:positionV>
              <wp:extent cx="4838700" cy="292100"/>
              <wp:effectExtent l="0" t="0" r="0" b="0"/>
              <wp:wrapNone/>
              <wp:docPr id="78241121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838700" cy="292100"/>
                      </a:xfrm>
                      <a:prstGeom prst="round1Rect">
                        <a:avLst>
                          <a:gd name="adj" fmla="val 28707"/>
                        </a:avLst>
                      </a:prstGeom>
                      <a:gradFill flip="none" rotWithShape="1">
                        <a:gsLst>
                          <a:gs pos="0">
                            <a:srgbClr val="277EB5"/>
                          </a:gs>
                          <a:gs pos="100000">
                            <a:srgbClr val="40AF6F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B7FA31" id="Rectangle 1" o:spid="_x0000_s1026" style="position:absolute;margin-left:-36pt;margin-top:19.8pt;width:381pt;height:23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3870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" path="m,l4754847,v46311,,83853,37542,83853,83853l4838700,292100,,292100,,xe" fillcolor="#277eb5" stroked="f" strokeweight="1pt">
              <v:fill color2="#40af6f" rotate="t" angle="90" focus="100%" type="gradient"/>
              <v:stroke joinstyle="miter"/>
              <v:path arrowok="t" o:connecttype="custom" o:connectlocs="0,0;4754847,0;4838700,83853;4838700,292100;0,292100;0,0" o:connectangles="0,0,0,0,0,0"/>
            </v:shape>
          </w:pict>
        </mc:Fallback>
      </mc:AlternateContent>
    </w:r>
    <w:r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EBFD843" wp14:editId="30D86DA3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7681546" cy="891540"/>
              <wp:effectExtent l="0" t="0" r="0" b="3810"/>
              <wp:wrapNone/>
              <wp:docPr id="203222092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681546" cy="891540"/>
                      </a:xfrm>
                      <a:prstGeom prst="round1Rect">
                        <a:avLst>
                          <a:gd name="adj" fmla="val 0"/>
                        </a:avLst>
                      </a:prstGeom>
                      <a:solidFill>
                        <a:srgbClr val="F3F1E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686DD8" id="Rectangle 1" o:spid="_x0000_s1026" style="position:absolute;margin-left:0;margin-top:-36pt;width:604.85pt;height:70.2pt;flip:y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7681546,89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" path="m,l7681546,r,l7681546,891540,,891540,,xe" fillcolor="#f3f1ef" stroked="f" strokeweight="1pt">
              <v:stroke joinstyle="miter"/>
              <v:path arrowok="t" o:connecttype="custom" o:connectlocs="0,0;7681546,0;7681546,0;7681546,891540;0,891540;0,0" o:connectangles="0,0,0,0,0,0"/>
              <w10:wrap anchorx="page"/>
            </v:shape>
          </w:pict>
        </mc:Fallback>
      </mc:AlternateContent>
    </w:r>
    <w:r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9F2E43F" wp14:editId="762B4383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5295900" cy="891540"/>
              <wp:effectExtent l="0" t="0" r="0" b="3810"/>
              <wp:wrapNone/>
              <wp:docPr id="5529046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295900" cy="891540"/>
                      </a:xfrm>
                      <a:prstGeom prst="round1Rect">
                        <a:avLst>
                          <a:gd name="adj" fmla="val 20831"/>
                        </a:avLst>
                      </a:prstGeom>
                      <a:solidFill>
                        <a:srgbClr val="16445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31E2FBC" id="Rectangle 1" o:spid="_x0000_s1026" style="position:absolute;margin-left:0;margin-top:-36pt;width:417pt;height:70.2pt;flip:y;z-index:2516705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5295900,89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" path="m,l5110183,v102569,,185717,83148,185717,185717l5295900,891540,,891540,,xe" fillcolor="#16445a" stroked="f" strokeweight="1pt">
              <v:stroke joinstyle="miter"/>
              <v:path arrowok="t" o:connecttype="custom" o:connectlocs="0,0;5110183,0;5295900,185717;5295900,891540;0,891540;0,0" o:connectangles="0,0,0,0,0,0"/>
              <w10:wrap anchorx="page"/>
            </v:shape>
          </w:pict>
        </mc:Fallback>
      </mc:AlternateContent>
    </w:r>
    <w:r w:rsidRPr="001B65FA"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74C9F7E4" wp14:editId="0337D70C">
              <wp:simplePos x="0" y="0"/>
              <wp:positionH relativeFrom="page">
                <wp:posOffset>5379719</wp:posOffset>
              </wp:positionH>
              <wp:positionV relativeFrom="paragraph">
                <wp:posOffset>-365760</wp:posOffset>
              </wp:positionV>
              <wp:extent cx="2154555" cy="685800"/>
              <wp:effectExtent l="0" t="0" r="0" b="0"/>
              <wp:wrapNone/>
              <wp:docPr id="1199640296" name="مربع نص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154555" cy="685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DFB1D2" w14:textId="77777777" w:rsidR="00CE1A5E" w:rsidRPr="00DF48DA" w:rsidRDefault="00CE1A5E" w:rsidP="00CE1A5E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  <w:rtl/>
                            </w:rPr>
                            <w:t>الإدارة العامة للتعليم</w:t>
                          </w:r>
                        </w:p>
                        <w:p w14:paraId="35B594A4" w14:textId="77777777" w:rsidR="00CE1A5E" w:rsidRPr="00DF48DA" w:rsidRDefault="00CE1A5E" w:rsidP="00CE1A5E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  <w:rtl/>
                            </w:rPr>
                            <w:t>مكتب التعليم</w:t>
                          </w:r>
                        </w:p>
                        <w:p w14:paraId="121418C5" w14:textId="77777777" w:rsidR="00CE1A5E" w:rsidRPr="00DF48DA" w:rsidRDefault="00CE1A5E" w:rsidP="00CE1A5E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 w:hint="cs"/>
                              <w:color w:val="16445A"/>
                              <w:rtl/>
                            </w:rPr>
                            <w:t>مدرسة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C9F7E4" id="_x0000_t202" coordsize="21600,21600" o:spt="202" path="m,l,21600r21600,l21600,xe">
              <v:stroke joinstyle="miter"/>
              <v:path gradientshapeok="t" o:connecttype="rect"/>
            </v:shapetype>
            <v:shape id="مربع نص 7" o:spid="_x0000_s1027" type="#_x0000_t202" style="position:absolute;left:0;text-align:left;margin-left:423.6pt;margin-top:-28.8pt;width:169.65pt;height:54pt;flip:x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" filled="f" stroked="f">
              <v:textbox inset="0,0,0,0">
                <w:txbxContent>
                  <w:p w14:paraId="19DFB1D2" w14:textId="77777777" w:rsidR="00CE1A5E" w:rsidRPr="00DF48DA" w:rsidRDefault="00CE1A5E" w:rsidP="00CE1A5E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/>
                        <w:color w:val="16445A"/>
                        <w:rtl/>
                      </w:rPr>
                      <w:t>الإدارة العامة للتعليم</w:t>
                    </w:r>
                  </w:p>
                  <w:p w14:paraId="35B594A4" w14:textId="77777777" w:rsidR="00CE1A5E" w:rsidRPr="00DF48DA" w:rsidRDefault="00CE1A5E" w:rsidP="00CE1A5E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/>
                        <w:color w:val="16445A"/>
                        <w:rtl/>
                      </w:rPr>
                      <w:t>مكتب التعليم</w:t>
                    </w:r>
                  </w:p>
                  <w:p w14:paraId="121418C5" w14:textId="77777777" w:rsidR="00CE1A5E" w:rsidRPr="00DF48DA" w:rsidRDefault="00CE1A5E" w:rsidP="00CE1A5E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 w:hint="cs"/>
                        <w:color w:val="16445A"/>
                        <w:rtl/>
                      </w:rPr>
                      <w:t>مدرسة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1B65FA">
      <w:rPr>
        <w:caps/>
        <w:noProof/>
      </w:rPr>
      <w:drawing>
        <wp:anchor distT="0" distB="0" distL="114300" distR="114300" simplePos="0" relativeHeight="251671552" behindDoc="0" locked="0" layoutInCell="1" allowOverlap="1" wp14:anchorId="1041AC85" wp14:editId="428436E5">
          <wp:simplePos x="0" y="0"/>
          <wp:positionH relativeFrom="margin">
            <wp:posOffset>0</wp:posOffset>
          </wp:positionH>
          <wp:positionV relativeFrom="paragraph">
            <wp:posOffset>-213360</wp:posOffset>
          </wp:positionV>
          <wp:extent cx="2614033" cy="576341"/>
          <wp:effectExtent l="0" t="0" r="0" b="0"/>
          <wp:wrapNone/>
          <wp:docPr id="211561368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2375421" name="Picture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2614033" cy="5763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D8242DC" w14:textId="77777777" w:rsidR="00CE1A5E" w:rsidRPr="001B65FA" w:rsidRDefault="00CE1A5E" w:rsidP="00CE1A5E">
    <w:pPr>
      <w:pStyle w:val="Header"/>
      <w:rPr>
        <w:caps/>
      </w:rPr>
    </w:pPr>
    <w:r>
      <w:rPr>
        <w:caps/>
        <w:noProof/>
      </w:rPr>
      <w:drawing>
        <wp:anchor distT="0" distB="0" distL="114300" distR="114300" simplePos="0" relativeHeight="251669504" behindDoc="0" locked="0" layoutInCell="1" allowOverlap="1" wp14:anchorId="653AD218" wp14:editId="1C9AD9EF">
          <wp:simplePos x="0" y="0"/>
          <wp:positionH relativeFrom="column">
            <wp:posOffset>1499235</wp:posOffset>
          </wp:positionH>
          <wp:positionV relativeFrom="paragraph">
            <wp:posOffset>3289300</wp:posOffset>
          </wp:positionV>
          <wp:extent cx="3649123" cy="2774009"/>
          <wp:effectExtent l="0" t="0" r="8890" b="7620"/>
          <wp:wrapNone/>
          <wp:docPr id="91188360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608460" name="Picture 5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49123" cy="277400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bookmarkEnd w:id="0"/>
    <w:bookmarkEnd w:id="1"/>
  </w:p>
  <w:bookmarkEnd w:id="2"/>
  <w:bookmarkEnd w:id="3"/>
  <w:bookmarkEnd w:id="4"/>
  <w:bookmarkEnd w:id="5"/>
  <w:bookmarkEnd w:id="6"/>
  <w:bookmarkEnd w:id="7"/>
  <w:bookmarkEnd w:id="8"/>
  <w:bookmarkEnd w:id="9"/>
  <w:p w14:paraId="794BB7FA" w14:textId="77777777" w:rsidR="00CE1A5E" w:rsidRDefault="00CE1A5E" w:rsidP="00CE1A5E">
    <w:pPr>
      <w:pStyle w:val="Header"/>
      <w:ind w:left="0"/>
      <w:jc w:val="left"/>
    </w:pPr>
  </w:p>
  <w:bookmarkEnd w:id="10"/>
  <w:bookmarkEnd w:id="11"/>
  <w:p w14:paraId="2236FA5F" w14:textId="77777777" w:rsidR="00C946B3" w:rsidRDefault="00C946B3" w:rsidP="00CE1A5E">
    <w:pPr>
      <w:pStyle w:val="Header"/>
      <w:ind w:left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D78"/>
    <w:multiLevelType w:val="hybridMultilevel"/>
    <w:tmpl w:val="C17EA1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2B54C9"/>
    <w:multiLevelType w:val="hybridMultilevel"/>
    <w:tmpl w:val="D3DAD3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164A8"/>
    <w:multiLevelType w:val="multilevel"/>
    <w:tmpl w:val="75FA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946B0"/>
    <w:multiLevelType w:val="multilevel"/>
    <w:tmpl w:val="4808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96D95"/>
    <w:multiLevelType w:val="multilevel"/>
    <w:tmpl w:val="85D6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A6664"/>
    <w:multiLevelType w:val="hybridMultilevel"/>
    <w:tmpl w:val="443E76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4FF260C"/>
    <w:multiLevelType w:val="hybridMultilevel"/>
    <w:tmpl w:val="9A8A45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98831A6"/>
    <w:multiLevelType w:val="hybridMultilevel"/>
    <w:tmpl w:val="F19694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2406DE"/>
    <w:multiLevelType w:val="hybridMultilevel"/>
    <w:tmpl w:val="27EA86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1932F7"/>
    <w:multiLevelType w:val="multilevel"/>
    <w:tmpl w:val="F0B6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309C4"/>
    <w:multiLevelType w:val="hybridMultilevel"/>
    <w:tmpl w:val="9404D9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A77F0D"/>
    <w:multiLevelType w:val="multilevel"/>
    <w:tmpl w:val="D278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B5D4A"/>
    <w:multiLevelType w:val="multilevel"/>
    <w:tmpl w:val="3C88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13FFF"/>
    <w:multiLevelType w:val="hybridMultilevel"/>
    <w:tmpl w:val="1764B08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D0E2CF9"/>
    <w:multiLevelType w:val="hybridMultilevel"/>
    <w:tmpl w:val="0C6267B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0B7C50"/>
    <w:multiLevelType w:val="hybridMultilevel"/>
    <w:tmpl w:val="DC9863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FE23E97"/>
    <w:multiLevelType w:val="multilevel"/>
    <w:tmpl w:val="F5E8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70632"/>
    <w:multiLevelType w:val="hybridMultilevel"/>
    <w:tmpl w:val="9898AD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34E068E"/>
    <w:multiLevelType w:val="multilevel"/>
    <w:tmpl w:val="2698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EE7815"/>
    <w:multiLevelType w:val="hybridMultilevel"/>
    <w:tmpl w:val="0D42E3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3B0498"/>
    <w:multiLevelType w:val="hybridMultilevel"/>
    <w:tmpl w:val="B184AC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6DB01DD"/>
    <w:multiLevelType w:val="hybridMultilevel"/>
    <w:tmpl w:val="5E9ACD12"/>
    <w:lvl w:ilvl="0" w:tplc="0409000F">
      <w:start w:val="1"/>
      <w:numFmt w:val="decimal"/>
      <w:lvlText w:val="%1."/>
      <w:lvlJc w:val="lef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22" w15:restartNumberingAfterBreak="0">
    <w:nsid w:val="47B40969"/>
    <w:multiLevelType w:val="hybridMultilevel"/>
    <w:tmpl w:val="7DE08C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7E42FCF"/>
    <w:multiLevelType w:val="multilevel"/>
    <w:tmpl w:val="898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870FF"/>
    <w:multiLevelType w:val="hybridMultilevel"/>
    <w:tmpl w:val="813A1E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B5A0FB5"/>
    <w:multiLevelType w:val="multilevel"/>
    <w:tmpl w:val="A2D8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9378AE"/>
    <w:multiLevelType w:val="hybridMultilevel"/>
    <w:tmpl w:val="F32A2AF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D6B4F19"/>
    <w:multiLevelType w:val="hybridMultilevel"/>
    <w:tmpl w:val="4DF63F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322220"/>
    <w:multiLevelType w:val="multilevel"/>
    <w:tmpl w:val="B0FC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964667"/>
    <w:multiLevelType w:val="multilevel"/>
    <w:tmpl w:val="4A1E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F02FB7"/>
    <w:multiLevelType w:val="multilevel"/>
    <w:tmpl w:val="6C54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EB38CF"/>
    <w:multiLevelType w:val="multilevel"/>
    <w:tmpl w:val="07F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"/>
      <w:lvlJc w:val="left"/>
      <w:pPr>
        <w:ind w:left="2250" w:hanging="450"/>
      </w:pPr>
      <w:rPr>
        <w:rFonts w:hint="default"/>
        <w:color w:val="auto"/>
      </w:rPr>
    </w:lvl>
    <w:lvl w:ilvl="3">
      <w:start w:val="2"/>
      <w:numFmt w:val="decimal"/>
      <w:lvlText w:val="%4-"/>
      <w:lvlJc w:val="left"/>
      <w:pPr>
        <w:ind w:left="2880" w:hanging="360"/>
      </w:pPr>
      <w:rPr>
        <w:rFonts w:hint="default"/>
        <w:color w:val="auto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1C2E3B"/>
    <w:multiLevelType w:val="hybridMultilevel"/>
    <w:tmpl w:val="90022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B158A7"/>
    <w:multiLevelType w:val="hybridMultilevel"/>
    <w:tmpl w:val="ACEEA0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5946298"/>
    <w:multiLevelType w:val="hybridMultilevel"/>
    <w:tmpl w:val="51E42A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80F00C7"/>
    <w:multiLevelType w:val="multilevel"/>
    <w:tmpl w:val="1194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0F2A2B"/>
    <w:multiLevelType w:val="hybridMultilevel"/>
    <w:tmpl w:val="25A456E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2396C15"/>
    <w:multiLevelType w:val="multilevel"/>
    <w:tmpl w:val="368852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AF22EA"/>
    <w:multiLevelType w:val="multilevel"/>
    <w:tmpl w:val="392C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F423D4"/>
    <w:multiLevelType w:val="multilevel"/>
    <w:tmpl w:val="76B2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920F9D"/>
    <w:multiLevelType w:val="multilevel"/>
    <w:tmpl w:val="6A94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D80588"/>
    <w:multiLevelType w:val="multilevel"/>
    <w:tmpl w:val="C382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144523"/>
    <w:multiLevelType w:val="multilevel"/>
    <w:tmpl w:val="159E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866A2"/>
    <w:multiLevelType w:val="multilevel"/>
    <w:tmpl w:val="590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BB73EE"/>
    <w:multiLevelType w:val="hybridMultilevel"/>
    <w:tmpl w:val="21DEB8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35F490F"/>
    <w:multiLevelType w:val="multilevel"/>
    <w:tmpl w:val="15A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3654D4"/>
    <w:multiLevelType w:val="hybridMultilevel"/>
    <w:tmpl w:val="06F06C8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9A21F31"/>
    <w:multiLevelType w:val="hybridMultilevel"/>
    <w:tmpl w:val="A70021E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 w15:restartNumberingAfterBreak="0">
    <w:nsid w:val="7D8D4E95"/>
    <w:multiLevelType w:val="multilevel"/>
    <w:tmpl w:val="C97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AE4F68"/>
    <w:multiLevelType w:val="hybridMultilevel"/>
    <w:tmpl w:val="29DC50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61324346">
    <w:abstractNumId w:val="18"/>
  </w:num>
  <w:num w:numId="2" w16cid:durableId="1027365925">
    <w:abstractNumId w:val="31"/>
  </w:num>
  <w:num w:numId="3" w16cid:durableId="1644309707">
    <w:abstractNumId w:val="17"/>
  </w:num>
  <w:num w:numId="4" w16cid:durableId="1546526725">
    <w:abstractNumId w:val="5"/>
  </w:num>
  <w:num w:numId="5" w16cid:durableId="337848725">
    <w:abstractNumId w:val="46"/>
  </w:num>
  <w:num w:numId="6" w16cid:durableId="282153767">
    <w:abstractNumId w:val="48"/>
  </w:num>
  <w:num w:numId="7" w16cid:durableId="578321999">
    <w:abstractNumId w:val="42"/>
  </w:num>
  <w:num w:numId="8" w16cid:durableId="1854806559">
    <w:abstractNumId w:val="27"/>
  </w:num>
  <w:num w:numId="9" w16cid:durableId="827794081">
    <w:abstractNumId w:val="45"/>
  </w:num>
  <w:num w:numId="10" w16cid:durableId="1913084159">
    <w:abstractNumId w:val="1"/>
  </w:num>
  <w:num w:numId="11" w16cid:durableId="943725865">
    <w:abstractNumId w:val="29"/>
  </w:num>
  <w:num w:numId="12" w16cid:durableId="1530098350">
    <w:abstractNumId w:val="2"/>
  </w:num>
  <w:num w:numId="13" w16cid:durableId="1232620318">
    <w:abstractNumId w:val="43"/>
  </w:num>
  <w:num w:numId="14" w16cid:durableId="1840538966">
    <w:abstractNumId w:val="3"/>
  </w:num>
  <w:num w:numId="15" w16cid:durableId="1091202582">
    <w:abstractNumId w:val="37"/>
  </w:num>
  <w:num w:numId="16" w16cid:durableId="712391234">
    <w:abstractNumId w:val="19"/>
  </w:num>
  <w:num w:numId="17" w16cid:durableId="1330861827">
    <w:abstractNumId w:val="9"/>
  </w:num>
  <w:num w:numId="18" w16cid:durableId="210382318">
    <w:abstractNumId w:val="14"/>
  </w:num>
  <w:num w:numId="19" w16cid:durableId="950165330">
    <w:abstractNumId w:val="8"/>
  </w:num>
  <w:num w:numId="20" w16cid:durableId="656039198">
    <w:abstractNumId w:val="0"/>
  </w:num>
  <w:num w:numId="21" w16cid:durableId="23290828">
    <w:abstractNumId w:val="30"/>
  </w:num>
  <w:num w:numId="22" w16cid:durableId="1744714720">
    <w:abstractNumId w:val="41"/>
  </w:num>
  <w:num w:numId="23" w16cid:durableId="1013268340">
    <w:abstractNumId w:val="6"/>
  </w:num>
  <w:num w:numId="24" w16cid:durableId="2126267510">
    <w:abstractNumId w:val="15"/>
  </w:num>
  <w:num w:numId="25" w16cid:durableId="442189109">
    <w:abstractNumId w:val="34"/>
  </w:num>
  <w:num w:numId="26" w16cid:durableId="580986210">
    <w:abstractNumId w:val="24"/>
  </w:num>
  <w:num w:numId="27" w16cid:durableId="446658333">
    <w:abstractNumId w:val="32"/>
  </w:num>
  <w:num w:numId="28" w16cid:durableId="394161240">
    <w:abstractNumId w:val="22"/>
  </w:num>
  <w:num w:numId="29" w16cid:durableId="1501039212">
    <w:abstractNumId w:val="13"/>
  </w:num>
  <w:num w:numId="30" w16cid:durableId="1555046929">
    <w:abstractNumId w:val="36"/>
  </w:num>
  <w:num w:numId="31" w16cid:durableId="772822530">
    <w:abstractNumId w:val="23"/>
  </w:num>
  <w:num w:numId="32" w16cid:durableId="46223495">
    <w:abstractNumId w:val="10"/>
  </w:num>
  <w:num w:numId="33" w16cid:durableId="1939094347">
    <w:abstractNumId w:val="49"/>
  </w:num>
  <w:num w:numId="34" w16cid:durableId="1769426994">
    <w:abstractNumId w:val="26"/>
  </w:num>
  <w:num w:numId="35" w16cid:durableId="1592081740">
    <w:abstractNumId w:val="47"/>
  </w:num>
  <w:num w:numId="36" w16cid:durableId="556204189">
    <w:abstractNumId w:val="40"/>
  </w:num>
  <w:num w:numId="37" w16cid:durableId="1595631605">
    <w:abstractNumId w:val="39"/>
  </w:num>
  <w:num w:numId="38" w16cid:durableId="957297529">
    <w:abstractNumId w:val="16"/>
  </w:num>
  <w:num w:numId="39" w16cid:durableId="1277063572">
    <w:abstractNumId w:val="25"/>
  </w:num>
  <w:num w:numId="40" w16cid:durableId="1103300768">
    <w:abstractNumId w:val="11"/>
  </w:num>
  <w:num w:numId="41" w16cid:durableId="1423994367">
    <w:abstractNumId w:val="35"/>
  </w:num>
  <w:num w:numId="42" w16cid:durableId="230310143">
    <w:abstractNumId w:val="28"/>
  </w:num>
  <w:num w:numId="43" w16cid:durableId="1912234856">
    <w:abstractNumId w:val="4"/>
  </w:num>
  <w:num w:numId="44" w16cid:durableId="8915304">
    <w:abstractNumId w:val="38"/>
  </w:num>
  <w:num w:numId="45" w16cid:durableId="2014531856">
    <w:abstractNumId w:val="7"/>
  </w:num>
  <w:num w:numId="46" w16cid:durableId="682707130">
    <w:abstractNumId w:val="20"/>
  </w:num>
  <w:num w:numId="47" w16cid:durableId="1443644967">
    <w:abstractNumId w:val="12"/>
  </w:num>
  <w:num w:numId="48" w16cid:durableId="307054201">
    <w:abstractNumId w:val="33"/>
  </w:num>
  <w:num w:numId="49" w16cid:durableId="302200644">
    <w:abstractNumId w:val="44"/>
  </w:num>
  <w:num w:numId="50" w16cid:durableId="6803517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1E"/>
    <w:rsid w:val="0000081F"/>
    <w:rsid w:val="00030C2F"/>
    <w:rsid w:val="0003676F"/>
    <w:rsid w:val="00045B93"/>
    <w:rsid w:val="00083BAA"/>
    <w:rsid w:val="000D6A0E"/>
    <w:rsid w:val="000E161A"/>
    <w:rsid w:val="000E330D"/>
    <w:rsid w:val="0010680C"/>
    <w:rsid w:val="0013431F"/>
    <w:rsid w:val="00152B0B"/>
    <w:rsid w:val="00175C6A"/>
    <w:rsid w:val="001766D6"/>
    <w:rsid w:val="00192419"/>
    <w:rsid w:val="001C270D"/>
    <w:rsid w:val="001C5502"/>
    <w:rsid w:val="001C65EC"/>
    <w:rsid w:val="001E2320"/>
    <w:rsid w:val="001F5F07"/>
    <w:rsid w:val="00214E28"/>
    <w:rsid w:val="00221751"/>
    <w:rsid w:val="00252070"/>
    <w:rsid w:val="002572C0"/>
    <w:rsid w:val="00276D13"/>
    <w:rsid w:val="00282A01"/>
    <w:rsid w:val="00286AB5"/>
    <w:rsid w:val="002A4644"/>
    <w:rsid w:val="002B7BA2"/>
    <w:rsid w:val="002D51AC"/>
    <w:rsid w:val="002E02AA"/>
    <w:rsid w:val="00304297"/>
    <w:rsid w:val="0031520F"/>
    <w:rsid w:val="00352B81"/>
    <w:rsid w:val="00385592"/>
    <w:rsid w:val="00394507"/>
    <w:rsid w:val="00394757"/>
    <w:rsid w:val="003964F2"/>
    <w:rsid w:val="003A0150"/>
    <w:rsid w:val="003E24DF"/>
    <w:rsid w:val="0041428F"/>
    <w:rsid w:val="00430A2D"/>
    <w:rsid w:val="004566C5"/>
    <w:rsid w:val="004A2B0D"/>
    <w:rsid w:val="004A664E"/>
    <w:rsid w:val="004C6E42"/>
    <w:rsid w:val="004D0153"/>
    <w:rsid w:val="004D38DA"/>
    <w:rsid w:val="005003F5"/>
    <w:rsid w:val="00503883"/>
    <w:rsid w:val="00544155"/>
    <w:rsid w:val="00582CEE"/>
    <w:rsid w:val="0058502D"/>
    <w:rsid w:val="005A3AF2"/>
    <w:rsid w:val="005C07B3"/>
    <w:rsid w:val="005C2210"/>
    <w:rsid w:val="005D30F9"/>
    <w:rsid w:val="005E46F6"/>
    <w:rsid w:val="005F371E"/>
    <w:rsid w:val="00615018"/>
    <w:rsid w:val="0062123A"/>
    <w:rsid w:val="00621332"/>
    <w:rsid w:val="006406DF"/>
    <w:rsid w:val="00640B6D"/>
    <w:rsid w:val="00646E75"/>
    <w:rsid w:val="006A0FC7"/>
    <w:rsid w:val="006A3406"/>
    <w:rsid w:val="006A52E2"/>
    <w:rsid w:val="006A5829"/>
    <w:rsid w:val="006C012B"/>
    <w:rsid w:val="006E15B1"/>
    <w:rsid w:val="006F02BB"/>
    <w:rsid w:val="006F6F10"/>
    <w:rsid w:val="00711B4D"/>
    <w:rsid w:val="00726089"/>
    <w:rsid w:val="00731094"/>
    <w:rsid w:val="00762003"/>
    <w:rsid w:val="00763795"/>
    <w:rsid w:val="00783DCD"/>
    <w:rsid w:val="00783E79"/>
    <w:rsid w:val="007A3943"/>
    <w:rsid w:val="007B0387"/>
    <w:rsid w:val="007B0B73"/>
    <w:rsid w:val="007B1909"/>
    <w:rsid w:val="007B1965"/>
    <w:rsid w:val="007B5AE8"/>
    <w:rsid w:val="007E3A01"/>
    <w:rsid w:val="007F5192"/>
    <w:rsid w:val="00831721"/>
    <w:rsid w:val="00862A06"/>
    <w:rsid w:val="008A2EB1"/>
    <w:rsid w:val="008E0DE1"/>
    <w:rsid w:val="008E25E2"/>
    <w:rsid w:val="008E5BE3"/>
    <w:rsid w:val="008F7DBD"/>
    <w:rsid w:val="0091090E"/>
    <w:rsid w:val="0091337C"/>
    <w:rsid w:val="00924190"/>
    <w:rsid w:val="00932BF0"/>
    <w:rsid w:val="00935004"/>
    <w:rsid w:val="0096074A"/>
    <w:rsid w:val="00983E25"/>
    <w:rsid w:val="009A3D67"/>
    <w:rsid w:val="009B7FA4"/>
    <w:rsid w:val="00A26FE7"/>
    <w:rsid w:val="00A330A4"/>
    <w:rsid w:val="00A657E0"/>
    <w:rsid w:val="00A66B18"/>
    <w:rsid w:val="00A6783B"/>
    <w:rsid w:val="00A96CF8"/>
    <w:rsid w:val="00AA089B"/>
    <w:rsid w:val="00AC32AA"/>
    <w:rsid w:val="00AE1388"/>
    <w:rsid w:val="00AE38B8"/>
    <w:rsid w:val="00AE6482"/>
    <w:rsid w:val="00AF3982"/>
    <w:rsid w:val="00B14E5E"/>
    <w:rsid w:val="00B32B10"/>
    <w:rsid w:val="00B50294"/>
    <w:rsid w:val="00B5126C"/>
    <w:rsid w:val="00B57D6E"/>
    <w:rsid w:val="00B601A6"/>
    <w:rsid w:val="00B93312"/>
    <w:rsid w:val="00B96EF0"/>
    <w:rsid w:val="00BF7475"/>
    <w:rsid w:val="00BF7C7B"/>
    <w:rsid w:val="00C30136"/>
    <w:rsid w:val="00C701F7"/>
    <w:rsid w:val="00C70786"/>
    <w:rsid w:val="00C946B3"/>
    <w:rsid w:val="00CA7918"/>
    <w:rsid w:val="00CB2228"/>
    <w:rsid w:val="00CB3058"/>
    <w:rsid w:val="00CC4D59"/>
    <w:rsid w:val="00CC6F85"/>
    <w:rsid w:val="00CD1BBE"/>
    <w:rsid w:val="00CD4F81"/>
    <w:rsid w:val="00CD5599"/>
    <w:rsid w:val="00CE1A5E"/>
    <w:rsid w:val="00CF47DE"/>
    <w:rsid w:val="00D10958"/>
    <w:rsid w:val="00D205AC"/>
    <w:rsid w:val="00D5263E"/>
    <w:rsid w:val="00D66593"/>
    <w:rsid w:val="00D93E03"/>
    <w:rsid w:val="00D9565B"/>
    <w:rsid w:val="00D97332"/>
    <w:rsid w:val="00DA350B"/>
    <w:rsid w:val="00DB184A"/>
    <w:rsid w:val="00DB7A3C"/>
    <w:rsid w:val="00DE0D0E"/>
    <w:rsid w:val="00DE3290"/>
    <w:rsid w:val="00DE6DA2"/>
    <w:rsid w:val="00DF2D30"/>
    <w:rsid w:val="00E00F13"/>
    <w:rsid w:val="00E10210"/>
    <w:rsid w:val="00E124C3"/>
    <w:rsid w:val="00E260D5"/>
    <w:rsid w:val="00E405CE"/>
    <w:rsid w:val="00E4786A"/>
    <w:rsid w:val="00E55D74"/>
    <w:rsid w:val="00E63CEF"/>
    <w:rsid w:val="00E6540C"/>
    <w:rsid w:val="00E72EDE"/>
    <w:rsid w:val="00E74403"/>
    <w:rsid w:val="00E81BEC"/>
    <w:rsid w:val="00E81E2A"/>
    <w:rsid w:val="00EA0D2B"/>
    <w:rsid w:val="00ED2178"/>
    <w:rsid w:val="00EE0952"/>
    <w:rsid w:val="00EE554C"/>
    <w:rsid w:val="00F06684"/>
    <w:rsid w:val="00F231F4"/>
    <w:rsid w:val="00F97ECA"/>
    <w:rsid w:val="00FA5645"/>
    <w:rsid w:val="00FA6C94"/>
    <w:rsid w:val="00FB3412"/>
    <w:rsid w:val="00FC16A0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95715"/>
  <w14:defaultImageDpi w14:val="32767"/>
  <w15:chartTrackingRefBased/>
  <w15:docId w15:val="{3932839D-6E4F-42EA-9E66-4FA706DDB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03676F"/>
    <w:pPr>
      <w:spacing w:before="40" w:after="360"/>
      <w:ind w:left="720" w:right="720"/>
    </w:pPr>
    <w:rPr>
      <w:rFonts w:ascii="Tahoma" w:eastAsiaTheme="minorHAnsi" w:hAnsi="Tahoma" w:cs="Tahoma"/>
      <w:color w:val="595959" w:themeColor="text1" w:themeTint="A6"/>
      <w:kern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03676F"/>
    <w:pPr>
      <w:spacing w:before="0"/>
      <w:contextualSpacing/>
      <w:outlineLvl w:val="0"/>
    </w:pPr>
    <w:rPr>
      <w:rFonts w:eastAsiaTheme="majorEastAsia"/>
      <w:caps/>
      <w:color w:val="1481AB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76F"/>
    <w:pPr>
      <w:keepNext/>
      <w:keepLines/>
      <w:spacing w:after="0"/>
      <w:outlineLvl w:val="1"/>
    </w:pPr>
    <w:rPr>
      <w:rFonts w:eastAsiaTheme="majorEastAsia"/>
      <w:color w:val="1481AB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A3D67"/>
    <w:pPr>
      <w:spacing w:before="100" w:beforeAutospacing="1" w:after="100" w:afterAutospacing="1"/>
      <w:ind w:left="0" w:right="0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03676F"/>
    <w:rPr>
      <w:rFonts w:ascii="Tahoma" w:eastAsiaTheme="majorEastAsia" w:hAnsi="Tahoma" w:cs="Tahoma"/>
      <w:caps/>
      <w:color w:val="1481AB" w:themeColor="accent1" w:themeShade="BF"/>
      <w:kern w:val="20"/>
    </w:rPr>
  </w:style>
  <w:style w:type="paragraph" w:customStyle="1" w:styleId="a">
    <w:name w:val="المستلم"/>
    <w:basedOn w:val="Normal"/>
    <w:uiPriority w:val="3"/>
    <w:qFormat/>
    <w:rsid w:val="0003676F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03676F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03676F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03676F"/>
    <w:pPr>
      <w:contextualSpacing/>
    </w:pPr>
    <w:rPr>
      <w:b/>
      <w:bCs/>
      <w:color w:val="1CADE4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03676F"/>
    <w:rPr>
      <w:rFonts w:ascii="Tahoma" w:eastAsiaTheme="minorHAnsi" w:hAnsi="Tahoma" w:cs="Tahoma"/>
      <w:b/>
      <w:bCs/>
      <w:color w:val="1CADE4" w:themeColor="accent1"/>
      <w:kern w:val="20"/>
    </w:rPr>
  </w:style>
  <w:style w:type="paragraph" w:styleId="Header">
    <w:name w:val="header"/>
    <w:basedOn w:val="Normal"/>
    <w:link w:val="HeaderChar"/>
    <w:uiPriority w:val="99"/>
    <w:unhideWhenUsed/>
    <w:rsid w:val="0003676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character" w:styleId="Strong">
    <w:name w:val="Strong"/>
    <w:basedOn w:val="DefaultParagraphFont"/>
    <w:uiPriority w:val="22"/>
    <w:qFormat/>
    <w:rsid w:val="003E24DF"/>
    <w:rPr>
      <w:b/>
      <w:bCs/>
    </w:rPr>
  </w:style>
  <w:style w:type="paragraph" w:customStyle="1" w:styleId="a0">
    <w:name w:val="معلومات جهة الاتصال"/>
    <w:basedOn w:val="Normal"/>
    <w:uiPriority w:val="1"/>
    <w:qFormat/>
    <w:rsid w:val="0003676F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03676F"/>
    <w:rPr>
      <w:rFonts w:ascii="Tahoma" w:eastAsiaTheme="majorEastAsia" w:hAnsi="Tahoma" w:cs="Tahoma"/>
      <w:color w:val="1481AB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03676F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customStyle="1" w:styleId="a1">
    <w:name w:val="الشعار"/>
    <w:basedOn w:val="Normal"/>
    <w:next w:val="Normal"/>
    <w:link w:val="a2"/>
    <w:qFormat/>
    <w:rsid w:val="0003676F"/>
    <w:pPr>
      <w:spacing w:before="0" w:after="0"/>
      <w:ind w:left="-180" w:right="-24"/>
      <w:jc w:val="center"/>
    </w:pPr>
    <w:rPr>
      <w:b/>
      <w:bCs/>
      <w:color w:val="FFFFFF" w:themeColor="background1"/>
      <w:spacing w:val="120"/>
      <w:kern w:val="24"/>
      <w:sz w:val="44"/>
      <w:szCs w:val="44"/>
    </w:rPr>
  </w:style>
  <w:style w:type="character" w:customStyle="1" w:styleId="a2">
    <w:name w:val="علامة الشعار"/>
    <w:basedOn w:val="DefaultParagraphFont"/>
    <w:link w:val="a1"/>
    <w:rsid w:val="0003676F"/>
    <w:rPr>
      <w:rFonts w:ascii="Tahoma" w:eastAsiaTheme="minorHAnsi" w:hAnsi="Tahoma" w:cs="Tahoma"/>
      <w:b/>
      <w:bCs/>
      <w:color w:val="FFFFFF" w:themeColor="background1"/>
      <w:spacing w:val="120"/>
      <w:kern w:val="24"/>
      <w:sz w:val="44"/>
      <w:szCs w:val="44"/>
    </w:rPr>
  </w:style>
  <w:style w:type="paragraph" w:styleId="NoSpacing">
    <w:name w:val="No Spacing"/>
    <w:uiPriority w:val="1"/>
    <w:qFormat/>
    <w:rsid w:val="0003676F"/>
    <w:pPr>
      <w:ind w:left="720" w:right="720"/>
    </w:pPr>
    <w:rPr>
      <w:rFonts w:ascii="Tahoma" w:eastAsiaTheme="minorHAnsi" w:hAnsi="Tahoma" w:cs="Tahoma"/>
      <w:color w:val="595959" w:themeColor="text1" w:themeTint="A6"/>
      <w:kern w:val="20"/>
    </w:rPr>
  </w:style>
  <w:style w:type="table" w:styleId="ColorfulList-Accent4">
    <w:name w:val="Colorful List Accent 4"/>
    <w:basedOn w:val="TableNormal"/>
    <w:uiPriority w:val="72"/>
    <w:rsid w:val="005F371E"/>
    <w:rPr>
      <w:rFonts w:ascii="Times New Roman" w:eastAsia="Calibri" w:hAnsi="Times New Roman" w:cs="Arabic Transparent"/>
      <w:color w:val="000000" w:themeColor="text1"/>
      <w:sz w:val="20"/>
      <w:szCs w:val="20"/>
    </w:rPr>
    <w:tblPr>
      <w:tblStyleRowBandSize w:val="1"/>
      <w:tblStyleColBandSize w:val="1"/>
    </w:tblPr>
    <w:tcPr>
      <w:shd w:val="clear" w:color="auto" w:fill="ECF8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A3AB" w:themeFill="accent3" w:themeFillShade="CC"/>
      </w:tcPr>
    </w:tblStylePr>
    <w:tblStylePr w:type="lastRow">
      <w:rPr>
        <w:b/>
        <w:bCs/>
        <w:color w:val="1FA3A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4-Accent3">
    <w:name w:val="List Table 4 Accent 3"/>
    <w:basedOn w:val="TableNormal"/>
    <w:uiPriority w:val="49"/>
    <w:rsid w:val="005F371E"/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paragraph" w:styleId="ListParagraph">
    <w:name w:val="List Paragraph"/>
    <w:basedOn w:val="Normal"/>
    <w:uiPriority w:val="34"/>
    <w:rsid w:val="0031520F"/>
    <w:p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A3D67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ListTable6Colorful">
    <w:name w:val="List Table 6 Colorful"/>
    <w:basedOn w:val="TableNormal"/>
    <w:uiPriority w:val="51"/>
    <w:rsid w:val="004D0153"/>
    <w:rPr>
      <w:rFonts w:eastAsiaTheme="minorHAnsi"/>
      <w:color w:val="000000" w:themeColor="text1"/>
      <w:kern w:val="2"/>
      <w:sz w:val="22"/>
      <w:szCs w:val="22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6">
    <w:name w:val="List Table 4 Accent 6"/>
    <w:basedOn w:val="TableNormal"/>
    <w:uiPriority w:val="49"/>
    <w:rsid w:val="00252070"/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4-Accent1">
    <w:name w:val="List Table 4 Accent 1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4-Accent4">
    <w:name w:val="List Table 4 Accent 4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BA97" w:themeColor="accent4"/>
          <w:left w:val="single" w:sz="4" w:space="0" w:color="42BA97" w:themeColor="accent4"/>
          <w:bottom w:val="single" w:sz="4" w:space="0" w:color="42BA97" w:themeColor="accent4"/>
          <w:right w:val="single" w:sz="4" w:space="0" w:color="42BA97" w:themeColor="accent4"/>
          <w:insideH w:val="nil"/>
        </w:tcBorders>
        <w:shd w:val="clear" w:color="auto" w:fill="42BA97" w:themeFill="accent4"/>
      </w:tcPr>
    </w:tblStylePr>
    <w:tblStylePr w:type="lastRow">
      <w:rPr>
        <w:b/>
        <w:bCs/>
      </w:rPr>
      <w:tblPr/>
      <w:tcPr>
        <w:tcBorders>
          <w:top w:val="double" w:sz="4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03883"/>
    <w:rPr>
      <w:color w:val="1D99A0" w:themeColor="accent3" w:themeShade="BF"/>
    </w:r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CE1E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93E03"/>
    <w:rPr>
      <w:color w:val="1481AB" w:themeColor="accent1" w:themeShade="BF"/>
    </w:rPr>
    <w:tblPr>
      <w:tblStyleRowBandSize w:val="1"/>
      <w:tblStyleColBandSize w:val="1"/>
      <w:tblBorders>
        <w:top w:val="single" w:sz="4" w:space="0" w:color="1CADE4" w:themeColor="accent1"/>
        <w:bottom w:val="single" w:sz="4" w:space="0" w:color="1CADE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CADE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0D6A0E"/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2-Accent3">
    <w:name w:val="List Table 2 Accent 3"/>
    <w:basedOn w:val="TableNormal"/>
    <w:uiPriority w:val="47"/>
    <w:rsid w:val="000D6A0E"/>
    <w:tblPr>
      <w:tblStyleRowBandSize w:val="1"/>
      <w:tblStyleColBandSize w:val="1"/>
      <w:tblBorders>
        <w:top w:val="single" w:sz="4" w:space="0" w:color="7CE1E7" w:themeColor="accent3" w:themeTint="99"/>
        <w:bottom w:val="single" w:sz="4" w:space="0" w:color="7CE1E7" w:themeColor="accent3" w:themeTint="99"/>
        <w:insideH w:val="single" w:sz="4" w:space="0" w:color="7CE1E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GridTable4-Accent2">
    <w:name w:val="Grid Table 4 Accent 2"/>
    <w:basedOn w:val="TableNormal"/>
    <w:uiPriority w:val="49"/>
    <w:rsid w:val="00AE6482"/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2-Accent2">
    <w:name w:val="List Table 2 Accent 2"/>
    <w:basedOn w:val="TableNormal"/>
    <w:uiPriority w:val="47"/>
    <w:rsid w:val="00AE6482"/>
    <w:tblPr>
      <w:tblStyleRowBandSize w:val="1"/>
      <w:tblStyleColBandSize w:val="1"/>
      <w:tblBorders>
        <w:top w:val="single" w:sz="4" w:space="0" w:color="74B5E4" w:themeColor="accent2" w:themeTint="99"/>
        <w:bottom w:val="single" w:sz="4" w:space="0" w:color="74B5E4" w:themeColor="accent2" w:themeTint="99"/>
        <w:insideH w:val="single" w:sz="4" w:space="0" w:color="74B5E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E6482"/>
    <w:rPr>
      <w:color w:val="1C6194" w:themeColor="accent2" w:themeShade="BF"/>
    </w:rPr>
    <w:tblPr>
      <w:tblStyleRowBandSize w:val="1"/>
      <w:tblStyleColBandSize w:val="1"/>
      <w:tblBorders>
        <w:top w:val="single" w:sz="4" w:space="0" w:color="2683C6" w:themeColor="accent2"/>
        <w:bottom w:val="single" w:sz="4" w:space="0" w:color="2683C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2683C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5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2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0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34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1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911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93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9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0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2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6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8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46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893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2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42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6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ffice\AppData\Local\Microsoft\Office\16.0\DTS\ar-SA%7bBF99F3FB-2969-4BED-920A-0C32FF0C3994%7d\%7bEB7993EC-8A39-4449-96A0-30E62621C3FE%7dtf56348247_win32.dotx" TargetMode="External"/></Relationships>
</file>

<file path=word/theme/theme1.xml><?xml version="1.0" encoding="utf-8"?>
<a:theme xmlns:a="http://schemas.openxmlformats.org/drawingml/2006/main" name="Office Theme">
  <a:themeElements>
    <a:clrScheme name="أزرق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{EB7993EC-8A39-4449-96A0-30E62621C3FE}tf56348247_win32.dotx</Template>
  <TotalTime>43</TotalTime>
  <Pages>4</Pages>
  <Words>585</Words>
  <Characters>3341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تحضيري</dc:creator>
  <cp:keywords/>
  <dc:description/>
  <cp:lastModifiedBy>Mohamed Mustafa</cp:lastModifiedBy>
  <cp:revision>48</cp:revision>
  <dcterms:created xsi:type="dcterms:W3CDTF">2025-02-21T19:02:00Z</dcterms:created>
  <dcterms:modified xsi:type="dcterms:W3CDTF">2025-10-24T23:28:00Z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