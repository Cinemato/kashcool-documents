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0124E" w14:textId="278F9A4C" w:rsidR="00831721" w:rsidRPr="00DD41D6" w:rsidRDefault="007C2472" w:rsidP="00DD41D6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</w:rPr>
      </w:pPr>
      <w:r w:rsidRPr="001B65FA">
        <w:rPr>
          <w:rFonts w:ascii="Helvetica Neue W23 for SKY Reg" w:hAnsi="Helvetica Neue W23 for SKY Reg" w:cs="Helvetica Neue W23 for SKY Reg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D051F" wp14:editId="40138C02">
                <wp:simplePos x="0" y="0"/>
                <wp:positionH relativeFrom="margin">
                  <wp:posOffset>697865</wp:posOffset>
                </wp:positionH>
                <wp:positionV relativeFrom="paragraph">
                  <wp:posOffset>0</wp:posOffset>
                </wp:positionV>
                <wp:extent cx="5252085" cy="567690"/>
                <wp:effectExtent l="0" t="0" r="5715" b="3810"/>
                <wp:wrapTopAndBottom/>
                <wp:docPr id="515789529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085" cy="567690"/>
                        </a:xfrm>
                        <a:prstGeom prst="roundRect">
                          <a:avLst/>
                        </a:prstGeom>
                        <a:solidFill>
                          <a:srgbClr val="40AF6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7298E6" w14:textId="5A88D044" w:rsidR="007C2472" w:rsidRPr="00467082" w:rsidRDefault="007C2472" w:rsidP="007C2472">
                            <w:pPr>
                              <w:spacing w:before="0" w:after="0"/>
                              <w:ind w:left="0" w:right="-6"/>
                              <w:jc w:val="center"/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7C2472">
                              <w:rPr>
                                <w:rFonts w:ascii="Helvetica Neue W23 for SKY Bd" w:hAnsi="Helvetica Neue W23 for SKY Bd" w:cs="Helvetica Neue W23 for SKY Bd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استمارة تنفيذ استراتيجية تعليمية – التعلم التعاوني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0D051F" id="مربع نص 1" o:spid="_x0000_s1026" style="position:absolute;left:0;text-align:left;margin-left:54.95pt;margin-top:0;width:413.55pt;height:44.7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" fillcolor="#40af6f" stroked="f" strokeweight=".5pt">
                <v:textbox inset="0,0,0,0">
                  <w:txbxContent>
                    <w:p w14:paraId="617298E6" w14:textId="5A88D044" w:rsidR="007C2472" w:rsidRPr="00467082" w:rsidRDefault="007C2472" w:rsidP="007C2472">
                      <w:pPr>
                        <w:spacing w:before="0" w:after="0"/>
                        <w:ind w:left="0" w:right="-6"/>
                        <w:jc w:val="center"/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7C2472">
                        <w:rPr>
                          <w:rFonts w:ascii="Helvetica Neue W23 for SKY Bd" w:hAnsi="Helvetica Neue W23 for SKY Bd" w:cs="Helvetica Neue W23 for SKY Bd"/>
                          <w:color w:val="FFFFFF" w:themeColor="background1"/>
                          <w:sz w:val="32"/>
                          <w:szCs w:val="32"/>
                          <w:rtl/>
                        </w:rPr>
                        <w:t>استمارة تنفيذ استراتيجية تعليمية – التعلم التعاوني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tbl>
      <w:tblPr>
        <w:bidiVisual/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0466"/>
      </w:tblGrid>
      <w:tr w:rsidR="00615018" w:rsidRPr="00DD41D6" w14:paraId="284D83C7" w14:textId="77777777" w:rsidTr="005F371E">
        <w:trPr>
          <w:trHeight w:val="2262"/>
          <w:jc w:val="center"/>
        </w:trPr>
        <w:tc>
          <w:tcPr>
            <w:tcW w:w="10466" w:type="dxa"/>
            <w:vAlign w:val="bottom"/>
          </w:tcPr>
          <w:tbl>
            <w:tblPr>
              <w:tblStyle w:val="GridTable4-Accent2"/>
              <w:bidiVisual/>
              <w:tblW w:w="4975" w:type="pct"/>
              <w:tblInd w:w="25" w:type="dxa"/>
              <w:tblLook w:val="04A0" w:firstRow="1" w:lastRow="0" w:firstColumn="1" w:lastColumn="0" w:noHBand="0" w:noVBand="1"/>
            </w:tblPr>
            <w:tblGrid>
              <w:gridCol w:w="3728"/>
              <w:gridCol w:w="35"/>
              <w:gridCol w:w="19"/>
              <w:gridCol w:w="2224"/>
              <w:gridCol w:w="2122"/>
              <w:gridCol w:w="2276"/>
            </w:tblGrid>
            <w:tr w:rsidR="00510852" w:rsidRPr="005B63B6" w14:paraId="2D381433" w14:textId="77777777" w:rsidTr="007F373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  <w:hideMark/>
                </w:tcPr>
                <w:p w14:paraId="22871BBE" w14:textId="77777777" w:rsidR="005F371E" w:rsidRPr="007F3738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</w:rPr>
                  </w:pPr>
                  <w:r w:rsidRPr="007F3738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  <w:rtl/>
                    </w:rPr>
                    <w:t>اسم الاستراتيجية التعليمية</w:t>
                  </w:r>
                </w:p>
              </w:tc>
              <w:tc>
                <w:tcPr>
                  <w:tcW w:w="1095" w:type="pct"/>
                  <w:gridSpan w:val="3"/>
                  <w:vAlign w:val="center"/>
                  <w:hideMark/>
                </w:tcPr>
                <w:p w14:paraId="34401EA4" w14:textId="77777777" w:rsidR="005F371E" w:rsidRPr="007F3738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</w:rPr>
                  </w:pPr>
                  <w:r w:rsidRPr="007F3738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  <w:rtl/>
                    </w:rPr>
                    <w:t>المعلم</w:t>
                  </w:r>
                </w:p>
              </w:tc>
              <w:tc>
                <w:tcPr>
                  <w:tcW w:w="1020" w:type="pct"/>
                  <w:vAlign w:val="center"/>
                  <w:hideMark/>
                </w:tcPr>
                <w:p w14:paraId="1AE45285" w14:textId="77777777" w:rsidR="005F371E" w:rsidRPr="007F3738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</w:rPr>
                  </w:pPr>
                  <w:r w:rsidRPr="007F3738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  <w:rtl/>
                    </w:rPr>
                    <w:t>تاريخ التنفيذ</w:t>
                  </w:r>
                </w:p>
              </w:tc>
              <w:tc>
                <w:tcPr>
                  <w:tcW w:w="1094" w:type="pct"/>
                  <w:vAlign w:val="center"/>
                </w:tcPr>
                <w:p w14:paraId="443E8318" w14:textId="77777777" w:rsidR="005F371E" w:rsidRPr="007F3738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  <w:rtl/>
                    </w:rPr>
                  </w:pPr>
                  <w:r w:rsidRPr="007F3738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FFFFFF" w:themeColor="background1"/>
                      <w:rtl/>
                    </w:rPr>
                    <w:t>العام الدراسي</w:t>
                  </w:r>
                </w:p>
              </w:tc>
            </w:tr>
            <w:tr w:rsidR="00510852" w:rsidRPr="005B63B6" w14:paraId="582CEF1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</w:tcPr>
                <w:p w14:paraId="5B6BB241" w14:textId="77777777" w:rsidR="008758C2" w:rsidRPr="005B63B6" w:rsidRDefault="008758C2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التعلم التعاوني</w:t>
                  </w:r>
                </w:p>
              </w:tc>
              <w:tc>
                <w:tcPr>
                  <w:tcW w:w="1095" w:type="pct"/>
                  <w:gridSpan w:val="3"/>
                  <w:vAlign w:val="center"/>
                </w:tcPr>
                <w:p w14:paraId="4DA25DA0" w14:textId="2811C580" w:rsidR="008758C2" w:rsidRPr="005B63B6" w:rsidRDefault="008758C2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teacherName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20" w:type="pct"/>
                  <w:vAlign w:val="center"/>
                </w:tcPr>
                <w:p w14:paraId="68EEA02F" w14:textId="4CD2875B" w:rsidR="008758C2" w:rsidRPr="005B63B6" w:rsidRDefault="008758C2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executionDate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  <w:tc>
                <w:tcPr>
                  <w:tcW w:w="1094" w:type="pct"/>
                  <w:vAlign w:val="center"/>
                </w:tcPr>
                <w:p w14:paraId="25841BD8" w14:textId="439F8F51" w:rsidR="008758C2" w:rsidRPr="005B63B6" w:rsidRDefault="008758C2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schoolYear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</w:p>
              </w:tc>
            </w:tr>
            <w:tr w:rsidR="00510852" w:rsidRPr="005B63B6" w14:paraId="3E15525D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</w:tcPr>
                <w:p w14:paraId="4EDDBD25" w14:textId="18442BF5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المادة الدراسية</w:t>
                  </w:r>
                </w:p>
              </w:tc>
              <w:tc>
                <w:tcPr>
                  <w:tcW w:w="1095" w:type="pct"/>
                  <w:gridSpan w:val="3"/>
                  <w:vAlign w:val="center"/>
                </w:tcPr>
                <w:p w14:paraId="2BAE0238" w14:textId="4769ECFC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موضوع الدرس</w:t>
                  </w:r>
                </w:p>
              </w:tc>
              <w:tc>
                <w:tcPr>
                  <w:tcW w:w="1020" w:type="pct"/>
                  <w:vAlign w:val="center"/>
                </w:tcPr>
                <w:p w14:paraId="4D97E6A6" w14:textId="5B13070A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الصف</w:t>
                  </w:r>
                </w:p>
              </w:tc>
              <w:tc>
                <w:tcPr>
                  <w:tcW w:w="1094" w:type="pct"/>
                  <w:vAlign w:val="center"/>
                </w:tcPr>
                <w:p w14:paraId="57785302" w14:textId="57EEA465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الفصل</w:t>
                  </w:r>
                </w:p>
              </w:tc>
            </w:tr>
            <w:tr w:rsidR="00510852" w:rsidRPr="005B63B6" w14:paraId="1F29FA42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</w:tcPr>
                <w:p w14:paraId="53057D12" w14:textId="79259C24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{subject}</w:t>
                  </w:r>
                </w:p>
              </w:tc>
              <w:tc>
                <w:tcPr>
                  <w:tcW w:w="1095" w:type="pct"/>
                  <w:gridSpan w:val="3"/>
                  <w:vAlign w:val="center"/>
                </w:tcPr>
                <w:p w14:paraId="149BF9BA" w14:textId="32E40F09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{lesson}</w:t>
                  </w:r>
                </w:p>
              </w:tc>
              <w:tc>
                <w:tcPr>
                  <w:tcW w:w="1020" w:type="pct"/>
                  <w:vAlign w:val="center"/>
                </w:tcPr>
                <w:p w14:paraId="3EC81469" w14:textId="72218CC8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{grade}</w:t>
                  </w:r>
                </w:p>
              </w:tc>
              <w:tc>
                <w:tcPr>
                  <w:tcW w:w="1094" w:type="pct"/>
                  <w:vAlign w:val="center"/>
                </w:tcPr>
                <w:p w14:paraId="1CC3D0B2" w14:textId="0C22BD8F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{class}</w:t>
                  </w:r>
                </w:p>
              </w:tc>
            </w:tr>
            <w:tr w:rsidR="00510852" w:rsidRPr="005B63B6" w14:paraId="108557AE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</w:tcPr>
                <w:p w14:paraId="2872754B" w14:textId="38ED759D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الوسائل والأدوات التعليمية</w:t>
                  </w:r>
                </w:p>
              </w:tc>
              <w:tc>
                <w:tcPr>
                  <w:tcW w:w="3209" w:type="pct"/>
                  <w:gridSpan w:val="5"/>
                  <w:vAlign w:val="center"/>
                </w:tcPr>
                <w:p w14:paraId="4A0A8461" w14:textId="77777777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510852" w:rsidRPr="005B63B6" w14:paraId="0DEEFEB5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6816AE7" w14:textId="2882F68D" w:rsidR="004D3BC1" w:rsidRPr="005B63B6" w:rsidRDefault="004D3BC1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tools}{</w:t>
                  </w:r>
                  <w:proofErr w:type="gramEnd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book}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الكتاب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{worksheets}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أوراق عمل 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{smartboard}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السبورة الذكية  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{presentations}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 xml:space="preserve"> العروض التقديمية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 xml:space="preserve"> {other}{/tools}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أخرى</w:t>
                  </w:r>
                </w:p>
              </w:tc>
            </w:tr>
            <w:tr w:rsidR="00510852" w:rsidRPr="005B63B6" w14:paraId="1B8A59C6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91" w:type="pct"/>
                  <w:vAlign w:val="center"/>
                </w:tcPr>
                <w:p w14:paraId="24AE109D" w14:textId="084321B3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تكوين المجموعات التعليمية</w:t>
                  </w:r>
                </w:p>
              </w:tc>
              <w:tc>
                <w:tcPr>
                  <w:tcW w:w="3209" w:type="pct"/>
                  <w:gridSpan w:val="5"/>
                  <w:vAlign w:val="center"/>
                </w:tcPr>
                <w:p w14:paraId="44C02CFA" w14:textId="77777777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</w:p>
              </w:tc>
            </w:tr>
            <w:tr w:rsidR="00510852" w:rsidRPr="005B63B6" w14:paraId="7B5473B8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2ADA9B6" w14:textId="4AD66D19" w:rsidR="00297FB3" w:rsidRPr="005B63B6" w:rsidRDefault="00297FB3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  <w:lang w:bidi="ar-KW"/>
                    </w:rPr>
                    <w:t xml:space="preserve">عدد الطلاب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({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studentCount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})</w:t>
                  </w:r>
                </w:p>
              </w:tc>
            </w:tr>
            <w:tr w:rsidR="00510852" w:rsidRPr="005B63B6" w14:paraId="483A9663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8" w:type="pct"/>
                  <w:gridSpan w:val="2"/>
                  <w:vAlign w:val="center"/>
                </w:tcPr>
                <w:p w14:paraId="25A2CA70" w14:textId="57669D19" w:rsidR="00434D4C" w:rsidRPr="005B63B6" w:rsidRDefault="00434D4C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آلية توزيع الطلاب</w:t>
                  </w:r>
                </w:p>
              </w:tc>
              <w:tc>
                <w:tcPr>
                  <w:tcW w:w="3192" w:type="pct"/>
                  <w:gridSpan w:val="4"/>
                  <w:vAlign w:val="center"/>
                </w:tcPr>
                <w:p w14:paraId="713CE56E" w14:textId="6D77F2ED" w:rsidR="00434D4C" w:rsidRPr="005B63B6" w:rsidRDefault="00434D4C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distribution}{</w:t>
                  </w:r>
                  <w:proofErr w:type="gram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random}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عشوائي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mixedLevels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مستويات متباينة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</w:t>
                  </w:r>
                  <w:proofErr w:type="spell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sharedInterests</w:t>
                  </w:r>
                  <w:proofErr w:type="spell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}{/distribution}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اهتمامات مشتركة</w:t>
                  </w:r>
                </w:p>
              </w:tc>
            </w:tr>
            <w:tr w:rsidR="00510852" w:rsidRPr="005B63B6" w14:paraId="4BE099A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08" w:type="pct"/>
                  <w:gridSpan w:val="2"/>
                  <w:vAlign w:val="center"/>
                </w:tcPr>
                <w:p w14:paraId="0AA81D53" w14:textId="005EEE2B" w:rsidR="004D3BC1" w:rsidRPr="005B63B6" w:rsidRDefault="004D3BC1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تحديد أدوار الأعضاء داخل المجموعة</w:t>
                  </w:r>
                </w:p>
              </w:tc>
              <w:tc>
                <w:tcPr>
                  <w:tcW w:w="3192" w:type="pct"/>
                  <w:gridSpan w:val="4"/>
                  <w:vAlign w:val="center"/>
                </w:tcPr>
                <w:p w14:paraId="6E79A5F5" w14:textId="1E5E4D4E" w:rsidR="004D3BC1" w:rsidRPr="005B63B6" w:rsidRDefault="004D3BC1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{#</w:t>
                  </w:r>
                  <w:proofErr w:type="gramStart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roles}{</w:t>
                  </w:r>
                  <w:proofErr w:type="gramEnd"/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leader}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قائد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{recorder}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مقرر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{observer}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متابع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{coordinator}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 xml:space="preserve">منسق    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 xml:space="preserve"> {speaker}{/roles}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  <w:rtl/>
                    </w:rPr>
                    <w:t>متحدث</w:t>
                  </w:r>
                </w:p>
              </w:tc>
            </w:tr>
            <w:tr w:rsidR="00510852" w:rsidRPr="005B63B6" w14:paraId="631A8F31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C996092" w14:textId="6FBDD7D3" w:rsidR="005F371E" w:rsidRPr="005B63B6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الأهداف التعليمية التي تسعى الاستراتيجية لتحقيقها</w:t>
                  </w:r>
                </w:p>
              </w:tc>
            </w:tr>
            <w:tr w:rsidR="00510852" w:rsidRPr="005B63B6" w14:paraId="7E1526C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pct"/>
                  <w:gridSpan w:val="3"/>
                  <w:vAlign w:val="center"/>
                </w:tcPr>
                <w:p w14:paraId="0CF42697" w14:textId="39A480E5" w:rsidR="005E5F83" w:rsidRPr="005B63B6" w:rsidRDefault="00C74EEC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{#</w:t>
                  </w:r>
                  <w:proofErr w:type="gramStart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goals}{</w:t>
                  </w:r>
                  <w:proofErr w:type="gramEnd"/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index}</w:t>
                  </w:r>
                </w:p>
              </w:tc>
              <w:tc>
                <w:tcPr>
                  <w:tcW w:w="3183" w:type="pct"/>
                  <w:gridSpan w:val="3"/>
                  <w:vAlign w:val="center"/>
                </w:tcPr>
                <w:p w14:paraId="0D7935E4" w14:textId="3DDFF574" w:rsidR="005E5F83" w:rsidRPr="005B63B6" w:rsidRDefault="00C74EEC" w:rsidP="007F3738">
                  <w:pPr>
                    <w:bidi/>
                    <w:spacing w:before="0" w:after="0" w:line="20" w:lineRule="atLeast"/>
                    <w:ind w:left="0" w:right="7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color w:val="000000" w:themeColor="text1"/>
                    </w:rPr>
                    <w:t>{name}{/goals}</w:t>
                  </w:r>
                </w:p>
              </w:tc>
            </w:tr>
            <w:tr w:rsidR="00510852" w:rsidRPr="005B63B6" w14:paraId="0DE065F5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8C3E2CA" w14:textId="2E56ADA1" w:rsidR="005F371E" w:rsidRPr="005B63B6" w:rsidRDefault="005F371E" w:rsidP="007F3738">
                  <w:pPr>
                    <w:spacing w:before="0" w:after="0" w:line="20" w:lineRule="atLeast"/>
                    <w:ind w:left="0" w:right="7"/>
                    <w:jc w:val="center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خطوات التنفيذ:</w:t>
                  </w:r>
                </w:p>
              </w:tc>
            </w:tr>
            <w:tr w:rsidR="00510852" w:rsidRPr="005B63B6" w14:paraId="3DDC805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4B4242B" w14:textId="22C87949" w:rsidR="005F371E" w:rsidRPr="005B63B6" w:rsidRDefault="005F371E" w:rsidP="007F3738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 w:right="7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تحديد الأهداف التعليمية</w:t>
                  </w:r>
                </w:p>
              </w:tc>
            </w:tr>
            <w:tr w:rsidR="00510852" w:rsidRPr="005B63B6" w14:paraId="70BBA5B3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395FE499" w14:textId="77777777" w:rsidR="00252070" w:rsidRPr="005B63B6" w:rsidRDefault="00252070" w:rsidP="007F3738">
                  <w:pPr>
                    <w:bidi/>
                    <w:spacing w:before="0" w:after="0" w:line="20" w:lineRule="atLeast"/>
                    <w:ind w:left="0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حدد بوضوح الأهداف المرجوة من النشاط التعاوني، مثل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:</w:t>
                  </w:r>
                </w:p>
                <w:p w14:paraId="2ED189E4" w14:textId="77777777" w:rsidR="00252070" w:rsidRPr="005B63B6" w:rsidRDefault="00252070" w:rsidP="007F3738">
                  <w:pPr>
                    <w:numPr>
                      <w:ilvl w:val="1"/>
                      <w:numId w:val="2"/>
                    </w:numPr>
                    <w:bidi/>
                    <w:spacing w:before="0" w:after="0" w:line="20" w:lineRule="atLeast"/>
                    <w:ind w:left="1141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تحسين الفهم العميق للمادة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7A3AE2B" w14:textId="77777777" w:rsidR="00252070" w:rsidRPr="005B63B6" w:rsidRDefault="00252070" w:rsidP="007F3738">
                  <w:pPr>
                    <w:numPr>
                      <w:ilvl w:val="1"/>
                      <w:numId w:val="2"/>
                    </w:numPr>
                    <w:bidi/>
                    <w:spacing w:before="0" w:after="0" w:line="20" w:lineRule="atLeast"/>
                    <w:ind w:left="1141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تطوير مهارات التواصل والعمل الجماعي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1D5D8642" w14:textId="7FE1B816" w:rsidR="00252070" w:rsidRPr="005B63B6" w:rsidRDefault="00252070" w:rsidP="007F3738">
                  <w:pPr>
                    <w:numPr>
                      <w:ilvl w:val="1"/>
                      <w:numId w:val="2"/>
                    </w:numPr>
                    <w:bidi/>
                    <w:spacing w:before="0" w:after="0" w:line="20" w:lineRule="atLeast"/>
                    <w:ind w:left="1141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تعزيز مهارات التفكير النقدي والإبداعي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3C24F444" w14:textId="27F45544" w:rsidR="005F371E" w:rsidRPr="005B63B6" w:rsidRDefault="00252070" w:rsidP="007F3738">
                  <w:pPr>
                    <w:numPr>
                      <w:ilvl w:val="1"/>
                      <w:numId w:val="2"/>
                    </w:numPr>
                    <w:bidi/>
                    <w:spacing w:before="0" w:after="0" w:line="20" w:lineRule="atLeast"/>
                    <w:ind w:left="0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تأكد من أن الأهداف قابلة للقياس ويمكن تقييمها في نهاية النشاط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10852" w:rsidRPr="005B63B6" w14:paraId="3B81732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2D1C8E07" w14:textId="611AA7AA" w:rsidR="00252070" w:rsidRPr="005B63B6" w:rsidRDefault="00252070" w:rsidP="007F3738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 w:right="7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lastRenderedPageBreak/>
                    <w:t>اختيار المهمة المناسبة</w:t>
                  </w:r>
                </w:p>
              </w:tc>
            </w:tr>
            <w:tr w:rsidR="00510852" w:rsidRPr="005B63B6" w14:paraId="7A563D47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043EBE8C" w14:textId="20476D7B" w:rsidR="00252070" w:rsidRPr="005B63B6" w:rsidRDefault="00252070" w:rsidP="007F3738">
                  <w:pPr>
                    <w:bidi/>
                    <w:spacing w:before="0" w:after="0" w:line="20" w:lineRule="atLeast"/>
                    <w:ind w:left="432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اختر نشاطًا يتطلب تعاون الطلاب لتحقيق النجاح، مثل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:</w:t>
                  </w:r>
                </w:p>
                <w:p w14:paraId="7620BC46" w14:textId="77777777" w:rsidR="00252070" w:rsidRPr="005B63B6" w:rsidRDefault="00252070" w:rsidP="007F3738">
                  <w:pPr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حل المشكلات المعقدة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60E3CB34" w14:textId="77777777" w:rsidR="00252070" w:rsidRPr="005B63B6" w:rsidRDefault="00252070" w:rsidP="007F3738">
                  <w:pPr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إعداد مشروع بحثي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1DF77ACF" w14:textId="77777777" w:rsidR="00252070" w:rsidRPr="005B63B6" w:rsidRDefault="00252070" w:rsidP="007F3738">
                  <w:pPr>
                    <w:numPr>
                      <w:ilvl w:val="0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إجراء تجربة علمية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5380414E" w14:textId="3A2F26C6" w:rsidR="00252070" w:rsidRPr="005B63B6" w:rsidRDefault="00252070" w:rsidP="007F3738">
                  <w:pPr>
                    <w:bidi/>
                    <w:spacing w:before="0" w:after="0" w:line="20" w:lineRule="atLeast"/>
                    <w:ind w:left="432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تأكد من أن النشاط يتطلب مشاركة كل فرد في المجموعة وليس مجرد عمل فردي في بيئة جماعية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510852" w:rsidRPr="005B63B6" w14:paraId="462D3700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383E678" w14:textId="1DBFC5F9" w:rsidR="00252070" w:rsidRPr="005B63B6" w:rsidRDefault="00252070" w:rsidP="007F3738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 w:right="7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تقسيم الطلاب إلى مجموعات</w:t>
                  </w:r>
                </w:p>
              </w:tc>
            </w:tr>
            <w:tr w:rsidR="00510852" w:rsidRPr="005B63B6" w14:paraId="2F761C87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728A6CF0" w14:textId="77777777" w:rsidR="00252070" w:rsidRPr="005B63B6" w:rsidRDefault="00252070" w:rsidP="007F3738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قم بتشكيل مجموعات صغيرة (3-5 طلاب في كل مجموعة) لضمان مشاركة فعالة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438237E3" w14:textId="77777777" w:rsidR="00252070" w:rsidRPr="005B63B6" w:rsidRDefault="00252070" w:rsidP="007F3738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يمكن تكوين المجموعات بشكل عشوائي أو وفقًا لمعايير محددة مثل التنوع في المهارات والمستوى الأكاديمي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  <w:p w14:paraId="5B9648DD" w14:textId="75A6CD50" w:rsidR="00252070" w:rsidRPr="005B63B6" w:rsidRDefault="00252070" w:rsidP="007F3738">
                  <w:pPr>
                    <w:bidi/>
                    <w:spacing w:before="0" w:after="0" w:line="20" w:lineRule="atLeast"/>
                    <w:ind w:left="432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  <w:t>حاول أن تكون المجموعات متوازنة بحيث تحتوي على طلاب بقدرات مختلفة لتشجيع التعلم من الأقران</w:t>
                  </w: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</w:rPr>
                    <w:t>.</w:t>
                  </w:r>
                </w:p>
              </w:tc>
            </w:tr>
            <w:tr w:rsidR="00510852" w:rsidRPr="005B63B6" w14:paraId="7C8B9EF7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19EB8CF7" w14:textId="73BC66C7" w:rsidR="00252070" w:rsidRPr="005B63B6" w:rsidRDefault="000D5745" w:rsidP="007F3738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 w:right="7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>تحديد</w:t>
                  </w:r>
                  <w:r w:rsidR="00252070"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000000" w:themeColor="text1"/>
                      <w:rtl/>
                    </w:rPr>
                    <w:t xml:space="preserve"> الأدوار والمسؤوليات داخل المجموعة</w:t>
                  </w:r>
                </w:p>
              </w:tc>
            </w:tr>
            <w:tr w:rsidR="00510852" w:rsidRPr="005B63B6" w14:paraId="26679358" w14:textId="77777777" w:rsidTr="007F3738">
              <w:trPr>
                <w:trHeight w:val="56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  <w:vAlign w:val="center"/>
                </w:tcPr>
                <w:p w14:paraId="6B86DF01" w14:textId="77777777" w:rsidR="00252070" w:rsidRPr="005B63B6" w:rsidRDefault="00252070" w:rsidP="007F3738">
                  <w:pPr>
                    <w:bidi/>
                    <w:spacing w:before="0" w:after="0" w:line="20" w:lineRule="atLeast"/>
                    <w:ind w:left="432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وزع الأدوار لضمان مشاركة الجميع، مثل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:</w:t>
                  </w:r>
                </w:p>
                <w:p w14:paraId="30262944" w14:textId="4F10A13A" w:rsidR="00252070" w:rsidRPr="005B63B6" w:rsidRDefault="00252070" w:rsidP="007F3738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القائد</w:t>
                  </w:r>
                  <w:r w:rsidR="006F039C"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 xml:space="preserve">: 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ينظم العمل داخل المجموعة ويوزع المهام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4309F1F1" w14:textId="21474657" w:rsidR="00252070" w:rsidRPr="005B63B6" w:rsidRDefault="00252070" w:rsidP="007F3738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المسجل</w:t>
                  </w:r>
                  <w:r w:rsidR="006F039C"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 xml:space="preserve">: 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يدون الأفكار والنتائج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6F937507" w14:textId="42884EDB" w:rsidR="00252070" w:rsidRPr="005B63B6" w:rsidRDefault="00252070" w:rsidP="007F3738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المحلل</w:t>
                  </w:r>
                  <w:r w:rsidR="006F039C"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 xml:space="preserve">: 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يراجع الإجابات ويتأكد من صحتها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06FD7C84" w14:textId="53FB08DA" w:rsidR="00252070" w:rsidRPr="005B63B6" w:rsidRDefault="00252070" w:rsidP="007F3738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999" w:right="7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المتحدث</w:t>
                  </w:r>
                  <w:r w:rsidR="006F039C"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 xml:space="preserve">: 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يعرض النتائج أمام الفصل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  <w:p w14:paraId="29D33366" w14:textId="77777777" w:rsidR="00252070" w:rsidRPr="005B63B6" w:rsidRDefault="00252070" w:rsidP="007F3738">
                  <w:pPr>
                    <w:bidi/>
                    <w:spacing w:before="0" w:after="0" w:line="20" w:lineRule="atLeast"/>
                    <w:ind w:left="432" w:right="7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000000" w:themeColor="text1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  <w:rtl/>
                    </w:rPr>
                    <w:t>يمكن تبديل الأدوار بين الأنشطة لضمان تنمية مهارات متنوعة لدى الطلاب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000000" w:themeColor="text1"/>
                      <w:kern w:val="0"/>
                    </w:rPr>
                    <w:t>.</w:t>
                  </w:r>
                </w:p>
              </w:tc>
            </w:tr>
            <w:tr w:rsidR="007F3738" w:rsidRPr="005B63B6" w14:paraId="2CD9D8B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4C928A8B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  <w:rtl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  <w:rtl/>
                    </w:rPr>
                    <w:t>توضيح التعليمات والقواعد</w:t>
                  </w:r>
                </w:p>
              </w:tc>
            </w:tr>
            <w:tr w:rsidR="007F3738" w:rsidRPr="005B63B6" w14:paraId="242051F2" w14:textId="77777777" w:rsidTr="007F3738">
              <w:trPr>
                <w:trHeight w:val="221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3C5C366E" w14:textId="77777777" w:rsidR="007F3738" w:rsidRPr="005B63B6" w:rsidRDefault="007F3738" w:rsidP="00CB3793">
                  <w:pPr>
                    <w:bidi/>
                    <w:spacing w:before="0" w:after="0" w:line="20" w:lineRule="atLeast"/>
                    <w:ind w:left="360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ضع قواعد واضحة لضمان بيئة تعاونية فعالة، مثل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:</w:t>
                  </w:r>
                </w:p>
                <w:p w14:paraId="38A0F227" w14:textId="77777777" w:rsidR="007F3738" w:rsidRPr="005B63B6" w:rsidRDefault="007F3738" w:rsidP="00CB3793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احترام آراء الآخرين والاستماع الفعال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117693FE" w14:textId="77777777" w:rsidR="007F3738" w:rsidRPr="005B63B6" w:rsidRDefault="007F3738" w:rsidP="00CB3793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المشاركة العادلة وعدم احتكار المهام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0D18383D" w14:textId="0488FFAA" w:rsidR="007F3738" w:rsidRPr="007F3738" w:rsidRDefault="007F3738" w:rsidP="00CB3793">
                  <w:pPr>
                    <w:numPr>
                      <w:ilvl w:val="1"/>
                      <w:numId w:val="8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الالتزام بالوقت المحدد لإنجاز المهمة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75324224" w14:textId="77777777" w:rsidR="007F3738" w:rsidRPr="005B63B6" w:rsidRDefault="007F3738" w:rsidP="007F3738">
                  <w:pPr>
                    <w:bidi/>
                    <w:spacing w:before="0" w:after="0" w:line="20" w:lineRule="atLeast"/>
                    <w:ind w:left="0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تأكد من أن جميع الطلاب يفهمون المهمة ومتطلباتها قبل البدء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</w:tc>
            </w:tr>
            <w:tr w:rsidR="007F3738" w:rsidRPr="005B63B6" w14:paraId="6B5CC3BC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5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06F475ED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  <w:rtl/>
                    </w:rPr>
                    <w:t>تنفيذ النشاط التعاوني</w:t>
                  </w:r>
                </w:p>
              </w:tc>
            </w:tr>
            <w:tr w:rsidR="007F3738" w:rsidRPr="005B63B6" w14:paraId="477A0A5B" w14:textId="77777777" w:rsidTr="007F3738">
              <w:trPr>
                <w:trHeight w:val="89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60CDFDCE" w14:textId="77777777" w:rsidR="007F3738" w:rsidRPr="005B63B6" w:rsidRDefault="007F3738" w:rsidP="00CB3793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ابدأ النشاط وامنح الطلاب وقتًا كافيًا للعمل معًا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598EA113" w14:textId="77777777" w:rsidR="007F3738" w:rsidRPr="005B63B6" w:rsidRDefault="007F3738" w:rsidP="00CB3793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قدم الإرشاد والتوجيه عند الحاجة، لكن دون التدخل المفرط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030DE796" w14:textId="1E8C862B" w:rsidR="007F3738" w:rsidRPr="007F3738" w:rsidRDefault="007F3738" w:rsidP="007F3738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حفّز الطلاب على تبادل الأفكار والعمل بروح الفريق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</w:tc>
            </w:tr>
            <w:tr w:rsidR="007F3738" w:rsidRPr="005B63B6" w14:paraId="1286ADEB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2FEC2CFD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/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  <w:rtl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b w:val="0"/>
                      <w:bCs w:val="0"/>
                      <w:color w:val="auto"/>
                      <w:rtl/>
                    </w:rPr>
                    <w:lastRenderedPageBreak/>
                    <w:t>المناقشة والتأمل</w:t>
                  </w:r>
                </w:p>
              </w:tc>
            </w:tr>
            <w:tr w:rsidR="007F3738" w:rsidRPr="005B63B6" w14:paraId="25F4E0A1" w14:textId="77777777" w:rsidTr="007F3738">
              <w:trPr>
                <w:trHeight w:val="10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53CAD933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اجعل الطلاب يشاركون في مناقشة حول ما تعلموه من النشاط.</w:t>
                  </w:r>
                </w:p>
                <w:p w14:paraId="27FB68A6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اسألهم عن التحديات التي واجهوها وكيفية تحسين العمل الجماعي في المستقبل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72EA6A17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16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اربط التعلم التعاوني بالمواقف الحياتية والمهنية لإظهار أهميته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</w:tc>
            </w:tr>
            <w:tr w:rsidR="007F3738" w:rsidRPr="005B63B6" w14:paraId="0D42087F" w14:textId="77777777" w:rsidTr="007F373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hRule="exact" w:val="6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3E5A4619" w14:textId="77777777" w:rsidR="007F3738" w:rsidRPr="005B63B6" w:rsidRDefault="007F3738" w:rsidP="00CB3793">
                  <w:pPr>
                    <w:pStyle w:val="ListParagraph"/>
                    <w:numPr>
                      <w:ilvl w:val="0"/>
                      <w:numId w:val="23"/>
                    </w:numPr>
                    <w:bidi/>
                    <w:spacing w:before="0" w:after="0" w:line="20" w:lineRule="atLeast"/>
                    <w:ind w:left="432"/>
                    <w:rPr>
                      <w:rFonts w:ascii="Helvetica Neue W23 for SKY Reg" w:hAnsi="Helvetica Neue W23 for SKY Reg" w:cs="Helvetica Neue W23 for SKY Reg"/>
                      <w:color w:val="auto"/>
                    </w:rPr>
                  </w:pPr>
                  <w:r w:rsidRPr="005B63B6">
                    <w:rPr>
                      <w:rFonts w:ascii="Helvetica Neue W23 for SKY Bd" w:hAnsi="Helvetica Neue W23 for SKY Bd" w:cs="Helvetica Neue W23 for SKY Bd"/>
                      <w:color w:val="auto"/>
                      <w:rtl/>
                    </w:rPr>
                    <w:t>تطوير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color w:val="auto"/>
                      <w:kern w:val="0"/>
                      <w:rtl/>
                    </w:rPr>
                    <w:t xml:space="preserve"> </w:t>
                  </w:r>
                  <w:r w:rsidRPr="005B63B6">
                    <w:rPr>
                      <w:rFonts w:ascii="Helvetica Neue W23 for SKY Bd" w:hAnsi="Helvetica Neue W23 for SKY Bd" w:cs="Helvetica Neue W23 for SKY Bd"/>
                      <w:color w:val="auto"/>
                      <w:rtl/>
                    </w:rPr>
                    <w:t>وتحسين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color w:val="auto"/>
                      <w:kern w:val="0"/>
                      <w:rtl/>
                    </w:rPr>
                    <w:t xml:space="preserve"> </w:t>
                  </w:r>
                  <w:r w:rsidRPr="005B63B6">
                    <w:rPr>
                      <w:rFonts w:ascii="Helvetica Neue W23 for SKY Bd" w:hAnsi="Helvetica Neue W23 for SKY Bd" w:cs="Helvetica Neue W23 for SKY Bd"/>
                      <w:color w:val="auto"/>
                      <w:rtl/>
                    </w:rPr>
                    <w:t>الاستراتيجية</w:t>
                  </w:r>
                </w:p>
                <w:p w14:paraId="283FFD1B" w14:textId="77777777" w:rsidR="007F3738" w:rsidRPr="005B63B6" w:rsidRDefault="007F3738" w:rsidP="00CB3793">
                  <w:pPr>
                    <w:bidi/>
                    <w:spacing w:before="0" w:after="0" w:line="20" w:lineRule="atLeast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</w:p>
                <w:p w14:paraId="39DDCE59" w14:textId="77777777" w:rsidR="007F3738" w:rsidRPr="005B63B6" w:rsidRDefault="007F3738" w:rsidP="00CB3793">
                  <w:pPr>
                    <w:bidi/>
                    <w:spacing w:before="0" w:after="0" w:line="20" w:lineRule="atLeast"/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</w:rPr>
                  </w:pPr>
                  <w:r w:rsidRPr="005B63B6">
                    <w:rPr>
                      <w:rFonts w:ascii="Helvetica Neue W23 for SKY Reg" w:hAnsi="Helvetica Neue W23 for SKY Reg" w:cs="Helvetica Neue W23 for SKY Reg"/>
                      <w:b w:val="0"/>
                      <w:bCs w:val="0"/>
                      <w:color w:val="auto"/>
                      <w:rtl/>
                    </w:rPr>
                    <w:t>تقسيم الطلاب إلى مجموعات</w:t>
                  </w:r>
                </w:p>
              </w:tc>
            </w:tr>
            <w:tr w:rsidR="007F3738" w:rsidRPr="005B63B6" w14:paraId="4CB1210F" w14:textId="77777777" w:rsidTr="007F3738">
              <w:trPr>
                <w:trHeight w:val="100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6"/>
                </w:tcPr>
                <w:p w14:paraId="394CB3A6" w14:textId="77777777" w:rsidR="007F3738" w:rsidRPr="005B63B6" w:rsidRDefault="007F3738" w:rsidP="00CB3793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اجمع ملاحظات حول فعالية النشاط من الطلاب والمعلمين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4E94B408" w14:textId="77777777" w:rsidR="007F3738" w:rsidRPr="005B63B6" w:rsidRDefault="007F3738" w:rsidP="00CB3793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قم بتحليل أداء المجموعات وفعالية المهام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  <w:p w14:paraId="39CB70BF" w14:textId="77777777" w:rsidR="007F3738" w:rsidRPr="005B63B6" w:rsidRDefault="007F3738" w:rsidP="00CB3793">
                  <w:pPr>
                    <w:numPr>
                      <w:ilvl w:val="0"/>
                      <w:numId w:val="10"/>
                    </w:numPr>
                    <w:bidi/>
                    <w:spacing w:before="0" w:after="0" w:line="20" w:lineRule="atLeast"/>
                    <w:ind w:left="1141" w:right="0"/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</w:pP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  <w:rtl/>
                    </w:rPr>
                    <w:t>أدخل تحسينات على التنفيذ وفقًا للتجربة لتعزيز فعالية التعلم التعاوني في المستقبل</w:t>
                  </w:r>
                  <w:r w:rsidRPr="005B63B6">
                    <w:rPr>
                      <w:rFonts w:ascii="Helvetica Neue W23 for SKY Reg" w:eastAsia="Times New Roman" w:hAnsi="Helvetica Neue W23 for SKY Reg" w:cs="Helvetica Neue W23 for SKY Reg"/>
                      <w:b w:val="0"/>
                      <w:bCs w:val="0"/>
                      <w:color w:val="auto"/>
                      <w:kern w:val="0"/>
                    </w:rPr>
                    <w:t>.</w:t>
                  </w:r>
                </w:p>
              </w:tc>
            </w:tr>
          </w:tbl>
          <w:p w14:paraId="5EB386F6" w14:textId="283E1D9D" w:rsidR="00503883" w:rsidRPr="00DD41D6" w:rsidRDefault="00503883" w:rsidP="00DD41D6">
            <w:pPr>
              <w:pStyle w:val="a0"/>
              <w:bidi/>
              <w:spacing w:line="20" w:lineRule="atLeast"/>
              <w:rPr>
                <w:rFonts w:ascii="Helvetica Neue W23 for SKY Reg" w:hAnsi="Helvetica Neue W23 for SKY Reg" w:cs="Helvetica Neue W23 for SKY Reg"/>
                <w:color w:val="000000" w:themeColor="text1"/>
              </w:rPr>
            </w:pPr>
          </w:p>
        </w:tc>
      </w:tr>
    </w:tbl>
    <w:p w14:paraId="40C53F29" w14:textId="21CEB57A" w:rsidR="00A66B18" w:rsidRPr="00DD41D6" w:rsidRDefault="00A66B18" w:rsidP="00DD41D6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  <w:sz w:val="20"/>
          <w:szCs w:val="20"/>
        </w:rPr>
      </w:pPr>
    </w:p>
    <w:p w14:paraId="7E0C638C" w14:textId="77777777" w:rsidR="00665D3E" w:rsidRPr="00DD41D6" w:rsidRDefault="00665D3E" w:rsidP="00DD41D6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  <w:sz w:val="20"/>
          <w:szCs w:val="20"/>
          <w:rtl/>
        </w:rPr>
      </w:pPr>
    </w:p>
    <w:tbl>
      <w:tblPr>
        <w:tblStyle w:val="GridTable4-Accent2"/>
        <w:bidiVisual/>
        <w:tblW w:w="5000" w:type="pct"/>
        <w:tblLook w:val="04A0" w:firstRow="1" w:lastRow="0" w:firstColumn="1" w:lastColumn="0" w:noHBand="0" w:noVBand="1"/>
      </w:tblPr>
      <w:tblGrid>
        <w:gridCol w:w="4073"/>
        <w:gridCol w:w="2838"/>
        <w:gridCol w:w="3545"/>
      </w:tblGrid>
      <w:tr w:rsidR="005A3AF2" w:rsidRPr="00DD41D6" w14:paraId="36A1CE4F" w14:textId="77777777" w:rsidTr="007F3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7D4762AF" w14:textId="13B2FB12" w:rsidR="005A3AF2" w:rsidRPr="007F3738" w:rsidRDefault="005A3AF2" w:rsidP="007F3738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color w:val="FFFFFF" w:themeColor="background1"/>
              </w:rPr>
            </w:pPr>
            <w:r w:rsidRPr="007F3738">
              <w:rPr>
                <w:rFonts w:ascii="Helvetica Neue W23 for SKY Reg" w:hAnsi="Helvetica Neue W23 for SKY Reg" w:cs="Helvetica Neue W23 for SKY Reg"/>
                <w:color w:val="FFFFFF" w:themeColor="background1"/>
                <w:rtl/>
              </w:rPr>
              <w:t>تقييم تنفيذ الاستراتيجية</w:t>
            </w:r>
          </w:p>
        </w:tc>
      </w:tr>
      <w:tr w:rsidR="005A3AF2" w:rsidRPr="00DD41D6" w14:paraId="2198CB9E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26A84CD8" w14:textId="795DB9FA" w:rsidR="005A3AF2" w:rsidRPr="00DD41D6" w:rsidRDefault="005A3AF2" w:rsidP="007F3738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تحقيق الأهداف التعليمية</w:t>
            </w:r>
          </w:p>
        </w:tc>
      </w:tr>
      <w:tr w:rsidR="006F12BF" w:rsidRPr="00DD41D6" w14:paraId="2406B543" w14:textId="77777777" w:rsidTr="007F3738">
        <w:trPr>
          <w:trHeight w:hRule="exact"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pct"/>
            <w:vAlign w:val="center"/>
          </w:tcPr>
          <w:p w14:paraId="7DC83B5F" w14:textId="68AE6B1B" w:rsidR="006F12BF" w:rsidRPr="00DD41D6" w:rsidRDefault="006F12BF" w:rsidP="007F3738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 w:rsid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تحقق بشكل كامل</w:t>
            </w:r>
          </w:p>
        </w:tc>
        <w:tc>
          <w:tcPr>
            <w:tcW w:w="1357" w:type="pct"/>
            <w:vAlign w:val="center"/>
          </w:tcPr>
          <w:p w14:paraId="059A9697" w14:textId="1CBCE79B" w:rsidR="006F12BF" w:rsidRPr="00DD41D6" w:rsidRDefault="006F12BF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 w:rsid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تحقق جزئيًا</w:t>
            </w:r>
          </w:p>
        </w:tc>
        <w:tc>
          <w:tcPr>
            <w:tcW w:w="1695" w:type="pct"/>
            <w:vAlign w:val="center"/>
          </w:tcPr>
          <w:p w14:paraId="168FC1B3" w14:textId="2F9B0227" w:rsidR="006F12BF" w:rsidRPr="00DD41D6" w:rsidRDefault="006F12BF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 w:rsid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لم يتحقق</w:t>
            </w:r>
          </w:p>
        </w:tc>
      </w:tr>
      <w:tr w:rsidR="005A3AF2" w:rsidRPr="00DD41D6" w14:paraId="1704752E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1F303240" w14:textId="37271ECF" w:rsidR="005A3AF2" w:rsidRPr="00DD41D6" w:rsidRDefault="005A3AF2" w:rsidP="007F3738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مستوى التفاعل والمشاركة</w:t>
            </w:r>
          </w:p>
        </w:tc>
      </w:tr>
      <w:tr w:rsidR="00DD41D6" w:rsidRPr="00DD41D6" w14:paraId="41F37CC4" w14:textId="77777777" w:rsidTr="007F3738">
        <w:trPr>
          <w:trHeight w:hRule="exact"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pct"/>
            <w:vAlign w:val="center"/>
          </w:tcPr>
          <w:p w14:paraId="21101478" w14:textId="3C80E8DB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تحقق بشكل كامل</w:t>
            </w:r>
          </w:p>
        </w:tc>
        <w:tc>
          <w:tcPr>
            <w:tcW w:w="1357" w:type="pct"/>
            <w:vAlign w:val="center"/>
          </w:tcPr>
          <w:p w14:paraId="00EE0043" w14:textId="0687E23F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تحقق جزئيًا</w:t>
            </w:r>
          </w:p>
        </w:tc>
        <w:tc>
          <w:tcPr>
            <w:tcW w:w="1695" w:type="pct"/>
            <w:vAlign w:val="center"/>
          </w:tcPr>
          <w:p w14:paraId="458CB473" w14:textId="4E6F6BC8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لم يتحقق</w:t>
            </w:r>
          </w:p>
        </w:tc>
      </w:tr>
      <w:tr w:rsidR="005A3AF2" w:rsidRPr="00DD41D6" w14:paraId="6EC67D79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  <w:vAlign w:val="center"/>
          </w:tcPr>
          <w:p w14:paraId="4AEFDB8D" w14:textId="5828026A" w:rsidR="005A3AF2" w:rsidRPr="00DD41D6" w:rsidRDefault="005A3AF2" w:rsidP="007F3738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 جودة العمل الجماعي</w:t>
            </w:r>
          </w:p>
        </w:tc>
      </w:tr>
      <w:tr w:rsidR="00DD41D6" w:rsidRPr="00DD41D6" w14:paraId="3EF6F38D" w14:textId="77777777" w:rsidTr="007F3738">
        <w:trPr>
          <w:trHeight w:hRule="exact"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8" w:type="pct"/>
            <w:vAlign w:val="center"/>
          </w:tcPr>
          <w:p w14:paraId="4FC86F36" w14:textId="1E6522DF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{#</w:t>
            </w:r>
            <w:proofErr w:type="gramStart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efficiency}{</w:t>
            </w:r>
            <w:proofErr w:type="gramEnd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fullyAchieved}</w:t>
            </w:r>
            <w:r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تحقق بشكل كامل</w:t>
            </w:r>
          </w:p>
        </w:tc>
        <w:tc>
          <w:tcPr>
            <w:tcW w:w="1357" w:type="pct"/>
            <w:vAlign w:val="center"/>
          </w:tcPr>
          <w:p w14:paraId="575F45F4" w14:textId="398CACDF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partiallyAchieved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  <w:r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تحقق جزئيًا</w:t>
            </w:r>
          </w:p>
        </w:tc>
        <w:tc>
          <w:tcPr>
            <w:tcW w:w="1695" w:type="pct"/>
            <w:vAlign w:val="center"/>
          </w:tcPr>
          <w:p w14:paraId="7D0B8B96" w14:textId="359922F5" w:rsidR="00DD41D6" w:rsidRPr="00DD41D6" w:rsidRDefault="00DD41D6" w:rsidP="007F3738">
            <w:pPr>
              <w:bidi/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notAchieved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color w:val="auto"/>
              </w:rPr>
              <w:t>}{/efficiency}</w:t>
            </w:r>
            <w:r>
              <w:rPr>
                <w:rFonts w:ascii="Helvetica Neue W23 for SKY Reg" w:hAnsi="Helvetica Neue W23 for SKY Reg" w:cs="Helvetica Neue W23 for SKY Reg"/>
                <w:color w:val="auto"/>
                <w:rtl/>
              </w:rPr>
              <w:br/>
            </w:r>
            <w:r w:rsidRPr="00DD41D6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لم يتحقق</w:t>
            </w:r>
          </w:p>
        </w:tc>
      </w:tr>
    </w:tbl>
    <w:p w14:paraId="2702760E" w14:textId="5C3C714C" w:rsidR="00510852" w:rsidRDefault="00510852" w:rsidP="00DD41D6">
      <w:pPr>
        <w:bidi/>
        <w:spacing w:before="0" w:after="0" w:line="20" w:lineRule="atLeast"/>
        <w:rPr>
          <w:rFonts w:ascii="Helvetica Neue W23 for SKY Reg" w:hAnsi="Helvetica Neue W23 for SKY Reg" w:cs="Helvetica Neue W23 for SKY Reg"/>
          <w:rtl/>
        </w:rPr>
      </w:pPr>
    </w:p>
    <w:p w14:paraId="15D36068" w14:textId="77777777" w:rsidR="00510852" w:rsidRDefault="00510852">
      <w:pPr>
        <w:spacing w:before="0" w:after="0"/>
        <w:ind w:left="0" w:right="0"/>
        <w:rPr>
          <w:rFonts w:ascii="Helvetica Neue W23 for SKY Reg" w:hAnsi="Helvetica Neue W23 for SKY Reg" w:cs="Helvetica Neue W23 for SKY Reg"/>
          <w:rtl/>
        </w:rPr>
      </w:pPr>
      <w:r>
        <w:rPr>
          <w:rFonts w:ascii="Helvetica Neue W23 for SKY Reg" w:hAnsi="Helvetica Neue W23 for SKY Reg" w:cs="Helvetica Neue W23 for SKY Reg"/>
          <w:rtl/>
        </w:rPr>
        <w:br w:type="page"/>
      </w:r>
    </w:p>
    <w:tbl>
      <w:tblPr>
        <w:tblStyle w:val="ListTable2-Accent2"/>
        <w:bidiVisual/>
        <w:tblW w:w="5000" w:type="pct"/>
        <w:tblLook w:val="0480" w:firstRow="0" w:lastRow="0" w:firstColumn="1" w:lastColumn="0" w:noHBand="0" w:noVBand="1"/>
      </w:tblPr>
      <w:tblGrid>
        <w:gridCol w:w="10466"/>
      </w:tblGrid>
      <w:tr w:rsidR="005A3AF2" w:rsidRPr="005B63B6" w14:paraId="123DFCEB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5975AB6B" w14:textId="6866225C" w:rsidR="005A3AF2" w:rsidRPr="005B63B6" w:rsidRDefault="005A3AF2" w:rsidP="007F3738">
            <w:pPr>
              <w:bidi/>
              <w:spacing w:before="0" w:after="0" w:line="20" w:lineRule="atLeast"/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</w:rPr>
            </w:pPr>
            <w:r w:rsidRPr="005B63B6"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rtl/>
              </w:rPr>
              <w:lastRenderedPageBreak/>
              <w:t>الصعوبات التي واجهها المعلم أثناء التنفيذ:</w:t>
            </w:r>
          </w:p>
        </w:tc>
      </w:tr>
      <w:tr w:rsidR="00E10210" w:rsidRPr="005B63B6" w14:paraId="40A76741" w14:textId="77777777" w:rsidTr="007F3738">
        <w:trPr>
          <w:trHeight w:val="2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62DDE32D" w14:textId="77777777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قلة تعاون بعض الطلاب </w:t>
            </w:r>
          </w:p>
          <w:p w14:paraId="7708970D" w14:textId="3CC168CA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سيطرة بعض الطلاب على العمل</w:t>
            </w:r>
          </w:p>
          <w:p w14:paraId="1A3A5783" w14:textId="2770D789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صعوبة إدارة الوقت </w:t>
            </w:r>
          </w:p>
          <w:p w14:paraId="7504D883" w14:textId="77777777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وجود فروق فردية بين الطلاب</w:t>
            </w:r>
          </w:p>
          <w:p w14:paraId="7F16F4E8" w14:textId="77777777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مقاومة الطلاب لفكرة التعلم التعاوني</w:t>
            </w:r>
          </w:p>
          <w:p w14:paraId="0BBB417A" w14:textId="630C710F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صعوبة متابعة وتقييم أداء المجموعات</w:t>
            </w:r>
          </w:p>
          <w:p w14:paraId="32F6C9C5" w14:textId="4F0F1A41" w:rsidR="00E10210" w:rsidRPr="005B63B6" w:rsidRDefault="00E10210" w:rsidP="007F3738">
            <w:pPr>
              <w:pStyle w:val="ListParagraph"/>
              <w:numPr>
                <w:ilvl w:val="0"/>
                <w:numId w:val="18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ضعف مهارات التواصل لدى بعض الطلاب</w:t>
            </w:r>
          </w:p>
        </w:tc>
      </w:tr>
      <w:tr w:rsidR="00D93E03" w:rsidRPr="005B63B6" w14:paraId="0AE33FAE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4BAB6F8D" w14:textId="2EF74703" w:rsidR="00D93E03" w:rsidRPr="005B63B6" w:rsidRDefault="00D93E03" w:rsidP="007F3738">
            <w:pPr>
              <w:bidi/>
              <w:spacing w:before="0" w:after="0" w:line="20" w:lineRule="atLeast"/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</w:rPr>
            </w:pPr>
            <w:r w:rsidRPr="005B63B6"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rtl/>
              </w:rPr>
              <w:t>التعديلات المقترحة لتحسين الاستراتيجية:</w:t>
            </w:r>
          </w:p>
        </w:tc>
      </w:tr>
      <w:tr w:rsidR="00E10210" w:rsidRPr="005B63B6" w14:paraId="3F8E1AFB" w14:textId="77777777" w:rsidTr="007F3738">
        <w:trPr>
          <w:trHeight w:val="2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129414BC" w14:textId="4E32687F" w:rsidR="00E10210" w:rsidRPr="005B63B6" w:rsidRDefault="00510852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</w:t>
            </w:r>
            <w:r w:rsidR="00E10210"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وضيح أهمية التعلم التعاوني وتحفيز الطلاب على المشاركة الفعالة</w:t>
            </w:r>
            <w:r w:rsidR="00E10210"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1D88234C" w14:textId="01320737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توزيع الأدوار داخل المجموعة بحيث يكون لكل طالب مسؤولية محددة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58140FB6" w14:textId="245758AC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متابعة الطلاب عن كثب وتقديم دعم إضافي للطلاب الأقل مشاركة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62D46D17" w14:textId="77777777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توزيع الأدوار بوضوح لضمان مشاركة الجميع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3E1563D4" w14:textId="77777777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التخطيط الجيد وتحديد وقت محدد لكل نشاط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061C2DFD" w14:textId="77777777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تقديم أنشطة تتناسب مع قدرات الطلاب المختلفة لضمان استفادة الجميع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  <w:p w14:paraId="0C0F3C6F" w14:textId="142F97E3" w:rsidR="00E10210" w:rsidRPr="005B63B6" w:rsidRDefault="00E10210" w:rsidP="007F3738">
            <w:pPr>
              <w:pStyle w:val="ListParagraph"/>
              <w:numPr>
                <w:ilvl w:val="1"/>
                <w:numId w:val="19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وضيح فوائد التعلم التعاوني في تطوير المهارات الأكاديمية والاجتماعية</w:t>
            </w: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</w:tc>
      </w:tr>
      <w:tr w:rsidR="00D93E03" w:rsidRPr="005B63B6" w14:paraId="583F644A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7FAB6B1" w14:textId="49956577" w:rsidR="00D93E03" w:rsidRPr="005B63B6" w:rsidRDefault="00D93E03" w:rsidP="007F3738">
            <w:pPr>
              <w:bidi/>
              <w:spacing w:before="0" w:after="0" w:line="20" w:lineRule="atLeast"/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</w:rPr>
            </w:pPr>
            <w:r w:rsidRPr="005B63B6"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rtl/>
              </w:rPr>
              <w:t>الملاحظات والتوصيات</w:t>
            </w:r>
          </w:p>
        </w:tc>
      </w:tr>
      <w:tr w:rsidR="00E10210" w:rsidRPr="005B63B6" w14:paraId="5FCABC59" w14:textId="77777777" w:rsidTr="007F3738">
        <w:trPr>
          <w:trHeight w:val="3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vAlign w:val="center"/>
          </w:tcPr>
          <w:p w14:paraId="2EC95C3F" w14:textId="4B1772DF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وضع قواعد واضحة قبل البدء.</w:t>
            </w:r>
          </w:p>
          <w:p w14:paraId="3BAB4032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توزيع الأدوار والمسؤوليات بوضوح.</w:t>
            </w:r>
          </w:p>
          <w:p w14:paraId="76E7A29F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اختيار مهام تتناسب مع التعلم التعاوني.</w:t>
            </w:r>
          </w:p>
          <w:p w14:paraId="32A01372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مراقبة سير العمل داخل المجموعات.</w:t>
            </w:r>
          </w:p>
          <w:p w14:paraId="0AC05719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تشجيع التفكير النقدي والتواصل الفعّال.</w:t>
            </w:r>
          </w:p>
          <w:p w14:paraId="452CB64A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توفير أدوات تقييم متنوعة.</w:t>
            </w:r>
          </w:p>
          <w:p w14:paraId="6F9E8ED2" w14:textId="77777777" w:rsidR="00E10210" w:rsidRPr="005B63B6" w:rsidRDefault="00E10210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إدارة الوقت بفعالية</w:t>
            </w:r>
            <w:r w:rsidR="004D0153"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.</w:t>
            </w:r>
          </w:p>
          <w:p w14:paraId="44CE8E4C" w14:textId="77777777" w:rsidR="004D0153" w:rsidRPr="005B63B6" w:rsidRDefault="004D0153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توفير الدعم للطلاب الذين يواجهون صعوبات.</w:t>
            </w:r>
          </w:p>
          <w:p w14:paraId="7C506DD4" w14:textId="5D9EA1F6" w:rsidR="004D0153" w:rsidRPr="005B63B6" w:rsidRDefault="004D0153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ind w:right="0"/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auto"/>
                <w:kern w:val="0"/>
              </w:rPr>
            </w:pPr>
            <w:r w:rsidRPr="005B63B6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auto"/>
                <w:kern w:val="0"/>
                <w:rtl/>
              </w:rPr>
              <w:t>تقديم تغذية راجعة بناءة</w:t>
            </w:r>
            <w:r w:rsidR="005B63B6">
              <w:rPr>
                <w:rFonts w:ascii="Helvetica Neue W23 for SKY Reg" w:eastAsia="Times New Roman" w:hAnsi="Helvetica Neue W23 for SKY Reg" w:cs="Helvetica Neue W23 for SKY Reg"/>
                <w:b w:val="0"/>
                <w:bCs w:val="0"/>
                <w:color w:val="auto"/>
                <w:kern w:val="0"/>
              </w:rPr>
              <w:t>.</w:t>
            </w:r>
          </w:p>
          <w:p w14:paraId="33C676DD" w14:textId="29B8491D" w:rsidR="004D0153" w:rsidRPr="005B63B6" w:rsidRDefault="004D0153" w:rsidP="007F3738">
            <w:pPr>
              <w:pStyle w:val="ListParagraph"/>
              <w:numPr>
                <w:ilvl w:val="0"/>
                <w:numId w:val="20"/>
              </w:num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</w:pPr>
            <w:r w:rsidRP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إشراك أولياء الأمور في دعم التعلم التعاوني</w:t>
            </w:r>
            <w:r w:rsidR="005B63B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.</w:t>
            </w:r>
          </w:p>
        </w:tc>
      </w:tr>
    </w:tbl>
    <w:p w14:paraId="03301942" w14:textId="77777777" w:rsidR="00163468" w:rsidRDefault="00163468">
      <w:pPr>
        <w:bidi/>
      </w:pPr>
      <w:r>
        <w:rPr>
          <w:b/>
          <w:bCs/>
        </w:rPr>
        <w:br w:type="page"/>
      </w:r>
    </w:p>
    <w:tbl>
      <w:tblPr>
        <w:tblStyle w:val="ListTable2-Accent2"/>
        <w:bidiVisual/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7F3738" w:rsidRPr="00DD41D6" w14:paraId="5B14D837" w14:textId="77777777" w:rsidTr="007F37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7CA4D88F" w14:textId="08DF8CFA" w:rsidR="007F3738" w:rsidRPr="00DD41D6" w:rsidRDefault="007F3738" w:rsidP="00CB3793">
            <w:pPr>
              <w:bidi/>
              <w:spacing w:before="0" w:after="0" w:line="20" w:lineRule="atLeast"/>
              <w:ind w:left="0"/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sz w:val="28"/>
                <w:szCs w:val="28"/>
                <w:rtl/>
              </w:rPr>
            </w:pPr>
            <w:r w:rsidRPr="00DD41D6"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rtl/>
              </w:rPr>
              <w:lastRenderedPageBreak/>
              <w:t>المرف</w:t>
            </w:r>
            <w:r>
              <w:rPr>
                <w:rFonts w:ascii="Helvetica Neue W23 for SKY Bd" w:hAnsi="Helvetica Neue W23 for SKY Bd" w:cs="Helvetica Neue W23 for SKY Bd" w:hint="cs"/>
                <w:b w:val="0"/>
                <w:bCs w:val="0"/>
                <w:color w:val="auto"/>
                <w:rtl/>
                <w:lang w:bidi="ar-EG"/>
              </w:rPr>
              <w:t>ق</w:t>
            </w:r>
            <w:r w:rsidRPr="00DD41D6">
              <w:rPr>
                <w:rFonts w:ascii="Helvetica Neue W23 for SKY Bd" w:hAnsi="Helvetica Neue W23 for SKY Bd" w:cs="Helvetica Neue W23 for SKY Bd"/>
                <w:b w:val="0"/>
                <w:bCs w:val="0"/>
                <w:color w:val="auto"/>
                <w:rtl/>
              </w:rPr>
              <w:t>ات</w:t>
            </w:r>
          </w:p>
        </w:tc>
      </w:tr>
      <w:tr w:rsidR="007F3738" w:rsidRPr="00DD41D6" w14:paraId="221AFCB4" w14:textId="77777777" w:rsidTr="007F37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1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49B78FF8" w14:textId="77777777" w:rsidR="007F3738" w:rsidRPr="00DD41D6" w:rsidRDefault="007F3738" w:rsidP="00CB3793">
            <w:pPr>
              <w:bidi/>
              <w:spacing w:before="0" w:after="0" w:line="20" w:lineRule="atLeast"/>
              <w:rPr>
                <w:rFonts w:ascii="Helvetica Neue W23 for SKY Reg" w:hAnsi="Helvetica Neue W23 for SKY Reg" w:cs="Helvetica Neue W23 for SKY Reg"/>
                <w:b w:val="0"/>
                <w:bCs w:val="0"/>
                <w:sz w:val="26"/>
                <w:szCs w:val="26"/>
                <w:rtl/>
              </w:rPr>
            </w:pP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{#</w:t>
            </w:r>
            <w:proofErr w:type="gramStart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attachments}{</w:t>
            </w:r>
            <w:proofErr w:type="gramEnd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studentActivitiesPhotos}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صور لأنشطة الطلاب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rtl/>
              </w:rPr>
              <w:t xml:space="preserve">  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 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{worksheets}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 xml:space="preserve"> أوراق عمل     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 xml:space="preserve"> {</w:t>
            </w:r>
            <w:proofErr w:type="spellStart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studentAssessments</w:t>
            </w:r>
            <w:proofErr w:type="spellEnd"/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تقييمات الطلاب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sz w:val="14"/>
                <w:szCs w:val="14"/>
                <w:rtl/>
              </w:rPr>
              <w:t xml:space="preserve">    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sz w:val="28"/>
                <w:szCs w:val="28"/>
                <w:rtl/>
              </w:rPr>
              <w:t xml:space="preserve">    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sz w:val="28"/>
                <w:szCs w:val="28"/>
              </w:rPr>
              <w:t xml:space="preserve"> {other}{/attachments}</w:t>
            </w:r>
            <w:r w:rsidRPr="00DD41D6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sz w:val="28"/>
                <w:szCs w:val="28"/>
                <w:rtl/>
              </w:rPr>
              <w:t>..........................</w:t>
            </w:r>
          </w:p>
        </w:tc>
      </w:tr>
    </w:tbl>
    <w:p w14:paraId="0AF379AC" w14:textId="06A7C255" w:rsidR="00A66B18" w:rsidRDefault="00A66B18" w:rsidP="00163468">
      <w:pPr>
        <w:bidi/>
        <w:ind w:left="0"/>
        <w:rPr>
          <w:b/>
          <w:bCs/>
          <w:rtl/>
        </w:rPr>
      </w:pPr>
    </w:p>
    <w:p w14:paraId="0C091550" w14:textId="77777777" w:rsidR="00163468" w:rsidRDefault="00163468" w:rsidP="00163468">
      <w:pPr>
        <w:bidi/>
        <w:ind w:left="0"/>
        <w:rPr>
          <w:b/>
          <w:bCs/>
          <w:rtl/>
        </w:rPr>
      </w:pPr>
    </w:p>
    <w:tbl>
      <w:tblPr>
        <w:tblStyle w:val="ListTable6Colorful-Accent2"/>
        <w:bidiVisual/>
        <w:tblW w:w="0" w:type="auto"/>
        <w:tblLook w:val="0480" w:firstRow="0" w:lastRow="0" w:firstColumn="1" w:lastColumn="0" w:noHBand="0" w:noVBand="1"/>
      </w:tblPr>
      <w:tblGrid>
        <w:gridCol w:w="5228"/>
        <w:gridCol w:w="5228"/>
      </w:tblGrid>
      <w:tr w:rsidR="00163468" w:rsidRPr="00DD41D6" w14:paraId="0108D413" w14:textId="77777777" w:rsidTr="00CB37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2C23EAF1" w14:textId="77777777" w:rsidR="00163468" w:rsidRPr="00BE372C" w:rsidRDefault="00163468" w:rsidP="00CB3793">
            <w:pPr>
              <w:spacing w:before="0" w:after="0" w:line="20" w:lineRule="atLeast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E372C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  <w:t>اسم المعلم</w:t>
            </w:r>
          </w:p>
        </w:tc>
        <w:tc>
          <w:tcPr>
            <w:tcW w:w="5228" w:type="dxa"/>
            <w:vAlign w:val="center"/>
          </w:tcPr>
          <w:p w14:paraId="78F8EF7F" w14:textId="77777777" w:rsidR="00163468" w:rsidRPr="00BE372C" w:rsidRDefault="00163468" w:rsidP="00CB3793">
            <w:pPr>
              <w:spacing w:before="0" w:after="0" w:line="2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b/>
                <w:bCs/>
                <w:color w:val="auto"/>
                <w:rtl/>
              </w:rPr>
            </w:pPr>
            <w:r w:rsidRPr="00BE372C">
              <w:rPr>
                <w:rFonts w:ascii="Helvetica Neue W23 for SKY Reg" w:hAnsi="Helvetica Neue W23 for SKY Reg" w:cs="Helvetica Neue W23 for SKY Reg"/>
                <w:color w:val="auto"/>
                <w:rtl/>
              </w:rPr>
              <w:t>مدير المدرسة</w:t>
            </w:r>
          </w:p>
        </w:tc>
      </w:tr>
      <w:tr w:rsidR="00163468" w:rsidRPr="00DD41D6" w14:paraId="400CF7E0" w14:textId="77777777" w:rsidTr="00CB3793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4ABC96F9" w14:textId="77777777" w:rsidR="00163468" w:rsidRPr="00BE372C" w:rsidRDefault="00163468" w:rsidP="00CB3793">
            <w:pPr>
              <w:spacing w:before="0" w:after="0" w:line="20" w:lineRule="atLeast"/>
              <w:ind w:left="0" w:right="0"/>
              <w:jc w:val="center"/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  <w:rtl/>
              </w:rPr>
            </w:pPr>
            <w:r w:rsidRPr="00BE372C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{</w:t>
            </w:r>
            <w:proofErr w:type="spellStart"/>
            <w:r w:rsidRPr="00BE372C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teacherName</w:t>
            </w:r>
            <w:proofErr w:type="spellEnd"/>
            <w:r w:rsidRPr="00BE372C">
              <w:rPr>
                <w:rFonts w:ascii="Helvetica Neue W23 for SKY Reg" w:hAnsi="Helvetica Neue W23 for SKY Reg" w:cs="Helvetica Neue W23 for SKY Reg"/>
                <w:b w:val="0"/>
                <w:bCs w:val="0"/>
                <w:color w:val="auto"/>
              </w:rPr>
              <w:t>}</w:t>
            </w:r>
          </w:p>
        </w:tc>
        <w:tc>
          <w:tcPr>
            <w:tcW w:w="5228" w:type="dxa"/>
            <w:vAlign w:val="center"/>
          </w:tcPr>
          <w:p w14:paraId="3FF89F88" w14:textId="77777777" w:rsidR="00163468" w:rsidRPr="00BE372C" w:rsidRDefault="00163468" w:rsidP="00CB3793">
            <w:pPr>
              <w:spacing w:before="0" w:after="0" w:line="20" w:lineRule="atLeast"/>
              <w:ind w:left="0" w:righ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Neue W23 for SKY Reg" w:hAnsi="Helvetica Neue W23 for SKY Reg" w:cs="Helvetica Neue W23 for SKY Reg"/>
                <w:color w:val="auto"/>
                <w:rtl/>
              </w:rPr>
            </w:pPr>
            <w:r w:rsidRPr="00BE372C">
              <w:rPr>
                <w:rFonts w:ascii="Helvetica Neue W23 for SKY Reg" w:hAnsi="Helvetica Neue W23 for SKY Reg" w:cs="Helvetica Neue W23 for SKY Reg"/>
                <w:color w:val="auto"/>
              </w:rPr>
              <w:t>{</w:t>
            </w:r>
            <w:proofErr w:type="spellStart"/>
            <w:r w:rsidRPr="00BE372C">
              <w:rPr>
                <w:rFonts w:ascii="Helvetica Neue W23 for SKY Reg" w:hAnsi="Helvetica Neue W23 for SKY Reg" w:cs="Helvetica Neue W23 for SKY Reg"/>
                <w:color w:val="auto"/>
              </w:rPr>
              <w:t>principalName</w:t>
            </w:r>
            <w:proofErr w:type="spellEnd"/>
            <w:r w:rsidRPr="00BE372C">
              <w:rPr>
                <w:rFonts w:ascii="Helvetica Neue W23 for SKY Reg" w:hAnsi="Helvetica Neue W23 for SKY Reg" w:cs="Helvetica Neue W23 for SKY Reg"/>
                <w:color w:val="auto"/>
              </w:rPr>
              <w:t>}</w:t>
            </w:r>
          </w:p>
        </w:tc>
      </w:tr>
    </w:tbl>
    <w:p w14:paraId="6EC2397A" w14:textId="77777777" w:rsidR="00163468" w:rsidRPr="00163468" w:rsidRDefault="00163468" w:rsidP="00163468">
      <w:pPr>
        <w:bidi/>
        <w:ind w:left="0"/>
        <w:rPr>
          <w:rFonts w:ascii="Helvetica Neue W23 for SKY Reg" w:hAnsi="Helvetica Neue W23 for SKY Reg" w:cs="Helvetica Neue W23 for SKY Reg"/>
        </w:rPr>
      </w:pPr>
    </w:p>
    <w:sectPr w:rsidR="00163468" w:rsidRPr="00163468" w:rsidSect="00BE372C">
      <w:headerReference w:type="default" r:id="rId10"/>
      <w:footerReference w:type="default" r:id="rId11"/>
      <w:pgSz w:w="11906" w:h="16838" w:code="9"/>
      <w:pgMar w:top="1702" w:right="720" w:bottom="184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6ADF" w14:textId="77777777" w:rsidR="000C2EA5" w:rsidRDefault="000C2EA5" w:rsidP="00A66B18">
      <w:pPr>
        <w:spacing w:before="0" w:after="0"/>
      </w:pPr>
      <w:r>
        <w:separator/>
      </w:r>
    </w:p>
  </w:endnote>
  <w:endnote w:type="continuationSeparator" w:id="0">
    <w:p w14:paraId="3BD0F3DA" w14:textId="77777777" w:rsidR="000C2EA5" w:rsidRDefault="000C2EA5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W23 for SKY Reg">
    <w:panose1 w:val="020B0604020202020204"/>
    <w:charset w:val="00"/>
    <w:family w:val="swiss"/>
    <w:pitch w:val="variable"/>
    <w:sig w:usb0="00002003" w:usb1="80000000" w:usb2="00000000" w:usb3="00000000" w:csb0="00000041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02E9" w14:textId="236977E3" w:rsidR="00DD41D6" w:rsidRDefault="00163468" w:rsidP="00DD41D6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028F2F1" wp14:editId="583AC30E">
              <wp:simplePos x="0" y="0"/>
              <wp:positionH relativeFrom="page">
                <wp:posOffset>-27940</wp:posOffset>
              </wp:positionH>
              <wp:positionV relativeFrom="paragraph">
                <wp:posOffset>-635</wp:posOffset>
              </wp:positionV>
              <wp:extent cx="7616190" cy="1022350"/>
              <wp:effectExtent l="0" t="0" r="3810" b="6350"/>
              <wp:wrapNone/>
              <wp:docPr id="49493457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16190" cy="1022350"/>
                        <a:chOff x="0" y="123825"/>
                        <a:chExt cx="7616190" cy="1022350"/>
                      </a:xfrm>
                    </wpg:grpSpPr>
                    <wps:wsp>
                      <wps:cNvPr id="466679855" name="Rectangle 1"/>
                      <wps:cNvSpPr/>
                      <wps:spPr>
                        <a:xfrm flipH="1">
                          <a:off x="1047750" y="123825"/>
                          <a:ext cx="6568440" cy="419100"/>
                        </a:xfrm>
                        <a:prstGeom prst="round1Rect">
                          <a:avLst>
                            <a:gd name="adj" fmla="val 40694"/>
                          </a:avLst>
                        </a:prstGeom>
                        <a:gradFill flip="none" rotWithShape="1">
                          <a:gsLst>
                            <a:gs pos="0">
                              <a:srgbClr val="277EB5"/>
                            </a:gs>
                            <a:gs pos="100000">
                              <a:srgbClr val="40AF6F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BE65F" w14:textId="2F7A7B79" w:rsidR="00163468" w:rsidRPr="00874B24" w:rsidRDefault="00163468" w:rsidP="00163468">
                            <w:pPr>
                              <w:spacing w:after="0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lang w:bidi="ar-EG"/>
                              </w:rPr>
                            </w:pPr>
                            <w:r w:rsidRPr="00874B24">
                              <w:rPr>
                                <w:rFonts w:ascii="Helvetica Neue W23 for SKY Reg" w:hAnsi="Helvetica Neue W23 for SKY Reg" w:cs="Helvetica Neue W23 for SKY Reg"/>
                                <w:color w:val="FFFFFF" w:themeColor="background1"/>
                                <w:rtl/>
                                <w:lang w:bidi="ar-EG"/>
                              </w:rPr>
                              <w:t>التعلم ب</w:t>
                            </w:r>
                            <w:r w:rsidRPr="00874B24"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ا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ل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 w:themeColor="background1"/>
                                <w:rtl/>
                                <w:lang w:bidi="ar-EG"/>
                              </w:rPr>
                              <w:t>تعاوني</w:t>
                            </w:r>
                          </w:p>
                          <w:p w14:paraId="7D619AFB" w14:textId="77777777" w:rsidR="00163468" w:rsidRPr="00874B24" w:rsidRDefault="00163468" w:rsidP="00163468">
                            <w:pPr>
                              <w:ind w:left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59820687" name="Rectangle 10"/>
                      <wps:cNvSpPr/>
                      <wps:spPr>
                        <a:xfrm>
                          <a:off x="0" y="485775"/>
                          <a:ext cx="7559040" cy="660400"/>
                        </a:xfrm>
                        <a:prstGeom prst="rect">
                          <a:avLst/>
                        </a:prstGeom>
                        <a:solidFill>
                          <a:srgbClr val="F3F1E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839289" w14:textId="77777777" w:rsidR="00163468" w:rsidRPr="00B21C32" w:rsidRDefault="00163468" w:rsidP="00163468">
                            <w:pPr>
                              <w:spacing w:after="0"/>
                              <w:jc w:val="center"/>
                              <w:rPr>
                                <w:rFonts w:ascii="Helvetica Neue W23 for SKY Reg" w:hAnsi="Helvetica Neue W23 for SKY Reg" w:cs="Helvetica Neue W23 for SKY Reg"/>
                                <w:color w:val="0DA9A6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028F2F1" id="Group 1" o:spid="_x0000_s1028" style="position:absolute;left:0;text-align:left;margin-left:-2.2pt;margin-top:-.05pt;width:599.7pt;height:80.5pt;z-index:251669504;mso-position-horizontal-relative:page;mso-height-relative:margin" coordorigin=",1238" coordsize="76161,10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">
              <v:shape id="Rectangle 1" o:spid="_x0000_s1029" style="position:absolute;left:10477;top:1238;width:65684;height:4191;flip:x;visibility:visible;mso-wrap-style:square;v-text-anchor:middle" coordsize="6568440,4191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" adj="-11796480,,5400" path="m,l6397891,v94192,,170549,76357,170549,170549l6568440,419100,,419100,,xe" fillcolor="#277eb5" stroked="f" strokeweight="1pt">
                <v:fill color2="#40af6f" rotate="t" angle="90" focus="100%" type="gradient"/>
                <v:stroke joinstyle="miter"/>
                <v:formulas/>
                <v:path arrowok="t" o:connecttype="custom" o:connectlocs="0,0;6397891,0;6568440,170549;6568440,419100;0,419100;0,0" o:connectangles="0,0,0,0,0,0" textboxrect="0,0,6568440,419100"/>
                <v:textbox inset="0,0,0,0">
                  <w:txbxContent>
                    <w:p w14:paraId="441BE65F" w14:textId="2F7A7B79" w:rsidR="00163468" w:rsidRPr="00874B24" w:rsidRDefault="00163468" w:rsidP="00163468">
                      <w:pPr>
                        <w:spacing w:after="0"/>
                        <w:jc w:val="right"/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lang w:bidi="ar-EG"/>
                        </w:rPr>
                      </w:pPr>
                      <w:r w:rsidRPr="00874B24">
                        <w:rPr>
                          <w:rFonts w:ascii="Helvetica Neue W23 for SKY Reg" w:hAnsi="Helvetica Neue W23 for SKY Reg" w:cs="Helvetica Neue W23 for SKY Reg"/>
                          <w:color w:val="FFFFFF" w:themeColor="background1"/>
                          <w:rtl/>
                          <w:lang w:bidi="ar-EG"/>
                        </w:rPr>
                        <w:t>التعلم ب</w:t>
                      </w:r>
                      <w:r w:rsidRPr="00874B24"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ا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ل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 w:themeColor="background1"/>
                          <w:rtl/>
                          <w:lang w:bidi="ar-EG"/>
                        </w:rPr>
                        <w:t>تعاوني</w:t>
                      </w:r>
                    </w:p>
                    <w:p w14:paraId="7D619AFB" w14:textId="77777777" w:rsidR="00163468" w:rsidRPr="00874B24" w:rsidRDefault="00163468" w:rsidP="00163468">
                      <w:pPr>
                        <w:ind w:left="0"/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shape>
              <v:rect id="Rectangle 10" o:spid="_x0000_s1030" style="position:absolute;top:4857;width:75590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" fillcolor="#f3f1ef" stroked="f" strokeweight="1pt">
                <v:textbox inset="20mm">
                  <w:txbxContent>
                    <w:p w14:paraId="24839289" w14:textId="77777777" w:rsidR="00163468" w:rsidRPr="00B21C32" w:rsidRDefault="00163468" w:rsidP="00163468">
                      <w:pPr>
                        <w:spacing w:after="0"/>
                        <w:jc w:val="center"/>
                        <w:rPr>
                          <w:rFonts w:ascii="Helvetica Neue W23 for SKY Reg" w:hAnsi="Helvetica Neue W23 for SKY Reg" w:cs="Helvetica Neue W23 for SKY Reg"/>
                          <w:color w:val="0DA9A6"/>
                          <w:lang w:bidi="ar-EG"/>
                        </w:rPr>
                      </w:pPr>
                    </w:p>
                  </w:txbxContent>
                </v:textbox>
              </v:rect>
              <w10:wrap anchorx="page"/>
            </v:group>
          </w:pict>
        </mc:Fallback>
      </mc:AlternateContent>
    </w:r>
  </w:p>
  <w:p w14:paraId="65F4657B" w14:textId="77777777" w:rsidR="00DD41D6" w:rsidRDefault="00DD4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4BC5D0" w14:textId="77777777" w:rsidR="000C2EA5" w:rsidRDefault="000C2EA5" w:rsidP="00A66B18">
      <w:pPr>
        <w:spacing w:before="0" w:after="0"/>
      </w:pPr>
      <w:r>
        <w:separator/>
      </w:r>
    </w:p>
  </w:footnote>
  <w:footnote w:type="continuationSeparator" w:id="0">
    <w:p w14:paraId="48680EDE" w14:textId="77777777" w:rsidR="000C2EA5" w:rsidRDefault="000C2EA5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C20D" w14:textId="77777777" w:rsidR="00DB41D7" w:rsidRPr="001B65FA" w:rsidRDefault="00DB41D7" w:rsidP="00DB41D7">
    <w:pPr>
      <w:pStyle w:val="Header"/>
      <w:rPr>
        <w:caps/>
      </w:rPr>
    </w:pPr>
    <w:bookmarkStart w:id="0" w:name="_Hlk211866118"/>
    <w:bookmarkStart w:id="1" w:name="_Hlk211866119"/>
    <w:bookmarkStart w:id="2" w:name="_Hlk212044248"/>
    <w:bookmarkStart w:id="3" w:name="_Hlk212044249"/>
    <w:bookmarkStart w:id="4" w:name="_Hlk212044835"/>
    <w:bookmarkStart w:id="5" w:name="_Hlk212044836"/>
    <w:bookmarkStart w:id="6" w:name="_Hlk212049268"/>
    <w:bookmarkStart w:id="7" w:name="_Hlk212049269"/>
    <w:bookmarkStart w:id="8" w:name="_Hlk212062273"/>
    <w:bookmarkStart w:id="9" w:name="_Hlk212062274"/>
    <w:bookmarkStart w:id="10" w:name="_Hlk212247934"/>
    <w:bookmarkStart w:id="11" w:name="_Hlk212247935"/>
    <w:r>
      <w:rPr>
        <w:cap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9AC0E5" wp14:editId="49E6D29B">
              <wp:simplePos x="0" y="0"/>
              <wp:positionH relativeFrom="column">
                <wp:posOffset>-457347</wp:posOffset>
              </wp:positionH>
              <wp:positionV relativeFrom="paragraph">
                <wp:posOffset>251460</wp:posOffset>
              </wp:positionV>
              <wp:extent cx="4838700" cy="292100"/>
              <wp:effectExtent l="0" t="0" r="0" b="0"/>
              <wp:wrapNone/>
              <wp:docPr id="782411214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4838700" cy="292100"/>
                      </a:xfrm>
                      <a:prstGeom prst="round1Rect">
                        <a:avLst>
                          <a:gd name="adj" fmla="val 28707"/>
                        </a:avLst>
                      </a:prstGeom>
                      <a:gradFill flip="none" rotWithShape="1">
                        <a:gsLst>
                          <a:gs pos="0">
                            <a:srgbClr val="277EB5"/>
                          </a:gs>
                          <a:gs pos="100000">
                            <a:srgbClr val="40AF6F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BE685" id="Rectangle 1" o:spid="_x0000_s1026" style="position:absolute;margin-left:-36pt;margin-top:19.8pt;width:381pt;height:23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38700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" path="m,l4754847,v46311,,83853,37542,83853,83853l4838700,292100,,292100,,xe" fillcolor="#277eb5" stroked="f" strokeweight="1pt">
              <v:fill color2="#40af6f" rotate="t" angle="90" focus="100%" type="gradient"/>
              <v:stroke joinstyle="miter"/>
              <v:path arrowok="t" o:connecttype="custom" o:connectlocs="0,0;4754847,0;4838700,83853;4838700,292100;0,292100;0,0" o:connectangles="0,0,0,0,0,0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72A4DBD" wp14:editId="6CF525CC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681546" cy="891540"/>
              <wp:effectExtent l="0" t="0" r="0" b="3810"/>
              <wp:wrapNone/>
              <wp:docPr id="203222092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681546" cy="891540"/>
                      </a:xfrm>
                      <a:prstGeom prst="round1Rect">
                        <a:avLst>
                          <a:gd name="adj" fmla="val 0"/>
                        </a:avLst>
                      </a:prstGeom>
                      <a:solidFill>
                        <a:srgbClr val="F3F1E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9719CC" id="Rectangle 1" o:spid="_x0000_s1026" style="position:absolute;margin-left:0;margin-top:-36pt;width:604.85pt;height:70.2pt;flip:y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7681546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" path="m,l7681546,r,l7681546,891540,,891540,,xe" fillcolor="#f3f1ef" stroked="f" strokeweight="1pt">
              <v:stroke joinstyle="miter"/>
              <v:path arrowok="t" o:connecttype="custom" o:connectlocs="0,0;7681546,0;7681546,0;7681546,891540;0,891540;0,0" o:connectangles="0,0,0,0,0,0"/>
              <w10:wrap anchorx="page"/>
            </v:shape>
          </w:pict>
        </mc:Fallback>
      </mc:AlternateContent>
    </w:r>
    <w:r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3B7F0A8" wp14:editId="12982617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5295900" cy="891540"/>
              <wp:effectExtent l="0" t="0" r="0" b="3810"/>
              <wp:wrapNone/>
              <wp:docPr id="5529046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295900" cy="891540"/>
                      </a:xfrm>
                      <a:prstGeom prst="round1Rect">
                        <a:avLst>
                          <a:gd name="adj" fmla="val 20831"/>
                        </a:avLst>
                      </a:prstGeom>
                      <a:solidFill>
                        <a:srgbClr val="16445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9D28C3" id="Rectangle 1" o:spid="_x0000_s1026" style="position:absolute;margin-left:0;margin-top:-36pt;width:417pt;height:70.2pt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5295900,891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" path="m,l5110183,v102569,,185717,83148,185717,185717l5295900,891540,,891540,,xe" fillcolor="#16445a" stroked="f" strokeweight="1pt">
              <v:stroke joinstyle="miter"/>
              <v:path arrowok="t" o:connecttype="custom" o:connectlocs="0,0;5110183,0;5295900,185717;5295900,891540;0,891540;0,0" o:connectangles="0,0,0,0,0,0"/>
              <w10:wrap anchorx="page"/>
            </v:shape>
          </w:pict>
        </mc:Fallback>
      </mc:AlternateContent>
    </w:r>
    <w:r w:rsidRPr="001B65FA">
      <w:rPr>
        <w:rFonts w:ascii="Helvetica Neue W23 for SKY Reg" w:eastAsiaTheme="minorEastAsia" w:hAnsi="Helvetica Neue W23 for SKY Reg" w:cs="Helvetica Neue W23 for SKY Reg"/>
        <w:caps/>
        <w:noProof/>
        <w:color w:val="auto"/>
        <w:kern w:val="0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F9F7A6" wp14:editId="1D9E9D75">
              <wp:simplePos x="0" y="0"/>
              <wp:positionH relativeFrom="page">
                <wp:posOffset>5379719</wp:posOffset>
              </wp:positionH>
              <wp:positionV relativeFrom="paragraph">
                <wp:posOffset>-365760</wp:posOffset>
              </wp:positionV>
              <wp:extent cx="2154555" cy="685800"/>
              <wp:effectExtent l="0" t="0" r="0" b="0"/>
              <wp:wrapNone/>
              <wp:docPr id="1199640296" name="مربع نص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154555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244837" w14:textId="77777777" w:rsidR="00DB41D7" w:rsidRPr="00DF48DA" w:rsidRDefault="00DB41D7" w:rsidP="00DB41D7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الإدارة العامة للتعليم</w:t>
                          </w:r>
                        </w:p>
                        <w:p w14:paraId="7AF32391" w14:textId="77777777" w:rsidR="00DB41D7" w:rsidRPr="00DF48DA" w:rsidRDefault="00DB41D7" w:rsidP="00DB41D7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  <w:rtl/>
                            </w:rPr>
                            <w:t>مكتب التعليم</w:t>
                          </w:r>
                        </w:p>
                        <w:p w14:paraId="5CA87DB7" w14:textId="77777777" w:rsidR="00DB41D7" w:rsidRPr="00DF48DA" w:rsidRDefault="00DB41D7" w:rsidP="00DB41D7">
                          <w:pPr>
                            <w:spacing w:before="0" w:after="0" w:line="192" w:lineRule="auto"/>
                            <w:jc w:val="center"/>
                            <w:rPr>
                              <w:rFonts w:ascii="Helvetica Neue W23 for SKY Reg" w:hAnsi="Helvetica Neue W23 for SKY Reg" w:cs="Helvetica Neue W23 for SKY Reg"/>
                              <w:color w:val="16445A"/>
                            </w:rPr>
                          </w:pPr>
                          <w:r w:rsidRPr="00DF48DA">
                            <w:rPr>
                              <w:rFonts w:ascii="Helvetica Neue W23 for SKY Reg" w:hAnsi="Helvetica Neue W23 for SKY Reg" w:cs="Helvetica Neue W23 for SKY Reg" w:hint="cs"/>
                              <w:color w:val="16445A"/>
                              <w:rtl/>
                            </w:rPr>
                            <w:t>مدرسة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F9F7A6" id="_x0000_t202" coordsize="21600,21600" o:spt="202" path="m,l,21600r21600,l21600,xe">
              <v:stroke joinstyle="miter"/>
              <v:path gradientshapeok="t" o:connecttype="rect"/>
            </v:shapetype>
            <v:shape id="مربع نص 7" o:spid="_x0000_s1027" type="#_x0000_t202" style="position:absolute;left:0;text-align:left;margin-left:423.6pt;margin-top:-28.8pt;width:169.65pt;height:54pt;flip:x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" filled="f" stroked="f">
              <v:textbox inset="0,0,0,0">
                <w:txbxContent>
                  <w:p w14:paraId="30244837" w14:textId="77777777" w:rsidR="00DB41D7" w:rsidRPr="00DF48DA" w:rsidRDefault="00DB41D7" w:rsidP="00DB41D7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الإدارة العامة للتعليم</w:t>
                    </w:r>
                  </w:p>
                  <w:p w14:paraId="7AF32391" w14:textId="77777777" w:rsidR="00DB41D7" w:rsidRPr="00DF48DA" w:rsidRDefault="00DB41D7" w:rsidP="00DB41D7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/>
                        <w:color w:val="16445A"/>
                        <w:rtl/>
                      </w:rPr>
                      <w:t>مكتب التعليم</w:t>
                    </w:r>
                  </w:p>
                  <w:p w14:paraId="5CA87DB7" w14:textId="77777777" w:rsidR="00DB41D7" w:rsidRPr="00DF48DA" w:rsidRDefault="00DB41D7" w:rsidP="00DB41D7">
                    <w:pPr>
                      <w:spacing w:before="0" w:after="0" w:line="192" w:lineRule="auto"/>
                      <w:jc w:val="center"/>
                      <w:rPr>
                        <w:rFonts w:ascii="Helvetica Neue W23 for SKY Reg" w:hAnsi="Helvetica Neue W23 for SKY Reg" w:cs="Helvetica Neue W23 for SKY Reg"/>
                        <w:color w:val="16445A"/>
                      </w:rPr>
                    </w:pPr>
                    <w:r w:rsidRPr="00DF48DA">
                      <w:rPr>
                        <w:rFonts w:ascii="Helvetica Neue W23 for SKY Reg" w:hAnsi="Helvetica Neue W23 for SKY Reg" w:cs="Helvetica Neue W23 for SKY Reg" w:hint="cs"/>
                        <w:color w:val="16445A"/>
                        <w:rtl/>
                      </w:rPr>
                      <w:t>مدرسة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1B65FA">
      <w:rPr>
        <w:caps/>
        <w:noProof/>
      </w:rPr>
      <w:drawing>
        <wp:anchor distT="0" distB="0" distL="114300" distR="114300" simplePos="0" relativeHeight="251666432" behindDoc="0" locked="0" layoutInCell="1" allowOverlap="1" wp14:anchorId="690B589C" wp14:editId="735340F8">
          <wp:simplePos x="0" y="0"/>
          <wp:positionH relativeFrom="margin">
            <wp:posOffset>0</wp:posOffset>
          </wp:positionH>
          <wp:positionV relativeFrom="paragraph">
            <wp:posOffset>-213360</wp:posOffset>
          </wp:positionV>
          <wp:extent cx="2614033" cy="576341"/>
          <wp:effectExtent l="0" t="0" r="0" b="0"/>
          <wp:wrapNone/>
          <wp:docPr id="211561368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375421" name="Picture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2614033" cy="5763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D804E21" w14:textId="77777777" w:rsidR="00DB41D7" w:rsidRPr="001B65FA" w:rsidRDefault="00DB41D7" w:rsidP="00DB41D7">
    <w:pPr>
      <w:pStyle w:val="Header"/>
      <w:rPr>
        <w:caps/>
      </w:rPr>
    </w:pPr>
    <w:r>
      <w:rPr>
        <w:caps/>
        <w:noProof/>
      </w:rPr>
      <w:drawing>
        <wp:anchor distT="0" distB="0" distL="114300" distR="114300" simplePos="0" relativeHeight="251664384" behindDoc="0" locked="0" layoutInCell="1" allowOverlap="1" wp14:anchorId="5BF0644D" wp14:editId="3044C1B4">
          <wp:simplePos x="0" y="0"/>
          <wp:positionH relativeFrom="column">
            <wp:posOffset>1499235</wp:posOffset>
          </wp:positionH>
          <wp:positionV relativeFrom="paragraph">
            <wp:posOffset>3289300</wp:posOffset>
          </wp:positionV>
          <wp:extent cx="3649123" cy="2774009"/>
          <wp:effectExtent l="0" t="0" r="8890" b="7620"/>
          <wp:wrapNone/>
          <wp:docPr id="91188360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3608460" name="Picture 5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9123" cy="277400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End w:id="0"/>
    <w:bookmarkEnd w:id="1"/>
  </w:p>
  <w:bookmarkEnd w:id="2"/>
  <w:bookmarkEnd w:id="3"/>
  <w:bookmarkEnd w:id="4"/>
  <w:bookmarkEnd w:id="5"/>
  <w:bookmarkEnd w:id="6"/>
  <w:bookmarkEnd w:id="7"/>
  <w:bookmarkEnd w:id="8"/>
  <w:bookmarkEnd w:id="9"/>
  <w:p w14:paraId="1E4226ED" w14:textId="77777777" w:rsidR="00DB41D7" w:rsidRDefault="00DB41D7" w:rsidP="00DB41D7">
    <w:pPr>
      <w:pStyle w:val="Header"/>
      <w:ind w:left="0"/>
      <w:jc w:val="left"/>
    </w:pPr>
  </w:p>
  <w:bookmarkEnd w:id="10"/>
  <w:bookmarkEnd w:id="11"/>
  <w:p w14:paraId="4DEA0000" w14:textId="77777777" w:rsidR="00DD41D6" w:rsidRDefault="00DD41D6" w:rsidP="00DB41D7">
    <w:pPr>
      <w:pStyle w:val="Header"/>
      <w:ind w:left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D78"/>
    <w:multiLevelType w:val="hybridMultilevel"/>
    <w:tmpl w:val="C17EA1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2B54C9"/>
    <w:multiLevelType w:val="hybridMultilevel"/>
    <w:tmpl w:val="D3DAD3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164A8"/>
    <w:multiLevelType w:val="multilevel"/>
    <w:tmpl w:val="75F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946B0"/>
    <w:multiLevelType w:val="multilevel"/>
    <w:tmpl w:val="4808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A6664"/>
    <w:multiLevelType w:val="hybridMultilevel"/>
    <w:tmpl w:val="443E7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2406DE"/>
    <w:multiLevelType w:val="hybridMultilevel"/>
    <w:tmpl w:val="27EA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0413C"/>
    <w:multiLevelType w:val="hybridMultilevel"/>
    <w:tmpl w:val="D1DEE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1932F7"/>
    <w:multiLevelType w:val="multilevel"/>
    <w:tmpl w:val="F0B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2CF9"/>
    <w:multiLevelType w:val="hybridMultilevel"/>
    <w:tmpl w:val="0C6267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270632"/>
    <w:multiLevelType w:val="hybridMultilevel"/>
    <w:tmpl w:val="9898AD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34E068E"/>
    <w:multiLevelType w:val="multilevel"/>
    <w:tmpl w:val="2698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15"/>
    <w:multiLevelType w:val="hybridMultilevel"/>
    <w:tmpl w:val="0D42E3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6B4F19"/>
    <w:multiLevelType w:val="hybridMultilevel"/>
    <w:tmpl w:val="4DF63F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964667"/>
    <w:multiLevelType w:val="multilevel"/>
    <w:tmpl w:val="4A1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02FB7"/>
    <w:multiLevelType w:val="multilevel"/>
    <w:tmpl w:val="6C5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B38CF"/>
    <w:multiLevelType w:val="multilevel"/>
    <w:tmpl w:val="07F2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250" w:hanging="450"/>
      </w:pPr>
      <w:rPr>
        <w:rFonts w:hint="default"/>
        <w:color w:val="auto"/>
      </w:rPr>
    </w:lvl>
    <w:lvl w:ilvl="3">
      <w:start w:val="2"/>
      <w:numFmt w:val="decimal"/>
      <w:lvlText w:val="%4-"/>
      <w:lvlJc w:val="left"/>
      <w:pPr>
        <w:ind w:left="2880" w:hanging="360"/>
      </w:pPr>
      <w:rPr>
        <w:rFonts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96C15"/>
    <w:multiLevelType w:val="multilevel"/>
    <w:tmpl w:val="368852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80588"/>
    <w:multiLevelType w:val="multilevel"/>
    <w:tmpl w:val="C382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44523"/>
    <w:multiLevelType w:val="multilevel"/>
    <w:tmpl w:val="159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866A2"/>
    <w:multiLevelType w:val="multilevel"/>
    <w:tmpl w:val="59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F490F"/>
    <w:multiLevelType w:val="multilevel"/>
    <w:tmpl w:val="15A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654D4"/>
    <w:multiLevelType w:val="hybridMultilevel"/>
    <w:tmpl w:val="06F06C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D8D4E95"/>
    <w:multiLevelType w:val="multilevel"/>
    <w:tmpl w:val="C97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4346">
    <w:abstractNumId w:val="10"/>
  </w:num>
  <w:num w:numId="2" w16cid:durableId="1027365925">
    <w:abstractNumId w:val="15"/>
  </w:num>
  <w:num w:numId="3" w16cid:durableId="1644309707">
    <w:abstractNumId w:val="9"/>
  </w:num>
  <w:num w:numId="4" w16cid:durableId="1546526725">
    <w:abstractNumId w:val="4"/>
  </w:num>
  <w:num w:numId="5" w16cid:durableId="337848725">
    <w:abstractNumId w:val="21"/>
  </w:num>
  <w:num w:numId="6" w16cid:durableId="282153767">
    <w:abstractNumId w:val="22"/>
  </w:num>
  <w:num w:numId="7" w16cid:durableId="578321999">
    <w:abstractNumId w:val="18"/>
  </w:num>
  <w:num w:numId="8" w16cid:durableId="1854806559">
    <w:abstractNumId w:val="12"/>
  </w:num>
  <w:num w:numId="9" w16cid:durableId="827794081">
    <w:abstractNumId w:val="20"/>
  </w:num>
  <w:num w:numId="10" w16cid:durableId="1913084159">
    <w:abstractNumId w:val="1"/>
  </w:num>
  <w:num w:numId="11" w16cid:durableId="943725865">
    <w:abstractNumId w:val="13"/>
  </w:num>
  <w:num w:numId="12" w16cid:durableId="1530098350">
    <w:abstractNumId w:val="2"/>
  </w:num>
  <w:num w:numId="13" w16cid:durableId="1232620318">
    <w:abstractNumId w:val="19"/>
  </w:num>
  <w:num w:numId="14" w16cid:durableId="1840538966">
    <w:abstractNumId w:val="3"/>
  </w:num>
  <w:num w:numId="15" w16cid:durableId="1091202582">
    <w:abstractNumId w:val="16"/>
  </w:num>
  <w:num w:numId="16" w16cid:durableId="712391234">
    <w:abstractNumId w:val="11"/>
  </w:num>
  <w:num w:numId="17" w16cid:durableId="1330861827">
    <w:abstractNumId w:val="7"/>
  </w:num>
  <w:num w:numId="18" w16cid:durableId="210382318">
    <w:abstractNumId w:val="8"/>
  </w:num>
  <w:num w:numId="19" w16cid:durableId="950165330">
    <w:abstractNumId w:val="5"/>
  </w:num>
  <w:num w:numId="20" w16cid:durableId="656039198">
    <w:abstractNumId w:val="0"/>
  </w:num>
  <w:num w:numId="21" w16cid:durableId="23290828">
    <w:abstractNumId w:val="14"/>
  </w:num>
  <w:num w:numId="22" w16cid:durableId="1744714720">
    <w:abstractNumId w:val="17"/>
  </w:num>
  <w:num w:numId="23" w16cid:durableId="730932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1E"/>
    <w:rsid w:val="00024C26"/>
    <w:rsid w:val="00030C2F"/>
    <w:rsid w:val="0003676F"/>
    <w:rsid w:val="00045B93"/>
    <w:rsid w:val="00057A5B"/>
    <w:rsid w:val="00063399"/>
    <w:rsid w:val="00083BAA"/>
    <w:rsid w:val="000C2EA5"/>
    <w:rsid w:val="000D5745"/>
    <w:rsid w:val="0010680C"/>
    <w:rsid w:val="00152B0B"/>
    <w:rsid w:val="00163468"/>
    <w:rsid w:val="001766D6"/>
    <w:rsid w:val="00181840"/>
    <w:rsid w:val="00192419"/>
    <w:rsid w:val="00194794"/>
    <w:rsid w:val="001B60F3"/>
    <w:rsid w:val="001C270D"/>
    <w:rsid w:val="001E2320"/>
    <w:rsid w:val="00214E28"/>
    <w:rsid w:val="00252070"/>
    <w:rsid w:val="00293B0F"/>
    <w:rsid w:val="00297FB3"/>
    <w:rsid w:val="002A6ACC"/>
    <w:rsid w:val="0031520F"/>
    <w:rsid w:val="00352B81"/>
    <w:rsid w:val="00362BE3"/>
    <w:rsid w:val="003665DE"/>
    <w:rsid w:val="00394507"/>
    <w:rsid w:val="00394757"/>
    <w:rsid w:val="003964F2"/>
    <w:rsid w:val="003A0150"/>
    <w:rsid w:val="003D1A44"/>
    <w:rsid w:val="003E24DF"/>
    <w:rsid w:val="0041428F"/>
    <w:rsid w:val="00434D4C"/>
    <w:rsid w:val="004A2B0D"/>
    <w:rsid w:val="004A664E"/>
    <w:rsid w:val="004D0153"/>
    <w:rsid w:val="004D3BC1"/>
    <w:rsid w:val="004F524C"/>
    <w:rsid w:val="00503883"/>
    <w:rsid w:val="00510852"/>
    <w:rsid w:val="00514CBC"/>
    <w:rsid w:val="00582CEE"/>
    <w:rsid w:val="00590C21"/>
    <w:rsid w:val="005A3421"/>
    <w:rsid w:val="005A3AF2"/>
    <w:rsid w:val="005A3E33"/>
    <w:rsid w:val="005B63B6"/>
    <w:rsid w:val="005C2210"/>
    <w:rsid w:val="005E5F83"/>
    <w:rsid w:val="005F371E"/>
    <w:rsid w:val="00615018"/>
    <w:rsid w:val="0062123A"/>
    <w:rsid w:val="0062590A"/>
    <w:rsid w:val="006269C9"/>
    <w:rsid w:val="00646E75"/>
    <w:rsid w:val="00665D3E"/>
    <w:rsid w:val="006C012B"/>
    <w:rsid w:val="006D5C9B"/>
    <w:rsid w:val="006F039C"/>
    <w:rsid w:val="006F12BF"/>
    <w:rsid w:val="006F6F10"/>
    <w:rsid w:val="00783E79"/>
    <w:rsid w:val="007B0387"/>
    <w:rsid w:val="007B1909"/>
    <w:rsid w:val="007B1965"/>
    <w:rsid w:val="007B5AE8"/>
    <w:rsid w:val="007C2472"/>
    <w:rsid w:val="007D68E7"/>
    <w:rsid w:val="007E77F6"/>
    <w:rsid w:val="007F1D9F"/>
    <w:rsid w:val="007F3738"/>
    <w:rsid w:val="007F5192"/>
    <w:rsid w:val="0082306F"/>
    <w:rsid w:val="00831721"/>
    <w:rsid w:val="00846577"/>
    <w:rsid w:val="00862A06"/>
    <w:rsid w:val="008758C2"/>
    <w:rsid w:val="008B109F"/>
    <w:rsid w:val="0091090E"/>
    <w:rsid w:val="00932BF0"/>
    <w:rsid w:val="00935004"/>
    <w:rsid w:val="00953041"/>
    <w:rsid w:val="00986718"/>
    <w:rsid w:val="009A3D67"/>
    <w:rsid w:val="00A26FE7"/>
    <w:rsid w:val="00A32ACE"/>
    <w:rsid w:val="00A66B18"/>
    <w:rsid w:val="00A6783B"/>
    <w:rsid w:val="00A72AE6"/>
    <w:rsid w:val="00A9489E"/>
    <w:rsid w:val="00A96CF8"/>
    <w:rsid w:val="00AA089B"/>
    <w:rsid w:val="00AC087F"/>
    <w:rsid w:val="00AC32AA"/>
    <w:rsid w:val="00AE1388"/>
    <w:rsid w:val="00AE3F96"/>
    <w:rsid w:val="00AF3982"/>
    <w:rsid w:val="00B12C1F"/>
    <w:rsid w:val="00B32B10"/>
    <w:rsid w:val="00B50294"/>
    <w:rsid w:val="00B57D6E"/>
    <w:rsid w:val="00B65278"/>
    <w:rsid w:val="00B93312"/>
    <w:rsid w:val="00BE372C"/>
    <w:rsid w:val="00C701F7"/>
    <w:rsid w:val="00C70786"/>
    <w:rsid w:val="00C74EEC"/>
    <w:rsid w:val="00CB747E"/>
    <w:rsid w:val="00D10958"/>
    <w:rsid w:val="00D40C6A"/>
    <w:rsid w:val="00D66593"/>
    <w:rsid w:val="00D93E03"/>
    <w:rsid w:val="00DA4A81"/>
    <w:rsid w:val="00DB41D7"/>
    <w:rsid w:val="00DB72BC"/>
    <w:rsid w:val="00DD41D6"/>
    <w:rsid w:val="00DE3290"/>
    <w:rsid w:val="00DE6DA2"/>
    <w:rsid w:val="00DF2D30"/>
    <w:rsid w:val="00E10210"/>
    <w:rsid w:val="00E260D5"/>
    <w:rsid w:val="00E405CE"/>
    <w:rsid w:val="00E4786A"/>
    <w:rsid w:val="00E55D74"/>
    <w:rsid w:val="00E6540C"/>
    <w:rsid w:val="00E81E2A"/>
    <w:rsid w:val="00EA0D2B"/>
    <w:rsid w:val="00EB441A"/>
    <w:rsid w:val="00EC122B"/>
    <w:rsid w:val="00EC3493"/>
    <w:rsid w:val="00EE0952"/>
    <w:rsid w:val="00F06684"/>
    <w:rsid w:val="00F23F85"/>
    <w:rsid w:val="00FD71EE"/>
    <w:rsid w:val="00FE0F43"/>
    <w:rsid w:val="00FE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5715"/>
  <w14:defaultImageDpi w14:val="32767"/>
  <w15:chartTrackingRefBased/>
  <w15:docId w15:val="{B114C4E3-DCCE-474D-85C9-BAC4C1C6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03676F"/>
    <w:pPr>
      <w:spacing w:before="40" w:after="360"/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03676F"/>
    <w:pPr>
      <w:spacing w:before="0"/>
      <w:contextualSpacing/>
      <w:outlineLvl w:val="0"/>
    </w:pPr>
    <w:rPr>
      <w:rFonts w:eastAsiaTheme="majorEastAsia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76F"/>
    <w:pPr>
      <w:keepNext/>
      <w:keepLines/>
      <w:spacing w:after="0"/>
      <w:outlineLvl w:val="1"/>
    </w:pPr>
    <w:rPr>
      <w:rFonts w:eastAsiaTheme="majorEastAsia"/>
      <w:color w:val="1481AB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D67"/>
    <w:pPr>
      <w:spacing w:before="100" w:beforeAutospacing="1" w:after="100" w:afterAutospacing="1"/>
      <w:ind w:left="0" w:right="0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03676F"/>
    <w:rPr>
      <w:rFonts w:ascii="Tahoma" w:eastAsiaTheme="majorEastAsia" w:hAnsi="Tahoma" w:cs="Tahoma"/>
      <w:caps/>
      <w:color w:val="1481AB" w:themeColor="accent1" w:themeShade="BF"/>
      <w:kern w:val="20"/>
    </w:rPr>
  </w:style>
  <w:style w:type="paragraph" w:customStyle="1" w:styleId="a">
    <w:name w:val="المستلم"/>
    <w:basedOn w:val="Normal"/>
    <w:uiPriority w:val="3"/>
    <w:qFormat/>
    <w:rsid w:val="0003676F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03676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03676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03676F"/>
    <w:pPr>
      <w:contextualSpacing/>
    </w:pPr>
    <w:rPr>
      <w:b/>
      <w:bCs/>
      <w:color w:val="1CADE4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03676F"/>
    <w:rPr>
      <w:rFonts w:ascii="Tahoma" w:eastAsiaTheme="minorHAnsi" w:hAnsi="Tahoma" w:cs="Tahoma"/>
      <w:b/>
      <w:bCs/>
      <w:color w:val="1CADE4" w:themeColor="accent1"/>
      <w:kern w:val="20"/>
    </w:rPr>
  </w:style>
  <w:style w:type="paragraph" w:styleId="Header">
    <w:name w:val="header"/>
    <w:basedOn w:val="Normal"/>
    <w:link w:val="HeaderChar"/>
    <w:uiPriority w:val="99"/>
    <w:unhideWhenUsed/>
    <w:rsid w:val="0003676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character" w:styleId="Strong">
    <w:name w:val="Strong"/>
    <w:basedOn w:val="DefaultParagraphFont"/>
    <w:uiPriority w:val="22"/>
    <w:qFormat/>
    <w:rsid w:val="003E24DF"/>
    <w:rPr>
      <w:b/>
      <w:bCs/>
    </w:rPr>
  </w:style>
  <w:style w:type="paragraph" w:customStyle="1" w:styleId="a0">
    <w:name w:val="معلومات جهة الاتصال"/>
    <w:basedOn w:val="Normal"/>
    <w:uiPriority w:val="1"/>
    <w:qFormat/>
    <w:rsid w:val="0003676F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03676F"/>
    <w:rPr>
      <w:rFonts w:ascii="Tahoma" w:eastAsiaTheme="majorEastAsia" w:hAnsi="Tahoma" w:cs="Tahoma"/>
      <w:color w:val="1481A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03676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3676F"/>
    <w:rPr>
      <w:rFonts w:ascii="Tahoma" w:eastAsiaTheme="minorHAnsi" w:hAnsi="Tahoma" w:cs="Tahoma"/>
      <w:color w:val="595959" w:themeColor="text1" w:themeTint="A6"/>
      <w:kern w:val="20"/>
    </w:rPr>
  </w:style>
  <w:style w:type="paragraph" w:customStyle="1" w:styleId="a1">
    <w:name w:val="الشعار"/>
    <w:basedOn w:val="Normal"/>
    <w:next w:val="Normal"/>
    <w:link w:val="a2"/>
    <w:qFormat/>
    <w:rsid w:val="0003676F"/>
    <w:pPr>
      <w:spacing w:before="0" w:after="0"/>
      <w:ind w:left="-180" w:right="-24"/>
      <w:jc w:val="center"/>
    </w:pPr>
    <w:rPr>
      <w:b/>
      <w:bCs/>
      <w:color w:val="FFFFFF" w:themeColor="background1"/>
      <w:spacing w:val="120"/>
      <w:kern w:val="24"/>
      <w:sz w:val="44"/>
      <w:szCs w:val="44"/>
    </w:rPr>
  </w:style>
  <w:style w:type="character" w:customStyle="1" w:styleId="a2">
    <w:name w:val="علامة الشعار"/>
    <w:basedOn w:val="DefaultParagraphFont"/>
    <w:link w:val="a1"/>
    <w:rsid w:val="0003676F"/>
    <w:rPr>
      <w:rFonts w:ascii="Tahoma" w:eastAsiaTheme="minorHAnsi" w:hAnsi="Tahoma" w:cs="Tahoma"/>
      <w:b/>
      <w:bCs/>
      <w:color w:val="FFFFFF" w:themeColor="background1"/>
      <w:spacing w:val="120"/>
      <w:kern w:val="24"/>
      <w:sz w:val="44"/>
      <w:szCs w:val="44"/>
    </w:rPr>
  </w:style>
  <w:style w:type="paragraph" w:styleId="NoSpacing">
    <w:name w:val="No Spacing"/>
    <w:uiPriority w:val="1"/>
    <w:qFormat/>
    <w:rsid w:val="0003676F"/>
    <w:pPr>
      <w:ind w:left="720" w:right="720"/>
    </w:pPr>
    <w:rPr>
      <w:rFonts w:ascii="Tahoma" w:eastAsiaTheme="minorHAnsi" w:hAnsi="Tahoma" w:cs="Tahoma"/>
      <w:color w:val="595959" w:themeColor="text1" w:themeTint="A6"/>
      <w:kern w:val="20"/>
    </w:rPr>
  </w:style>
  <w:style w:type="table" w:styleId="ColorfulList-Accent4">
    <w:name w:val="Colorful List Accent 4"/>
    <w:basedOn w:val="TableNormal"/>
    <w:uiPriority w:val="72"/>
    <w:rsid w:val="005F371E"/>
    <w:rPr>
      <w:rFonts w:ascii="Times New Roman" w:eastAsia="Calibri" w:hAnsi="Times New Roman" w:cs="Arabic Transparent"/>
      <w:color w:val="000000" w:themeColor="text1"/>
      <w:sz w:val="20"/>
      <w:szCs w:val="20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3">
    <w:name w:val="List Table 4 Accent 3"/>
    <w:basedOn w:val="TableNormal"/>
    <w:uiPriority w:val="49"/>
    <w:rsid w:val="005F371E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paragraph" w:styleId="ListParagraph">
    <w:name w:val="List Paragraph"/>
    <w:basedOn w:val="Normal"/>
    <w:uiPriority w:val="34"/>
    <w:rsid w:val="0031520F"/>
    <w:p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D67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ListTable6Colorful">
    <w:name w:val="List Table 6 Colorful"/>
    <w:basedOn w:val="TableNormal"/>
    <w:uiPriority w:val="51"/>
    <w:rsid w:val="004D0153"/>
    <w:rPr>
      <w:rFonts w:eastAsiaTheme="minorHAnsi"/>
      <w:color w:val="000000" w:themeColor="text1"/>
      <w:kern w:val="2"/>
      <w:sz w:val="22"/>
      <w:szCs w:val="2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6">
    <w:name w:val="List Table 4 Accent 6"/>
    <w:basedOn w:val="TableNormal"/>
    <w:uiPriority w:val="49"/>
    <w:rsid w:val="00252070"/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4-Accent1">
    <w:name w:val="List Table 4 Accent 1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4">
    <w:name w:val="List Table 4 Accent 4"/>
    <w:basedOn w:val="TableNormal"/>
    <w:uiPriority w:val="49"/>
    <w:rsid w:val="00503883"/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883"/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93E03"/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5B63B6"/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5B63B6"/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2">
    <w:name w:val="Grid Table 4 Accent 2"/>
    <w:basedOn w:val="TableNormal"/>
    <w:uiPriority w:val="49"/>
    <w:rsid w:val="007F3738"/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7F3738"/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F3738"/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F3738"/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1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93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82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6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42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8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4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ffice\AppData\Local\Microsoft\Office\16.0\DTS\ar-SA%7bBF99F3FB-2969-4BED-920A-0C32FF0C3994%7d\%7bEB7993EC-8A39-4449-96A0-30E62621C3FE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أزرق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{EB7993EC-8A39-4449-96A0-30E62621C3FE}tf56348247_win32.dotx</Template>
  <TotalTime>41</TotalTime>
  <Pages>5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تحضيري</dc:creator>
  <cp:keywords/>
  <dc:description/>
  <cp:lastModifiedBy>Mohamed Mustafa</cp:lastModifiedBy>
  <cp:revision>34</cp:revision>
  <dcterms:created xsi:type="dcterms:W3CDTF">2025-02-21T19:02:00Z</dcterms:created>
  <dcterms:modified xsi:type="dcterms:W3CDTF">2025-10-24T23:31:00Z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