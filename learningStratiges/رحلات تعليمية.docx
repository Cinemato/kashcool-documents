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9B5B" w14:textId="22D1DDA2" w:rsidR="00AE4508" w:rsidRDefault="00AE4508" w:rsidP="00AE4508">
      <w:pPr>
        <w:bidi/>
        <w:spacing w:before="0" w:after="0"/>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59264" behindDoc="0" locked="0" layoutInCell="1" allowOverlap="1" wp14:anchorId="683060EC" wp14:editId="47398C57">
                <wp:simplePos x="0" y="0"/>
                <wp:positionH relativeFrom="page">
                  <wp:posOffset>827405</wp:posOffset>
                </wp:positionH>
                <wp:positionV relativeFrom="paragraph">
                  <wp:posOffset>0</wp:posOffset>
                </wp:positionV>
                <wp:extent cx="5895975" cy="567690"/>
                <wp:effectExtent l="0" t="0" r="9525" b="3810"/>
                <wp:wrapTopAndBottom/>
                <wp:docPr id="1799571978" name="مربع نص 1"/>
                <wp:cNvGraphicFramePr/>
                <a:graphic xmlns:a="http://schemas.openxmlformats.org/drawingml/2006/main">
                  <a:graphicData uri="http://schemas.microsoft.com/office/word/2010/wordprocessingShape">
                    <wps:wsp>
                      <wps:cNvSpPr txBox="1"/>
                      <wps:spPr>
                        <a:xfrm>
                          <a:off x="0" y="0"/>
                          <a:ext cx="5895975" cy="567690"/>
                        </a:xfrm>
                        <a:prstGeom prst="roundRect">
                          <a:avLst/>
                        </a:prstGeom>
                        <a:solidFill>
                          <a:srgbClr val="40AF6F"/>
                        </a:solidFill>
                        <a:ln w="6350">
                          <a:noFill/>
                        </a:ln>
                      </wps:spPr>
                      <wps:txbx>
                        <w:txbxContent>
                          <w:p w14:paraId="10EE58D0" w14:textId="77777777" w:rsidR="00AE4508" w:rsidRPr="00AE4508" w:rsidRDefault="00AE4508" w:rsidP="00AE4508">
                            <w:pPr>
                              <w:spacing w:before="0" w:after="0"/>
                              <w:ind w:left="0" w:right="-6"/>
                              <w:jc w:val="center"/>
                              <w:rPr>
                                <w:rFonts w:ascii="Helvetica Neue W23 for SKY Bd" w:hAnsi="Helvetica Neue W23 for SKY Bd" w:cs="Helvetica Neue W23 for SKY Bd"/>
                                <w:b/>
                                <w:bCs/>
                                <w:color w:val="FFFFFF" w:themeColor="background1"/>
                                <w:sz w:val="32"/>
                                <w:szCs w:val="32"/>
                                <w:rtl/>
                              </w:rPr>
                            </w:pPr>
                            <w:r w:rsidRPr="00AE4508">
                              <w:rPr>
                                <w:rFonts w:ascii="Helvetica Neue W23 for SKY Bd" w:hAnsi="Helvetica Neue W23 for SKY Bd" w:cs="Helvetica Neue W23 for SKY Bd"/>
                                <w:b/>
                                <w:bCs/>
                                <w:color w:val="FFFFFF" w:themeColor="background1"/>
                                <w:sz w:val="32"/>
                                <w:szCs w:val="32"/>
                                <w:rtl/>
                              </w:rPr>
                              <w:t>استمارة تنفيذ استراتيجية تعليمية – التعلم بالرحلات التعليمية</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060EC" id="مربع نص 1" o:spid="_x0000_s1026" style="position:absolute;left:0;text-align:left;margin-left:65.15pt;margin-top:0;width:464.25pt;height:4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" fillcolor="#40af6f" stroked="f" strokeweight=".5pt">
                <v:textbox inset="0,0,0,0">
                  <w:txbxContent>
                    <w:p w14:paraId="10EE58D0" w14:textId="77777777" w:rsidR="00AE4508" w:rsidRPr="00AE4508" w:rsidRDefault="00AE4508" w:rsidP="00AE4508">
                      <w:pPr>
                        <w:spacing w:before="0" w:after="0"/>
                        <w:ind w:left="0" w:right="-6"/>
                        <w:jc w:val="center"/>
                        <w:rPr>
                          <w:rFonts w:ascii="Helvetica Neue W23 for SKY Bd" w:hAnsi="Helvetica Neue W23 for SKY Bd" w:cs="Helvetica Neue W23 for SKY Bd"/>
                          <w:b/>
                          <w:bCs/>
                          <w:color w:val="FFFFFF" w:themeColor="background1"/>
                          <w:sz w:val="32"/>
                          <w:szCs w:val="32"/>
                          <w:rtl/>
                        </w:rPr>
                      </w:pPr>
                      <w:r w:rsidRPr="00AE4508">
                        <w:rPr>
                          <w:rFonts w:ascii="Helvetica Neue W23 for SKY Bd" w:hAnsi="Helvetica Neue W23 for SKY Bd" w:cs="Helvetica Neue W23 for SKY Bd"/>
                          <w:b/>
                          <w:bCs/>
                          <w:color w:val="FFFFFF" w:themeColor="background1"/>
                          <w:sz w:val="32"/>
                          <w:szCs w:val="32"/>
                          <w:rtl/>
                        </w:rPr>
                        <w:t>استمارة تنفيذ استراتيجية تعليمية – التعلم بالرحلات التعليمية</w:t>
                      </w:r>
                    </w:p>
                  </w:txbxContent>
                </v:textbox>
                <w10:wrap type="topAndBottom" anchorx="page"/>
              </v:roundrect>
            </w:pict>
          </mc:Fallback>
        </mc:AlternateContent>
      </w:r>
    </w:p>
    <w:tbl>
      <w:tblPr>
        <w:bidiVisual/>
        <w:tblW w:w="4833"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116"/>
      </w:tblGrid>
      <w:tr w:rsidR="00AE4508" w:rsidRPr="005A3AF2" w14:paraId="20C0B85F" w14:textId="77777777" w:rsidTr="00AE4508">
        <w:trPr>
          <w:trHeight w:val="2262"/>
          <w:jc w:val="center"/>
        </w:trPr>
        <w:tc>
          <w:tcPr>
            <w:tcW w:w="10117" w:type="dxa"/>
            <w:vAlign w:val="bottom"/>
          </w:tcPr>
          <w:tbl>
            <w:tblPr>
              <w:tblStyle w:val="GridTable4-Accent3"/>
              <w:bidiVisual/>
              <w:tblW w:w="4985" w:type="pct"/>
              <w:jc w:val="center"/>
              <w:tblLook w:val="04A0" w:firstRow="1" w:lastRow="0" w:firstColumn="1" w:lastColumn="0" w:noHBand="0" w:noVBand="1"/>
            </w:tblPr>
            <w:tblGrid>
              <w:gridCol w:w="2847"/>
              <w:gridCol w:w="115"/>
              <w:gridCol w:w="648"/>
              <w:gridCol w:w="40"/>
              <w:gridCol w:w="2171"/>
              <w:gridCol w:w="2058"/>
              <w:gridCol w:w="2207"/>
            </w:tblGrid>
            <w:tr w:rsidR="00AE4508" w:rsidRPr="005A3AF2" w14:paraId="6425C0C6" w14:textId="77777777" w:rsidTr="00CB379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gridSpan w:val="3"/>
                  <w:vAlign w:val="center"/>
                  <w:hideMark/>
                </w:tcPr>
                <w:p w14:paraId="362361EE" w14:textId="77777777" w:rsidR="00AE4508" w:rsidRPr="00AE4508" w:rsidRDefault="00AE4508" w:rsidP="00AE4508">
                  <w:pPr>
                    <w:spacing w:before="0" w:after="0" w:line="20" w:lineRule="atLeast"/>
                    <w:ind w:left="0" w:right="0"/>
                    <w:jc w:val="center"/>
                    <w:rPr>
                      <w:rFonts w:ascii="Helvetica Neue W23 for SKY Reg" w:hAnsi="Helvetica Neue W23 for SKY Reg" w:cs="Helvetica Neue W23 for SKY Reg"/>
                      <w:color w:val="FFFFFF" w:themeColor="background1"/>
                    </w:rPr>
                  </w:pPr>
                  <w:r w:rsidRPr="00AE4508">
                    <w:rPr>
                      <w:rFonts w:ascii="Helvetica Neue W23 for SKY Reg" w:hAnsi="Helvetica Neue W23 for SKY Reg" w:cs="Helvetica Neue W23 for SKY Reg"/>
                      <w:color w:val="FFFFFF" w:themeColor="background1"/>
                      <w:rtl/>
                    </w:rPr>
                    <w:t>اسم الاستراتيجية التعليمية</w:t>
                  </w:r>
                </w:p>
              </w:tc>
              <w:tc>
                <w:tcPr>
                  <w:tcW w:w="1096" w:type="pct"/>
                  <w:gridSpan w:val="2"/>
                  <w:vAlign w:val="center"/>
                  <w:hideMark/>
                </w:tcPr>
                <w:p w14:paraId="0670BDDB" w14:textId="77777777" w:rsidR="00AE4508" w:rsidRPr="00AE4508" w:rsidRDefault="00AE4508" w:rsidP="00AE4508">
                  <w:pPr>
                    <w:spacing w:before="0" w:after="0" w:line="20" w:lineRule="atLeast"/>
                    <w:ind w:left="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AE4508">
                    <w:rPr>
                      <w:rFonts w:ascii="Helvetica Neue W23 for SKY Reg" w:hAnsi="Helvetica Neue W23 for SKY Reg" w:cs="Helvetica Neue W23 for SKY Reg"/>
                      <w:color w:val="FFFFFF" w:themeColor="background1"/>
                      <w:rtl/>
                    </w:rPr>
                    <w:t>المعلم</w:t>
                  </w:r>
                </w:p>
              </w:tc>
              <w:tc>
                <w:tcPr>
                  <w:tcW w:w="1020" w:type="pct"/>
                  <w:vAlign w:val="center"/>
                  <w:hideMark/>
                </w:tcPr>
                <w:p w14:paraId="2E303E98" w14:textId="77777777" w:rsidR="00AE4508" w:rsidRPr="00AE4508" w:rsidRDefault="00AE4508" w:rsidP="00AE4508">
                  <w:pPr>
                    <w:spacing w:before="0" w:after="0" w:line="20" w:lineRule="atLeast"/>
                    <w:ind w:left="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AE4508">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0BDE245D" w14:textId="77777777" w:rsidR="00AE4508" w:rsidRPr="00AE4508" w:rsidRDefault="00AE4508" w:rsidP="00AE4508">
                  <w:pPr>
                    <w:spacing w:before="0" w:after="0" w:line="20" w:lineRule="atLeast"/>
                    <w:ind w:left="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AE4508">
                    <w:rPr>
                      <w:rFonts w:ascii="Helvetica Neue W23 for SKY Reg" w:hAnsi="Helvetica Neue W23 for SKY Reg" w:cs="Helvetica Neue W23 for SKY Reg"/>
                      <w:color w:val="FFFFFF" w:themeColor="background1"/>
                      <w:rtl/>
                    </w:rPr>
                    <w:t>العام الدراسي</w:t>
                  </w:r>
                </w:p>
              </w:tc>
            </w:tr>
            <w:tr w:rsidR="00AE4508" w:rsidRPr="005A3AF2" w14:paraId="44210326"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17616697"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F4311">
                    <w:rPr>
                      <w:rFonts w:ascii="Helvetica Neue W23 for SKY Reg" w:hAnsi="Helvetica Neue W23 for SKY Reg" w:cs="Helvetica Neue W23 for SKY Reg"/>
                      <w:b w:val="0"/>
                      <w:bCs w:val="0"/>
                      <w:color w:val="000000" w:themeColor="text1"/>
                      <w:rtl/>
                    </w:rPr>
                    <w:t>التعلم بالرحلات التعليمية</w:t>
                  </w:r>
                </w:p>
              </w:tc>
              <w:tc>
                <w:tcPr>
                  <w:tcW w:w="1096" w:type="pct"/>
                  <w:gridSpan w:val="2"/>
                  <w:vAlign w:val="center"/>
                </w:tcPr>
                <w:p w14:paraId="0EA96F99" w14:textId="77777777" w:rsidR="00AE4508" w:rsidRPr="005F4311" w:rsidRDefault="00AE4508" w:rsidP="00AE4508">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Pr>
                    <w:t>{</w:t>
                  </w:r>
                  <w:proofErr w:type="spellStart"/>
                  <w:r w:rsidRPr="005F4311">
                    <w:rPr>
                      <w:rFonts w:ascii="Helvetica Neue W23 for SKY Reg" w:hAnsi="Helvetica Neue W23 for SKY Reg" w:cs="Helvetica Neue W23 for SKY Reg"/>
                      <w:color w:val="000000" w:themeColor="text1"/>
                    </w:rPr>
                    <w:t>teacherName</w:t>
                  </w:r>
                  <w:proofErr w:type="spellEnd"/>
                  <w:r w:rsidRPr="005F4311">
                    <w:rPr>
                      <w:rFonts w:ascii="Helvetica Neue W23 for SKY Reg" w:hAnsi="Helvetica Neue W23 for SKY Reg" w:cs="Helvetica Neue W23 for SKY Reg"/>
                      <w:color w:val="000000" w:themeColor="text1"/>
                    </w:rPr>
                    <w:t>}</w:t>
                  </w:r>
                </w:p>
              </w:tc>
              <w:tc>
                <w:tcPr>
                  <w:tcW w:w="1020" w:type="pct"/>
                  <w:vAlign w:val="center"/>
                </w:tcPr>
                <w:p w14:paraId="152AF1AA" w14:textId="77777777" w:rsidR="00AE4508" w:rsidRPr="005F4311" w:rsidRDefault="00AE4508" w:rsidP="00AE4508">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Pr>
                    <w:t>{</w:t>
                  </w:r>
                  <w:proofErr w:type="spellStart"/>
                  <w:r w:rsidRPr="005F4311">
                    <w:rPr>
                      <w:rFonts w:ascii="Helvetica Neue W23 for SKY Reg" w:hAnsi="Helvetica Neue W23 for SKY Reg" w:cs="Helvetica Neue W23 for SKY Reg"/>
                      <w:color w:val="000000" w:themeColor="text1"/>
                    </w:rPr>
                    <w:t>executionDate</w:t>
                  </w:r>
                  <w:proofErr w:type="spellEnd"/>
                  <w:r w:rsidRPr="005F4311">
                    <w:rPr>
                      <w:rFonts w:ascii="Helvetica Neue W23 for SKY Reg" w:hAnsi="Helvetica Neue W23 for SKY Reg" w:cs="Helvetica Neue W23 for SKY Reg"/>
                      <w:color w:val="000000" w:themeColor="text1"/>
                    </w:rPr>
                    <w:t>}</w:t>
                  </w:r>
                </w:p>
              </w:tc>
              <w:tc>
                <w:tcPr>
                  <w:tcW w:w="1094" w:type="pct"/>
                  <w:vAlign w:val="center"/>
                </w:tcPr>
                <w:p w14:paraId="2B85B943" w14:textId="77777777" w:rsidR="00AE4508" w:rsidRPr="005F4311" w:rsidRDefault="00AE4508" w:rsidP="00AE4508">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Pr>
                    <w:t>{</w:t>
                  </w:r>
                  <w:proofErr w:type="spellStart"/>
                  <w:r w:rsidRPr="005F4311">
                    <w:rPr>
                      <w:rFonts w:ascii="Helvetica Neue W23 for SKY Reg" w:hAnsi="Helvetica Neue W23 for SKY Reg" w:cs="Helvetica Neue W23 for SKY Reg"/>
                      <w:color w:val="000000" w:themeColor="text1"/>
                    </w:rPr>
                    <w:t>schoolYear</w:t>
                  </w:r>
                  <w:proofErr w:type="spellEnd"/>
                  <w:r w:rsidRPr="005F4311">
                    <w:rPr>
                      <w:rFonts w:ascii="Helvetica Neue W23 for SKY Reg" w:hAnsi="Helvetica Neue W23 for SKY Reg" w:cs="Helvetica Neue W23 for SKY Reg"/>
                      <w:color w:val="000000" w:themeColor="text1"/>
                    </w:rPr>
                    <w:t>}</w:t>
                  </w:r>
                </w:p>
              </w:tc>
            </w:tr>
            <w:tr w:rsidR="00AE4508" w:rsidRPr="005A3AF2" w14:paraId="64513618"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4182B168"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F4311">
                    <w:rPr>
                      <w:rFonts w:ascii="Helvetica Neue W23 for SKY Reg" w:hAnsi="Helvetica Neue W23 for SKY Reg" w:cs="Helvetica Neue W23 for SKY Reg"/>
                      <w:b w:val="0"/>
                      <w:bCs w:val="0"/>
                      <w:color w:val="000000" w:themeColor="text1"/>
                      <w:rtl/>
                    </w:rPr>
                    <w:t>المادة الدراسية</w:t>
                  </w:r>
                </w:p>
              </w:tc>
              <w:tc>
                <w:tcPr>
                  <w:tcW w:w="1096" w:type="pct"/>
                  <w:gridSpan w:val="2"/>
                  <w:vAlign w:val="center"/>
                </w:tcPr>
                <w:p w14:paraId="4DDCAC23" w14:textId="77777777" w:rsidR="00AE4508" w:rsidRPr="005F4311" w:rsidRDefault="00AE4508" w:rsidP="00AE450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tl/>
                    </w:rPr>
                    <w:t>موضوع الدرس</w:t>
                  </w:r>
                </w:p>
              </w:tc>
              <w:tc>
                <w:tcPr>
                  <w:tcW w:w="1020" w:type="pct"/>
                  <w:vAlign w:val="center"/>
                </w:tcPr>
                <w:p w14:paraId="25C48DE3" w14:textId="77777777" w:rsidR="00AE4508" w:rsidRPr="005F4311" w:rsidRDefault="00AE4508" w:rsidP="00AE450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tl/>
                    </w:rPr>
                    <w:t>الصف</w:t>
                  </w:r>
                </w:p>
              </w:tc>
              <w:tc>
                <w:tcPr>
                  <w:tcW w:w="1094" w:type="pct"/>
                  <w:vAlign w:val="center"/>
                </w:tcPr>
                <w:p w14:paraId="008408C6" w14:textId="77777777" w:rsidR="00AE4508" w:rsidRPr="005F4311" w:rsidRDefault="00AE4508" w:rsidP="00AE450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الفصل</w:t>
                  </w:r>
                </w:p>
              </w:tc>
            </w:tr>
            <w:tr w:rsidR="00AE4508" w:rsidRPr="005A3AF2" w14:paraId="0210FFED"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1A953055"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F4311">
                    <w:rPr>
                      <w:rFonts w:ascii="Helvetica Neue W23 for SKY Reg" w:hAnsi="Helvetica Neue W23 for SKY Reg" w:cs="Helvetica Neue W23 for SKY Reg"/>
                      <w:b w:val="0"/>
                      <w:bCs w:val="0"/>
                      <w:color w:val="000000" w:themeColor="text1"/>
                    </w:rPr>
                    <w:t>{subject}</w:t>
                  </w:r>
                </w:p>
              </w:tc>
              <w:tc>
                <w:tcPr>
                  <w:tcW w:w="1096" w:type="pct"/>
                  <w:gridSpan w:val="2"/>
                  <w:vAlign w:val="center"/>
                </w:tcPr>
                <w:p w14:paraId="686BE440" w14:textId="77777777" w:rsidR="00AE4508" w:rsidRPr="005F4311" w:rsidRDefault="00AE4508" w:rsidP="00AE4508">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Pr>
                    <w:t>{lesson}</w:t>
                  </w:r>
                </w:p>
              </w:tc>
              <w:tc>
                <w:tcPr>
                  <w:tcW w:w="1020" w:type="pct"/>
                  <w:vAlign w:val="center"/>
                </w:tcPr>
                <w:p w14:paraId="0E204E02" w14:textId="77777777" w:rsidR="00AE4508" w:rsidRPr="005F4311" w:rsidRDefault="00AE4508" w:rsidP="00AE4508">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Pr>
                    <w:t>{grade}</w:t>
                  </w:r>
                </w:p>
              </w:tc>
              <w:tc>
                <w:tcPr>
                  <w:tcW w:w="1094" w:type="pct"/>
                  <w:vAlign w:val="center"/>
                </w:tcPr>
                <w:p w14:paraId="085D65A4" w14:textId="77777777" w:rsidR="00AE4508" w:rsidRPr="005F4311" w:rsidRDefault="00AE4508" w:rsidP="00AE4508">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Pr>
                    <w:t>{class}</w:t>
                  </w:r>
                </w:p>
              </w:tc>
            </w:tr>
            <w:tr w:rsidR="00AE4508" w:rsidRPr="005A3AF2" w14:paraId="1824002B"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6136D52D"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4"/>
                  <w:vAlign w:val="center"/>
                </w:tcPr>
                <w:p w14:paraId="0F9D1464" w14:textId="77777777" w:rsidR="00AE4508" w:rsidRPr="005F4311" w:rsidRDefault="00AE4508" w:rsidP="00AE450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AE4508" w:rsidRPr="005A3AF2" w14:paraId="55224F93"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827422B" w14:textId="77777777" w:rsidR="00AE4508" w:rsidRPr="005F4311" w:rsidRDefault="00AE4508" w:rsidP="00AE4508">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Pr>
                    <w:t>{#</w:t>
                  </w:r>
                  <w:proofErr w:type="gramStart"/>
                  <w:r w:rsidRPr="005F4311">
                    <w:rPr>
                      <w:rFonts w:ascii="Helvetica Neue W23 for SKY Reg" w:hAnsi="Helvetica Neue W23 for SKY Reg" w:cs="Helvetica Neue W23 for SKY Reg"/>
                      <w:b w:val="0"/>
                      <w:bCs w:val="0"/>
                      <w:color w:val="000000" w:themeColor="text1"/>
                    </w:rPr>
                    <w:t>tools}{</w:t>
                  </w:r>
                  <w:proofErr w:type="gramEnd"/>
                  <w:r w:rsidRPr="005F4311">
                    <w:rPr>
                      <w:rFonts w:ascii="Helvetica Neue W23 for SKY Reg" w:hAnsi="Helvetica Neue W23 for SKY Reg" w:cs="Helvetica Neue W23 for SKY Reg"/>
                      <w:b w:val="0"/>
                      <w:bCs w:val="0"/>
                      <w:color w:val="000000" w:themeColor="text1"/>
                    </w:rPr>
                    <w:t>book}</w:t>
                  </w:r>
                  <w:r w:rsidRPr="005F4311">
                    <w:rPr>
                      <w:rFonts w:ascii="Helvetica Neue W23 for SKY Reg" w:hAnsi="Helvetica Neue W23 for SKY Reg" w:cs="Helvetica Neue W23 for SKY Reg"/>
                      <w:b w:val="0"/>
                      <w:bCs w:val="0"/>
                      <w:color w:val="000000" w:themeColor="text1"/>
                      <w:rtl/>
                    </w:rPr>
                    <w:t xml:space="preserve"> الكتاب   </w:t>
                  </w:r>
                  <w:r w:rsidRPr="005F4311">
                    <w:rPr>
                      <w:rFonts w:ascii="Helvetica Neue W23 for SKY Reg" w:hAnsi="Helvetica Neue W23 for SKY Reg" w:cs="Helvetica Neue W23 for SKY Reg"/>
                      <w:b w:val="0"/>
                      <w:bCs w:val="0"/>
                      <w:color w:val="000000" w:themeColor="text1"/>
                    </w:rPr>
                    <w:t>{worksheets}</w:t>
                  </w:r>
                  <w:r w:rsidRPr="005F4311">
                    <w:rPr>
                      <w:rFonts w:ascii="Helvetica Neue W23 for SKY Reg" w:hAnsi="Helvetica Neue W23 for SKY Reg" w:cs="Helvetica Neue W23 for SKY Reg"/>
                      <w:b w:val="0"/>
                      <w:bCs w:val="0"/>
                      <w:color w:val="000000" w:themeColor="text1"/>
                      <w:rtl/>
                    </w:rPr>
                    <w:t xml:space="preserve"> أوراق عمل    </w:t>
                  </w:r>
                  <w:r w:rsidRPr="005F4311">
                    <w:rPr>
                      <w:rFonts w:ascii="Helvetica Neue W23 for SKY Reg" w:hAnsi="Helvetica Neue W23 for SKY Reg" w:cs="Helvetica Neue W23 for SKY Reg"/>
                      <w:b w:val="0"/>
                      <w:bCs w:val="0"/>
                      <w:color w:val="000000" w:themeColor="text1"/>
                    </w:rPr>
                    <w:t>{smartboard}</w:t>
                  </w:r>
                  <w:r w:rsidRPr="005F4311">
                    <w:rPr>
                      <w:rFonts w:ascii="Helvetica Neue W23 for SKY Reg" w:hAnsi="Helvetica Neue W23 for SKY Reg" w:cs="Helvetica Neue W23 for SKY Reg"/>
                      <w:b w:val="0"/>
                      <w:bCs w:val="0"/>
                      <w:color w:val="000000" w:themeColor="text1"/>
                      <w:rtl/>
                    </w:rPr>
                    <w:t xml:space="preserve"> السبورة الذكية     </w:t>
                  </w:r>
                  <w:r w:rsidRPr="005F4311">
                    <w:rPr>
                      <w:rFonts w:ascii="Helvetica Neue W23 for SKY Reg" w:hAnsi="Helvetica Neue W23 for SKY Reg" w:cs="Helvetica Neue W23 for SKY Reg"/>
                      <w:b w:val="0"/>
                      <w:bCs w:val="0"/>
                      <w:color w:val="000000" w:themeColor="text1"/>
                    </w:rPr>
                    <w:t>{presentations}</w:t>
                  </w:r>
                  <w:r w:rsidRPr="005F4311">
                    <w:rPr>
                      <w:rFonts w:ascii="Helvetica Neue W23 for SKY Reg" w:hAnsi="Helvetica Neue W23 for SKY Reg" w:cs="Helvetica Neue W23 for SKY Reg"/>
                      <w:b w:val="0"/>
                      <w:bCs w:val="0"/>
                      <w:color w:val="000000" w:themeColor="text1"/>
                      <w:rtl/>
                    </w:rPr>
                    <w:t xml:space="preserve"> العروض التقديمية   </w:t>
                  </w:r>
                  <w:r w:rsidRPr="005F4311">
                    <w:rPr>
                      <w:rFonts w:ascii="Helvetica Neue W23 for SKY Reg" w:hAnsi="Helvetica Neue W23 for SKY Reg" w:cs="Helvetica Neue W23 for SKY Reg"/>
                      <w:b w:val="0"/>
                      <w:bCs w:val="0"/>
                      <w:color w:val="000000" w:themeColor="text1"/>
                    </w:rPr>
                    <w:t xml:space="preserve"> {other}{/tools} </w:t>
                  </w:r>
                  <w:r w:rsidRPr="005F4311">
                    <w:rPr>
                      <w:rFonts w:ascii="Helvetica Neue W23 for SKY Reg" w:hAnsi="Helvetica Neue W23 for SKY Reg" w:cs="Helvetica Neue W23 for SKY Reg"/>
                      <w:b w:val="0"/>
                      <w:bCs w:val="0"/>
                      <w:color w:val="000000" w:themeColor="text1"/>
                      <w:rtl/>
                    </w:rPr>
                    <w:t>أخرى</w:t>
                  </w:r>
                </w:p>
              </w:tc>
            </w:tr>
            <w:tr w:rsidR="00AE4508" w:rsidRPr="005A3AF2" w14:paraId="4B9D1247"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2053A015"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4"/>
                  <w:vAlign w:val="center"/>
                </w:tcPr>
                <w:p w14:paraId="43310BC3" w14:textId="77777777" w:rsidR="00AE4508" w:rsidRPr="005F4311" w:rsidRDefault="00AE4508" w:rsidP="00AE450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AE4508" w:rsidRPr="005A3AF2" w14:paraId="333A339E"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3D310D9" w14:textId="77777777" w:rsidR="00AE4508" w:rsidRPr="005F4311" w:rsidRDefault="00AE4508" w:rsidP="00AE4508">
                  <w:pPr>
                    <w:bidi/>
                    <w:spacing w:before="0" w:after="0" w:line="20" w:lineRule="atLeast"/>
                    <w:ind w:left="0" w:right="0"/>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lang w:bidi="ar-KW"/>
                    </w:rPr>
                    <w:t xml:space="preserve">عدد الطلاب </w:t>
                  </w:r>
                  <w:r w:rsidRPr="005F4311">
                    <w:rPr>
                      <w:rFonts w:ascii="Helvetica Neue W23 for SKY Reg" w:hAnsi="Helvetica Neue W23 for SKY Reg" w:cs="Helvetica Neue W23 for SKY Reg"/>
                      <w:b w:val="0"/>
                      <w:bCs w:val="0"/>
                      <w:color w:val="000000" w:themeColor="text1"/>
                    </w:rPr>
                    <w:t>({</w:t>
                  </w:r>
                  <w:proofErr w:type="spellStart"/>
                  <w:r w:rsidRPr="005F4311">
                    <w:rPr>
                      <w:rFonts w:ascii="Helvetica Neue W23 for SKY Reg" w:hAnsi="Helvetica Neue W23 for SKY Reg" w:cs="Helvetica Neue W23 for SKY Reg"/>
                      <w:b w:val="0"/>
                      <w:bCs w:val="0"/>
                      <w:color w:val="000000" w:themeColor="text1"/>
                    </w:rPr>
                    <w:t>studentCount</w:t>
                  </w:r>
                  <w:proofErr w:type="spellEnd"/>
                  <w:r w:rsidRPr="005F4311">
                    <w:rPr>
                      <w:rFonts w:ascii="Helvetica Neue W23 for SKY Reg" w:hAnsi="Helvetica Neue W23 for SKY Reg" w:cs="Helvetica Neue W23 for SKY Reg"/>
                      <w:b w:val="0"/>
                      <w:bCs w:val="0"/>
                      <w:color w:val="000000" w:themeColor="text1"/>
                    </w:rPr>
                    <w:t>})</w:t>
                  </w:r>
                </w:p>
              </w:tc>
            </w:tr>
            <w:tr w:rsidR="00AE4508" w:rsidRPr="005A3AF2" w14:paraId="2C373258"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1469" w:type="pct"/>
                  <w:gridSpan w:val="2"/>
                  <w:vAlign w:val="center"/>
                </w:tcPr>
                <w:p w14:paraId="5ADB059F" w14:textId="77777777" w:rsidR="00AE4508" w:rsidRPr="005F4311" w:rsidRDefault="00AE4508" w:rsidP="00AE4508">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rPr>
                    <w:t>آلية توزيع الطلاب</w:t>
                  </w:r>
                </w:p>
              </w:tc>
              <w:tc>
                <w:tcPr>
                  <w:tcW w:w="3531" w:type="pct"/>
                  <w:gridSpan w:val="5"/>
                  <w:vAlign w:val="center"/>
                </w:tcPr>
                <w:p w14:paraId="1F737AB5" w14:textId="77777777" w:rsidR="00AE4508" w:rsidRPr="005F4311" w:rsidRDefault="00AE4508" w:rsidP="00AE4508">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Pr>
                    <w:t>{#</w:t>
                  </w:r>
                  <w:proofErr w:type="gramStart"/>
                  <w:r w:rsidRPr="005F4311">
                    <w:rPr>
                      <w:rFonts w:ascii="Helvetica Neue W23 for SKY Reg" w:hAnsi="Helvetica Neue W23 for SKY Reg" w:cs="Helvetica Neue W23 for SKY Reg"/>
                      <w:color w:val="000000" w:themeColor="text1"/>
                    </w:rPr>
                    <w:t>distribution}{</w:t>
                  </w:r>
                  <w:proofErr w:type="gramEnd"/>
                  <w:r w:rsidRPr="005F4311">
                    <w:rPr>
                      <w:rFonts w:ascii="Helvetica Neue W23 for SKY Reg" w:hAnsi="Helvetica Neue W23 for SKY Reg" w:cs="Helvetica Neue W23 for SKY Reg"/>
                      <w:color w:val="000000" w:themeColor="text1"/>
                    </w:rPr>
                    <w:t>random}</w:t>
                  </w:r>
                  <w:r w:rsidRPr="005F4311">
                    <w:rPr>
                      <w:rFonts w:ascii="Helvetica Neue W23 for SKY Reg" w:hAnsi="Helvetica Neue W23 for SKY Reg" w:cs="Helvetica Neue W23 for SKY Reg"/>
                      <w:color w:val="000000" w:themeColor="text1"/>
                      <w:rtl/>
                    </w:rPr>
                    <w:t xml:space="preserve"> عشوائي </w:t>
                  </w:r>
                  <w:r w:rsidRPr="005F4311">
                    <w:rPr>
                      <w:rFonts w:ascii="Helvetica Neue W23 for SKY Reg" w:hAnsi="Helvetica Neue W23 for SKY Reg" w:cs="Helvetica Neue W23 for SKY Reg"/>
                      <w:color w:val="000000" w:themeColor="text1"/>
                    </w:rPr>
                    <w:t xml:space="preserve"> {</w:t>
                  </w:r>
                  <w:proofErr w:type="spellStart"/>
                  <w:r w:rsidRPr="005F4311">
                    <w:rPr>
                      <w:rFonts w:ascii="Helvetica Neue W23 for SKY Reg" w:hAnsi="Helvetica Neue W23 for SKY Reg" w:cs="Helvetica Neue W23 for SKY Reg"/>
                      <w:color w:val="000000" w:themeColor="text1"/>
                    </w:rPr>
                    <w:t>mixedLevels</w:t>
                  </w:r>
                  <w:proofErr w:type="spellEnd"/>
                  <w:r w:rsidRPr="005F4311">
                    <w:rPr>
                      <w:rFonts w:ascii="Helvetica Neue W23 for SKY Reg" w:hAnsi="Helvetica Neue W23 for SKY Reg" w:cs="Helvetica Neue W23 for SKY Reg"/>
                      <w:color w:val="000000" w:themeColor="text1"/>
                    </w:rPr>
                    <w:t>}</w:t>
                  </w:r>
                  <w:r w:rsidRPr="005F4311">
                    <w:rPr>
                      <w:rFonts w:ascii="Helvetica Neue W23 for SKY Reg" w:hAnsi="Helvetica Neue W23 for SKY Reg" w:cs="Helvetica Neue W23 for SKY Reg"/>
                      <w:color w:val="000000" w:themeColor="text1"/>
                      <w:rtl/>
                    </w:rPr>
                    <w:t>مستويات متباينة</w:t>
                  </w:r>
                  <w:r w:rsidRPr="005F4311">
                    <w:rPr>
                      <w:rFonts w:ascii="Helvetica Neue W23 for SKY Reg" w:hAnsi="Helvetica Neue W23 for SKY Reg" w:cs="Helvetica Neue W23 for SKY Reg"/>
                      <w:color w:val="000000" w:themeColor="text1"/>
                    </w:rPr>
                    <w:t>{</w:t>
                  </w:r>
                  <w:proofErr w:type="spellStart"/>
                  <w:r w:rsidRPr="005F4311">
                    <w:rPr>
                      <w:rFonts w:ascii="Helvetica Neue W23 for SKY Reg" w:hAnsi="Helvetica Neue W23 for SKY Reg" w:cs="Helvetica Neue W23 for SKY Reg"/>
                      <w:color w:val="000000" w:themeColor="text1"/>
                    </w:rPr>
                    <w:t>sharedInterests</w:t>
                  </w:r>
                  <w:proofErr w:type="spellEnd"/>
                  <w:r w:rsidRPr="005F4311">
                    <w:rPr>
                      <w:rFonts w:ascii="Helvetica Neue W23 for SKY Reg" w:hAnsi="Helvetica Neue W23 for SKY Reg" w:cs="Helvetica Neue W23 for SKY Reg"/>
                      <w:color w:val="000000" w:themeColor="text1"/>
                    </w:rPr>
                    <w:t xml:space="preserve">}{/distribution} </w:t>
                  </w:r>
                  <w:r w:rsidRPr="005F4311">
                    <w:rPr>
                      <w:rFonts w:ascii="Helvetica Neue W23 for SKY Reg" w:hAnsi="Helvetica Neue W23 for SKY Reg" w:cs="Helvetica Neue W23 for SKY Reg"/>
                      <w:color w:val="000000" w:themeColor="text1"/>
                      <w:rtl/>
                    </w:rPr>
                    <w:t xml:space="preserve"> اهتمامات مشتركة</w:t>
                  </w:r>
                </w:p>
              </w:tc>
            </w:tr>
            <w:tr w:rsidR="00AE4508" w:rsidRPr="005A3AF2" w14:paraId="7D22E13C"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810" w:type="pct"/>
                  <w:gridSpan w:val="4"/>
                  <w:vAlign w:val="center"/>
                </w:tcPr>
                <w:p w14:paraId="5C932379"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190" w:type="pct"/>
                  <w:gridSpan w:val="3"/>
                  <w:vAlign w:val="center"/>
                </w:tcPr>
                <w:p w14:paraId="13C4BA11" w14:textId="77777777" w:rsidR="00AE4508" w:rsidRPr="005F4311" w:rsidRDefault="00AE4508" w:rsidP="00AE4508">
                  <w:pPr>
                    <w:bidi/>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Pr>
                    <w:t>{#</w:t>
                  </w:r>
                  <w:proofErr w:type="gramStart"/>
                  <w:r w:rsidRPr="005F4311">
                    <w:rPr>
                      <w:rFonts w:ascii="Helvetica Neue W23 for SKY Reg" w:hAnsi="Helvetica Neue W23 for SKY Reg" w:cs="Helvetica Neue W23 for SKY Reg"/>
                      <w:color w:val="000000" w:themeColor="text1"/>
                    </w:rPr>
                    <w:t>roles}{</w:t>
                  </w:r>
                  <w:proofErr w:type="gramEnd"/>
                  <w:r w:rsidRPr="005F4311">
                    <w:rPr>
                      <w:rFonts w:ascii="Helvetica Neue W23 for SKY Reg" w:hAnsi="Helvetica Neue W23 for SKY Reg" w:cs="Helvetica Neue W23 for SKY Reg"/>
                      <w:color w:val="000000" w:themeColor="text1"/>
                    </w:rPr>
                    <w:t>leader}</w:t>
                  </w:r>
                  <w:r w:rsidRPr="005F4311">
                    <w:rPr>
                      <w:rFonts w:ascii="Helvetica Neue W23 for SKY Reg" w:hAnsi="Helvetica Neue W23 for SKY Reg" w:cs="Helvetica Neue W23 for SKY Reg"/>
                      <w:color w:val="000000" w:themeColor="text1"/>
                      <w:rtl/>
                    </w:rPr>
                    <w:t xml:space="preserve">قائد </w:t>
                  </w:r>
                  <w:r w:rsidRPr="005F4311">
                    <w:rPr>
                      <w:rFonts w:ascii="Helvetica Neue W23 for SKY Reg" w:hAnsi="Helvetica Neue W23 for SKY Reg" w:cs="Helvetica Neue W23 for SKY Reg"/>
                      <w:color w:val="000000" w:themeColor="text1"/>
                    </w:rPr>
                    <w:t xml:space="preserve"> {recorder}  </w:t>
                  </w:r>
                  <w:r w:rsidRPr="005F4311">
                    <w:rPr>
                      <w:rFonts w:ascii="Helvetica Neue W23 for SKY Reg" w:hAnsi="Helvetica Neue W23 for SKY Reg" w:cs="Helvetica Neue W23 for SKY Reg"/>
                      <w:color w:val="000000" w:themeColor="text1"/>
                      <w:rtl/>
                    </w:rPr>
                    <w:t>مقرر</w:t>
                  </w:r>
                  <w:r w:rsidRPr="005F4311">
                    <w:rPr>
                      <w:rFonts w:ascii="Helvetica Neue W23 for SKY Reg" w:hAnsi="Helvetica Neue W23 for SKY Reg" w:cs="Helvetica Neue W23 for SKY Reg"/>
                      <w:color w:val="000000" w:themeColor="text1"/>
                    </w:rPr>
                    <w:t xml:space="preserve">  </w:t>
                  </w:r>
                  <w:r w:rsidRPr="005F4311">
                    <w:rPr>
                      <w:rFonts w:ascii="Helvetica Neue W23 for SKY Reg" w:hAnsi="Helvetica Neue W23 for SKY Reg" w:cs="Helvetica Neue W23 for SKY Reg"/>
                      <w:color w:val="000000" w:themeColor="text1"/>
                      <w:rtl/>
                    </w:rPr>
                    <w:t xml:space="preserve"> </w:t>
                  </w:r>
                  <w:r w:rsidRPr="005F4311">
                    <w:rPr>
                      <w:rFonts w:ascii="Helvetica Neue W23 for SKY Reg" w:hAnsi="Helvetica Neue W23 for SKY Reg" w:cs="Helvetica Neue W23 for SKY Reg"/>
                      <w:color w:val="000000" w:themeColor="text1"/>
                    </w:rPr>
                    <w:t xml:space="preserve"> {observer}</w:t>
                  </w:r>
                  <w:r w:rsidRPr="005F4311">
                    <w:rPr>
                      <w:rFonts w:ascii="Helvetica Neue W23 for SKY Reg" w:hAnsi="Helvetica Neue W23 for SKY Reg" w:cs="Helvetica Neue W23 for SKY Reg"/>
                      <w:color w:val="000000" w:themeColor="text1"/>
                      <w:rtl/>
                    </w:rPr>
                    <w:t xml:space="preserve">متابع   </w:t>
                  </w:r>
                  <w:r w:rsidRPr="005F4311">
                    <w:rPr>
                      <w:rFonts w:ascii="Helvetica Neue W23 for SKY Reg" w:hAnsi="Helvetica Neue W23 for SKY Reg" w:cs="Helvetica Neue W23 for SKY Reg"/>
                      <w:color w:val="000000" w:themeColor="text1"/>
                    </w:rPr>
                    <w:t xml:space="preserve"> {coordinator}</w:t>
                  </w:r>
                  <w:r w:rsidRPr="005F4311">
                    <w:rPr>
                      <w:rFonts w:ascii="Helvetica Neue W23 for SKY Reg" w:hAnsi="Helvetica Neue W23 for SKY Reg" w:cs="Helvetica Neue W23 for SKY Reg"/>
                      <w:color w:val="000000" w:themeColor="text1"/>
                      <w:rtl/>
                    </w:rPr>
                    <w:t xml:space="preserve">منسق    </w:t>
                  </w:r>
                  <w:r w:rsidRPr="005F4311">
                    <w:rPr>
                      <w:rFonts w:ascii="Helvetica Neue W23 for SKY Reg" w:hAnsi="Helvetica Neue W23 for SKY Reg" w:cs="Helvetica Neue W23 for SKY Reg"/>
                      <w:color w:val="000000" w:themeColor="text1"/>
                    </w:rPr>
                    <w:t xml:space="preserve"> {speaker}{/roles}</w:t>
                  </w:r>
                  <w:r w:rsidRPr="005F4311">
                    <w:rPr>
                      <w:rFonts w:ascii="Helvetica Neue W23 for SKY Reg" w:hAnsi="Helvetica Neue W23 for SKY Reg" w:cs="Helvetica Neue W23 for SKY Reg"/>
                      <w:color w:val="000000" w:themeColor="text1"/>
                      <w:rtl/>
                    </w:rPr>
                    <w:t>متحدث</w:t>
                  </w:r>
                </w:p>
              </w:tc>
            </w:tr>
            <w:tr w:rsidR="00AE4508" w:rsidRPr="005A3AF2" w14:paraId="12C27D68"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E27AA71" w14:textId="77777777" w:rsidR="00AE4508" w:rsidRPr="005F4311" w:rsidRDefault="00AE4508" w:rsidP="00AE4508">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rPr>
                    <w:t>هي أسلوب تعليمي يهدف إلى ربط المعرفة النظرية بالواقع العملي، من خلال زيارة أماكن خارج الصف الدراسي (مثل المتاحف، المصانع، المزارع، المعارض...) لاكتشاف المفاهيم وتطبيقها على أرض الواقع، مما يعزز الفهم ويحفّز حب التعلم</w:t>
                  </w:r>
                  <w:r w:rsidRPr="005F4311">
                    <w:rPr>
                      <w:rFonts w:ascii="Helvetica Neue W23 for SKY Reg" w:hAnsi="Helvetica Neue W23 for SKY Reg" w:cs="Helvetica Neue W23 for SKY Reg"/>
                      <w:b w:val="0"/>
                      <w:bCs w:val="0"/>
                      <w:color w:val="000000" w:themeColor="text1"/>
                    </w:rPr>
                    <w:t>.</w:t>
                  </w:r>
                </w:p>
              </w:tc>
            </w:tr>
            <w:tr w:rsidR="00AE4508" w:rsidRPr="005A3AF2" w14:paraId="3BB77992"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A51B5C7"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F4311">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AE4508" w:rsidRPr="005A3AF2" w14:paraId="7C86EEEC"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1412" w:type="pct"/>
                  <w:vAlign w:val="center"/>
                </w:tcPr>
                <w:p w14:paraId="08BFAD8F" w14:textId="77777777" w:rsidR="00AE4508" w:rsidRPr="005F4311" w:rsidRDefault="00AE4508" w:rsidP="00AE4508">
                  <w:pPr>
                    <w:bidi/>
                    <w:spacing w:before="0" w:after="0" w:line="20" w:lineRule="atLeast"/>
                    <w:ind w:left="0" w:right="0"/>
                    <w:rPr>
                      <w:rFonts w:ascii="Helvetica Neue W23 for SKY Reg" w:hAnsi="Helvetica Neue W23 for SKY Reg" w:cs="Helvetica Neue W23 for SKY Reg"/>
                      <w:b w:val="0"/>
                      <w:bCs w:val="0"/>
                      <w:color w:val="000000" w:themeColor="text1"/>
                    </w:rPr>
                  </w:pPr>
                  <w:r w:rsidRPr="005F4311">
                    <w:rPr>
                      <w:rFonts w:ascii="Helvetica Neue W23 for SKY Reg" w:hAnsi="Helvetica Neue W23 for SKY Reg" w:cs="Helvetica Neue W23 for SKY Reg"/>
                      <w:b w:val="0"/>
                      <w:bCs w:val="0"/>
                      <w:color w:val="000000" w:themeColor="text1"/>
                    </w:rPr>
                    <w:t>{#</w:t>
                  </w:r>
                  <w:proofErr w:type="gramStart"/>
                  <w:r w:rsidRPr="005F4311">
                    <w:rPr>
                      <w:rFonts w:ascii="Helvetica Neue W23 for SKY Reg" w:hAnsi="Helvetica Neue W23 for SKY Reg" w:cs="Helvetica Neue W23 for SKY Reg"/>
                      <w:b w:val="0"/>
                      <w:bCs w:val="0"/>
                      <w:color w:val="000000" w:themeColor="text1"/>
                    </w:rPr>
                    <w:t>goals}{</w:t>
                  </w:r>
                  <w:proofErr w:type="gramEnd"/>
                  <w:r w:rsidRPr="005F4311">
                    <w:rPr>
                      <w:rFonts w:ascii="Helvetica Neue W23 for SKY Reg" w:hAnsi="Helvetica Neue W23 for SKY Reg" w:cs="Helvetica Neue W23 for SKY Reg"/>
                      <w:b w:val="0"/>
                      <w:bCs w:val="0"/>
                      <w:color w:val="000000" w:themeColor="text1"/>
                    </w:rPr>
                    <w:t>index}</w:t>
                  </w:r>
                </w:p>
              </w:tc>
              <w:tc>
                <w:tcPr>
                  <w:tcW w:w="3588" w:type="pct"/>
                  <w:gridSpan w:val="6"/>
                  <w:vAlign w:val="center"/>
                </w:tcPr>
                <w:p w14:paraId="3C72006B" w14:textId="77777777" w:rsidR="00AE4508" w:rsidRPr="005F4311" w:rsidRDefault="00AE4508" w:rsidP="00AE4508">
                  <w:pPr>
                    <w:bidi/>
                    <w:spacing w:before="0" w:after="0" w:line="20" w:lineRule="atLeast"/>
                    <w:ind w:left="0" w:right="0"/>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Pr>
                    <w:t>{name}{/goals}</w:t>
                  </w:r>
                </w:p>
              </w:tc>
            </w:tr>
            <w:tr w:rsidR="00AE4508" w:rsidRPr="005A3AF2" w14:paraId="1BBC5807"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F88BCB5" w14:textId="77777777" w:rsidR="00AE4508" w:rsidRPr="005F4311" w:rsidRDefault="00AE4508" w:rsidP="00AE4508">
                  <w:pPr>
                    <w:spacing w:before="0" w:after="0" w:line="20" w:lineRule="atLeast"/>
                    <w:ind w:left="0" w:right="0"/>
                    <w:jc w:val="center"/>
                    <w:rPr>
                      <w:rFonts w:ascii="Helvetica Neue W23 for SKY Reg" w:hAnsi="Helvetica Neue W23 for SKY Reg" w:cs="Helvetica Neue W23 for SKY Reg"/>
                      <w:color w:val="000000" w:themeColor="text1"/>
                    </w:rPr>
                  </w:pPr>
                  <w:r w:rsidRPr="005F4311">
                    <w:rPr>
                      <w:rFonts w:ascii="Helvetica Neue W23 for SKY Reg" w:hAnsi="Helvetica Neue W23 for SKY Reg" w:cs="Helvetica Neue W23 for SKY Reg"/>
                      <w:color w:val="000000" w:themeColor="text1"/>
                      <w:rtl/>
                    </w:rPr>
                    <w:t>خطوات التنفيذ:</w:t>
                  </w:r>
                </w:p>
              </w:tc>
            </w:tr>
            <w:tr w:rsidR="00AE4508" w:rsidRPr="005A3AF2" w14:paraId="781A2A51"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389CA14"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تحديد الأهداف التعليمية</w:t>
                  </w:r>
                  <w:r w:rsidRPr="005F4311">
                    <w:rPr>
                      <w:rFonts w:ascii="Helvetica Neue W23 for SKY Reg" w:hAnsi="Helvetica Neue W23 for SKY Reg" w:cs="Helvetica Neue W23 for SKY Reg"/>
                      <w:color w:val="000000" w:themeColor="text1"/>
                    </w:rPr>
                    <w:t>:</w:t>
                  </w:r>
                </w:p>
              </w:tc>
            </w:tr>
            <w:tr w:rsidR="00AE4508" w:rsidRPr="005A3AF2" w14:paraId="22983CB7"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ED66974"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ما الذي تريد من الطلاب تعلمه من الرحلة؟ (مثلاً: فهم دورة الماء، أو التعرف على الآثار...)</w:t>
                  </w:r>
                  <w:r w:rsidRPr="005F4311">
                    <w:rPr>
                      <w:rFonts w:ascii="Helvetica Neue W23 for SKY Reg" w:eastAsia="Times New Roman" w:hAnsi="Helvetica Neue W23 for SKY Reg" w:cs="Helvetica Neue W23 for SKY Reg"/>
                      <w:b w:val="0"/>
                      <w:bCs w:val="0"/>
                      <w:color w:val="000000" w:themeColor="text1"/>
                      <w:kern w:val="0"/>
                    </w:rPr>
                    <w:t>.</w:t>
                  </w:r>
                </w:p>
              </w:tc>
            </w:tr>
            <w:tr w:rsidR="00AE4508" w:rsidRPr="005A3AF2" w14:paraId="4436CDDE"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55E0D73"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اختيار المكان المناسب</w:t>
                  </w:r>
                  <w:r w:rsidRPr="005F4311">
                    <w:rPr>
                      <w:rFonts w:ascii="Helvetica Neue W23 for SKY Reg" w:hAnsi="Helvetica Neue W23 for SKY Reg" w:cs="Helvetica Neue W23 for SKY Reg"/>
                      <w:color w:val="000000" w:themeColor="text1"/>
                    </w:rPr>
                    <w:t>:</w:t>
                  </w:r>
                </w:p>
              </w:tc>
            </w:tr>
            <w:tr w:rsidR="00AE4508" w:rsidRPr="005A3AF2" w14:paraId="4A894A06"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584965E"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يجب أن يكون مرتبطًا بالموضوع الدراسي ومناسبًا لعمر الطلاب وأهداف الرحلة</w:t>
                  </w:r>
                  <w:r w:rsidRPr="005F4311">
                    <w:rPr>
                      <w:rFonts w:ascii="Helvetica Neue W23 for SKY Reg" w:eastAsia="Times New Roman" w:hAnsi="Helvetica Neue W23 for SKY Reg" w:cs="Helvetica Neue W23 for SKY Reg"/>
                      <w:b w:val="0"/>
                      <w:bCs w:val="0"/>
                      <w:color w:val="000000" w:themeColor="text1"/>
                      <w:kern w:val="0"/>
                    </w:rPr>
                    <w:t>.</w:t>
                  </w:r>
                </w:p>
              </w:tc>
            </w:tr>
            <w:tr w:rsidR="00AE4508" w:rsidRPr="005A3AF2" w14:paraId="0EAC2601"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FE992A9"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lastRenderedPageBreak/>
                    <w:t>التخطيط والتنظيم</w:t>
                  </w:r>
                  <w:r w:rsidRPr="005F4311">
                    <w:rPr>
                      <w:rFonts w:ascii="Helvetica Neue W23 for SKY Reg" w:hAnsi="Helvetica Neue W23 for SKY Reg" w:cs="Helvetica Neue W23 for SKY Reg"/>
                      <w:color w:val="000000" w:themeColor="text1"/>
                    </w:rPr>
                    <w:t>:</w:t>
                  </w:r>
                </w:p>
              </w:tc>
            </w:tr>
            <w:tr w:rsidR="00AE4508" w:rsidRPr="005A3AF2" w14:paraId="148974F7"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D3AA836"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التنسيق مع الجهة المستضيفة</w:t>
                  </w:r>
                  <w:r w:rsidRPr="005F4311">
                    <w:rPr>
                      <w:rFonts w:ascii="Helvetica Neue W23 for SKY Reg" w:eastAsia="Times New Roman" w:hAnsi="Helvetica Neue W23 for SKY Reg" w:cs="Helvetica Neue W23 for SKY Reg"/>
                      <w:b w:val="0"/>
                      <w:bCs w:val="0"/>
                      <w:color w:val="000000" w:themeColor="text1"/>
                      <w:kern w:val="0"/>
                    </w:rPr>
                    <w:t>.</w:t>
                  </w:r>
                </w:p>
                <w:p w14:paraId="4E541421"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تحديد موعد الرحلة والمدة</w:t>
                  </w:r>
                  <w:r w:rsidRPr="005F4311">
                    <w:rPr>
                      <w:rFonts w:ascii="Helvetica Neue W23 for SKY Reg" w:eastAsia="Times New Roman" w:hAnsi="Helvetica Neue W23 for SKY Reg" w:cs="Helvetica Neue W23 for SKY Reg"/>
                      <w:b w:val="0"/>
                      <w:bCs w:val="0"/>
                      <w:color w:val="000000" w:themeColor="text1"/>
                      <w:kern w:val="0"/>
                    </w:rPr>
                    <w:t>.</w:t>
                  </w:r>
                </w:p>
                <w:p w14:paraId="0A952137"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إعداد جدول زمني وخطة سير</w:t>
                  </w:r>
                  <w:r w:rsidRPr="005F4311">
                    <w:rPr>
                      <w:rFonts w:ascii="Helvetica Neue W23 for SKY Reg" w:eastAsia="Times New Roman" w:hAnsi="Helvetica Neue W23 for SKY Reg" w:cs="Helvetica Neue W23 for SKY Reg"/>
                      <w:b w:val="0"/>
                      <w:bCs w:val="0"/>
                      <w:color w:val="000000" w:themeColor="text1"/>
                      <w:kern w:val="0"/>
                    </w:rPr>
                    <w:t>.</w:t>
                  </w:r>
                </w:p>
                <w:p w14:paraId="1627EBB0"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تجهيز الموافقات من الإدارة وأولياء الأمور</w:t>
                  </w:r>
                  <w:r w:rsidRPr="005F4311">
                    <w:rPr>
                      <w:rFonts w:ascii="Helvetica Neue W23 for SKY Reg" w:eastAsia="Times New Roman" w:hAnsi="Helvetica Neue W23 for SKY Reg" w:cs="Helvetica Neue W23 for SKY Reg"/>
                      <w:b w:val="0"/>
                      <w:bCs w:val="0"/>
                      <w:color w:val="000000" w:themeColor="text1"/>
                      <w:kern w:val="0"/>
                    </w:rPr>
                    <w:t>.</w:t>
                  </w:r>
                </w:p>
              </w:tc>
            </w:tr>
            <w:tr w:rsidR="00AE4508" w:rsidRPr="005A3AF2" w14:paraId="03A7B463"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858D9C8"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تهيئة الطلاب</w:t>
                  </w:r>
                  <w:r w:rsidRPr="005F4311">
                    <w:rPr>
                      <w:rFonts w:ascii="Helvetica Neue W23 for SKY Reg" w:hAnsi="Helvetica Neue W23 for SKY Reg" w:cs="Helvetica Neue W23 for SKY Reg"/>
                      <w:color w:val="000000" w:themeColor="text1"/>
                    </w:rPr>
                    <w:t>:</w:t>
                  </w:r>
                </w:p>
              </w:tc>
            </w:tr>
            <w:tr w:rsidR="00AE4508" w:rsidRPr="005A3AF2" w14:paraId="1F552A0E"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BFEEA3"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شرح أهداف الرحلة</w:t>
                  </w:r>
                  <w:r w:rsidRPr="005F4311">
                    <w:rPr>
                      <w:rFonts w:ascii="Helvetica Neue W23 for SKY Reg" w:eastAsia="Times New Roman" w:hAnsi="Helvetica Neue W23 for SKY Reg" w:cs="Helvetica Neue W23 for SKY Reg"/>
                      <w:b w:val="0"/>
                      <w:bCs w:val="0"/>
                      <w:color w:val="000000" w:themeColor="text1"/>
                      <w:kern w:val="0"/>
                    </w:rPr>
                    <w:t>.</w:t>
                  </w:r>
                </w:p>
                <w:p w14:paraId="0532D7A8"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توضيح قواعد السلوك والانضباط</w:t>
                  </w:r>
                  <w:r w:rsidRPr="005F4311">
                    <w:rPr>
                      <w:rFonts w:ascii="Helvetica Neue W23 for SKY Reg" w:eastAsia="Times New Roman" w:hAnsi="Helvetica Neue W23 for SKY Reg" w:cs="Helvetica Neue W23 for SKY Reg"/>
                      <w:b w:val="0"/>
                      <w:bCs w:val="0"/>
                      <w:color w:val="000000" w:themeColor="text1"/>
                      <w:kern w:val="0"/>
                    </w:rPr>
                    <w:t>.</w:t>
                  </w:r>
                </w:p>
                <w:p w14:paraId="0A8805DA"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تزويدهم بأسئلة أو مهام استكشافية بسيطة</w:t>
                  </w:r>
                  <w:r w:rsidRPr="005F4311">
                    <w:rPr>
                      <w:rFonts w:ascii="Helvetica Neue W23 for SKY Reg" w:eastAsia="Times New Roman" w:hAnsi="Helvetica Neue W23 for SKY Reg" w:cs="Helvetica Neue W23 for SKY Reg"/>
                      <w:b w:val="0"/>
                      <w:bCs w:val="0"/>
                      <w:color w:val="000000" w:themeColor="text1"/>
                      <w:kern w:val="0"/>
                    </w:rPr>
                    <w:t>.</w:t>
                  </w:r>
                </w:p>
              </w:tc>
            </w:tr>
            <w:tr w:rsidR="00AE4508" w:rsidRPr="005A3AF2" w14:paraId="729BF11E"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13B14DC"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تنفيذ الرحلة</w:t>
                  </w:r>
                  <w:r w:rsidRPr="005F4311">
                    <w:rPr>
                      <w:rFonts w:ascii="Helvetica Neue W23 for SKY Reg" w:hAnsi="Helvetica Neue W23 for SKY Reg" w:cs="Helvetica Neue W23 for SKY Reg"/>
                      <w:color w:val="000000" w:themeColor="text1"/>
                    </w:rPr>
                    <w:t>:</w:t>
                  </w:r>
                </w:p>
              </w:tc>
            </w:tr>
            <w:tr w:rsidR="00AE4508" w:rsidRPr="005A3AF2" w14:paraId="256E8E5A"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37E0AC0"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تنظيم الطلاب خلال الزيارة</w:t>
                  </w:r>
                  <w:r w:rsidRPr="005F4311">
                    <w:rPr>
                      <w:rFonts w:ascii="Helvetica Neue W23 for SKY Reg" w:eastAsia="Times New Roman" w:hAnsi="Helvetica Neue W23 for SKY Reg" w:cs="Helvetica Neue W23 for SKY Reg"/>
                      <w:b w:val="0"/>
                      <w:bCs w:val="0"/>
                      <w:color w:val="000000" w:themeColor="text1"/>
                      <w:kern w:val="0"/>
                    </w:rPr>
                    <w:t>.</w:t>
                  </w:r>
                </w:p>
                <w:p w14:paraId="756F5584"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توجيههم للملاحظة والتسجيل والتفاعل</w:t>
                  </w:r>
                  <w:r w:rsidRPr="005F4311">
                    <w:rPr>
                      <w:rFonts w:ascii="Helvetica Neue W23 for SKY Reg" w:eastAsia="Times New Roman" w:hAnsi="Helvetica Neue W23 for SKY Reg" w:cs="Helvetica Neue W23 for SKY Reg"/>
                      <w:b w:val="0"/>
                      <w:bCs w:val="0"/>
                      <w:color w:val="000000" w:themeColor="text1"/>
                      <w:kern w:val="0"/>
                    </w:rPr>
                    <w:t>.</w:t>
                  </w:r>
                </w:p>
                <w:p w14:paraId="4B30AD20"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إتاحة الفرصة لطرح الأسئلة والمشاركة</w:t>
                  </w:r>
                  <w:r w:rsidRPr="005F4311">
                    <w:rPr>
                      <w:rFonts w:ascii="Helvetica Neue W23 for SKY Reg" w:eastAsia="Times New Roman" w:hAnsi="Helvetica Neue W23 for SKY Reg" w:cs="Helvetica Neue W23 for SKY Reg"/>
                      <w:b w:val="0"/>
                      <w:bCs w:val="0"/>
                      <w:color w:val="000000" w:themeColor="text1"/>
                      <w:kern w:val="0"/>
                    </w:rPr>
                    <w:t>.</w:t>
                  </w:r>
                </w:p>
              </w:tc>
            </w:tr>
            <w:tr w:rsidR="00AE4508" w:rsidRPr="005A3AF2" w14:paraId="4D0C6421"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D57D17D"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المناقشة بعد الرحلة</w:t>
                  </w:r>
                  <w:r w:rsidRPr="005F4311">
                    <w:rPr>
                      <w:rFonts w:ascii="Helvetica Neue W23 for SKY Reg" w:hAnsi="Helvetica Neue W23 for SKY Reg" w:cs="Helvetica Neue W23 for SKY Reg"/>
                      <w:color w:val="000000" w:themeColor="text1"/>
                    </w:rPr>
                    <w:t>:</w:t>
                  </w:r>
                </w:p>
              </w:tc>
            </w:tr>
            <w:tr w:rsidR="00AE4508" w:rsidRPr="005A3AF2" w14:paraId="4A17D56A"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F6A16E9"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طرح أسئلة مفتوحة: ماذا شاهدت؟ ماذا تعلمت؟</w:t>
                  </w:r>
                </w:p>
                <w:p w14:paraId="53FDC914"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ربط الزيارة بالدرس داخل الصف.</w:t>
                  </w:r>
                </w:p>
              </w:tc>
            </w:tr>
            <w:tr w:rsidR="00AE4508" w:rsidRPr="005A3AF2" w14:paraId="66C8E3C1"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F63127C" w14:textId="77777777" w:rsidR="00AE4508" w:rsidRPr="005F4311" w:rsidRDefault="00AE4508" w:rsidP="00AE4508">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F4311">
                    <w:rPr>
                      <w:rFonts w:ascii="Helvetica Neue W23 for SKY Reg" w:hAnsi="Helvetica Neue W23 for SKY Reg" w:cs="Helvetica Neue W23 for SKY Reg"/>
                      <w:color w:val="000000" w:themeColor="text1"/>
                      <w:rtl/>
                    </w:rPr>
                    <w:t>التقويم والمتابعة</w:t>
                  </w:r>
                  <w:r w:rsidRPr="005F4311">
                    <w:rPr>
                      <w:rFonts w:ascii="Helvetica Neue W23 for SKY Reg" w:hAnsi="Helvetica Neue W23 for SKY Reg" w:cs="Helvetica Neue W23 for SKY Reg"/>
                      <w:color w:val="000000" w:themeColor="text1"/>
                    </w:rPr>
                    <w:t>:</w:t>
                  </w:r>
                </w:p>
              </w:tc>
            </w:tr>
            <w:tr w:rsidR="00AE4508" w:rsidRPr="005A3AF2" w14:paraId="7F9416DA"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3D6529B"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Pr>
                  </w:pPr>
                  <w:r w:rsidRPr="005F4311">
                    <w:rPr>
                      <w:rFonts w:ascii="Helvetica Neue W23 for SKY Reg" w:eastAsia="Times New Roman" w:hAnsi="Helvetica Neue W23 for SKY Reg" w:cs="Helvetica Neue W23 for SKY Reg"/>
                      <w:b w:val="0"/>
                      <w:bCs w:val="0"/>
                      <w:color w:val="000000" w:themeColor="text1"/>
                      <w:kern w:val="0"/>
                      <w:rtl/>
                    </w:rPr>
                    <w:t>تقييم مدى تحقيق الأهداف</w:t>
                  </w:r>
                  <w:r w:rsidRPr="005F4311">
                    <w:rPr>
                      <w:rFonts w:ascii="Helvetica Neue W23 for SKY Reg" w:eastAsia="Times New Roman" w:hAnsi="Helvetica Neue W23 for SKY Reg" w:cs="Helvetica Neue W23 for SKY Reg"/>
                      <w:b w:val="0"/>
                      <w:bCs w:val="0"/>
                      <w:color w:val="000000" w:themeColor="text1"/>
                      <w:kern w:val="0"/>
                    </w:rPr>
                    <w:t>.</w:t>
                  </w:r>
                </w:p>
                <w:p w14:paraId="102BE8F1" w14:textId="77777777" w:rsidR="00AE4508" w:rsidRPr="005F4311" w:rsidRDefault="00AE4508" w:rsidP="00AE4508">
                  <w:pPr>
                    <w:pStyle w:val="ListParagraph"/>
                    <w:numPr>
                      <w:ilvl w:val="0"/>
                      <w:numId w:val="44"/>
                    </w:numPr>
                    <w:bidi/>
                    <w:spacing w:before="0" w:after="0" w:line="20" w:lineRule="atLeast"/>
                    <w:ind w:left="853" w:right="0"/>
                    <w:rPr>
                      <w:rFonts w:ascii="Helvetica Neue W23 for SKY Reg" w:eastAsia="Times New Roman" w:hAnsi="Helvetica Neue W23 for SKY Reg" w:cs="Helvetica Neue W23 for SKY Reg"/>
                      <w:b w:val="0"/>
                      <w:bCs w:val="0"/>
                      <w:color w:val="000000" w:themeColor="text1"/>
                      <w:kern w:val="0"/>
                      <w:rtl/>
                    </w:rPr>
                  </w:pPr>
                  <w:r w:rsidRPr="005F4311">
                    <w:rPr>
                      <w:rFonts w:ascii="Helvetica Neue W23 for SKY Reg" w:eastAsia="Times New Roman" w:hAnsi="Helvetica Neue W23 for SKY Reg" w:cs="Helvetica Neue W23 for SKY Reg"/>
                      <w:b w:val="0"/>
                      <w:bCs w:val="0"/>
                      <w:color w:val="000000" w:themeColor="text1"/>
                      <w:kern w:val="0"/>
                      <w:rtl/>
                    </w:rPr>
                    <w:t>تكليف الطلاب بتقرير، عرض تقديمي، أو مشروع يلخص تجربتهم</w:t>
                  </w:r>
                  <w:r w:rsidRPr="005F4311">
                    <w:rPr>
                      <w:rFonts w:ascii="Helvetica Neue W23 for SKY Reg" w:eastAsia="Times New Roman" w:hAnsi="Helvetica Neue W23 for SKY Reg" w:cs="Helvetica Neue W23 for SKY Reg"/>
                      <w:b w:val="0"/>
                      <w:bCs w:val="0"/>
                      <w:color w:val="000000" w:themeColor="text1"/>
                      <w:kern w:val="0"/>
                    </w:rPr>
                    <w:t>.</w:t>
                  </w:r>
                </w:p>
              </w:tc>
            </w:tr>
          </w:tbl>
          <w:p w14:paraId="3A82F400" w14:textId="77777777" w:rsidR="00AE4508" w:rsidRPr="008E25E2" w:rsidRDefault="00AE4508" w:rsidP="008E25E2">
            <w:pPr>
              <w:ind w:left="0"/>
              <w:rPr>
                <w:rtl/>
              </w:rPr>
            </w:pPr>
          </w:p>
          <w:p w14:paraId="5EB386F6" w14:textId="283E1D9D" w:rsidR="00AE4508" w:rsidRPr="005A3AF2" w:rsidRDefault="00AE4508" w:rsidP="00503883">
            <w:pPr>
              <w:pStyle w:val="a0"/>
              <w:bidi/>
              <w:rPr>
                <w:rFonts w:ascii="Arial" w:hAnsi="Arial" w:cs="Arial"/>
                <w:b/>
                <w:bCs/>
                <w:color w:val="000000" w:themeColor="text1"/>
              </w:rPr>
            </w:pPr>
          </w:p>
        </w:tc>
      </w:tr>
    </w:tbl>
    <w:tbl>
      <w:tblPr>
        <w:tblStyle w:val="GridTable4-Accent3"/>
        <w:tblpPr w:leftFromText="180" w:rightFromText="180" w:vertAnchor="text" w:horzAnchor="margin" w:tblpY="-236"/>
        <w:bidiVisual/>
        <w:tblW w:w="5000" w:type="pct"/>
        <w:tblLook w:val="04A0" w:firstRow="1" w:lastRow="0" w:firstColumn="1" w:lastColumn="0" w:noHBand="0" w:noVBand="1"/>
        <w:tblDescription w:val="جدول تخطيط رأس الصفحة"/>
      </w:tblPr>
      <w:tblGrid>
        <w:gridCol w:w="3494"/>
        <w:gridCol w:w="8"/>
        <w:gridCol w:w="3192"/>
        <w:gridCol w:w="3772"/>
      </w:tblGrid>
      <w:tr w:rsidR="005F4311" w:rsidRPr="005F4311" w14:paraId="758BB5B1" w14:textId="77777777" w:rsidTr="00AE4508">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87DF3C" w14:textId="77777777" w:rsidR="005F4311" w:rsidRPr="00AE4508" w:rsidRDefault="005F4311" w:rsidP="00CB3793">
            <w:pPr>
              <w:spacing w:before="0" w:after="0" w:line="20" w:lineRule="atLeast"/>
              <w:ind w:left="0" w:right="116"/>
              <w:jc w:val="center"/>
              <w:rPr>
                <w:rFonts w:ascii="Helvetica Neue W23 for SKY Reg" w:hAnsi="Helvetica Neue W23 for SKY Reg" w:cs="Helvetica Neue W23 for SKY Reg"/>
                <w:color w:val="FFFFFF" w:themeColor="background1"/>
              </w:rPr>
            </w:pPr>
            <w:r w:rsidRPr="00AE4508">
              <w:rPr>
                <w:rFonts w:ascii="Helvetica Neue W23 for SKY Reg" w:hAnsi="Helvetica Neue W23 for SKY Reg" w:cs="Helvetica Neue W23 for SKY Reg"/>
                <w:color w:val="FFFFFF" w:themeColor="background1"/>
                <w:rtl/>
              </w:rPr>
              <w:lastRenderedPageBreak/>
              <w:t>تقييم تنفيذ الاستراتيجية</w:t>
            </w:r>
          </w:p>
        </w:tc>
      </w:tr>
      <w:tr w:rsidR="005F4311" w:rsidRPr="005F4311" w14:paraId="5210A1D5"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BC650A6" w14:textId="77777777" w:rsidR="005F4311" w:rsidRPr="005F4311" w:rsidRDefault="005F4311" w:rsidP="00CB3793">
            <w:pPr>
              <w:spacing w:before="0" w:after="0" w:line="20" w:lineRule="atLeast"/>
              <w:ind w:left="0" w:right="116"/>
              <w:jc w:val="center"/>
              <w:rPr>
                <w:rFonts w:ascii="Helvetica Neue W23 for SKY Reg" w:hAnsi="Helvetica Neue W23 for SKY Reg" w:cs="Helvetica Neue W23 for SKY Reg"/>
                <w:b w:val="0"/>
                <w:bCs w:val="0"/>
              </w:rPr>
            </w:pPr>
            <w:r w:rsidRPr="005F4311">
              <w:rPr>
                <w:rFonts w:ascii="Helvetica Neue W23 for SKY Reg" w:hAnsi="Helvetica Neue W23 for SKY Reg" w:cs="Helvetica Neue W23 for SKY Reg"/>
                <w:b w:val="0"/>
                <w:bCs w:val="0"/>
                <w:color w:val="auto"/>
                <w:rtl/>
              </w:rPr>
              <w:t>تقييم تحقيق الأهداف التعليمية</w:t>
            </w:r>
          </w:p>
        </w:tc>
      </w:tr>
      <w:tr w:rsidR="005F4311" w:rsidRPr="005F4311" w14:paraId="42799D89"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31D44B0"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74E10BBF"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788C893B"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07E1B66B"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E9D6969" w14:textId="77777777" w:rsidR="005F4311" w:rsidRPr="005F4311" w:rsidRDefault="005F4311" w:rsidP="00CB3793">
            <w:pPr>
              <w:spacing w:before="0" w:after="0" w:line="20" w:lineRule="atLeast"/>
              <w:ind w:left="0" w:right="116"/>
              <w:jc w:val="center"/>
              <w:rPr>
                <w:rFonts w:ascii="Helvetica Neue W23 for SKY Reg" w:hAnsi="Helvetica Neue W23 for SKY Reg" w:cs="Helvetica Neue W23 for SKY Reg"/>
                <w:b w:val="0"/>
                <w:bCs w:val="0"/>
              </w:rPr>
            </w:pPr>
            <w:r w:rsidRPr="005F4311">
              <w:rPr>
                <w:rFonts w:ascii="Helvetica Neue W23 for SKY Reg" w:hAnsi="Helvetica Neue W23 for SKY Reg" w:cs="Helvetica Neue W23 for SKY Reg"/>
                <w:b w:val="0"/>
                <w:bCs w:val="0"/>
                <w:color w:val="auto"/>
                <w:rtl/>
              </w:rPr>
              <w:t>تقييم مستوى الدافعية والمشاركة</w:t>
            </w:r>
          </w:p>
        </w:tc>
      </w:tr>
      <w:tr w:rsidR="005F4311" w:rsidRPr="005F4311" w14:paraId="4B0608EC"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791FCF1B"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54592D67"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7C2FA626"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79CB012C"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1912F29" w14:textId="77777777" w:rsidR="005F4311" w:rsidRPr="005F4311" w:rsidRDefault="005F4311" w:rsidP="00CB3793">
            <w:pPr>
              <w:spacing w:before="0" w:after="0" w:line="20" w:lineRule="atLeast"/>
              <w:ind w:left="0" w:right="116"/>
              <w:jc w:val="center"/>
              <w:rPr>
                <w:rFonts w:ascii="Helvetica Neue W23 for SKY Reg" w:hAnsi="Helvetica Neue W23 for SKY Reg" w:cs="Helvetica Neue W23 for SKY Reg"/>
                <w:b w:val="0"/>
                <w:bCs w:val="0"/>
              </w:rPr>
            </w:pPr>
            <w:r w:rsidRPr="005F4311">
              <w:rPr>
                <w:rFonts w:ascii="Helvetica Neue W23 for SKY Reg" w:hAnsi="Helvetica Neue W23 for SKY Reg" w:cs="Helvetica Neue W23 for SKY Reg"/>
                <w:b w:val="0"/>
                <w:bCs w:val="0"/>
                <w:color w:val="auto"/>
                <w:rtl/>
              </w:rPr>
              <w:t>تقييم مستوى الاستقلالية في التعلم</w:t>
            </w:r>
          </w:p>
        </w:tc>
      </w:tr>
      <w:tr w:rsidR="005F4311" w:rsidRPr="005F4311" w14:paraId="2E2FCA66"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BF8E78C"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6D7DBB9"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72151767"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5EBFC90A"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7467D1"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5F4311">
              <w:rPr>
                <w:rFonts w:ascii="Helvetica Neue W23 for SKY Reg" w:hAnsi="Helvetica Neue W23 for SKY Reg" w:cs="Helvetica Neue W23 for SKY Reg"/>
                <w:b w:val="0"/>
                <w:bCs w:val="0"/>
                <w:color w:val="auto"/>
                <w:rtl/>
              </w:rPr>
              <w:t>تقييم استخدام مصادر التعلم بفعالية</w:t>
            </w:r>
          </w:p>
        </w:tc>
      </w:tr>
      <w:tr w:rsidR="005F4311" w:rsidRPr="005F4311" w14:paraId="111A2176"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E90783E"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0761ED25"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52D3596A"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4DA4CF3F"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2825933"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5F4311">
              <w:rPr>
                <w:rFonts w:ascii="Helvetica Neue W23 for SKY Reg" w:hAnsi="Helvetica Neue W23 for SKY Reg" w:cs="Helvetica Neue W23 for SKY Reg"/>
                <w:b w:val="0"/>
                <w:bCs w:val="0"/>
                <w:color w:val="auto"/>
                <w:rtl/>
              </w:rPr>
              <w:t>تقييم مهارات إدارة الوقت والتنظيم</w:t>
            </w:r>
          </w:p>
        </w:tc>
      </w:tr>
      <w:tr w:rsidR="005F4311" w:rsidRPr="005F4311" w14:paraId="53216B25"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6AF75EF"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544C27B1"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89B914A"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7308C3ED"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4184B2D"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5F4311">
              <w:rPr>
                <w:rFonts w:ascii="Helvetica Neue W23 for SKY Reg" w:hAnsi="Helvetica Neue W23 for SKY Reg" w:cs="Helvetica Neue W23 for SKY Reg"/>
                <w:b w:val="0"/>
                <w:bCs w:val="0"/>
                <w:color w:val="auto"/>
                <w:rtl/>
              </w:rPr>
              <w:t>تقييم التفكير النقدي وحل المشكلات</w:t>
            </w:r>
          </w:p>
        </w:tc>
      </w:tr>
      <w:tr w:rsidR="005F4311" w:rsidRPr="005F4311" w14:paraId="5DEE80F1"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32515F59"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76C3A3BC"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A6D4B4C"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1942FB9C"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1D591B1"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5F4311">
              <w:rPr>
                <w:rFonts w:ascii="Helvetica Neue W23 for SKY Reg" w:hAnsi="Helvetica Neue W23 for SKY Reg" w:cs="Helvetica Neue W23 for SKY Reg"/>
                <w:b w:val="0"/>
                <w:bCs w:val="0"/>
                <w:color w:val="auto"/>
                <w:rtl/>
              </w:rPr>
              <w:t>تقييم جودة المخرجات والتقارير النهائية</w:t>
            </w:r>
          </w:p>
        </w:tc>
      </w:tr>
      <w:tr w:rsidR="005F4311" w:rsidRPr="005F4311" w14:paraId="41D6A8BE"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39BB4E03"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1ACA7B9"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37AB4DDB"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F4311" w:rsidRPr="005F4311" w14:paraId="20C8EC9F" w14:textId="77777777" w:rsidTr="00AE4508">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3146739" w14:textId="77777777" w:rsidR="005F4311" w:rsidRPr="005F4311" w:rsidRDefault="005F4311" w:rsidP="00CB3793">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5F4311">
              <w:rPr>
                <w:rFonts w:ascii="Helvetica Neue W23 for SKY Reg" w:hAnsi="Helvetica Neue W23 for SKY Reg" w:cs="Helvetica Neue W23 for SKY Reg"/>
                <w:b w:val="0"/>
                <w:bCs w:val="0"/>
                <w:color w:val="auto"/>
                <w:rtl/>
              </w:rPr>
              <w:t>تقييم التغذية الراجعة والتقييم الذاتي</w:t>
            </w:r>
          </w:p>
        </w:tc>
      </w:tr>
      <w:tr w:rsidR="005F4311" w:rsidRPr="005F4311" w14:paraId="130D7F2B" w14:textId="77777777" w:rsidTr="00AE4508">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5B78CD52" w14:textId="77777777" w:rsidR="005F4311" w:rsidRDefault="005F4311" w:rsidP="00CB3793">
            <w:pPr>
              <w:bidi/>
              <w:spacing w:before="0" w:after="0" w:line="20" w:lineRule="atLeast"/>
              <w:ind w:left="0" w:right="116"/>
              <w:jc w:val="center"/>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p w14:paraId="572A4D5A" w14:textId="77777777" w:rsidR="002F5551" w:rsidRPr="002F5551" w:rsidRDefault="002F5551" w:rsidP="002F5551">
            <w:pPr>
              <w:bidi/>
              <w:rPr>
                <w:rFonts w:ascii="Helvetica Neue W23 for SKY Reg" w:hAnsi="Helvetica Neue W23 for SKY Reg" w:cs="Helvetica Neue W23 for SKY Reg"/>
                <w:rtl/>
              </w:rPr>
            </w:pPr>
          </w:p>
        </w:tc>
        <w:tc>
          <w:tcPr>
            <w:tcW w:w="1529" w:type="pct"/>
            <w:gridSpan w:val="2"/>
            <w:vAlign w:val="center"/>
          </w:tcPr>
          <w:p w14:paraId="0CE65B60"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7C4C3801" w14:textId="77777777" w:rsidR="005F4311" w:rsidRPr="005F4311" w:rsidRDefault="005F4311" w:rsidP="00CB3793">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p w14:paraId="028316E8" w14:textId="77777777" w:rsidR="000A2DDA" w:rsidRDefault="000A2DDA" w:rsidP="000A2DDA">
      <w:pPr>
        <w:bidi/>
        <w:rPr>
          <w:rFonts w:ascii="Arial" w:hAnsi="Arial" w:cs="Arial"/>
          <w:b/>
          <w:bCs/>
          <w:rtl/>
        </w:rPr>
      </w:pPr>
    </w:p>
    <w:tbl>
      <w:tblPr>
        <w:tblStyle w:val="ListTable2-Accent3"/>
        <w:bidiVisual/>
        <w:tblW w:w="5000" w:type="pct"/>
        <w:tblLook w:val="0480" w:firstRow="0" w:lastRow="0" w:firstColumn="1" w:lastColumn="0" w:noHBand="0" w:noVBand="1"/>
      </w:tblPr>
      <w:tblGrid>
        <w:gridCol w:w="10466"/>
      </w:tblGrid>
      <w:tr w:rsidR="005A3AF2" w:rsidRPr="005F4311" w14:paraId="123DFCEB" w14:textId="77777777" w:rsidTr="005F431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975AB6B" w14:textId="6866225C" w:rsidR="005A3AF2" w:rsidRPr="005F4311" w:rsidRDefault="005A3AF2" w:rsidP="005F4311">
            <w:pPr>
              <w:bidi/>
              <w:spacing w:before="0" w:after="0" w:line="20" w:lineRule="atLeast"/>
              <w:rPr>
                <w:rFonts w:ascii="Helvetica Neue W23 for SKY Reg" w:hAnsi="Helvetica Neue W23 for SKY Reg" w:cs="Helvetica Neue W23 for SKY Reg"/>
              </w:rPr>
            </w:pPr>
            <w:r w:rsidRPr="005F4311">
              <w:rPr>
                <w:rFonts w:ascii="Helvetica Neue W23 for SKY Reg" w:hAnsi="Helvetica Neue W23 for SKY Reg" w:cs="Helvetica Neue W23 for SKY Reg"/>
                <w:color w:val="auto"/>
                <w:rtl/>
              </w:rPr>
              <w:t>الصعوبات التي واجهها المعلم أثناء التنفيذ:</w:t>
            </w:r>
          </w:p>
        </w:tc>
      </w:tr>
      <w:tr w:rsidR="00E10210" w:rsidRPr="005F4311" w14:paraId="40A76741" w14:textId="77777777" w:rsidTr="005F4311">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A973A29" w14:textId="77777777" w:rsidR="00A464FD" w:rsidRPr="005F4311" w:rsidRDefault="00A464FD" w:rsidP="005F4311">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صعوبة التنسيق أو الإجراءات الإدارية.</w:t>
            </w:r>
          </w:p>
          <w:p w14:paraId="2C2FD20D" w14:textId="77777777" w:rsidR="00A464FD" w:rsidRPr="005F4311" w:rsidRDefault="00A464FD" w:rsidP="005F4311">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انضباط الطلاب أثناء الرحلة.</w:t>
            </w:r>
          </w:p>
          <w:p w14:paraId="4F2406B3" w14:textId="77777777" w:rsidR="00A464FD" w:rsidRPr="005F4311" w:rsidRDefault="00A464FD" w:rsidP="005F4311">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قلة الموارد أو الدعم المادي.</w:t>
            </w:r>
          </w:p>
          <w:p w14:paraId="133D9828" w14:textId="77777777" w:rsidR="00A464FD" w:rsidRPr="005F4311" w:rsidRDefault="00A464FD" w:rsidP="005F4311">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عدم توافر أماكن تعليمية قريبة.</w:t>
            </w:r>
          </w:p>
          <w:p w14:paraId="32F6C9C5" w14:textId="37111B48" w:rsidR="006A3406" w:rsidRPr="005F4311" w:rsidRDefault="00A464FD" w:rsidP="005F4311">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غياب بعض الطلاب أو رفض الأهل.</w:t>
            </w:r>
          </w:p>
        </w:tc>
      </w:tr>
      <w:tr w:rsidR="00D93E03" w:rsidRPr="005F4311" w14:paraId="0AE33FAE" w14:textId="77777777" w:rsidTr="005F431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BAB6F8D" w14:textId="2EF74703" w:rsidR="00D93E03" w:rsidRPr="005F4311" w:rsidRDefault="00D93E03" w:rsidP="005F4311">
            <w:pPr>
              <w:bidi/>
              <w:spacing w:before="0" w:after="0" w:line="20" w:lineRule="atLeast"/>
              <w:rPr>
                <w:rFonts w:ascii="Helvetica Neue W23 for SKY Reg" w:hAnsi="Helvetica Neue W23 for SKY Reg" w:cs="Helvetica Neue W23 for SKY Reg"/>
              </w:rPr>
            </w:pPr>
            <w:r w:rsidRPr="005F4311">
              <w:rPr>
                <w:rFonts w:ascii="Helvetica Neue W23 for SKY Reg" w:hAnsi="Helvetica Neue W23 for SKY Reg" w:cs="Helvetica Neue W23 for SKY Reg"/>
                <w:color w:val="auto"/>
                <w:rtl/>
              </w:rPr>
              <w:t>التعديلات المقترحة لتحسين الاستراتيجية:</w:t>
            </w:r>
          </w:p>
        </w:tc>
      </w:tr>
      <w:tr w:rsidR="00E10210" w:rsidRPr="005F4311" w14:paraId="3F8E1AFB" w14:textId="77777777" w:rsidTr="005F4311">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07554BA9" w14:textId="77777777" w:rsidR="00A464FD" w:rsidRPr="005F4311" w:rsidRDefault="00A464FD" w:rsidP="005F4311">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التحضير المبكر والتواصل مع الإدارة والجهات المعنية.</w:t>
            </w:r>
          </w:p>
          <w:p w14:paraId="4CDA4671" w14:textId="77777777" w:rsidR="00A464FD" w:rsidRPr="005F4311" w:rsidRDefault="00A464FD" w:rsidP="005F4311">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وضع قواعد واضحة للسلوك والانضباط.</w:t>
            </w:r>
          </w:p>
          <w:p w14:paraId="179D1C0E" w14:textId="77777777" w:rsidR="00A464FD" w:rsidRPr="005F4311" w:rsidRDefault="00A464FD" w:rsidP="005F4311">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البحث عن بدائل رقمية عند تعذّر الرحلات الميدانية (رحلات افتراضية).</w:t>
            </w:r>
          </w:p>
          <w:p w14:paraId="0F6F6B5D" w14:textId="77777777" w:rsidR="00A464FD" w:rsidRPr="005F4311" w:rsidRDefault="00A464FD" w:rsidP="005F4311">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إشراك الطلاب في التخطيط والتنظيم لزيادة الشعور بالمسؤولية.</w:t>
            </w:r>
          </w:p>
          <w:p w14:paraId="0C0F3C6F" w14:textId="206CBF1D" w:rsidR="00B14E5E" w:rsidRPr="005F4311" w:rsidRDefault="00A464FD" w:rsidP="005F4311">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التنسيق مع أولياء الأمور وتوعيتهم بأهمية الرحلات التعليمية.</w:t>
            </w:r>
          </w:p>
        </w:tc>
      </w:tr>
      <w:tr w:rsidR="00D93E03" w:rsidRPr="005F4311" w14:paraId="583F644A" w14:textId="77777777" w:rsidTr="005F431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7FAB6B1" w14:textId="49956577" w:rsidR="00D93E03" w:rsidRPr="005F4311" w:rsidRDefault="00D93E03" w:rsidP="005F4311">
            <w:pPr>
              <w:bidi/>
              <w:spacing w:before="0" w:after="0" w:line="20" w:lineRule="atLeast"/>
              <w:rPr>
                <w:rFonts w:ascii="Helvetica Neue W23 for SKY Reg" w:hAnsi="Helvetica Neue W23 for SKY Reg" w:cs="Helvetica Neue W23 for SKY Reg"/>
              </w:rPr>
            </w:pPr>
            <w:r w:rsidRPr="005F4311">
              <w:rPr>
                <w:rFonts w:ascii="Helvetica Neue W23 for SKY Reg" w:hAnsi="Helvetica Neue W23 for SKY Reg" w:cs="Helvetica Neue W23 for SKY Reg"/>
                <w:color w:val="auto"/>
                <w:rtl/>
              </w:rPr>
              <w:t>الملاحظات والتوصيات</w:t>
            </w:r>
          </w:p>
        </w:tc>
      </w:tr>
      <w:tr w:rsidR="00E10210" w:rsidRPr="005F4311" w14:paraId="5FCABC59" w14:textId="77777777" w:rsidTr="005F4311">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2A6DE20" w14:textId="77777777" w:rsidR="00525261" w:rsidRPr="005F4311" w:rsidRDefault="00525261" w:rsidP="005F4311">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اجعل الرحلة جزءاً من خطة الدرس، لا مجرد نشاط ترفيهي.</w:t>
            </w:r>
          </w:p>
          <w:p w14:paraId="0460AEE7" w14:textId="77777777" w:rsidR="00525261" w:rsidRPr="005F4311" w:rsidRDefault="00525261" w:rsidP="005F4311">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وظف تقنيات مثل الصور – الفيديو – الخرائط – التقارير لتوثيق التعلم.</w:t>
            </w:r>
          </w:p>
          <w:p w14:paraId="23ED5CA6" w14:textId="77777777" w:rsidR="00525261" w:rsidRPr="005F4311" w:rsidRDefault="00525261" w:rsidP="005F4311">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كرر الرحلات خلال العام الدراسي مع تنويع الأماكن والموضوعات.</w:t>
            </w:r>
          </w:p>
          <w:p w14:paraId="33C676DD" w14:textId="3EF883F5" w:rsidR="00B14E5E" w:rsidRPr="005F4311" w:rsidRDefault="00525261" w:rsidP="005F4311">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5F4311">
              <w:rPr>
                <w:rFonts w:ascii="Helvetica Neue W23 for SKY Reg" w:hAnsi="Helvetica Neue W23 for SKY Reg" w:cs="Helvetica Neue W23 for SKY Reg"/>
                <w:b w:val="0"/>
                <w:bCs w:val="0"/>
                <w:color w:val="auto"/>
                <w:rtl/>
              </w:rPr>
              <w:t>احرص على دمج قيم مثل المسؤولية، التعاون، والاحترام ضمن أهداف الرحلة.</w:t>
            </w:r>
          </w:p>
        </w:tc>
      </w:tr>
      <w:tr w:rsidR="00D93E03" w:rsidRPr="005F4311" w14:paraId="22BE2234" w14:textId="77777777" w:rsidTr="005F431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D7C405D" w14:textId="0DECB751" w:rsidR="00D93E03" w:rsidRPr="005F4311" w:rsidRDefault="00D93E03" w:rsidP="005F4311">
            <w:pPr>
              <w:bidi/>
              <w:spacing w:before="0" w:after="0" w:line="20" w:lineRule="atLeast"/>
              <w:rPr>
                <w:rFonts w:ascii="Helvetica Neue W23 for SKY Reg" w:hAnsi="Helvetica Neue W23 for SKY Reg" w:cs="Helvetica Neue W23 for SKY Reg"/>
                <w:rtl/>
              </w:rPr>
            </w:pPr>
            <w:r w:rsidRPr="005F4311">
              <w:rPr>
                <w:rFonts w:ascii="Helvetica Neue W23 for SKY Reg" w:hAnsi="Helvetica Neue W23 for SKY Reg" w:cs="Helvetica Neue W23 for SKY Reg"/>
                <w:color w:val="auto"/>
                <w:rtl/>
              </w:rPr>
              <w:t>المرفقات</w:t>
            </w:r>
          </w:p>
        </w:tc>
      </w:tr>
      <w:tr w:rsidR="00C755B5" w:rsidRPr="005F4311" w14:paraId="02BFC783" w14:textId="77777777" w:rsidTr="005F4311">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332E673" w14:textId="310C630F" w:rsidR="00C755B5" w:rsidRPr="005F4311" w:rsidRDefault="00C755B5" w:rsidP="005F4311">
            <w:pPr>
              <w:bidi/>
              <w:spacing w:before="0" w:after="0" w:line="20" w:lineRule="atLeast"/>
              <w:rPr>
                <w:rFonts w:ascii="Helvetica Neue W23 for SKY Reg" w:hAnsi="Helvetica Neue W23 for SKY Reg" w:cs="Helvetica Neue W23 for SKY Reg"/>
                <w:b w:val="0"/>
                <w:bCs w:val="0"/>
                <w:rtl/>
              </w:rPr>
            </w:pPr>
            <w:r w:rsidRPr="005F4311">
              <w:rPr>
                <w:rFonts w:ascii="Helvetica Neue W23 for SKY Reg" w:hAnsi="Helvetica Neue W23 for SKY Reg" w:cs="Helvetica Neue W23 for SKY Reg"/>
                <w:b w:val="0"/>
                <w:bCs w:val="0"/>
                <w:color w:val="auto"/>
              </w:rPr>
              <w:t xml:space="preserve"> {#</w:t>
            </w:r>
            <w:proofErr w:type="gramStart"/>
            <w:r w:rsidRPr="005F4311">
              <w:rPr>
                <w:rFonts w:ascii="Helvetica Neue W23 for SKY Reg" w:hAnsi="Helvetica Neue W23 for SKY Reg" w:cs="Helvetica Neue W23 for SKY Reg"/>
                <w:b w:val="0"/>
                <w:bCs w:val="0"/>
                <w:color w:val="auto"/>
              </w:rPr>
              <w:t>attachments}{</w:t>
            </w:r>
            <w:proofErr w:type="gramEnd"/>
            <w:r w:rsidRPr="005F4311">
              <w:rPr>
                <w:rFonts w:ascii="Helvetica Neue W23 for SKY Reg" w:hAnsi="Helvetica Neue W23 for SKY Reg" w:cs="Helvetica Neue W23 for SKY Reg"/>
                <w:b w:val="0"/>
                <w:bCs w:val="0"/>
                <w:color w:val="auto"/>
              </w:rPr>
              <w:t xml:space="preserve">studentActivitiesPhotos} </w:t>
            </w:r>
            <w:r w:rsidRPr="005F4311">
              <w:rPr>
                <w:rFonts w:ascii="Helvetica Neue W23 for SKY Reg" w:hAnsi="Helvetica Neue W23 for SKY Reg" w:cs="Helvetica Neue W23 for SKY Reg"/>
                <w:b w:val="0"/>
                <w:bCs w:val="0"/>
                <w:color w:val="auto"/>
                <w:rtl/>
              </w:rPr>
              <w:t>صور لأنشطة الطلاب</w:t>
            </w:r>
            <w:r w:rsidRPr="005F4311">
              <w:rPr>
                <w:rFonts w:ascii="Helvetica Neue W23 for SKY Reg" w:hAnsi="Helvetica Neue W23 for SKY Reg" w:cs="Helvetica Neue W23 for SKY Reg"/>
                <w:b w:val="0"/>
                <w:bCs w:val="0"/>
                <w:rtl/>
              </w:rPr>
              <w:t xml:space="preserve">   </w:t>
            </w:r>
            <w:r w:rsidRPr="005F4311">
              <w:rPr>
                <w:rFonts w:ascii="Helvetica Neue W23 for SKY Reg" w:hAnsi="Helvetica Neue W23 for SKY Reg" w:cs="Helvetica Neue W23 for SKY Reg"/>
                <w:b w:val="0"/>
                <w:bCs w:val="0"/>
                <w:color w:val="auto"/>
                <w:rtl/>
              </w:rPr>
              <w:t xml:space="preserve">   </w:t>
            </w:r>
            <w:r w:rsidRPr="005F4311">
              <w:rPr>
                <w:rFonts w:ascii="Helvetica Neue W23 for SKY Reg" w:hAnsi="Helvetica Neue W23 for SKY Reg" w:cs="Helvetica Neue W23 for SKY Reg"/>
                <w:b w:val="0"/>
                <w:bCs w:val="0"/>
                <w:color w:val="auto"/>
              </w:rPr>
              <w:t>{worksheets}</w:t>
            </w:r>
            <w:r w:rsidRPr="005F4311">
              <w:rPr>
                <w:rFonts w:ascii="Helvetica Neue W23 for SKY Reg" w:hAnsi="Helvetica Neue W23 for SKY Reg" w:cs="Helvetica Neue W23 for SKY Reg"/>
                <w:b w:val="0"/>
                <w:bCs w:val="0"/>
                <w:color w:val="auto"/>
                <w:rtl/>
              </w:rPr>
              <w:t xml:space="preserve"> أوراق عمل      </w:t>
            </w:r>
            <w:r w:rsidRPr="005F4311">
              <w:rPr>
                <w:rFonts w:ascii="Helvetica Neue W23 for SKY Reg" w:hAnsi="Helvetica Neue W23 for SKY Reg" w:cs="Helvetica Neue W23 for SKY Reg"/>
                <w:b w:val="0"/>
                <w:bCs w:val="0"/>
                <w:color w:val="auto"/>
              </w:rPr>
              <w:t xml:space="preserve"> {</w:t>
            </w:r>
            <w:proofErr w:type="spellStart"/>
            <w:r w:rsidRPr="005F4311">
              <w:rPr>
                <w:rFonts w:ascii="Helvetica Neue W23 for SKY Reg" w:hAnsi="Helvetica Neue W23 for SKY Reg" w:cs="Helvetica Neue W23 for SKY Reg"/>
                <w:b w:val="0"/>
                <w:bCs w:val="0"/>
                <w:color w:val="auto"/>
              </w:rPr>
              <w:t>studentAssessments</w:t>
            </w:r>
            <w:proofErr w:type="spellEnd"/>
            <w:r w:rsidRPr="005F4311">
              <w:rPr>
                <w:rFonts w:ascii="Helvetica Neue W23 for SKY Reg" w:hAnsi="Helvetica Neue W23 for SKY Reg" w:cs="Helvetica Neue W23 for SKY Reg"/>
                <w:b w:val="0"/>
                <w:bCs w:val="0"/>
                <w:color w:val="auto"/>
              </w:rPr>
              <w:t>}</w:t>
            </w:r>
            <w:r w:rsidRPr="005F4311">
              <w:rPr>
                <w:rFonts w:ascii="Helvetica Neue W23 for SKY Reg" w:hAnsi="Helvetica Neue W23 for SKY Reg" w:cs="Helvetica Neue W23 for SKY Reg"/>
                <w:b w:val="0"/>
                <w:bCs w:val="0"/>
                <w:color w:val="auto"/>
                <w:rtl/>
              </w:rPr>
              <w:t xml:space="preserve">تقييمات الطلاب         </w:t>
            </w:r>
            <w:r w:rsidRPr="005F4311">
              <w:rPr>
                <w:rFonts w:ascii="Helvetica Neue W23 for SKY Reg" w:hAnsi="Helvetica Neue W23 for SKY Reg" w:cs="Helvetica Neue W23 for SKY Reg"/>
                <w:b w:val="0"/>
                <w:bCs w:val="0"/>
                <w:color w:val="auto"/>
              </w:rPr>
              <w:t xml:space="preserve"> {other}{/attachments}</w:t>
            </w:r>
            <w:r w:rsidRPr="005F4311">
              <w:rPr>
                <w:rFonts w:ascii="Helvetica Neue W23 for SKY Reg" w:hAnsi="Helvetica Neue W23 for SKY Reg" w:cs="Helvetica Neue W23 for SKY Reg"/>
                <w:b w:val="0"/>
                <w:bCs w:val="0"/>
                <w:color w:val="auto"/>
                <w:rtl/>
              </w:rPr>
              <w:t>..........................</w:t>
            </w:r>
          </w:p>
        </w:tc>
      </w:tr>
    </w:tbl>
    <w:p w14:paraId="11D0DCBB" w14:textId="77777777" w:rsidR="005A3AF2" w:rsidRPr="005A3AF2" w:rsidRDefault="005A3AF2" w:rsidP="006A3406">
      <w:pPr>
        <w:bidi/>
        <w:ind w:left="0"/>
        <w:rPr>
          <w:rFonts w:ascii="Arial" w:hAnsi="Arial" w:cs="Arial"/>
          <w:b/>
          <w:bCs/>
          <w:rtl/>
        </w:rPr>
      </w:pPr>
    </w:p>
    <w:p w14:paraId="2C980551" w14:textId="77777777" w:rsidR="005A3AF2" w:rsidRPr="005A3AF2" w:rsidRDefault="005A3AF2" w:rsidP="005A3AF2">
      <w:pPr>
        <w:bidi/>
        <w:rPr>
          <w:rFonts w:ascii="Arial" w:hAnsi="Arial" w:cs="Arial"/>
          <w:b/>
          <w:bCs/>
        </w:rPr>
      </w:pPr>
    </w:p>
    <w:tbl>
      <w:tblPr>
        <w:tblStyle w:val="ListTable2-Accent3"/>
        <w:bidiVisual/>
        <w:tblW w:w="0" w:type="auto"/>
        <w:tblLook w:val="0480" w:firstRow="0" w:lastRow="0" w:firstColumn="1" w:lastColumn="0" w:noHBand="0" w:noVBand="1"/>
      </w:tblPr>
      <w:tblGrid>
        <w:gridCol w:w="5228"/>
        <w:gridCol w:w="5228"/>
      </w:tblGrid>
      <w:tr w:rsidR="005F4311" w:rsidRPr="001B65FA" w14:paraId="70F55332" w14:textId="77777777" w:rsidTr="00AE450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E409FB7" w14:textId="77777777" w:rsidR="005F4311" w:rsidRPr="00AB0A77" w:rsidRDefault="005F4311" w:rsidP="00AE4508">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2044058"/>
            <w:r w:rsidRPr="00AB0A77">
              <w:rPr>
                <w:rFonts w:ascii="Helvetica Neue W23 for SKY Reg" w:hAnsi="Helvetica Neue W23 for SKY Reg" w:cs="Helvetica Neue W23 for SKY Reg"/>
                <w:b w:val="0"/>
                <w:bCs w:val="0"/>
                <w:color w:val="000000" w:themeColor="text1"/>
                <w:rtl/>
              </w:rPr>
              <w:t>اسم المعلم</w:t>
            </w:r>
          </w:p>
        </w:tc>
        <w:tc>
          <w:tcPr>
            <w:tcW w:w="5228" w:type="dxa"/>
            <w:vAlign w:val="center"/>
          </w:tcPr>
          <w:p w14:paraId="103C3621" w14:textId="77777777" w:rsidR="005F4311" w:rsidRPr="00AB0A77" w:rsidRDefault="005F4311" w:rsidP="00AE4508">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5F4311" w:rsidRPr="001B65FA" w14:paraId="0B5B4F82" w14:textId="77777777" w:rsidTr="00AE4508">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0E85A2BF" w14:textId="77777777" w:rsidR="005F4311" w:rsidRPr="00AB0A77" w:rsidRDefault="005F4311" w:rsidP="00AE4508">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w:t>
            </w:r>
            <w:proofErr w:type="spellStart"/>
            <w:r w:rsidRPr="00AB0A77">
              <w:rPr>
                <w:rFonts w:ascii="Helvetica Neue W23 for SKY Reg" w:hAnsi="Helvetica Neue W23 for SKY Reg" w:cs="Helvetica Neue W23 for SKY Reg"/>
                <w:b w:val="0"/>
                <w:bCs w:val="0"/>
                <w:color w:val="000000" w:themeColor="text1"/>
              </w:rPr>
              <w:t>teacherName</w:t>
            </w:r>
            <w:proofErr w:type="spellEnd"/>
            <w:r w:rsidRPr="00AB0A77">
              <w:rPr>
                <w:rFonts w:ascii="Helvetica Neue W23 for SKY Reg" w:hAnsi="Helvetica Neue W23 for SKY Reg" w:cs="Helvetica Neue W23 for SKY Reg"/>
                <w:b w:val="0"/>
                <w:bCs w:val="0"/>
                <w:color w:val="000000" w:themeColor="text1"/>
              </w:rPr>
              <w:t>}</w:t>
            </w:r>
          </w:p>
        </w:tc>
        <w:tc>
          <w:tcPr>
            <w:tcW w:w="5228" w:type="dxa"/>
            <w:vAlign w:val="center"/>
          </w:tcPr>
          <w:p w14:paraId="37C13D59" w14:textId="77777777" w:rsidR="005F4311" w:rsidRPr="00AB0A77" w:rsidRDefault="005F4311" w:rsidP="00AE450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principalName</w:t>
            </w:r>
            <w:proofErr w:type="spellEnd"/>
            <w:r w:rsidRPr="00AB0A77">
              <w:rPr>
                <w:rFonts w:ascii="Helvetica Neue W23 for SKY Reg" w:hAnsi="Helvetica Neue W23 for SKY Reg" w:cs="Helvetica Neue W23 for SKY Reg"/>
                <w:color w:val="000000" w:themeColor="text1"/>
              </w:rPr>
              <w:t>}</w:t>
            </w:r>
          </w:p>
        </w:tc>
      </w:tr>
      <w:bookmarkEnd w:id="0"/>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AE4508">
      <w:headerReference w:type="default" r:id="rId10"/>
      <w:footerReference w:type="default" r:id="rId11"/>
      <w:pgSz w:w="11906" w:h="16838" w:code="9"/>
      <w:pgMar w:top="720" w:right="720" w:bottom="15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D41C" w14:textId="77777777" w:rsidR="001372C9" w:rsidRDefault="001372C9" w:rsidP="00A66B18">
      <w:pPr>
        <w:spacing w:before="0" w:after="0"/>
      </w:pPr>
      <w:r>
        <w:separator/>
      </w:r>
    </w:p>
  </w:endnote>
  <w:endnote w:type="continuationSeparator" w:id="0">
    <w:p w14:paraId="08051E44" w14:textId="77777777" w:rsidR="001372C9" w:rsidRDefault="001372C9"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A721" w14:textId="1EBE648F" w:rsidR="005F4311" w:rsidRDefault="00AE4508">
    <w:pPr>
      <w:pStyle w:val="Footer"/>
    </w:pPr>
    <w:r>
      <w:rPr>
        <w:noProof/>
      </w:rPr>
      <mc:AlternateContent>
        <mc:Choice Requires="wpg">
          <w:drawing>
            <wp:anchor distT="0" distB="0" distL="114300" distR="114300" simplePos="0" relativeHeight="251674624" behindDoc="0" locked="0" layoutInCell="1" allowOverlap="1" wp14:anchorId="09248BFB" wp14:editId="28DE60AC">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BF9FFC" w14:textId="2C903DCC" w:rsidR="00AE4508" w:rsidRPr="00874B24" w:rsidRDefault="00AE4508" w:rsidP="00AE4508">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لرحلات التعليمية</w:t>
                            </w:r>
                          </w:p>
                          <w:p w14:paraId="61696BD9" w14:textId="77777777" w:rsidR="00AE4508" w:rsidRPr="00874B24" w:rsidRDefault="00AE4508" w:rsidP="00AE4508">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5B53DA" w14:textId="77777777" w:rsidR="00AE4508" w:rsidRPr="00B21C32" w:rsidRDefault="00AE4508" w:rsidP="00AE4508">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9248BFB" id="Group 1" o:spid="_x0000_s1028" style="position:absolute;left:0;text-align:left;margin-left:-2.2pt;margin-top:0;width:599.7pt;height:80.5pt;z-index:251674624;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5BBF9FFC" w14:textId="2C903DCC" w:rsidR="00AE4508" w:rsidRPr="00874B24" w:rsidRDefault="00AE4508" w:rsidP="00AE4508">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لرحلات التعليمية</w:t>
                      </w:r>
                    </w:p>
                    <w:p w14:paraId="61696BD9" w14:textId="77777777" w:rsidR="00AE4508" w:rsidRPr="00874B24" w:rsidRDefault="00AE4508" w:rsidP="00AE4508">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245B53DA" w14:textId="77777777" w:rsidR="00AE4508" w:rsidRPr="00B21C32" w:rsidRDefault="00AE4508" w:rsidP="00AE4508">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30DA" w14:textId="77777777" w:rsidR="001372C9" w:rsidRDefault="001372C9" w:rsidP="00A66B18">
      <w:pPr>
        <w:spacing w:before="0" w:after="0"/>
      </w:pPr>
      <w:r>
        <w:separator/>
      </w:r>
    </w:p>
  </w:footnote>
  <w:footnote w:type="continuationSeparator" w:id="0">
    <w:p w14:paraId="0679D2DB" w14:textId="77777777" w:rsidR="001372C9" w:rsidRDefault="001372C9"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EB45" w14:textId="77777777" w:rsidR="00AE4508" w:rsidRPr="001B65FA" w:rsidRDefault="00AE4508" w:rsidP="00AE4508">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bookmarkStart w:id="11" w:name="_Hlk212247934"/>
    <w:bookmarkStart w:id="12" w:name="_Hlk212247935"/>
    <w:r>
      <w:rPr>
        <w:caps/>
        <w:noProof/>
      </w:rPr>
      <mc:AlternateContent>
        <mc:Choice Requires="wps">
          <w:drawing>
            <wp:anchor distT="0" distB="0" distL="114300" distR="114300" simplePos="0" relativeHeight="251668480" behindDoc="0" locked="0" layoutInCell="1" allowOverlap="1" wp14:anchorId="69041470" wp14:editId="5C90F79C">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D3D47" id="Rectangle 1" o:spid="_x0000_s1026" style="position:absolute;margin-left:-36pt;margin-top:19.8pt;width:381pt;height:2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7456" behindDoc="0" locked="0" layoutInCell="1" allowOverlap="1" wp14:anchorId="4077FD3B" wp14:editId="563A86F1">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0BF29" id="Rectangle 1" o:spid="_x0000_s1026" style="position:absolute;margin-left:0;margin-top:-36pt;width:604.85pt;height:70.2pt;flip:y;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70528" behindDoc="0" locked="0" layoutInCell="1" allowOverlap="1" wp14:anchorId="1E57A278" wp14:editId="2300A40C">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2D445" id="Rectangle 1" o:spid="_x0000_s1026" style="position:absolute;margin-left:0;margin-top:-36pt;width:417pt;height:70.2pt;flip:y;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2576" behindDoc="0" locked="0" layoutInCell="1" allowOverlap="1" wp14:anchorId="6AA21AA7" wp14:editId="67E55EA5">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049EF7B4" w14:textId="77777777" w:rsidR="00AE4508" w:rsidRPr="00DF48DA" w:rsidRDefault="00AE4508" w:rsidP="00AE4508">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61915D86" w14:textId="77777777" w:rsidR="00AE4508" w:rsidRPr="00DF48DA" w:rsidRDefault="00AE4508" w:rsidP="00AE4508">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20BDD32B" w14:textId="77777777" w:rsidR="00AE4508" w:rsidRPr="00DF48DA" w:rsidRDefault="00AE4508" w:rsidP="00AE4508">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A21AA7"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049EF7B4" w14:textId="77777777" w:rsidR="00AE4508" w:rsidRPr="00DF48DA" w:rsidRDefault="00AE4508" w:rsidP="00AE4508">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61915D86" w14:textId="77777777" w:rsidR="00AE4508" w:rsidRPr="00DF48DA" w:rsidRDefault="00AE4508" w:rsidP="00AE4508">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20BDD32B" w14:textId="77777777" w:rsidR="00AE4508" w:rsidRPr="00DF48DA" w:rsidRDefault="00AE4508" w:rsidP="00AE4508">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1552" behindDoc="0" locked="0" layoutInCell="1" allowOverlap="1" wp14:anchorId="656CC1F2" wp14:editId="1859513C">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140076F5" w14:textId="77777777" w:rsidR="00AE4508" w:rsidRPr="001B65FA" w:rsidRDefault="00AE4508" w:rsidP="00AE4508">
    <w:pPr>
      <w:pStyle w:val="Header"/>
      <w:rPr>
        <w:caps/>
      </w:rPr>
    </w:pPr>
    <w:r>
      <w:rPr>
        <w:caps/>
        <w:noProof/>
      </w:rPr>
      <w:drawing>
        <wp:anchor distT="0" distB="0" distL="114300" distR="114300" simplePos="0" relativeHeight="251669504" behindDoc="0" locked="0" layoutInCell="1" allowOverlap="1" wp14:anchorId="358E28FD" wp14:editId="29C7429C">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70E05404" w14:textId="77777777" w:rsidR="00AE4508" w:rsidRDefault="00AE4508" w:rsidP="00AE4508">
    <w:pPr>
      <w:pStyle w:val="Header"/>
      <w:ind w:left="0"/>
      <w:jc w:val="left"/>
    </w:pPr>
  </w:p>
  <w:bookmarkEnd w:id="11"/>
  <w:bookmarkEnd w:id="12"/>
  <w:p w14:paraId="4F18FA14" w14:textId="77777777" w:rsidR="005F4311" w:rsidRPr="00AE4508" w:rsidRDefault="005F4311" w:rsidP="00AE45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8B3CE4"/>
    <w:multiLevelType w:val="hybridMultilevel"/>
    <w:tmpl w:val="78442D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D18D3"/>
    <w:multiLevelType w:val="hybridMultilevel"/>
    <w:tmpl w:val="381272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6D95"/>
    <w:multiLevelType w:val="multilevel"/>
    <w:tmpl w:val="85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5A52C3"/>
    <w:multiLevelType w:val="hybridMultilevel"/>
    <w:tmpl w:val="B8DE99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77F0D"/>
    <w:multiLevelType w:val="multilevel"/>
    <w:tmpl w:val="D27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E23E97"/>
    <w:multiLevelType w:val="multilevel"/>
    <w:tmpl w:val="F5E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6C4C04"/>
    <w:multiLevelType w:val="multilevel"/>
    <w:tmpl w:val="0C16E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5A0FB5"/>
    <w:multiLevelType w:val="multilevel"/>
    <w:tmpl w:val="A2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322220"/>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946298"/>
    <w:multiLevelType w:val="hybridMultilevel"/>
    <w:tmpl w:val="51E42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80F00C7"/>
    <w:multiLevelType w:val="multilevel"/>
    <w:tmpl w:val="119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85931"/>
    <w:multiLevelType w:val="hybridMultilevel"/>
    <w:tmpl w:val="CE4028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8F423D4"/>
    <w:multiLevelType w:val="multilevel"/>
    <w:tmpl w:val="76B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20F9D"/>
    <w:multiLevelType w:val="multilevel"/>
    <w:tmpl w:val="6A9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79A21F31"/>
    <w:multiLevelType w:val="hybridMultilevel"/>
    <w:tmpl w:val="A70021E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7D130B9F"/>
    <w:multiLevelType w:val="hybridMultilevel"/>
    <w:tmpl w:val="027497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19"/>
  </w:num>
  <w:num w:numId="2" w16cid:durableId="1027365925">
    <w:abstractNumId w:val="31"/>
  </w:num>
  <w:num w:numId="3" w16cid:durableId="1644309707">
    <w:abstractNumId w:val="18"/>
  </w:num>
  <w:num w:numId="4" w16cid:durableId="1546526725">
    <w:abstractNumId w:val="7"/>
  </w:num>
  <w:num w:numId="5" w16cid:durableId="337848725">
    <w:abstractNumId w:val="44"/>
  </w:num>
  <w:num w:numId="6" w16cid:durableId="282153767">
    <w:abstractNumId w:val="47"/>
  </w:num>
  <w:num w:numId="7" w16cid:durableId="578321999">
    <w:abstractNumId w:val="41"/>
  </w:num>
  <w:num w:numId="8" w16cid:durableId="1854806559">
    <w:abstractNumId w:val="27"/>
  </w:num>
  <w:num w:numId="9" w16cid:durableId="827794081">
    <w:abstractNumId w:val="43"/>
  </w:num>
  <w:num w:numId="10" w16cid:durableId="1913084159">
    <w:abstractNumId w:val="2"/>
  </w:num>
  <w:num w:numId="11" w16cid:durableId="943725865">
    <w:abstractNumId w:val="29"/>
  </w:num>
  <w:num w:numId="12" w16cid:durableId="1530098350">
    <w:abstractNumId w:val="4"/>
  </w:num>
  <w:num w:numId="13" w16cid:durableId="1232620318">
    <w:abstractNumId w:val="42"/>
  </w:num>
  <w:num w:numId="14" w16cid:durableId="1840538966">
    <w:abstractNumId w:val="5"/>
  </w:num>
  <w:num w:numId="15" w16cid:durableId="1091202582">
    <w:abstractNumId w:val="36"/>
  </w:num>
  <w:num w:numId="16" w16cid:durableId="712391234">
    <w:abstractNumId w:val="20"/>
  </w:num>
  <w:num w:numId="17" w16cid:durableId="1330861827">
    <w:abstractNumId w:val="11"/>
  </w:num>
  <w:num w:numId="18" w16cid:durableId="210382318">
    <w:abstractNumId w:val="15"/>
  </w:num>
  <w:num w:numId="19" w16cid:durableId="950165330">
    <w:abstractNumId w:val="10"/>
  </w:num>
  <w:num w:numId="20" w16cid:durableId="656039198">
    <w:abstractNumId w:val="0"/>
  </w:num>
  <w:num w:numId="21" w16cid:durableId="23290828">
    <w:abstractNumId w:val="30"/>
  </w:num>
  <w:num w:numId="22" w16cid:durableId="1744714720">
    <w:abstractNumId w:val="40"/>
  </w:num>
  <w:num w:numId="23" w16cid:durableId="1013268340">
    <w:abstractNumId w:val="8"/>
  </w:num>
  <w:num w:numId="24" w16cid:durableId="2126267510">
    <w:abstractNumId w:val="16"/>
  </w:num>
  <w:num w:numId="25" w16cid:durableId="442189109">
    <w:abstractNumId w:val="33"/>
  </w:num>
  <w:num w:numId="26" w16cid:durableId="580986210">
    <w:abstractNumId w:val="24"/>
  </w:num>
  <w:num w:numId="27" w16cid:durableId="446658333">
    <w:abstractNumId w:val="32"/>
  </w:num>
  <w:num w:numId="28" w16cid:durableId="394161240">
    <w:abstractNumId w:val="22"/>
  </w:num>
  <w:num w:numId="29" w16cid:durableId="1501039212">
    <w:abstractNumId w:val="14"/>
  </w:num>
  <w:num w:numId="30" w16cid:durableId="1555046929">
    <w:abstractNumId w:val="35"/>
  </w:num>
  <w:num w:numId="31" w16cid:durableId="772822530">
    <w:abstractNumId w:val="23"/>
  </w:num>
  <w:num w:numId="32" w16cid:durableId="46223495">
    <w:abstractNumId w:val="12"/>
  </w:num>
  <w:num w:numId="33" w16cid:durableId="1939094347">
    <w:abstractNumId w:val="48"/>
  </w:num>
  <w:num w:numId="34" w16cid:durableId="1769426994">
    <w:abstractNumId w:val="26"/>
  </w:num>
  <w:num w:numId="35" w16cid:durableId="1592081740">
    <w:abstractNumId w:val="45"/>
  </w:num>
  <w:num w:numId="36" w16cid:durableId="556204189">
    <w:abstractNumId w:val="39"/>
  </w:num>
  <w:num w:numId="37" w16cid:durableId="1595631605">
    <w:abstractNumId w:val="38"/>
  </w:num>
  <w:num w:numId="38" w16cid:durableId="957297529">
    <w:abstractNumId w:val="17"/>
  </w:num>
  <w:num w:numId="39" w16cid:durableId="1277063572">
    <w:abstractNumId w:val="25"/>
  </w:num>
  <w:num w:numId="40" w16cid:durableId="1103300768">
    <w:abstractNumId w:val="13"/>
  </w:num>
  <w:num w:numId="41" w16cid:durableId="1423994367">
    <w:abstractNumId w:val="34"/>
  </w:num>
  <w:num w:numId="42" w16cid:durableId="230310143">
    <w:abstractNumId w:val="28"/>
  </w:num>
  <w:num w:numId="43" w16cid:durableId="1912234856">
    <w:abstractNumId w:val="6"/>
  </w:num>
  <w:num w:numId="44" w16cid:durableId="878394460">
    <w:abstractNumId w:val="37"/>
  </w:num>
  <w:num w:numId="45" w16cid:durableId="1033848399">
    <w:abstractNumId w:val="3"/>
  </w:num>
  <w:num w:numId="46" w16cid:durableId="813527317">
    <w:abstractNumId w:val="9"/>
  </w:num>
  <w:num w:numId="47" w16cid:durableId="1855804338">
    <w:abstractNumId w:val="1"/>
  </w:num>
  <w:num w:numId="48" w16cid:durableId="1424371840">
    <w:abstractNumId w:val="21"/>
  </w:num>
  <w:num w:numId="49" w16cid:durableId="100960052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30C2F"/>
    <w:rsid w:val="0003676F"/>
    <w:rsid w:val="00045B93"/>
    <w:rsid w:val="00074626"/>
    <w:rsid w:val="00083BAA"/>
    <w:rsid w:val="000A2DDA"/>
    <w:rsid w:val="000B0547"/>
    <w:rsid w:val="000E330D"/>
    <w:rsid w:val="0010680C"/>
    <w:rsid w:val="0013431F"/>
    <w:rsid w:val="001372C9"/>
    <w:rsid w:val="00152B0B"/>
    <w:rsid w:val="001766D6"/>
    <w:rsid w:val="00192419"/>
    <w:rsid w:val="001C270D"/>
    <w:rsid w:val="001C5502"/>
    <w:rsid w:val="001C65EC"/>
    <w:rsid w:val="001E2320"/>
    <w:rsid w:val="001F5F07"/>
    <w:rsid w:val="002144BA"/>
    <w:rsid w:val="00214E28"/>
    <w:rsid w:val="002327A1"/>
    <w:rsid w:val="00252070"/>
    <w:rsid w:val="002572C0"/>
    <w:rsid w:val="00267305"/>
    <w:rsid w:val="00282A01"/>
    <w:rsid w:val="00286A8E"/>
    <w:rsid w:val="002A1EAB"/>
    <w:rsid w:val="002B4F09"/>
    <w:rsid w:val="002F5551"/>
    <w:rsid w:val="003147FB"/>
    <w:rsid w:val="0031520F"/>
    <w:rsid w:val="00352B81"/>
    <w:rsid w:val="0038222A"/>
    <w:rsid w:val="00385592"/>
    <w:rsid w:val="00394507"/>
    <w:rsid w:val="00394757"/>
    <w:rsid w:val="003964F2"/>
    <w:rsid w:val="00397DC3"/>
    <w:rsid w:val="003A0150"/>
    <w:rsid w:val="003C2F79"/>
    <w:rsid w:val="003E24DF"/>
    <w:rsid w:val="003E6EA3"/>
    <w:rsid w:val="0041428F"/>
    <w:rsid w:val="00430A2D"/>
    <w:rsid w:val="004A2B0D"/>
    <w:rsid w:val="004A664E"/>
    <w:rsid w:val="004D0153"/>
    <w:rsid w:val="004D38DA"/>
    <w:rsid w:val="004D5685"/>
    <w:rsid w:val="005003F5"/>
    <w:rsid w:val="00503597"/>
    <w:rsid w:val="00503883"/>
    <w:rsid w:val="00504D75"/>
    <w:rsid w:val="00525261"/>
    <w:rsid w:val="00544155"/>
    <w:rsid w:val="00582CEE"/>
    <w:rsid w:val="0058502D"/>
    <w:rsid w:val="005A3AF2"/>
    <w:rsid w:val="005C2210"/>
    <w:rsid w:val="005C6F35"/>
    <w:rsid w:val="005E46F6"/>
    <w:rsid w:val="005F371E"/>
    <w:rsid w:val="005F4311"/>
    <w:rsid w:val="00615018"/>
    <w:rsid w:val="0062123A"/>
    <w:rsid w:val="00640B6D"/>
    <w:rsid w:val="00646E75"/>
    <w:rsid w:val="006557B1"/>
    <w:rsid w:val="006A0FC7"/>
    <w:rsid w:val="006A3406"/>
    <w:rsid w:val="006C012B"/>
    <w:rsid w:val="006E15B1"/>
    <w:rsid w:val="006F02BB"/>
    <w:rsid w:val="006F6F10"/>
    <w:rsid w:val="00711B4D"/>
    <w:rsid w:val="00726089"/>
    <w:rsid w:val="00753150"/>
    <w:rsid w:val="00762003"/>
    <w:rsid w:val="00783DCD"/>
    <w:rsid w:val="00783E79"/>
    <w:rsid w:val="007B0387"/>
    <w:rsid w:val="007B1909"/>
    <w:rsid w:val="007B1965"/>
    <w:rsid w:val="007B5AE8"/>
    <w:rsid w:val="007F5192"/>
    <w:rsid w:val="00831721"/>
    <w:rsid w:val="00862A06"/>
    <w:rsid w:val="008E25E2"/>
    <w:rsid w:val="008E4746"/>
    <w:rsid w:val="0091090E"/>
    <w:rsid w:val="0091337C"/>
    <w:rsid w:val="00924190"/>
    <w:rsid w:val="00932BF0"/>
    <w:rsid w:val="00935004"/>
    <w:rsid w:val="0096074A"/>
    <w:rsid w:val="0096412C"/>
    <w:rsid w:val="009A3D67"/>
    <w:rsid w:val="009B4ED3"/>
    <w:rsid w:val="009B6B7C"/>
    <w:rsid w:val="00A26FE7"/>
    <w:rsid w:val="00A464FD"/>
    <w:rsid w:val="00A477A2"/>
    <w:rsid w:val="00A66B18"/>
    <w:rsid w:val="00A6783B"/>
    <w:rsid w:val="00A941E6"/>
    <w:rsid w:val="00A96CF8"/>
    <w:rsid w:val="00AA089B"/>
    <w:rsid w:val="00AC32AA"/>
    <w:rsid w:val="00AE1388"/>
    <w:rsid w:val="00AE38B8"/>
    <w:rsid w:val="00AE4508"/>
    <w:rsid w:val="00AF3982"/>
    <w:rsid w:val="00B14E5E"/>
    <w:rsid w:val="00B30483"/>
    <w:rsid w:val="00B32B10"/>
    <w:rsid w:val="00B50294"/>
    <w:rsid w:val="00B5126C"/>
    <w:rsid w:val="00B57D6E"/>
    <w:rsid w:val="00B60C5C"/>
    <w:rsid w:val="00B93312"/>
    <w:rsid w:val="00B94541"/>
    <w:rsid w:val="00B96802"/>
    <w:rsid w:val="00B96EF0"/>
    <w:rsid w:val="00C02304"/>
    <w:rsid w:val="00C21837"/>
    <w:rsid w:val="00C230F3"/>
    <w:rsid w:val="00C701F7"/>
    <w:rsid w:val="00C70786"/>
    <w:rsid w:val="00C755B5"/>
    <w:rsid w:val="00CB3058"/>
    <w:rsid w:val="00CC6F85"/>
    <w:rsid w:val="00CD4F81"/>
    <w:rsid w:val="00CF47DE"/>
    <w:rsid w:val="00D10958"/>
    <w:rsid w:val="00D66593"/>
    <w:rsid w:val="00D75A70"/>
    <w:rsid w:val="00D93E03"/>
    <w:rsid w:val="00DA350B"/>
    <w:rsid w:val="00DB184A"/>
    <w:rsid w:val="00DB63BD"/>
    <w:rsid w:val="00DB7A3C"/>
    <w:rsid w:val="00DE3290"/>
    <w:rsid w:val="00DE6DA2"/>
    <w:rsid w:val="00DF2D30"/>
    <w:rsid w:val="00E00F13"/>
    <w:rsid w:val="00E10210"/>
    <w:rsid w:val="00E260D5"/>
    <w:rsid w:val="00E405CE"/>
    <w:rsid w:val="00E4786A"/>
    <w:rsid w:val="00E55D74"/>
    <w:rsid w:val="00E6540C"/>
    <w:rsid w:val="00E81BEC"/>
    <w:rsid w:val="00E81E2A"/>
    <w:rsid w:val="00EA0D2B"/>
    <w:rsid w:val="00ED2178"/>
    <w:rsid w:val="00EE0952"/>
    <w:rsid w:val="00EE1AFD"/>
    <w:rsid w:val="00F031F8"/>
    <w:rsid w:val="00F06684"/>
    <w:rsid w:val="00F84ED9"/>
    <w:rsid w:val="00F97ECA"/>
    <w:rsid w:val="00FA5645"/>
    <w:rsid w:val="00FB341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AE4508"/>
    <w:tblPr>
      <w:tblStyleRowBandSize w:val="1"/>
      <w:tblStyleColBandSize w:val="1"/>
      <w:tblBorders>
        <w:insideH w:val="single" w:sz="4" w:space="0" w:color="B7DAEF"/>
        <w:insideV w:val="single" w:sz="4" w:space="0" w:color="B7DAEF"/>
      </w:tblBorders>
    </w:tblPr>
    <w:tblStylePr w:type="firstRow">
      <w:rPr>
        <w:b/>
        <w:bCs/>
        <w:color w:val="FFFFFF" w:themeColor="background1"/>
      </w:rPr>
      <w:tblPr/>
      <w:tcPr>
        <w:shd w:val="clear" w:color="auto" w:fill="277EB5"/>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tcBorders>
          <w:insideH w:val="nil"/>
          <w:insideV w:val="nil"/>
        </w:tcBorders>
      </w:tcPr>
    </w:tblStylePr>
    <w:tblStylePr w:type="band1Horz">
      <w:tblPr/>
      <w:tcPr>
        <w:shd w:val="clear" w:color="auto" w:fill="E0EFF8"/>
      </w:tcPr>
    </w:tblStylePr>
  </w:style>
  <w:style w:type="table" w:styleId="ListTable2-Accent3">
    <w:name w:val="List Table 2 Accent 3"/>
    <w:basedOn w:val="TableNormal"/>
    <w:uiPriority w:val="47"/>
    <w:rsid w:val="00AE450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shd w:val="clear" w:color="auto" w:fill="E0EF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78186971">
      <w:bodyDiv w:val="1"/>
      <w:marLeft w:val="0"/>
      <w:marRight w:val="0"/>
      <w:marTop w:val="0"/>
      <w:marBottom w:val="0"/>
      <w:divBdr>
        <w:top w:val="none" w:sz="0" w:space="0" w:color="auto"/>
        <w:left w:val="none" w:sz="0" w:space="0" w:color="auto"/>
        <w:bottom w:val="none" w:sz="0" w:space="0" w:color="auto"/>
        <w:right w:val="none" w:sz="0" w:space="0" w:color="auto"/>
      </w:divBdr>
    </w:div>
    <w:div w:id="113211192">
      <w:bodyDiv w:val="1"/>
      <w:marLeft w:val="0"/>
      <w:marRight w:val="0"/>
      <w:marTop w:val="0"/>
      <w:marBottom w:val="0"/>
      <w:divBdr>
        <w:top w:val="none" w:sz="0" w:space="0" w:color="auto"/>
        <w:left w:val="none" w:sz="0" w:space="0" w:color="auto"/>
        <w:bottom w:val="none" w:sz="0" w:space="0" w:color="auto"/>
        <w:right w:val="none" w:sz="0" w:space="0" w:color="auto"/>
      </w:divBdr>
    </w:div>
    <w:div w:id="126818352">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432438118">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586886453">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883634720">
      <w:bodyDiv w:val="1"/>
      <w:marLeft w:val="0"/>
      <w:marRight w:val="0"/>
      <w:marTop w:val="0"/>
      <w:marBottom w:val="0"/>
      <w:divBdr>
        <w:top w:val="none" w:sz="0" w:space="0" w:color="auto"/>
        <w:left w:val="none" w:sz="0" w:space="0" w:color="auto"/>
        <w:bottom w:val="none" w:sz="0" w:space="0" w:color="auto"/>
        <w:right w:val="none" w:sz="0" w:space="0" w:color="auto"/>
      </w:divBdr>
    </w:div>
    <w:div w:id="896429473">
      <w:bodyDiv w:val="1"/>
      <w:marLeft w:val="0"/>
      <w:marRight w:val="0"/>
      <w:marTop w:val="0"/>
      <w:marBottom w:val="0"/>
      <w:divBdr>
        <w:top w:val="none" w:sz="0" w:space="0" w:color="auto"/>
        <w:left w:val="none" w:sz="0" w:space="0" w:color="auto"/>
        <w:bottom w:val="none" w:sz="0" w:space="0" w:color="auto"/>
        <w:right w:val="none" w:sz="0" w:space="0" w:color="auto"/>
      </w:divBdr>
    </w:div>
    <w:div w:id="900410860">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60928758">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230504380">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379356258">
      <w:bodyDiv w:val="1"/>
      <w:marLeft w:val="0"/>
      <w:marRight w:val="0"/>
      <w:marTop w:val="0"/>
      <w:marBottom w:val="0"/>
      <w:divBdr>
        <w:top w:val="none" w:sz="0" w:space="0" w:color="auto"/>
        <w:left w:val="none" w:sz="0" w:space="0" w:color="auto"/>
        <w:bottom w:val="none" w:sz="0" w:space="0" w:color="auto"/>
        <w:right w:val="none" w:sz="0" w:space="0" w:color="auto"/>
      </w:divBdr>
    </w:div>
    <w:div w:id="1398553039">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44106610">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795829969">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57498972">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 w:id="209933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34</TotalTime>
  <Pages>4</Pages>
  <Words>606</Words>
  <Characters>3460</Characters>
  <Application>Microsoft Office Word</Application>
  <DocSecurity>0</DocSecurity>
  <Lines>28</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40</cp:revision>
  <dcterms:created xsi:type="dcterms:W3CDTF">2025-02-21T19:02:00Z</dcterms:created>
  <dcterms:modified xsi:type="dcterms:W3CDTF">2025-10-24T22:55:00Z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