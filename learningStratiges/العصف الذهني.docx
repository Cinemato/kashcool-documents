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124E" w14:textId="54EE64B5" w:rsidR="00831721" w:rsidRPr="005A3AF2" w:rsidRDefault="0083373D" w:rsidP="00831721">
      <w:pPr>
        <w:bidi/>
        <w:spacing w:before="120" w:after="0"/>
        <w:rPr>
          <w:rFonts w:ascii="Arial" w:hAnsi="Arial" w:cs="Arial"/>
          <w:b/>
          <w:bCs/>
        </w:rPr>
      </w:pPr>
      <w:r w:rsidRPr="001B65FA">
        <w:rPr>
          <w:rFonts w:ascii="Helvetica Neue W23 for SKY Reg" w:hAnsi="Helvetica Neue W23 for SKY Reg" w:cs="Helvetica Neue W23 for SKY Reg"/>
          <w:noProof/>
          <w:color w:val="000000" w:themeColor="text1"/>
          <w14:ligatures w14:val="standardContextual"/>
        </w:rPr>
        <mc:AlternateContent>
          <mc:Choice Requires="wps">
            <w:drawing>
              <wp:anchor distT="0" distB="0" distL="114300" distR="114300" simplePos="0" relativeHeight="251665408" behindDoc="0" locked="0" layoutInCell="1" allowOverlap="1" wp14:anchorId="0EA654EB" wp14:editId="5079CF8F">
                <wp:simplePos x="0" y="0"/>
                <wp:positionH relativeFrom="page">
                  <wp:align>center</wp:align>
                </wp:positionH>
                <wp:positionV relativeFrom="paragraph">
                  <wp:posOffset>0</wp:posOffset>
                </wp:positionV>
                <wp:extent cx="5895975" cy="567690"/>
                <wp:effectExtent l="0" t="0" r="9525" b="3810"/>
                <wp:wrapTopAndBottom/>
                <wp:docPr id="1799571978" name="مربع نص 1"/>
                <wp:cNvGraphicFramePr/>
                <a:graphic xmlns:a="http://schemas.openxmlformats.org/drawingml/2006/main">
                  <a:graphicData uri="http://schemas.microsoft.com/office/word/2010/wordprocessingShape">
                    <wps:wsp>
                      <wps:cNvSpPr txBox="1"/>
                      <wps:spPr>
                        <a:xfrm>
                          <a:off x="0" y="0"/>
                          <a:ext cx="5895975" cy="567690"/>
                        </a:xfrm>
                        <a:prstGeom prst="roundRect">
                          <a:avLst/>
                        </a:prstGeom>
                        <a:solidFill>
                          <a:srgbClr val="40AF6F"/>
                        </a:solidFill>
                        <a:ln w="6350">
                          <a:noFill/>
                        </a:ln>
                      </wps:spPr>
                      <wps:txbx>
                        <w:txbxContent>
                          <w:p w14:paraId="70F8D2E4" w14:textId="7C50AC6E" w:rsidR="0083373D" w:rsidRPr="00467082" w:rsidRDefault="0083373D" w:rsidP="0083373D">
                            <w:pPr>
                              <w:spacing w:before="0" w:after="0"/>
                              <w:ind w:left="0" w:right="-6"/>
                              <w:jc w:val="center"/>
                              <w:rPr>
                                <w:rFonts w:ascii="Helvetica Neue W23 for SKY Bd" w:hAnsi="Helvetica Neue W23 for SKY Bd" w:cs="Helvetica Neue W23 for SKY Bd"/>
                                <w:color w:val="FFFFFF" w:themeColor="background1"/>
                                <w:sz w:val="32"/>
                                <w:szCs w:val="32"/>
                                <w:rtl/>
                              </w:rPr>
                            </w:pPr>
                            <w:r w:rsidRPr="0083373D">
                              <w:rPr>
                                <w:rFonts w:ascii="Helvetica Neue W23 for SKY Bd" w:hAnsi="Helvetica Neue W23 for SKY Bd" w:cs="Helvetica Neue W23 for SKY Bd"/>
                                <w:color w:val="FFFFFF" w:themeColor="background1"/>
                                <w:sz w:val="32"/>
                                <w:szCs w:val="32"/>
                                <w:rtl/>
                              </w:rPr>
                              <w:t>استمارة تنفيذ استراتيجية تعليمية – التعلم بالعصف الذهني</w:t>
                            </w:r>
                          </w:p>
                        </w:txbxContent>
                      </wps:txbx>
                      <wps:bodyPr rot="0" spcFirstLastPara="0" vertOverflow="overflow" horzOverflow="overflow" vert="horz" wrap="square" lIns="0" tIns="0" rIns="0" bIns="0" numCol="1" spcCol="0" rtlCol="1"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A654EB" id="مربع نص 1" o:spid="_x0000_s1026" style="position:absolute;left:0;text-align:left;margin-left:0;margin-top:0;width:464.25pt;height:44.7pt;z-index:2516654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" fillcolor="#40af6f" stroked="f" strokeweight=".5pt">
                <v:textbox inset="0,0,0,0">
                  <w:txbxContent>
                    <w:p w14:paraId="70F8D2E4" w14:textId="7C50AC6E" w:rsidR="0083373D" w:rsidRPr="00467082" w:rsidRDefault="0083373D" w:rsidP="0083373D">
                      <w:pPr>
                        <w:spacing w:before="0" w:after="0"/>
                        <w:ind w:left="0" w:right="-6"/>
                        <w:jc w:val="center"/>
                        <w:rPr>
                          <w:rFonts w:ascii="Helvetica Neue W23 for SKY Bd" w:hAnsi="Helvetica Neue W23 for SKY Bd" w:cs="Helvetica Neue W23 for SKY Bd"/>
                          <w:color w:val="FFFFFF" w:themeColor="background1"/>
                          <w:sz w:val="32"/>
                          <w:szCs w:val="32"/>
                          <w:rtl/>
                        </w:rPr>
                      </w:pPr>
                      <w:r w:rsidRPr="0083373D">
                        <w:rPr>
                          <w:rFonts w:ascii="Helvetica Neue W23 for SKY Bd" w:hAnsi="Helvetica Neue W23 for SKY Bd" w:cs="Helvetica Neue W23 for SKY Bd"/>
                          <w:color w:val="FFFFFF" w:themeColor="background1"/>
                          <w:sz w:val="32"/>
                          <w:szCs w:val="32"/>
                          <w:rtl/>
                        </w:rPr>
                        <w:t>استمارة تنفيذ استراتيجية تعليمية – التعلم بالعصف الذهني</w:t>
                      </w:r>
                    </w:p>
                  </w:txbxContent>
                </v:textbox>
                <w10:wrap type="topAndBottom" anchorx="page"/>
              </v:roundrect>
            </w:pict>
          </mc:Fallback>
        </mc:AlternateContent>
      </w:r>
    </w:p>
    <w:tbl>
      <w:tblPr>
        <w:bidiVisual/>
        <w:tblW w:w="5000" w:type="pct"/>
        <w:jc w:val="center"/>
        <w:tblLayout w:type="fixed"/>
        <w:tblCellMar>
          <w:left w:w="0" w:type="dxa"/>
          <w:right w:w="0" w:type="dxa"/>
        </w:tblCellMar>
        <w:tblLook w:val="0600" w:firstRow="0" w:lastRow="0" w:firstColumn="0" w:lastColumn="0" w:noHBand="1" w:noVBand="1"/>
        <w:tblDescription w:val="جدول تخطيط رأس الصفحة"/>
      </w:tblPr>
      <w:tblGrid>
        <w:gridCol w:w="10466"/>
      </w:tblGrid>
      <w:tr w:rsidR="00615018" w:rsidRPr="005A3AF2" w14:paraId="284D83C7" w14:textId="77777777" w:rsidTr="005F371E">
        <w:trPr>
          <w:trHeight w:val="2262"/>
          <w:jc w:val="center"/>
        </w:trPr>
        <w:tc>
          <w:tcPr>
            <w:tcW w:w="10466" w:type="dxa"/>
            <w:vAlign w:val="bottom"/>
          </w:tcPr>
          <w:tbl>
            <w:tblPr>
              <w:tblStyle w:val="GridTable4-Accent3"/>
              <w:bidiVisual/>
              <w:tblW w:w="4980" w:type="pct"/>
              <w:jc w:val="center"/>
              <w:tblLook w:val="04A0" w:firstRow="1" w:lastRow="0" w:firstColumn="1" w:lastColumn="0" w:noHBand="0" w:noVBand="1"/>
            </w:tblPr>
            <w:tblGrid>
              <w:gridCol w:w="3464"/>
              <w:gridCol w:w="31"/>
              <w:gridCol w:w="10"/>
              <w:gridCol w:w="265"/>
              <w:gridCol w:w="2241"/>
              <w:gridCol w:w="2124"/>
              <w:gridCol w:w="2279"/>
            </w:tblGrid>
            <w:tr w:rsidR="0083373D" w:rsidRPr="0083373D" w14:paraId="2D381433" w14:textId="77777777" w:rsidTr="0083373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663" w:type="pct"/>
                  <w:vAlign w:val="center"/>
                  <w:hideMark/>
                </w:tcPr>
                <w:p w14:paraId="22871BBE" w14:textId="77777777" w:rsidR="005F371E" w:rsidRPr="006963D2" w:rsidRDefault="005F371E" w:rsidP="0083373D">
                  <w:pPr>
                    <w:spacing w:before="0" w:after="0" w:line="20" w:lineRule="atLeast"/>
                    <w:ind w:left="7" w:right="18"/>
                    <w:jc w:val="center"/>
                    <w:rPr>
                      <w:rFonts w:ascii="Helvetica Neue W23 for SKY Reg" w:hAnsi="Helvetica Neue W23 for SKY Reg" w:cs="Helvetica Neue W23 for SKY Reg"/>
                      <w:color w:val="FFFFFF" w:themeColor="background1"/>
                    </w:rPr>
                  </w:pPr>
                  <w:r w:rsidRPr="006963D2">
                    <w:rPr>
                      <w:rFonts w:ascii="Helvetica Neue W23 for SKY Reg" w:hAnsi="Helvetica Neue W23 for SKY Reg" w:cs="Helvetica Neue W23 for SKY Reg"/>
                      <w:color w:val="FFFFFF" w:themeColor="background1"/>
                      <w:rtl/>
                    </w:rPr>
                    <w:t>اسم الاستراتيجية التعليمية</w:t>
                  </w:r>
                </w:p>
              </w:tc>
              <w:tc>
                <w:tcPr>
                  <w:tcW w:w="1223" w:type="pct"/>
                  <w:gridSpan w:val="4"/>
                  <w:vAlign w:val="center"/>
                  <w:hideMark/>
                </w:tcPr>
                <w:p w14:paraId="34401EA4" w14:textId="77777777" w:rsidR="005F371E" w:rsidRPr="006963D2" w:rsidRDefault="005F371E" w:rsidP="0083373D">
                  <w:pPr>
                    <w:spacing w:before="0" w:after="0" w:line="20" w:lineRule="atLeast"/>
                    <w:ind w:left="7" w:right="18"/>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6963D2">
                    <w:rPr>
                      <w:rFonts w:ascii="Helvetica Neue W23 for SKY Reg" w:hAnsi="Helvetica Neue W23 for SKY Reg" w:cs="Helvetica Neue W23 for SKY Reg"/>
                      <w:color w:val="FFFFFF" w:themeColor="background1"/>
                      <w:rtl/>
                    </w:rPr>
                    <w:t>المعلم</w:t>
                  </w:r>
                </w:p>
              </w:tc>
              <w:tc>
                <w:tcPr>
                  <w:tcW w:w="1020" w:type="pct"/>
                  <w:vAlign w:val="center"/>
                  <w:hideMark/>
                </w:tcPr>
                <w:p w14:paraId="1AE45285" w14:textId="77777777" w:rsidR="005F371E" w:rsidRPr="006963D2" w:rsidRDefault="005F371E" w:rsidP="0083373D">
                  <w:pPr>
                    <w:spacing w:before="0" w:after="0" w:line="20" w:lineRule="atLeast"/>
                    <w:ind w:left="7" w:right="18"/>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6963D2">
                    <w:rPr>
                      <w:rFonts w:ascii="Helvetica Neue W23 for SKY Reg" w:hAnsi="Helvetica Neue W23 for SKY Reg" w:cs="Helvetica Neue W23 for SKY Reg"/>
                      <w:color w:val="FFFFFF" w:themeColor="background1"/>
                      <w:rtl/>
                    </w:rPr>
                    <w:t>تاريخ التنفيذ</w:t>
                  </w:r>
                </w:p>
              </w:tc>
              <w:tc>
                <w:tcPr>
                  <w:tcW w:w="1094" w:type="pct"/>
                  <w:vAlign w:val="center"/>
                </w:tcPr>
                <w:p w14:paraId="443E8318" w14:textId="77777777" w:rsidR="005F371E" w:rsidRPr="006963D2" w:rsidRDefault="005F371E" w:rsidP="0083373D">
                  <w:pPr>
                    <w:spacing w:before="0" w:after="0" w:line="20" w:lineRule="atLeast"/>
                    <w:ind w:left="7" w:right="18"/>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tl/>
                    </w:rPr>
                  </w:pPr>
                  <w:r w:rsidRPr="006963D2">
                    <w:rPr>
                      <w:rFonts w:ascii="Helvetica Neue W23 for SKY Reg" w:hAnsi="Helvetica Neue W23 for SKY Reg" w:cs="Helvetica Neue W23 for SKY Reg"/>
                      <w:color w:val="FFFFFF" w:themeColor="background1"/>
                      <w:rtl/>
                    </w:rPr>
                    <w:t>العام الدراسي</w:t>
                  </w:r>
                </w:p>
              </w:tc>
            </w:tr>
            <w:tr w:rsidR="0083373D" w:rsidRPr="0083373D" w14:paraId="582CEF1B"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663" w:type="pct"/>
                  <w:vAlign w:val="center"/>
                </w:tcPr>
                <w:p w14:paraId="5B6BB241" w14:textId="4D7B6F37" w:rsidR="00BB4757" w:rsidRPr="0083373D" w:rsidRDefault="00BB4757" w:rsidP="0083373D">
                  <w:pPr>
                    <w:spacing w:before="0" w:after="0" w:line="20" w:lineRule="atLeast"/>
                    <w:ind w:left="7" w:right="18"/>
                    <w:jc w:val="center"/>
                    <w:rPr>
                      <w:rFonts w:ascii="Helvetica Neue W23 for SKY Reg" w:hAnsi="Helvetica Neue W23 for SKY Reg" w:cs="Helvetica Neue W23 for SKY Reg"/>
                      <w:b w:val="0"/>
                      <w:bCs w:val="0"/>
                      <w:color w:val="000000" w:themeColor="text1"/>
                    </w:rPr>
                  </w:pPr>
                  <w:r w:rsidRPr="0083373D">
                    <w:rPr>
                      <w:rFonts w:ascii="Helvetica Neue W23 for SKY Reg" w:hAnsi="Helvetica Neue W23 for SKY Reg" w:cs="Helvetica Neue W23 for SKY Reg"/>
                      <w:b w:val="0"/>
                      <w:bCs w:val="0"/>
                      <w:color w:val="000000" w:themeColor="text1"/>
                      <w:rtl/>
                    </w:rPr>
                    <w:t>التعلم  بالعصف الذهني</w:t>
                  </w:r>
                </w:p>
              </w:tc>
              <w:tc>
                <w:tcPr>
                  <w:tcW w:w="1223" w:type="pct"/>
                  <w:gridSpan w:val="4"/>
                  <w:vAlign w:val="center"/>
                </w:tcPr>
                <w:p w14:paraId="4DA25DA0" w14:textId="66AEE0B1" w:rsidR="00BB4757" w:rsidRPr="0083373D" w:rsidRDefault="00BB4757" w:rsidP="0083373D">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83373D">
                    <w:rPr>
                      <w:rFonts w:ascii="Helvetica Neue W23 for SKY Reg" w:hAnsi="Helvetica Neue W23 for SKY Reg" w:cs="Helvetica Neue W23 for SKY Reg"/>
                      <w:color w:val="000000" w:themeColor="text1"/>
                    </w:rPr>
                    <w:t>{</w:t>
                  </w:r>
                  <w:proofErr w:type="spellStart"/>
                  <w:r w:rsidRPr="0083373D">
                    <w:rPr>
                      <w:rFonts w:ascii="Helvetica Neue W23 for SKY Reg" w:hAnsi="Helvetica Neue W23 for SKY Reg" w:cs="Helvetica Neue W23 for SKY Reg"/>
                      <w:color w:val="000000" w:themeColor="text1"/>
                    </w:rPr>
                    <w:t>teacherName</w:t>
                  </w:r>
                  <w:proofErr w:type="spellEnd"/>
                  <w:r w:rsidRPr="0083373D">
                    <w:rPr>
                      <w:rFonts w:ascii="Helvetica Neue W23 for SKY Reg" w:hAnsi="Helvetica Neue W23 for SKY Reg" w:cs="Helvetica Neue W23 for SKY Reg"/>
                      <w:color w:val="000000" w:themeColor="text1"/>
                    </w:rPr>
                    <w:t>}</w:t>
                  </w:r>
                </w:p>
              </w:tc>
              <w:tc>
                <w:tcPr>
                  <w:tcW w:w="1020" w:type="pct"/>
                  <w:vAlign w:val="center"/>
                </w:tcPr>
                <w:p w14:paraId="68EEA02F" w14:textId="5DEED75E" w:rsidR="00BB4757" w:rsidRPr="0083373D" w:rsidRDefault="00BB4757" w:rsidP="0083373D">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83373D">
                    <w:rPr>
                      <w:rFonts w:ascii="Helvetica Neue W23 for SKY Reg" w:hAnsi="Helvetica Neue W23 for SKY Reg" w:cs="Helvetica Neue W23 for SKY Reg"/>
                      <w:color w:val="000000" w:themeColor="text1"/>
                    </w:rPr>
                    <w:t>{</w:t>
                  </w:r>
                  <w:proofErr w:type="spellStart"/>
                  <w:r w:rsidRPr="0083373D">
                    <w:rPr>
                      <w:rFonts w:ascii="Helvetica Neue W23 for SKY Reg" w:hAnsi="Helvetica Neue W23 for SKY Reg" w:cs="Helvetica Neue W23 for SKY Reg"/>
                      <w:color w:val="000000" w:themeColor="text1"/>
                    </w:rPr>
                    <w:t>executionDate</w:t>
                  </w:r>
                  <w:proofErr w:type="spellEnd"/>
                  <w:r w:rsidRPr="0083373D">
                    <w:rPr>
                      <w:rFonts w:ascii="Helvetica Neue W23 for SKY Reg" w:hAnsi="Helvetica Neue W23 for SKY Reg" w:cs="Helvetica Neue W23 for SKY Reg"/>
                      <w:color w:val="000000" w:themeColor="text1"/>
                    </w:rPr>
                    <w:t>}</w:t>
                  </w:r>
                </w:p>
              </w:tc>
              <w:tc>
                <w:tcPr>
                  <w:tcW w:w="1094" w:type="pct"/>
                  <w:vAlign w:val="center"/>
                </w:tcPr>
                <w:p w14:paraId="25841BD8" w14:textId="2EC925AA" w:rsidR="00BB4757" w:rsidRPr="0083373D" w:rsidRDefault="00BB4757" w:rsidP="0083373D">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Pr>
                    <w:t>{</w:t>
                  </w:r>
                  <w:proofErr w:type="spellStart"/>
                  <w:r w:rsidRPr="0083373D">
                    <w:rPr>
                      <w:rFonts w:ascii="Helvetica Neue W23 for SKY Reg" w:hAnsi="Helvetica Neue W23 for SKY Reg" w:cs="Helvetica Neue W23 for SKY Reg"/>
                      <w:color w:val="000000" w:themeColor="text1"/>
                    </w:rPr>
                    <w:t>schoolYear</w:t>
                  </w:r>
                  <w:proofErr w:type="spellEnd"/>
                  <w:r w:rsidRPr="0083373D">
                    <w:rPr>
                      <w:rFonts w:ascii="Helvetica Neue W23 for SKY Reg" w:hAnsi="Helvetica Neue W23 for SKY Reg" w:cs="Helvetica Neue W23 for SKY Reg"/>
                      <w:color w:val="000000" w:themeColor="text1"/>
                    </w:rPr>
                    <w:t>}</w:t>
                  </w:r>
                </w:p>
              </w:tc>
            </w:tr>
            <w:tr w:rsidR="0083373D" w:rsidRPr="0083373D" w14:paraId="3E15525D"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1663" w:type="pct"/>
                  <w:vAlign w:val="center"/>
                </w:tcPr>
                <w:p w14:paraId="4EDDBD25" w14:textId="1B7EB5D9" w:rsidR="002237B0" w:rsidRPr="0083373D" w:rsidRDefault="002237B0" w:rsidP="0083373D">
                  <w:pPr>
                    <w:spacing w:before="0" w:after="0" w:line="20" w:lineRule="atLeast"/>
                    <w:ind w:left="7" w:right="18"/>
                    <w:jc w:val="center"/>
                    <w:rPr>
                      <w:rFonts w:ascii="Helvetica Neue W23 for SKY Reg" w:hAnsi="Helvetica Neue W23 for SKY Reg" w:cs="Helvetica Neue W23 for SKY Reg"/>
                      <w:b w:val="0"/>
                      <w:bCs w:val="0"/>
                      <w:color w:val="000000" w:themeColor="text1"/>
                    </w:rPr>
                  </w:pPr>
                  <w:r w:rsidRPr="0083373D">
                    <w:rPr>
                      <w:rFonts w:ascii="Helvetica Neue W23 for SKY Reg" w:hAnsi="Helvetica Neue W23 for SKY Reg" w:cs="Helvetica Neue W23 for SKY Reg"/>
                      <w:b w:val="0"/>
                      <w:bCs w:val="0"/>
                      <w:color w:val="000000" w:themeColor="text1"/>
                      <w:rtl/>
                    </w:rPr>
                    <w:t>المادة الدراسية</w:t>
                  </w:r>
                </w:p>
              </w:tc>
              <w:tc>
                <w:tcPr>
                  <w:tcW w:w="1223" w:type="pct"/>
                  <w:gridSpan w:val="4"/>
                  <w:vAlign w:val="center"/>
                </w:tcPr>
                <w:p w14:paraId="2BAE0238" w14:textId="5E941621" w:rsidR="002237B0" w:rsidRPr="0083373D" w:rsidRDefault="002237B0" w:rsidP="0083373D">
                  <w:pPr>
                    <w:spacing w:before="0" w:after="0" w:line="20" w:lineRule="atLeast"/>
                    <w:ind w:left="7" w:right="1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83373D">
                    <w:rPr>
                      <w:rFonts w:ascii="Helvetica Neue W23 for SKY Reg" w:hAnsi="Helvetica Neue W23 for SKY Reg" w:cs="Helvetica Neue W23 for SKY Reg"/>
                      <w:color w:val="000000" w:themeColor="text1"/>
                      <w:rtl/>
                    </w:rPr>
                    <w:t>موضوع الدرس</w:t>
                  </w:r>
                </w:p>
              </w:tc>
              <w:tc>
                <w:tcPr>
                  <w:tcW w:w="1020" w:type="pct"/>
                  <w:vAlign w:val="center"/>
                </w:tcPr>
                <w:p w14:paraId="4D97E6A6" w14:textId="15205D80" w:rsidR="002237B0" w:rsidRPr="0083373D" w:rsidRDefault="002237B0" w:rsidP="0083373D">
                  <w:pPr>
                    <w:spacing w:before="0" w:after="0" w:line="20" w:lineRule="atLeast"/>
                    <w:ind w:left="7" w:right="1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83373D">
                    <w:rPr>
                      <w:rFonts w:ascii="Helvetica Neue W23 for SKY Reg" w:hAnsi="Helvetica Neue W23 for SKY Reg" w:cs="Helvetica Neue W23 for SKY Reg"/>
                      <w:color w:val="000000" w:themeColor="text1"/>
                      <w:rtl/>
                    </w:rPr>
                    <w:t>الصف</w:t>
                  </w:r>
                </w:p>
              </w:tc>
              <w:tc>
                <w:tcPr>
                  <w:tcW w:w="1094" w:type="pct"/>
                  <w:vAlign w:val="center"/>
                </w:tcPr>
                <w:p w14:paraId="57785302" w14:textId="121369E8" w:rsidR="002237B0" w:rsidRPr="0083373D" w:rsidRDefault="002237B0" w:rsidP="0083373D">
                  <w:pPr>
                    <w:spacing w:before="0" w:after="0" w:line="20" w:lineRule="atLeast"/>
                    <w:ind w:left="7" w:right="1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tl/>
                    </w:rPr>
                    <w:t>الفصل</w:t>
                  </w:r>
                </w:p>
              </w:tc>
            </w:tr>
            <w:tr w:rsidR="0083373D" w:rsidRPr="0083373D" w14:paraId="1F29FA42"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663" w:type="pct"/>
                  <w:vAlign w:val="center"/>
                </w:tcPr>
                <w:p w14:paraId="53057D12" w14:textId="0DD2999D" w:rsidR="002237B0" w:rsidRPr="0083373D" w:rsidRDefault="002237B0" w:rsidP="0083373D">
                  <w:pPr>
                    <w:spacing w:before="0" w:after="0" w:line="20" w:lineRule="atLeast"/>
                    <w:ind w:left="7" w:right="18"/>
                    <w:jc w:val="center"/>
                    <w:rPr>
                      <w:rFonts w:ascii="Helvetica Neue W23 for SKY Reg" w:hAnsi="Helvetica Neue W23 for SKY Reg" w:cs="Helvetica Neue W23 for SKY Reg"/>
                      <w:b w:val="0"/>
                      <w:bCs w:val="0"/>
                      <w:color w:val="000000" w:themeColor="text1"/>
                    </w:rPr>
                  </w:pPr>
                  <w:r w:rsidRPr="0083373D">
                    <w:rPr>
                      <w:rFonts w:ascii="Helvetica Neue W23 for SKY Reg" w:hAnsi="Helvetica Neue W23 for SKY Reg" w:cs="Helvetica Neue W23 for SKY Reg"/>
                      <w:b w:val="0"/>
                      <w:bCs w:val="0"/>
                      <w:color w:val="000000" w:themeColor="text1"/>
                    </w:rPr>
                    <w:t>{subject}</w:t>
                  </w:r>
                </w:p>
              </w:tc>
              <w:tc>
                <w:tcPr>
                  <w:tcW w:w="1223" w:type="pct"/>
                  <w:gridSpan w:val="4"/>
                  <w:vAlign w:val="center"/>
                </w:tcPr>
                <w:p w14:paraId="149BF9BA" w14:textId="635BD594" w:rsidR="002237B0" w:rsidRPr="0083373D" w:rsidRDefault="002237B0" w:rsidP="0083373D">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83373D">
                    <w:rPr>
                      <w:rFonts w:ascii="Helvetica Neue W23 for SKY Reg" w:hAnsi="Helvetica Neue W23 for SKY Reg" w:cs="Helvetica Neue W23 for SKY Reg"/>
                      <w:color w:val="000000" w:themeColor="text1"/>
                    </w:rPr>
                    <w:t>{lesson}</w:t>
                  </w:r>
                </w:p>
              </w:tc>
              <w:tc>
                <w:tcPr>
                  <w:tcW w:w="1020" w:type="pct"/>
                  <w:vAlign w:val="center"/>
                </w:tcPr>
                <w:p w14:paraId="3EC81469" w14:textId="551D7BC9" w:rsidR="002237B0" w:rsidRPr="0083373D" w:rsidRDefault="002237B0" w:rsidP="0083373D">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83373D">
                    <w:rPr>
                      <w:rFonts w:ascii="Helvetica Neue W23 for SKY Reg" w:hAnsi="Helvetica Neue W23 for SKY Reg" w:cs="Helvetica Neue W23 for SKY Reg"/>
                      <w:color w:val="000000" w:themeColor="text1"/>
                    </w:rPr>
                    <w:t>{grade}</w:t>
                  </w:r>
                </w:p>
              </w:tc>
              <w:tc>
                <w:tcPr>
                  <w:tcW w:w="1094" w:type="pct"/>
                  <w:vAlign w:val="center"/>
                </w:tcPr>
                <w:p w14:paraId="1CC3D0B2" w14:textId="6722B2DF" w:rsidR="002237B0" w:rsidRPr="0083373D" w:rsidRDefault="002237B0" w:rsidP="0083373D">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Pr>
                    <w:t>{class}</w:t>
                  </w:r>
                </w:p>
              </w:tc>
            </w:tr>
            <w:tr w:rsidR="0083373D" w:rsidRPr="0083373D" w14:paraId="108557AE"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1663" w:type="pct"/>
                  <w:vAlign w:val="center"/>
                </w:tcPr>
                <w:p w14:paraId="2872754B" w14:textId="418A9289" w:rsidR="002237B0" w:rsidRPr="0083373D" w:rsidRDefault="002237B0" w:rsidP="0083373D">
                  <w:pPr>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83373D">
                    <w:rPr>
                      <w:rFonts w:ascii="Helvetica Neue W23 for SKY Reg" w:hAnsi="Helvetica Neue W23 for SKY Reg" w:cs="Helvetica Neue W23 for SKY Reg"/>
                      <w:b w:val="0"/>
                      <w:bCs w:val="0"/>
                      <w:color w:val="000000" w:themeColor="text1"/>
                      <w:rtl/>
                    </w:rPr>
                    <w:t>الوسائل والأدوات التعليمية</w:t>
                  </w:r>
                </w:p>
              </w:tc>
              <w:tc>
                <w:tcPr>
                  <w:tcW w:w="3337" w:type="pct"/>
                  <w:gridSpan w:val="6"/>
                  <w:vAlign w:val="center"/>
                </w:tcPr>
                <w:p w14:paraId="4A0A8461" w14:textId="77777777" w:rsidR="002237B0" w:rsidRPr="0083373D" w:rsidRDefault="002237B0" w:rsidP="0083373D">
                  <w:pPr>
                    <w:spacing w:before="0" w:after="0" w:line="20" w:lineRule="atLeast"/>
                    <w:ind w:left="7" w:right="1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83373D" w:rsidRPr="0083373D" w14:paraId="0DEEFEB5"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6816AE7" w14:textId="1D04888D" w:rsidR="002237B0" w:rsidRPr="0083373D" w:rsidRDefault="002237B0" w:rsidP="0083373D">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83373D">
                    <w:rPr>
                      <w:rFonts w:ascii="Helvetica Neue W23 for SKY Reg" w:hAnsi="Helvetica Neue W23 for SKY Reg" w:cs="Helvetica Neue W23 for SKY Reg"/>
                      <w:b w:val="0"/>
                      <w:bCs w:val="0"/>
                      <w:color w:val="000000" w:themeColor="text1"/>
                    </w:rPr>
                    <w:t>{#</w:t>
                  </w:r>
                  <w:proofErr w:type="gramStart"/>
                  <w:r w:rsidRPr="0083373D">
                    <w:rPr>
                      <w:rFonts w:ascii="Helvetica Neue W23 for SKY Reg" w:hAnsi="Helvetica Neue W23 for SKY Reg" w:cs="Helvetica Neue W23 for SKY Reg"/>
                      <w:b w:val="0"/>
                      <w:bCs w:val="0"/>
                      <w:color w:val="000000" w:themeColor="text1"/>
                    </w:rPr>
                    <w:t>tools}{</w:t>
                  </w:r>
                  <w:proofErr w:type="gramEnd"/>
                  <w:r w:rsidRPr="0083373D">
                    <w:rPr>
                      <w:rFonts w:ascii="Helvetica Neue W23 for SKY Reg" w:hAnsi="Helvetica Neue W23 for SKY Reg" w:cs="Helvetica Neue W23 for SKY Reg"/>
                      <w:b w:val="0"/>
                      <w:bCs w:val="0"/>
                      <w:color w:val="000000" w:themeColor="text1"/>
                    </w:rPr>
                    <w:t>book}</w:t>
                  </w:r>
                  <w:r w:rsidRPr="0083373D">
                    <w:rPr>
                      <w:rFonts w:ascii="Helvetica Neue W23 for SKY Reg" w:hAnsi="Helvetica Neue W23 for SKY Reg" w:cs="Helvetica Neue W23 for SKY Reg"/>
                      <w:b w:val="0"/>
                      <w:bCs w:val="0"/>
                      <w:color w:val="000000" w:themeColor="text1"/>
                      <w:rtl/>
                    </w:rPr>
                    <w:t xml:space="preserve"> الكتاب   </w:t>
                  </w:r>
                  <w:r w:rsidRPr="0083373D">
                    <w:rPr>
                      <w:rFonts w:ascii="Helvetica Neue W23 for SKY Reg" w:hAnsi="Helvetica Neue W23 for SKY Reg" w:cs="Helvetica Neue W23 for SKY Reg"/>
                      <w:b w:val="0"/>
                      <w:bCs w:val="0"/>
                      <w:color w:val="000000" w:themeColor="text1"/>
                    </w:rPr>
                    <w:t>{worksheets}</w:t>
                  </w:r>
                  <w:r w:rsidRPr="0083373D">
                    <w:rPr>
                      <w:rFonts w:ascii="Helvetica Neue W23 for SKY Reg" w:hAnsi="Helvetica Neue W23 for SKY Reg" w:cs="Helvetica Neue W23 for SKY Reg"/>
                      <w:b w:val="0"/>
                      <w:bCs w:val="0"/>
                      <w:color w:val="000000" w:themeColor="text1"/>
                      <w:rtl/>
                    </w:rPr>
                    <w:t xml:space="preserve"> أوراق عمل    </w:t>
                  </w:r>
                  <w:r w:rsidRPr="0083373D">
                    <w:rPr>
                      <w:rFonts w:ascii="Helvetica Neue W23 for SKY Reg" w:hAnsi="Helvetica Neue W23 for SKY Reg" w:cs="Helvetica Neue W23 for SKY Reg"/>
                      <w:b w:val="0"/>
                      <w:bCs w:val="0"/>
                      <w:color w:val="000000" w:themeColor="text1"/>
                    </w:rPr>
                    <w:t>{smartboard}</w:t>
                  </w:r>
                  <w:r w:rsidRPr="0083373D">
                    <w:rPr>
                      <w:rFonts w:ascii="Helvetica Neue W23 for SKY Reg" w:hAnsi="Helvetica Neue W23 for SKY Reg" w:cs="Helvetica Neue W23 for SKY Reg"/>
                      <w:b w:val="0"/>
                      <w:bCs w:val="0"/>
                      <w:color w:val="000000" w:themeColor="text1"/>
                      <w:rtl/>
                    </w:rPr>
                    <w:t xml:space="preserve"> السبورة الذكية     </w:t>
                  </w:r>
                  <w:r w:rsidRPr="0083373D">
                    <w:rPr>
                      <w:rFonts w:ascii="Helvetica Neue W23 for SKY Reg" w:hAnsi="Helvetica Neue W23 for SKY Reg" w:cs="Helvetica Neue W23 for SKY Reg"/>
                      <w:b w:val="0"/>
                      <w:bCs w:val="0"/>
                      <w:color w:val="000000" w:themeColor="text1"/>
                    </w:rPr>
                    <w:t>{presentations}</w:t>
                  </w:r>
                  <w:r w:rsidRPr="0083373D">
                    <w:rPr>
                      <w:rFonts w:ascii="Helvetica Neue W23 for SKY Reg" w:hAnsi="Helvetica Neue W23 for SKY Reg" w:cs="Helvetica Neue W23 for SKY Reg"/>
                      <w:b w:val="0"/>
                      <w:bCs w:val="0"/>
                      <w:color w:val="000000" w:themeColor="text1"/>
                      <w:rtl/>
                    </w:rPr>
                    <w:t xml:space="preserve"> العروض التقديمية   </w:t>
                  </w:r>
                  <w:r w:rsidRPr="0083373D">
                    <w:rPr>
                      <w:rFonts w:ascii="Helvetica Neue W23 for SKY Reg" w:hAnsi="Helvetica Neue W23 for SKY Reg" w:cs="Helvetica Neue W23 for SKY Reg"/>
                      <w:b w:val="0"/>
                      <w:bCs w:val="0"/>
                      <w:color w:val="000000" w:themeColor="text1"/>
                    </w:rPr>
                    <w:t xml:space="preserve"> {other}{/tools} </w:t>
                  </w:r>
                  <w:r w:rsidRPr="0083373D">
                    <w:rPr>
                      <w:rFonts w:ascii="Helvetica Neue W23 for SKY Reg" w:hAnsi="Helvetica Neue W23 for SKY Reg" w:cs="Helvetica Neue W23 for SKY Reg"/>
                      <w:b w:val="0"/>
                      <w:bCs w:val="0"/>
                      <w:color w:val="000000" w:themeColor="text1"/>
                      <w:rtl/>
                    </w:rPr>
                    <w:t>أخرى</w:t>
                  </w:r>
                </w:p>
              </w:tc>
            </w:tr>
            <w:tr w:rsidR="0083373D" w:rsidRPr="0083373D" w14:paraId="1B8A59C6"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1663" w:type="pct"/>
                  <w:vAlign w:val="center"/>
                </w:tcPr>
                <w:p w14:paraId="24AE109D" w14:textId="18D4432E" w:rsidR="002237B0" w:rsidRPr="0083373D" w:rsidRDefault="002237B0" w:rsidP="0083373D">
                  <w:pPr>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83373D">
                    <w:rPr>
                      <w:rFonts w:ascii="Helvetica Neue W23 for SKY Reg" w:hAnsi="Helvetica Neue W23 for SKY Reg" w:cs="Helvetica Neue W23 for SKY Reg"/>
                      <w:b w:val="0"/>
                      <w:bCs w:val="0"/>
                      <w:color w:val="000000" w:themeColor="text1"/>
                      <w:rtl/>
                    </w:rPr>
                    <w:t>تكوين المجموعات التعليمية</w:t>
                  </w:r>
                </w:p>
              </w:tc>
              <w:tc>
                <w:tcPr>
                  <w:tcW w:w="3337" w:type="pct"/>
                  <w:gridSpan w:val="6"/>
                  <w:vAlign w:val="center"/>
                </w:tcPr>
                <w:p w14:paraId="44C02CFA" w14:textId="77777777" w:rsidR="002237B0" w:rsidRPr="0083373D" w:rsidRDefault="002237B0" w:rsidP="0083373D">
                  <w:pPr>
                    <w:spacing w:before="0" w:after="0" w:line="20" w:lineRule="atLeast"/>
                    <w:ind w:left="7" w:right="1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83373D" w:rsidRPr="0083373D" w14:paraId="47E8F363"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BB91F0C" w14:textId="1D90533C" w:rsidR="001C42BC" w:rsidRPr="0083373D" w:rsidRDefault="001C42BC" w:rsidP="0083373D">
                  <w:pPr>
                    <w:bidi/>
                    <w:spacing w:before="0" w:after="0" w:line="20" w:lineRule="atLeast"/>
                    <w:ind w:left="7" w:right="18"/>
                    <w:rPr>
                      <w:rFonts w:ascii="Helvetica Neue W23 for SKY Reg" w:hAnsi="Helvetica Neue W23 for SKY Reg" w:cs="Helvetica Neue W23 for SKY Reg"/>
                      <w:b w:val="0"/>
                      <w:bCs w:val="0"/>
                      <w:color w:val="000000" w:themeColor="text1"/>
                      <w:rtl/>
                    </w:rPr>
                  </w:pPr>
                  <w:r w:rsidRPr="0083373D">
                    <w:rPr>
                      <w:rFonts w:ascii="Helvetica Neue W23 for SKY Reg" w:hAnsi="Helvetica Neue W23 for SKY Reg" w:cs="Helvetica Neue W23 for SKY Reg"/>
                      <w:b w:val="0"/>
                      <w:bCs w:val="0"/>
                      <w:color w:val="000000" w:themeColor="text1"/>
                      <w:rtl/>
                      <w:lang w:bidi="ar-KW"/>
                    </w:rPr>
                    <w:t xml:space="preserve">عدد الطلاب </w:t>
                  </w:r>
                  <w:r w:rsidRPr="0083373D">
                    <w:rPr>
                      <w:rFonts w:ascii="Helvetica Neue W23 for SKY Reg" w:hAnsi="Helvetica Neue W23 for SKY Reg" w:cs="Helvetica Neue W23 for SKY Reg"/>
                      <w:b w:val="0"/>
                      <w:bCs w:val="0"/>
                      <w:color w:val="000000" w:themeColor="text1"/>
                    </w:rPr>
                    <w:t>({</w:t>
                  </w:r>
                  <w:proofErr w:type="spellStart"/>
                  <w:r w:rsidRPr="0083373D">
                    <w:rPr>
                      <w:rFonts w:ascii="Helvetica Neue W23 for SKY Reg" w:hAnsi="Helvetica Neue W23 for SKY Reg" w:cs="Helvetica Neue W23 for SKY Reg"/>
                      <w:b w:val="0"/>
                      <w:bCs w:val="0"/>
                      <w:color w:val="000000" w:themeColor="text1"/>
                    </w:rPr>
                    <w:t>studentCount</w:t>
                  </w:r>
                  <w:proofErr w:type="spellEnd"/>
                  <w:r w:rsidRPr="0083373D">
                    <w:rPr>
                      <w:rFonts w:ascii="Helvetica Neue W23 for SKY Reg" w:hAnsi="Helvetica Neue W23 for SKY Reg" w:cs="Helvetica Neue W23 for SKY Reg"/>
                      <w:b w:val="0"/>
                      <w:bCs w:val="0"/>
                      <w:color w:val="000000" w:themeColor="text1"/>
                    </w:rPr>
                    <w:t>})</w:t>
                  </w:r>
                </w:p>
              </w:tc>
            </w:tr>
            <w:tr w:rsidR="0083373D" w:rsidRPr="0083373D" w14:paraId="483A9663"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1678" w:type="pct"/>
                  <w:gridSpan w:val="2"/>
                  <w:vAlign w:val="center"/>
                </w:tcPr>
                <w:p w14:paraId="25A2CA70" w14:textId="7A150EB7" w:rsidR="002D289D" w:rsidRPr="0083373D" w:rsidRDefault="002D289D" w:rsidP="0083373D">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83373D">
                    <w:rPr>
                      <w:rFonts w:ascii="Helvetica Neue W23 for SKY Reg" w:hAnsi="Helvetica Neue W23 for SKY Reg" w:cs="Helvetica Neue W23 for SKY Reg"/>
                      <w:b w:val="0"/>
                      <w:bCs w:val="0"/>
                      <w:color w:val="000000" w:themeColor="text1"/>
                      <w:rtl/>
                    </w:rPr>
                    <w:t>آلية توزيع الطلاب</w:t>
                  </w:r>
                </w:p>
              </w:tc>
              <w:tc>
                <w:tcPr>
                  <w:tcW w:w="3322" w:type="pct"/>
                  <w:gridSpan w:val="5"/>
                  <w:vAlign w:val="center"/>
                </w:tcPr>
                <w:p w14:paraId="713CE56E" w14:textId="4FF02E6D" w:rsidR="002D289D" w:rsidRPr="0083373D" w:rsidRDefault="002D289D" w:rsidP="0083373D">
                  <w:pPr>
                    <w:bidi/>
                    <w:spacing w:before="0" w:after="0" w:line="20" w:lineRule="atLeast"/>
                    <w:ind w:left="7" w:right="1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Pr>
                    <w:t>{#</w:t>
                  </w:r>
                  <w:proofErr w:type="gramStart"/>
                  <w:r w:rsidRPr="0083373D">
                    <w:rPr>
                      <w:rFonts w:ascii="Helvetica Neue W23 for SKY Reg" w:hAnsi="Helvetica Neue W23 for SKY Reg" w:cs="Helvetica Neue W23 for SKY Reg"/>
                      <w:color w:val="000000" w:themeColor="text1"/>
                    </w:rPr>
                    <w:t>distribution}{</w:t>
                  </w:r>
                  <w:proofErr w:type="gramEnd"/>
                  <w:r w:rsidRPr="0083373D">
                    <w:rPr>
                      <w:rFonts w:ascii="Helvetica Neue W23 for SKY Reg" w:hAnsi="Helvetica Neue W23 for SKY Reg" w:cs="Helvetica Neue W23 for SKY Reg"/>
                      <w:color w:val="000000" w:themeColor="text1"/>
                    </w:rPr>
                    <w:t>random}</w:t>
                  </w:r>
                  <w:r w:rsidRPr="0083373D">
                    <w:rPr>
                      <w:rFonts w:ascii="Helvetica Neue W23 for SKY Reg" w:hAnsi="Helvetica Neue W23 for SKY Reg" w:cs="Helvetica Neue W23 for SKY Reg"/>
                      <w:color w:val="000000" w:themeColor="text1"/>
                      <w:rtl/>
                    </w:rPr>
                    <w:t xml:space="preserve"> عشوائي </w:t>
                  </w:r>
                  <w:r w:rsidRPr="0083373D">
                    <w:rPr>
                      <w:rFonts w:ascii="Helvetica Neue W23 for SKY Reg" w:hAnsi="Helvetica Neue W23 for SKY Reg" w:cs="Helvetica Neue W23 for SKY Reg"/>
                      <w:color w:val="000000" w:themeColor="text1"/>
                    </w:rPr>
                    <w:t xml:space="preserve"> {</w:t>
                  </w:r>
                  <w:proofErr w:type="spellStart"/>
                  <w:r w:rsidRPr="0083373D">
                    <w:rPr>
                      <w:rFonts w:ascii="Helvetica Neue W23 for SKY Reg" w:hAnsi="Helvetica Neue W23 for SKY Reg" w:cs="Helvetica Neue W23 for SKY Reg"/>
                      <w:color w:val="000000" w:themeColor="text1"/>
                    </w:rPr>
                    <w:t>mixedLevels</w:t>
                  </w:r>
                  <w:proofErr w:type="spellEnd"/>
                  <w:r w:rsidRPr="0083373D">
                    <w:rPr>
                      <w:rFonts w:ascii="Helvetica Neue W23 for SKY Reg" w:hAnsi="Helvetica Neue W23 for SKY Reg" w:cs="Helvetica Neue W23 for SKY Reg"/>
                      <w:color w:val="000000" w:themeColor="text1"/>
                    </w:rPr>
                    <w:t>}</w:t>
                  </w:r>
                  <w:r w:rsidRPr="0083373D">
                    <w:rPr>
                      <w:rFonts w:ascii="Helvetica Neue W23 for SKY Reg" w:hAnsi="Helvetica Neue W23 for SKY Reg" w:cs="Helvetica Neue W23 for SKY Reg"/>
                      <w:color w:val="000000" w:themeColor="text1"/>
                      <w:rtl/>
                    </w:rPr>
                    <w:t>مستويات متباينة</w:t>
                  </w:r>
                  <w:r w:rsidRPr="0083373D">
                    <w:rPr>
                      <w:rFonts w:ascii="Helvetica Neue W23 for SKY Reg" w:hAnsi="Helvetica Neue W23 for SKY Reg" w:cs="Helvetica Neue W23 for SKY Reg"/>
                      <w:color w:val="000000" w:themeColor="text1"/>
                    </w:rPr>
                    <w:t>{</w:t>
                  </w:r>
                  <w:proofErr w:type="spellStart"/>
                  <w:r w:rsidRPr="0083373D">
                    <w:rPr>
                      <w:rFonts w:ascii="Helvetica Neue W23 for SKY Reg" w:hAnsi="Helvetica Neue W23 for SKY Reg" w:cs="Helvetica Neue W23 for SKY Reg"/>
                      <w:color w:val="000000" w:themeColor="text1"/>
                    </w:rPr>
                    <w:t>sharedInterests</w:t>
                  </w:r>
                  <w:proofErr w:type="spellEnd"/>
                  <w:r w:rsidRPr="0083373D">
                    <w:rPr>
                      <w:rFonts w:ascii="Helvetica Neue W23 for SKY Reg" w:hAnsi="Helvetica Neue W23 for SKY Reg" w:cs="Helvetica Neue W23 for SKY Reg"/>
                      <w:color w:val="000000" w:themeColor="text1"/>
                    </w:rPr>
                    <w:t xml:space="preserve">}{/distribution} </w:t>
                  </w:r>
                  <w:r w:rsidRPr="0083373D">
                    <w:rPr>
                      <w:rFonts w:ascii="Helvetica Neue W23 for SKY Reg" w:hAnsi="Helvetica Neue W23 for SKY Reg" w:cs="Helvetica Neue W23 for SKY Reg"/>
                      <w:color w:val="000000" w:themeColor="text1"/>
                      <w:rtl/>
                    </w:rPr>
                    <w:t xml:space="preserve"> اهتمامات مشتركة</w:t>
                  </w:r>
                </w:p>
              </w:tc>
            </w:tr>
            <w:tr w:rsidR="0083373D" w:rsidRPr="0083373D" w14:paraId="4BE099AB"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683" w:type="pct"/>
                  <w:gridSpan w:val="3"/>
                  <w:vAlign w:val="center"/>
                </w:tcPr>
                <w:p w14:paraId="0AA81D53" w14:textId="19012A06" w:rsidR="002237B0" w:rsidRPr="0083373D" w:rsidRDefault="002237B0" w:rsidP="0083373D">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83373D">
                    <w:rPr>
                      <w:rFonts w:ascii="Helvetica Neue W23 for SKY Reg" w:hAnsi="Helvetica Neue W23 for SKY Reg" w:cs="Helvetica Neue W23 for SKY Reg"/>
                      <w:b w:val="0"/>
                      <w:bCs w:val="0"/>
                      <w:color w:val="000000" w:themeColor="text1"/>
                      <w:rtl/>
                    </w:rPr>
                    <w:t>تحديد أدوار الأعضاء داخل المجموعة</w:t>
                  </w:r>
                </w:p>
              </w:tc>
              <w:tc>
                <w:tcPr>
                  <w:tcW w:w="3317" w:type="pct"/>
                  <w:gridSpan w:val="4"/>
                  <w:vAlign w:val="center"/>
                </w:tcPr>
                <w:p w14:paraId="6E79A5F5" w14:textId="000BCAE2" w:rsidR="002237B0" w:rsidRPr="0083373D" w:rsidRDefault="002237B0" w:rsidP="0083373D">
                  <w:pPr>
                    <w:bidi/>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Pr>
                    <w:t>{#</w:t>
                  </w:r>
                  <w:proofErr w:type="gramStart"/>
                  <w:r w:rsidRPr="0083373D">
                    <w:rPr>
                      <w:rFonts w:ascii="Helvetica Neue W23 for SKY Reg" w:hAnsi="Helvetica Neue W23 for SKY Reg" w:cs="Helvetica Neue W23 for SKY Reg"/>
                      <w:color w:val="000000" w:themeColor="text1"/>
                    </w:rPr>
                    <w:t>roles}{</w:t>
                  </w:r>
                  <w:proofErr w:type="gramEnd"/>
                  <w:r w:rsidRPr="0083373D">
                    <w:rPr>
                      <w:rFonts w:ascii="Helvetica Neue W23 for SKY Reg" w:hAnsi="Helvetica Neue W23 for SKY Reg" w:cs="Helvetica Neue W23 for SKY Reg"/>
                      <w:color w:val="000000" w:themeColor="text1"/>
                    </w:rPr>
                    <w:t>leader}</w:t>
                  </w:r>
                  <w:r w:rsidRPr="0083373D">
                    <w:rPr>
                      <w:rFonts w:ascii="Helvetica Neue W23 for SKY Reg" w:hAnsi="Helvetica Neue W23 for SKY Reg" w:cs="Helvetica Neue W23 for SKY Reg"/>
                      <w:color w:val="000000" w:themeColor="text1"/>
                      <w:rtl/>
                    </w:rPr>
                    <w:t xml:space="preserve">قائد </w:t>
                  </w:r>
                  <w:r w:rsidRPr="0083373D">
                    <w:rPr>
                      <w:rFonts w:ascii="Helvetica Neue W23 for SKY Reg" w:hAnsi="Helvetica Neue W23 for SKY Reg" w:cs="Helvetica Neue W23 for SKY Reg"/>
                      <w:color w:val="000000" w:themeColor="text1"/>
                    </w:rPr>
                    <w:t xml:space="preserve"> {recorder}  </w:t>
                  </w:r>
                  <w:r w:rsidRPr="0083373D">
                    <w:rPr>
                      <w:rFonts w:ascii="Helvetica Neue W23 for SKY Reg" w:hAnsi="Helvetica Neue W23 for SKY Reg" w:cs="Helvetica Neue W23 for SKY Reg"/>
                      <w:color w:val="000000" w:themeColor="text1"/>
                      <w:rtl/>
                    </w:rPr>
                    <w:t>مقرر</w:t>
                  </w:r>
                  <w:r w:rsidRPr="0083373D">
                    <w:rPr>
                      <w:rFonts w:ascii="Helvetica Neue W23 for SKY Reg" w:hAnsi="Helvetica Neue W23 for SKY Reg" w:cs="Helvetica Neue W23 for SKY Reg"/>
                      <w:color w:val="000000" w:themeColor="text1"/>
                    </w:rPr>
                    <w:t xml:space="preserve">  </w:t>
                  </w:r>
                  <w:r w:rsidRPr="0083373D">
                    <w:rPr>
                      <w:rFonts w:ascii="Helvetica Neue W23 for SKY Reg" w:hAnsi="Helvetica Neue W23 for SKY Reg" w:cs="Helvetica Neue W23 for SKY Reg"/>
                      <w:color w:val="000000" w:themeColor="text1"/>
                      <w:rtl/>
                    </w:rPr>
                    <w:t xml:space="preserve"> </w:t>
                  </w:r>
                  <w:r w:rsidRPr="0083373D">
                    <w:rPr>
                      <w:rFonts w:ascii="Helvetica Neue W23 for SKY Reg" w:hAnsi="Helvetica Neue W23 for SKY Reg" w:cs="Helvetica Neue W23 for SKY Reg"/>
                      <w:color w:val="000000" w:themeColor="text1"/>
                    </w:rPr>
                    <w:t xml:space="preserve"> {observer}</w:t>
                  </w:r>
                  <w:r w:rsidRPr="0083373D">
                    <w:rPr>
                      <w:rFonts w:ascii="Helvetica Neue W23 for SKY Reg" w:hAnsi="Helvetica Neue W23 for SKY Reg" w:cs="Helvetica Neue W23 for SKY Reg"/>
                      <w:color w:val="000000" w:themeColor="text1"/>
                      <w:rtl/>
                    </w:rPr>
                    <w:t xml:space="preserve">متابع   </w:t>
                  </w:r>
                  <w:r w:rsidRPr="0083373D">
                    <w:rPr>
                      <w:rFonts w:ascii="Helvetica Neue W23 for SKY Reg" w:hAnsi="Helvetica Neue W23 for SKY Reg" w:cs="Helvetica Neue W23 for SKY Reg"/>
                      <w:color w:val="000000" w:themeColor="text1"/>
                    </w:rPr>
                    <w:t xml:space="preserve"> {coordinator}</w:t>
                  </w:r>
                  <w:r w:rsidRPr="0083373D">
                    <w:rPr>
                      <w:rFonts w:ascii="Helvetica Neue W23 for SKY Reg" w:hAnsi="Helvetica Neue W23 for SKY Reg" w:cs="Helvetica Neue W23 for SKY Reg"/>
                      <w:color w:val="000000" w:themeColor="text1"/>
                      <w:rtl/>
                    </w:rPr>
                    <w:t xml:space="preserve">منسق    </w:t>
                  </w:r>
                  <w:r w:rsidRPr="0083373D">
                    <w:rPr>
                      <w:rFonts w:ascii="Helvetica Neue W23 for SKY Reg" w:hAnsi="Helvetica Neue W23 for SKY Reg" w:cs="Helvetica Neue W23 for SKY Reg"/>
                      <w:color w:val="000000" w:themeColor="text1"/>
                    </w:rPr>
                    <w:t xml:space="preserve"> {speaker}{/roles}</w:t>
                  </w:r>
                  <w:r w:rsidRPr="0083373D">
                    <w:rPr>
                      <w:rFonts w:ascii="Helvetica Neue W23 for SKY Reg" w:hAnsi="Helvetica Neue W23 for SKY Reg" w:cs="Helvetica Neue W23 for SKY Reg"/>
                      <w:color w:val="000000" w:themeColor="text1"/>
                      <w:rtl/>
                    </w:rPr>
                    <w:t>متحدث</w:t>
                  </w:r>
                </w:p>
              </w:tc>
            </w:tr>
            <w:tr w:rsidR="0083373D" w:rsidRPr="0083373D" w14:paraId="3718D6B0"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309B95C" w14:textId="5D29D637" w:rsidR="0013431F" w:rsidRPr="0083373D" w:rsidRDefault="00F14F47" w:rsidP="0083373D">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83373D">
                    <w:rPr>
                      <w:rFonts w:ascii="Helvetica Neue W23 for SKY Reg" w:hAnsi="Helvetica Neue W23 for SKY Reg" w:cs="Helvetica Neue W23 for SKY Reg"/>
                      <w:b w:val="0"/>
                      <w:bCs w:val="0"/>
                      <w:color w:val="000000" w:themeColor="text1"/>
                      <w:rtl/>
                    </w:rPr>
                    <w:t>العصف الذهني هو أسلوب تعليمي يُستخدم لتحفيز التفكير الإبداعي لدى الطلاب من خلال إثارة أكبر عدد ممكن من الأفكار والاقتراحات حول موضوع معين، دون تقييمها أو نقدها في البداية، بهدف الوصول إلى حلول مبتكرة أو فهم أعمق للموضوع</w:t>
                  </w:r>
                  <w:r w:rsidRPr="0083373D">
                    <w:rPr>
                      <w:rFonts w:ascii="Helvetica Neue W23 for SKY Reg" w:hAnsi="Helvetica Neue W23 for SKY Reg" w:cs="Helvetica Neue W23 for SKY Reg"/>
                      <w:b w:val="0"/>
                      <w:bCs w:val="0"/>
                      <w:color w:val="000000" w:themeColor="text1"/>
                    </w:rPr>
                    <w:t>.</w:t>
                  </w:r>
                </w:p>
              </w:tc>
            </w:tr>
            <w:tr w:rsidR="0083373D" w:rsidRPr="0083373D" w14:paraId="631A8F31"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C996092" w14:textId="6FBDD7D3" w:rsidR="005F371E" w:rsidRPr="0083373D" w:rsidRDefault="005F371E" w:rsidP="0083373D">
                  <w:pPr>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83373D">
                    <w:rPr>
                      <w:rFonts w:ascii="Helvetica Neue W23 for SKY Reg" w:hAnsi="Helvetica Neue W23 for SKY Reg" w:cs="Helvetica Neue W23 for SKY Reg"/>
                      <w:b w:val="0"/>
                      <w:bCs w:val="0"/>
                      <w:color w:val="000000" w:themeColor="text1"/>
                      <w:rtl/>
                    </w:rPr>
                    <w:t>الأهداف التعليمية التي تسعى الاستراتيجية لتحقيقها</w:t>
                  </w:r>
                </w:p>
              </w:tc>
            </w:tr>
            <w:tr w:rsidR="0083373D" w:rsidRPr="0083373D" w14:paraId="7E1526CB"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1810" w:type="pct"/>
                  <w:gridSpan w:val="4"/>
                  <w:vAlign w:val="center"/>
                </w:tcPr>
                <w:p w14:paraId="05BC6279" w14:textId="0E687025" w:rsidR="00BF21B4" w:rsidRPr="0083373D" w:rsidRDefault="001565B6" w:rsidP="0083373D">
                  <w:pPr>
                    <w:bidi/>
                    <w:spacing w:before="0" w:after="0" w:line="20" w:lineRule="atLeast"/>
                    <w:ind w:left="7" w:right="18"/>
                    <w:jc w:val="center"/>
                    <w:rPr>
                      <w:rFonts w:ascii="Helvetica Neue W23 for SKY Reg" w:hAnsi="Helvetica Neue W23 for SKY Reg" w:cs="Helvetica Neue W23 for SKY Reg"/>
                      <w:b w:val="0"/>
                      <w:bCs w:val="0"/>
                      <w:color w:val="000000" w:themeColor="text1"/>
                    </w:rPr>
                  </w:pPr>
                  <w:r w:rsidRPr="0083373D">
                    <w:rPr>
                      <w:rFonts w:ascii="Helvetica Neue W23 for SKY Reg" w:hAnsi="Helvetica Neue W23 for SKY Reg" w:cs="Helvetica Neue W23 for SKY Reg"/>
                      <w:b w:val="0"/>
                      <w:bCs w:val="0"/>
                      <w:color w:val="000000" w:themeColor="text1"/>
                    </w:rPr>
                    <w:t>{#</w:t>
                  </w:r>
                  <w:proofErr w:type="gramStart"/>
                  <w:r w:rsidRPr="0083373D">
                    <w:rPr>
                      <w:rFonts w:ascii="Helvetica Neue W23 for SKY Reg" w:hAnsi="Helvetica Neue W23 for SKY Reg" w:cs="Helvetica Neue W23 for SKY Reg"/>
                      <w:b w:val="0"/>
                      <w:bCs w:val="0"/>
                      <w:color w:val="000000" w:themeColor="text1"/>
                    </w:rPr>
                    <w:t>goals}{</w:t>
                  </w:r>
                  <w:proofErr w:type="gramEnd"/>
                  <w:r w:rsidRPr="0083373D">
                    <w:rPr>
                      <w:rFonts w:ascii="Helvetica Neue W23 for SKY Reg" w:hAnsi="Helvetica Neue W23 for SKY Reg" w:cs="Helvetica Neue W23 for SKY Reg"/>
                      <w:b w:val="0"/>
                      <w:bCs w:val="0"/>
                      <w:color w:val="000000" w:themeColor="text1"/>
                    </w:rPr>
                    <w:t>index}</w:t>
                  </w:r>
                </w:p>
              </w:tc>
              <w:tc>
                <w:tcPr>
                  <w:tcW w:w="3190" w:type="pct"/>
                  <w:gridSpan w:val="3"/>
                  <w:vAlign w:val="center"/>
                </w:tcPr>
                <w:p w14:paraId="0D7935E4" w14:textId="743C3D5D" w:rsidR="00BF21B4" w:rsidRPr="0083373D" w:rsidRDefault="00BF21B4" w:rsidP="0083373D">
                  <w:pPr>
                    <w:bidi/>
                    <w:spacing w:before="0" w:after="0" w:line="20" w:lineRule="atLeast"/>
                    <w:ind w:left="7" w:right="1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83373D">
                    <w:rPr>
                      <w:rFonts w:ascii="Helvetica Neue W23 for SKY Reg" w:hAnsi="Helvetica Neue W23 for SKY Reg" w:cs="Helvetica Neue W23 for SKY Reg"/>
                      <w:color w:val="000000" w:themeColor="text1"/>
                    </w:rPr>
                    <w:t>{name}{/goals}</w:t>
                  </w:r>
                </w:p>
              </w:tc>
            </w:tr>
            <w:tr w:rsidR="0083373D" w:rsidRPr="0083373D" w14:paraId="0DE065F5"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8C3E2CA" w14:textId="2AFFC741" w:rsidR="006F02BB" w:rsidRPr="0083373D" w:rsidRDefault="006F02BB" w:rsidP="0083373D">
                  <w:pPr>
                    <w:spacing w:before="0" w:after="0" w:line="20" w:lineRule="atLeast"/>
                    <w:ind w:left="7" w:right="18"/>
                    <w:jc w:val="center"/>
                    <w:rPr>
                      <w:rFonts w:ascii="Helvetica Neue W23 for SKY Reg" w:hAnsi="Helvetica Neue W23 for SKY Reg" w:cs="Helvetica Neue W23 for SKY Reg"/>
                      <w:color w:val="000000" w:themeColor="text1"/>
                    </w:rPr>
                  </w:pPr>
                  <w:r w:rsidRPr="0083373D">
                    <w:rPr>
                      <w:rFonts w:ascii="Helvetica Neue W23 for SKY Reg" w:hAnsi="Helvetica Neue W23 for SKY Reg" w:cs="Helvetica Neue W23 for SKY Reg"/>
                      <w:color w:val="000000" w:themeColor="text1"/>
                      <w:rtl/>
                    </w:rPr>
                    <w:t>خطوات التنفيذ:</w:t>
                  </w:r>
                </w:p>
              </w:tc>
            </w:tr>
            <w:tr w:rsidR="0083373D" w:rsidRPr="0083373D" w14:paraId="41DA7B47"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7CBD5EB" w14:textId="7AB23B8F" w:rsidR="00DB7A3C" w:rsidRPr="0083373D" w:rsidRDefault="00775805" w:rsidP="0083373D">
                  <w:pPr>
                    <w:pStyle w:val="ListParagraph"/>
                    <w:numPr>
                      <w:ilvl w:val="0"/>
                      <w:numId w:val="35"/>
                    </w:numPr>
                    <w:bidi/>
                    <w:spacing w:before="0" w:after="0" w:line="20" w:lineRule="atLeast"/>
                    <w:ind w:left="413" w:right="18"/>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tl/>
                    </w:rPr>
                    <w:t>تحديد الموضوع أو المشكلة</w:t>
                  </w:r>
                  <w:r w:rsidR="00DB7A3C" w:rsidRPr="0083373D">
                    <w:rPr>
                      <w:rFonts w:ascii="Helvetica Neue W23 for SKY Reg" w:hAnsi="Helvetica Neue W23 for SKY Reg" w:cs="Helvetica Neue W23 for SKY Reg"/>
                      <w:color w:val="000000" w:themeColor="text1"/>
                    </w:rPr>
                    <w:t>:</w:t>
                  </w:r>
                </w:p>
              </w:tc>
            </w:tr>
            <w:tr w:rsidR="0083373D" w:rsidRPr="0083373D" w14:paraId="70BBA5B3"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C24F444" w14:textId="4A973E47" w:rsidR="00DB7A3C" w:rsidRPr="0083373D" w:rsidRDefault="00775805" w:rsidP="0083373D">
                  <w:pPr>
                    <w:pStyle w:val="ListParagraph"/>
                    <w:numPr>
                      <w:ilvl w:val="0"/>
                      <w:numId w:val="46"/>
                    </w:numPr>
                    <w:bidi/>
                    <w:spacing w:before="0" w:after="0" w:line="20" w:lineRule="atLeast"/>
                    <w:ind w:left="697" w:right="18"/>
                    <w:rPr>
                      <w:rFonts w:ascii="Helvetica Neue W23 for SKY Reg" w:eastAsia="Times New Roman" w:hAnsi="Helvetica Neue W23 for SKY Reg" w:cs="Helvetica Neue W23 for SKY Reg"/>
                      <w:b w:val="0"/>
                      <w:bCs w:val="0"/>
                      <w:color w:val="000000" w:themeColor="text1"/>
                      <w:kern w:val="0"/>
                      <w:rtl/>
                    </w:rPr>
                  </w:pPr>
                  <w:r w:rsidRPr="0083373D">
                    <w:rPr>
                      <w:rFonts w:ascii="Helvetica Neue W23 for SKY Reg" w:eastAsia="Times New Roman" w:hAnsi="Helvetica Neue W23 for SKY Reg" w:cs="Helvetica Neue W23 for SKY Reg"/>
                      <w:b w:val="0"/>
                      <w:bCs w:val="0"/>
                      <w:color w:val="000000" w:themeColor="text1"/>
                      <w:kern w:val="0"/>
                      <w:rtl/>
                    </w:rPr>
                    <w:t>اختيار موضوعاً واضحاً أو سؤالاً مفتوحاً (مثال: "كيف نحافظ على الماء؟")</w:t>
                  </w:r>
                  <w:r w:rsidRPr="0083373D">
                    <w:rPr>
                      <w:rFonts w:ascii="Helvetica Neue W23 for SKY Reg" w:eastAsia="Times New Roman" w:hAnsi="Helvetica Neue W23 for SKY Reg" w:cs="Helvetica Neue W23 for SKY Reg"/>
                      <w:b w:val="0"/>
                      <w:bCs w:val="0"/>
                      <w:color w:val="000000" w:themeColor="text1"/>
                      <w:kern w:val="0"/>
                    </w:rPr>
                    <w:t>.</w:t>
                  </w:r>
                </w:p>
              </w:tc>
            </w:tr>
            <w:tr w:rsidR="0083373D" w:rsidRPr="0083373D" w14:paraId="3B81732B"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D1C8E07" w14:textId="6428FDDC" w:rsidR="00DB7A3C" w:rsidRPr="0083373D" w:rsidRDefault="00E077E3" w:rsidP="0083373D">
                  <w:pPr>
                    <w:pStyle w:val="ListParagraph"/>
                    <w:numPr>
                      <w:ilvl w:val="0"/>
                      <w:numId w:val="35"/>
                    </w:numPr>
                    <w:bidi/>
                    <w:spacing w:before="0" w:after="0" w:line="20" w:lineRule="atLeast"/>
                    <w:ind w:left="413" w:right="18"/>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tl/>
                    </w:rPr>
                    <w:t>تهيئة الطلاب</w:t>
                  </w:r>
                  <w:r w:rsidRPr="0083373D">
                    <w:rPr>
                      <w:rFonts w:ascii="Helvetica Neue W23 for SKY Reg" w:hAnsi="Helvetica Neue W23 for SKY Reg" w:cs="Helvetica Neue W23 for SKY Reg"/>
                      <w:color w:val="000000" w:themeColor="text1"/>
                    </w:rPr>
                    <w:t>:</w:t>
                  </w:r>
                </w:p>
              </w:tc>
            </w:tr>
            <w:tr w:rsidR="0083373D" w:rsidRPr="0083373D" w14:paraId="7A563D47"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380414E" w14:textId="135D1F53" w:rsidR="00DB7A3C" w:rsidRPr="0083373D" w:rsidRDefault="00E077E3" w:rsidP="0083373D">
                  <w:pPr>
                    <w:pStyle w:val="ListParagraph"/>
                    <w:numPr>
                      <w:ilvl w:val="0"/>
                      <w:numId w:val="46"/>
                    </w:numPr>
                    <w:bidi/>
                    <w:spacing w:before="0" w:after="0" w:line="20" w:lineRule="atLeast"/>
                    <w:ind w:left="697" w:right="18"/>
                    <w:rPr>
                      <w:rFonts w:ascii="Helvetica Neue W23 for SKY Reg" w:eastAsia="Times New Roman" w:hAnsi="Helvetica Neue W23 for SKY Reg" w:cs="Helvetica Neue W23 for SKY Reg"/>
                      <w:b w:val="0"/>
                      <w:bCs w:val="0"/>
                      <w:color w:val="000000" w:themeColor="text1"/>
                      <w:kern w:val="0"/>
                      <w:rtl/>
                    </w:rPr>
                  </w:pPr>
                  <w:r w:rsidRPr="0083373D">
                    <w:rPr>
                      <w:rFonts w:ascii="Helvetica Neue W23 for SKY Reg" w:eastAsia="Times New Roman" w:hAnsi="Helvetica Neue W23 for SKY Reg" w:cs="Helvetica Neue W23 for SKY Reg"/>
                      <w:b w:val="0"/>
                      <w:bCs w:val="0"/>
                      <w:color w:val="000000" w:themeColor="text1"/>
                      <w:kern w:val="0"/>
                      <w:rtl/>
                    </w:rPr>
                    <w:t>شرح الهدف من العصف الذهني وقواعده (مثل: لا نقد أثناء طرح الأفكار، كل فكرة مقبولة، التركيز على الكمية أولاً)</w:t>
                  </w:r>
                  <w:r w:rsidRPr="0083373D">
                    <w:rPr>
                      <w:rFonts w:ascii="Helvetica Neue W23 for SKY Reg" w:eastAsia="Times New Roman" w:hAnsi="Helvetica Neue W23 for SKY Reg" w:cs="Helvetica Neue W23 for SKY Reg"/>
                      <w:b w:val="0"/>
                      <w:bCs w:val="0"/>
                      <w:color w:val="000000" w:themeColor="text1"/>
                      <w:kern w:val="0"/>
                    </w:rPr>
                    <w:t>.</w:t>
                  </w:r>
                </w:p>
              </w:tc>
            </w:tr>
            <w:tr w:rsidR="0083373D" w:rsidRPr="0083373D" w14:paraId="462D3700"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383E678" w14:textId="06960343" w:rsidR="00DB7A3C" w:rsidRPr="0083373D" w:rsidRDefault="00E077E3" w:rsidP="0083373D">
                  <w:pPr>
                    <w:pStyle w:val="ListParagraph"/>
                    <w:numPr>
                      <w:ilvl w:val="0"/>
                      <w:numId w:val="35"/>
                    </w:numPr>
                    <w:bidi/>
                    <w:spacing w:before="0" w:after="0" w:line="20" w:lineRule="atLeast"/>
                    <w:ind w:left="413" w:right="18"/>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tl/>
                    </w:rPr>
                    <w:lastRenderedPageBreak/>
                    <w:t>عرض السؤال أو المشكلة</w:t>
                  </w:r>
                  <w:r w:rsidRPr="0083373D">
                    <w:rPr>
                      <w:rFonts w:ascii="Helvetica Neue W23 for SKY Reg" w:hAnsi="Helvetica Neue W23 for SKY Reg" w:cs="Helvetica Neue W23 for SKY Reg"/>
                      <w:color w:val="000000" w:themeColor="text1"/>
                    </w:rPr>
                    <w:t>:</w:t>
                  </w:r>
                </w:p>
              </w:tc>
            </w:tr>
            <w:tr w:rsidR="0083373D" w:rsidRPr="0083373D" w14:paraId="2F761C87"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B9648DD" w14:textId="13AF6E7B" w:rsidR="00DB7A3C" w:rsidRPr="0083373D" w:rsidRDefault="00E077E3" w:rsidP="0083373D">
                  <w:pPr>
                    <w:pStyle w:val="ListParagraph"/>
                    <w:numPr>
                      <w:ilvl w:val="0"/>
                      <w:numId w:val="46"/>
                    </w:numPr>
                    <w:bidi/>
                    <w:spacing w:before="0" w:after="0" w:line="20" w:lineRule="atLeast"/>
                    <w:ind w:left="697" w:right="18"/>
                    <w:rPr>
                      <w:rFonts w:ascii="Helvetica Neue W23 for SKY Reg" w:eastAsia="Times New Roman" w:hAnsi="Helvetica Neue W23 for SKY Reg" w:cs="Helvetica Neue W23 for SKY Reg"/>
                      <w:b w:val="0"/>
                      <w:bCs w:val="0"/>
                      <w:color w:val="000000" w:themeColor="text1"/>
                      <w:kern w:val="0"/>
                      <w:rtl/>
                    </w:rPr>
                  </w:pPr>
                  <w:r w:rsidRPr="0083373D">
                    <w:rPr>
                      <w:rFonts w:ascii="Helvetica Neue W23 for SKY Reg" w:eastAsia="Times New Roman" w:hAnsi="Helvetica Neue W23 for SKY Reg" w:cs="Helvetica Neue W23 for SKY Reg"/>
                      <w:b w:val="0"/>
                      <w:bCs w:val="0"/>
                      <w:color w:val="000000" w:themeColor="text1"/>
                      <w:kern w:val="0"/>
                      <w:rtl/>
                    </w:rPr>
                    <w:t>عرض السؤال على الطلاب بطريقة مشوقة ومحفّزة للتفكير</w:t>
                  </w:r>
                  <w:r w:rsidRPr="0083373D">
                    <w:rPr>
                      <w:rFonts w:ascii="Helvetica Neue W23 for SKY Reg" w:eastAsia="Times New Roman" w:hAnsi="Helvetica Neue W23 for SKY Reg" w:cs="Helvetica Neue W23 for SKY Reg"/>
                      <w:b w:val="0"/>
                      <w:bCs w:val="0"/>
                      <w:color w:val="000000" w:themeColor="text1"/>
                      <w:kern w:val="0"/>
                    </w:rPr>
                    <w:t>.</w:t>
                  </w:r>
                </w:p>
              </w:tc>
            </w:tr>
            <w:tr w:rsidR="0083373D" w:rsidRPr="0083373D" w14:paraId="7C8B9EF7"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9EB8CF7" w14:textId="634B8564" w:rsidR="00DB7A3C" w:rsidRPr="0083373D" w:rsidRDefault="00B63C91" w:rsidP="0083373D">
                  <w:pPr>
                    <w:pStyle w:val="ListParagraph"/>
                    <w:numPr>
                      <w:ilvl w:val="0"/>
                      <w:numId w:val="35"/>
                    </w:numPr>
                    <w:bidi/>
                    <w:spacing w:before="0" w:after="0" w:line="20" w:lineRule="atLeast"/>
                    <w:ind w:left="413" w:right="18"/>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tl/>
                    </w:rPr>
                    <w:t>جمع الأفكار:</w:t>
                  </w:r>
                </w:p>
              </w:tc>
            </w:tr>
            <w:tr w:rsidR="0083373D" w:rsidRPr="0083373D" w14:paraId="26679358"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F9E5D80" w14:textId="0A28C25A" w:rsidR="004C6DC3" w:rsidRPr="0083373D" w:rsidRDefault="004C6DC3" w:rsidP="0083373D">
                  <w:pPr>
                    <w:pStyle w:val="ListParagraph"/>
                    <w:numPr>
                      <w:ilvl w:val="0"/>
                      <w:numId w:val="46"/>
                    </w:numPr>
                    <w:bidi/>
                    <w:spacing w:before="0" w:after="0" w:line="20" w:lineRule="atLeast"/>
                    <w:ind w:left="697" w:right="18"/>
                    <w:rPr>
                      <w:rFonts w:ascii="Helvetica Neue W23 for SKY Reg" w:eastAsia="Times New Roman" w:hAnsi="Helvetica Neue W23 for SKY Reg" w:cs="Helvetica Neue W23 for SKY Reg"/>
                      <w:b w:val="0"/>
                      <w:bCs w:val="0"/>
                      <w:color w:val="000000" w:themeColor="text1"/>
                      <w:kern w:val="0"/>
                    </w:rPr>
                  </w:pPr>
                  <w:r w:rsidRPr="0083373D">
                    <w:rPr>
                      <w:rFonts w:ascii="Helvetica Neue W23 for SKY Reg" w:eastAsia="Times New Roman" w:hAnsi="Helvetica Neue W23 for SKY Reg" w:cs="Helvetica Neue W23 for SKY Reg"/>
                      <w:b w:val="0"/>
                      <w:bCs w:val="0"/>
                      <w:color w:val="000000" w:themeColor="text1"/>
                      <w:kern w:val="0"/>
                      <w:rtl/>
                    </w:rPr>
                    <w:t>يُطلب من الطلاب طرح أفكارهم بحرية</w:t>
                  </w:r>
                  <w:r w:rsidRPr="0083373D">
                    <w:rPr>
                      <w:rFonts w:ascii="Helvetica Neue W23 for SKY Reg" w:eastAsia="Times New Roman" w:hAnsi="Helvetica Neue W23 for SKY Reg" w:cs="Helvetica Neue W23 for SKY Reg"/>
                      <w:b w:val="0"/>
                      <w:bCs w:val="0"/>
                      <w:color w:val="000000" w:themeColor="text1"/>
                      <w:kern w:val="0"/>
                    </w:rPr>
                    <w:t>.</w:t>
                  </w:r>
                </w:p>
                <w:p w14:paraId="797603FD" w14:textId="7736AA95" w:rsidR="004C6DC3" w:rsidRPr="0083373D" w:rsidRDefault="004C6DC3" w:rsidP="0083373D">
                  <w:pPr>
                    <w:pStyle w:val="ListParagraph"/>
                    <w:numPr>
                      <w:ilvl w:val="0"/>
                      <w:numId w:val="46"/>
                    </w:numPr>
                    <w:bidi/>
                    <w:spacing w:before="0" w:after="0" w:line="20" w:lineRule="atLeast"/>
                    <w:ind w:left="697" w:right="18"/>
                    <w:rPr>
                      <w:rFonts w:ascii="Helvetica Neue W23 for SKY Reg" w:eastAsia="Times New Roman" w:hAnsi="Helvetica Neue W23 for SKY Reg" w:cs="Helvetica Neue W23 for SKY Reg"/>
                      <w:b w:val="0"/>
                      <w:bCs w:val="0"/>
                      <w:color w:val="000000" w:themeColor="text1"/>
                      <w:kern w:val="0"/>
                    </w:rPr>
                  </w:pPr>
                  <w:r w:rsidRPr="0083373D">
                    <w:rPr>
                      <w:rFonts w:ascii="Helvetica Neue W23 for SKY Reg" w:eastAsia="Times New Roman" w:hAnsi="Helvetica Neue W23 for SKY Reg" w:cs="Helvetica Neue W23 for SKY Reg"/>
                      <w:b w:val="0"/>
                      <w:bCs w:val="0"/>
                      <w:color w:val="000000" w:themeColor="text1"/>
                      <w:kern w:val="0"/>
                      <w:rtl/>
                    </w:rPr>
                    <w:t>يقوم المعلم بتسجيل كل فكرة على السبورة أو ورقة كبيرة</w:t>
                  </w:r>
                  <w:r w:rsidRPr="0083373D">
                    <w:rPr>
                      <w:rFonts w:ascii="Helvetica Neue W23 for SKY Reg" w:eastAsia="Times New Roman" w:hAnsi="Helvetica Neue W23 for SKY Reg" w:cs="Helvetica Neue W23 for SKY Reg"/>
                      <w:b w:val="0"/>
                      <w:bCs w:val="0"/>
                      <w:color w:val="000000" w:themeColor="text1"/>
                      <w:kern w:val="0"/>
                    </w:rPr>
                    <w:t>.</w:t>
                  </w:r>
                </w:p>
                <w:p w14:paraId="29D33366" w14:textId="105FEE73" w:rsidR="00DB7A3C" w:rsidRPr="0083373D" w:rsidRDefault="004C6DC3" w:rsidP="0083373D">
                  <w:pPr>
                    <w:pStyle w:val="ListParagraph"/>
                    <w:numPr>
                      <w:ilvl w:val="0"/>
                      <w:numId w:val="46"/>
                    </w:numPr>
                    <w:bidi/>
                    <w:spacing w:before="0" w:after="0" w:line="20" w:lineRule="atLeast"/>
                    <w:ind w:left="697" w:right="18"/>
                    <w:rPr>
                      <w:rFonts w:ascii="Helvetica Neue W23 for SKY Reg" w:eastAsia="Times New Roman" w:hAnsi="Helvetica Neue W23 for SKY Reg" w:cs="Helvetica Neue W23 for SKY Reg"/>
                      <w:b w:val="0"/>
                      <w:bCs w:val="0"/>
                      <w:color w:val="000000" w:themeColor="text1"/>
                      <w:kern w:val="0"/>
                      <w:rtl/>
                    </w:rPr>
                  </w:pPr>
                  <w:r w:rsidRPr="0083373D">
                    <w:rPr>
                      <w:rFonts w:ascii="Helvetica Neue W23 for SKY Reg" w:eastAsia="Times New Roman" w:hAnsi="Helvetica Neue W23 for SKY Reg" w:cs="Helvetica Neue W23 for SKY Reg"/>
                      <w:b w:val="0"/>
                      <w:bCs w:val="0"/>
                      <w:color w:val="000000" w:themeColor="text1"/>
                      <w:kern w:val="0"/>
                      <w:rtl/>
                    </w:rPr>
                    <w:t>يمكن أن يكون الطرح فردياً، أو جماعياً بصوت مرتفع</w:t>
                  </w:r>
                  <w:r w:rsidRPr="0083373D">
                    <w:rPr>
                      <w:rFonts w:ascii="Helvetica Neue W23 for SKY Reg" w:eastAsia="Times New Roman" w:hAnsi="Helvetica Neue W23 for SKY Reg" w:cs="Helvetica Neue W23 for SKY Reg"/>
                      <w:b w:val="0"/>
                      <w:bCs w:val="0"/>
                      <w:color w:val="000000" w:themeColor="text1"/>
                      <w:kern w:val="0"/>
                    </w:rPr>
                    <w:t>.</w:t>
                  </w:r>
                </w:p>
              </w:tc>
            </w:tr>
            <w:tr w:rsidR="0083373D" w:rsidRPr="0083373D" w14:paraId="0889473C"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CE501F7" w14:textId="1E51C9EA" w:rsidR="00DB7A3C" w:rsidRPr="0083373D" w:rsidRDefault="00DF0723" w:rsidP="0083373D">
                  <w:pPr>
                    <w:pStyle w:val="ListParagraph"/>
                    <w:numPr>
                      <w:ilvl w:val="0"/>
                      <w:numId w:val="35"/>
                    </w:numPr>
                    <w:bidi/>
                    <w:spacing w:before="0" w:after="0" w:line="20" w:lineRule="atLeast"/>
                    <w:ind w:left="413" w:right="18"/>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tl/>
                    </w:rPr>
                    <w:t>تطوير الأفكار</w:t>
                  </w:r>
                  <w:r w:rsidRPr="0083373D">
                    <w:rPr>
                      <w:rFonts w:ascii="Helvetica Neue W23 for SKY Reg" w:hAnsi="Helvetica Neue W23 for SKY Reg" w:cs="Helvetica Neue W23 for SKY Reg"/>
                      <w:color w:val="000000" w:themeColor="text1"/>
                    </w:rPr>
                    <w:t>:</w:t>
                  </w:r>
                </w:p>
              </w:tc>
            </w:tr>
            <w:tr w:rsidR="0083373D" w:rsidRPr="0083373D" w14:paraId="025462B9"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33B3B08" w14:textId="05CCCC18" w:rsidR="00DB7A3C" w:rsidRPr="0083373D" w:rsidRDefault="00DF0723" w:rsidP="0083373D">
                  <w:pPr>
                    <w:pStyle w:val="ListParagraph"/>
                    <w:numPr>
                      <w:ilvl w:val="0"/>
                      <w:numId w:val="46"/>
                    </w:numPr>
                    <w:bidi/>
                    <w:spacing w:before="0" w:after="0" w:line="20" w:lineRule="atLeast"/>
                    <w:ind w:left="697" w:right="18"/>
                    <w:rPr>
                      <w:rFonts w:ascii="Helvetica Neue W23 for SKY Reg" w:eastAsia="Times New Roman" w:hAnsi="Helvetica Neue W23 for SKY Reg" w:cs="Helvetica Neue W23 for SKY Reg"/>
                      <w:b w:val="0"/>
                      <w:bCs w:val="0"/>
                      <w:color w:val="000000" w:themeColor="text1"/>
                      <w:kern w:val="0"/>
                      <w:rtl/>
                    </w:rPr>
                  </w:pPr>
                  <w:r w:rsidRPr="0083373D">
                    <w:rPr>
                      <w:rFonts w:ascii="Helvetica Neue W23 for SKY Reg" w:eastAsia="Times New Roman" w:hAnsi="Helvetica Neue W23 for SKY Reg" w:cs="Helvetica Neue W23 for SKY Reg"/>
                      <w:b w:val="0"/>
                      <w:bCs w:val="0"/>
                      <w:color w:val="000000" w:themeColor="text1"/>
                      <w:kern w:val="0"/>
                      <w:rtl/>
                    </w:rPr>
                    <w:t>تشجيع الطلاب على البناء على أفكار بعضهم البعض أو دمجها وتطويرها</w:t>
                  </w:r>
                  <w:r w:rsidRPr="0083373D">
                    <w:rPr>
                      <w:rFonts w:ascii="Helvetica Neue W23 for SKY Reg" w:eastAsia="Times New Roman" w:hAnsi="Helvetica Neue W23 for SKY Reg" w:cs="Helvetica Neue W23 for SKY Reg"/>
                      <w:b w:val="0"/>
                      <w:bCs w:val="0"/>
                      <w:color w:val="000000" w:themeColor="text1"/>
                      <w:kern w:val="0"/>
                    </w:rPr>
                    <w:t>.</w:t>
                  </w:r>
                </w:p>
              </w:tc>
            </w:tr>
            <w:tr w:rsidR="0083373D" w:rsidRPr="0083373D" w14:paraId="37584E03"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6B6A156" w14:textId="08E1271F" w:rsidR="008E25E2" w:rsidRPr="0083373D" w:rsidRDefault="009903FB" w:rsidP="0083373D">
                  <w:pPr>
                    <w:pStyle w:val="ListParagraph"/>
                    <w:numPr>
                      <w:ilvl w:val="0"/>
                      <w:numId w:val="35"/>
                    </w:numPr>
                    <w:bidi/>
                    <w:spacing w:before="0" w:after="0" w:line="20" w:lineRule="atLeast"/>
                    <w:ind w:left="413" w:right="18"/>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tl/>
                    </w:rPr>
                    <w:t>تحليل وتقييم الأفكار</w:t>
                  </w:r>
                  <w:r w:rsidRPr="0083373D">
                    <w:rPr>
                      <w:rFonts w:ascii="Helvetica Neue W23 for SKY Reg" w:hAnsi="Helvetica Neue W23 for SKY Reg" w:cs="Helvetica Neue W23 for SKY Reg"/>
                      <w:color w:val="000000" w:themeColor="text1"/>
                    </w:rPr>
                    <w:t>:</w:t>
                  </w:r>
                </w:p>
              </w:tc>
            </w:tr>
            <w:tr w:rsidR="0083373D" w:rsidRPr="0083373D" w14:paraId="3F6C1737"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8F4B90D" w14:textId="40CD2850" w:rsidR="008E25E2" w:rsidRPr="0083373D" w:rsidRDefault="009903FB" w:rsidP="0083373D">
                  <w:pPr>
                    <w:pStyle w:val="ListParagraph"/>
                    <w:numPr>
                      <w:ilvl w:val="0"/>
                      <w:numId w:val="46"/>
                    </w:numPr>
                    <w:bidi/>
                    <w:spacing w:before="0" w:after="0" w:line="20" w:lineRule="atLeast"/>
                    <w:ind w:left="697" w:right="18"/>
                    <w:rPr>
                      <w:rFonts w:ascii="Helvetica Neue W23 for SKY Reg" w:eastAsia="Times New Roman" w:hAnsi="Helvetica Neue W23 for SKY Reg" w:cs="Helvetica Neue W23 for SKY Reg"/>
                      <w:b w:val="0"/>
                      <w:bCs w:val="0"/>
                      <w:color w:val="000000" w:themeColor="text1"/>
                      <w:kern w:val="0"/>
                      <w:rtl/>
                    </w:rPr>
                  </w:pPr>
                  <w:r w:rsidRPr="0083373D">
                    <w:rPr>
                      <w:rFonts w:ascii="Helvetica Neue W23 for SKY Reg" w:eastAsia="Times New Roman" w:hAnsi="Helvetica Neue W23 for SKY Reg" w:cs="Helvetica Neue W23 for SKY Reg"/>
                      <w:b w:val="0"/>
                      <w:bCs w:val="0"/>
                      <w:color w:val="000000" w:themeColor="text1"/>
                      <w:kern w:val="0"/>
                      <w:rtl/>
                    </w:rPr>
                    <w:t>بعد انتهاء مرحلة التوليد، يتم تصنيف أو مناقشة أو تقييم الأفكار لاختيار الأنسب أو الأكثر ابتكاراً</w:t>
                  </w:r>
                  <w:r w:rsidRPr="0083373D">
                    <w:rPr>
                      <w:rFonts w:ascii="Helvetica Neue W23 for SKY Reg" w:eastAsia="Times New Roman" w:hAnsi="Helvetica Neue W23 for SKY Reg" w:cs="Helvetica Neue W23 for SKY Reg"/>
                      <w:b w:val="0"/>
                      <w:bCs w:val="0"/>
                      <w:color w:val="000000" w:themeColor="text1"/>
                      <w:kern w:val="0"/>
                    </w:rPr>
                    <w:t>.</w:t>
                  </w:r>
                </w:p>
              </w:tc>
            </w:tr>
            <w:tr w:rsidR="0083373D" w:rsidRPr="0083373D" w14:paraId="349BAF6F" w14:textId="77777777" w:rsidTr="0083373D">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45539EA" w14:textId="2C5D1A4D" w:rsidR="008E25E2" w:rsidRPr="0083373D" w:rsidRDefault="009903FB" w:rsidP="0083373D">
                  <w:pPr>
                    <w:pStyle w:val="ListParagraph"/>
                    <w:numPr>
                      <w:ilvl w:val="0"/>
                      <w:numId w:val="35"/>
                    </w:numPr>
                    <w:bidi/>
                    <w:spacing w:before="0" w:after="0" w:line="20" w:lineRule="atLeast"/>
                    <w:ind w:left="413" w:right="18"/>
                    <w:rPr>
                      <w:rFonts w:ascii="Helvetica Neue W23 for SKY Reg" w:hAnsi="Helvetica Neue W23 for SKY Reg" w:cs="Helvetica Neue W23 for SKY Reg"/>
                      <w:color w:val="000000" w:themeColor="text1"/>
                      <w:rtl/>
                    </w:rPr>
                  </w:pPr>
                  <w:r w:rsidRPr="0083373D">
                    <w:rPr>
                      <w:rFonts w:ascii="Helvetica Neue W23 for SKY Reg" w:hAnsi="Helvetica Neue W23 for SKY Reg" w:cs="Helvetica Neue W23 for SKY Reg"/>
                      <w:color w:val="000000" w:themeColor="text1"/>
                      <w:rtl/>
                    </w:rPr>
                    <w:t>استخدام المخرجات</w:t>
                  </w:r>
                  <w:r w:rsidRPr="0083373D">
                    <w:rPr>
                      <w:rFonts w:ascii="Helvetica Neue W23 for SKY Reg" w:hAnsi="Helvetica Neue W23 for SKY Reg" w:cs="Helvetica Neue W23 for SKY Reg"/>
                      <w:color w:val="000000" w:themeColor="text1"/>
                    </w:rPr>
                    <w:t>:</w:t>
                  </w:r>
                </w:p>
              </w:tc>
            </w:tr>
            <w:tr w:rsidR="0083373D" w:rsidRPr="0083373D" w14:paraId="0BF50D04" w14:textId="77777777" w:rsidTr="0083373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2254C83" w14:textId="03395B88" w:rsidR="008E25E2" w:rsidRPr="0083373D" w:rsidRDefault="00E160A0" w:rsidP="0083373D">
                  <w:pPr>
                    <w:pStyle w:val="ListParagraph"/>
                    <w:numPr>
                      <w:ilvl w:val="0"/>
                      <w:numId w:val="46"/>
                    </w:numPr>
                    <w:bidi/>
                    <w:spacing w:before="0" w:after="0" w:line="20" w:lineRule="atLeast"/>
                    <w:ind w:left="697" w:right="18"/>
                    <w:rPr>
                      <w:rFonts w:ascii="Helvetica Neue W23 for SKY Reg" w:eastAsia="Times New Roman" w:hAnsi="Helvetica Neue W23 for SKY Reg" w:cs="Helvetica Neue W23 for SKY Reg"/>
                      <w:b w:val="0"/>
                      <w:bCs w:val="0"/>
                      <w:color w:val="000000" w:themeColor="text1"/>
                      <w:kern w:val="0"/>
                      <w:rtl/>
                    </w:rPr>
                  </w:pPr>
                  <w:r w:rsidRPr="0083373D">
                    <w:rPr>
                      <w:rFonts w:ascii="Helvetica Neue W23 for SKY Reg" w:eastAsia="Times New Roman" w:hAnsi="Helvetica Neue W23 for SKY Reg" w:cs="Helvetica Neue W23 for SKY Reg"/>
                      <w:b w:val="0"/>
                      <w:bCs w:val="0"/>
                      <w:color w:val="000000" w:themeColor="text1"/>
                      <w:kern w:val="0"/>
                      <w:rtl/>
                    </w:rPr>
                    <w:t>تُستخدم الأفكار الناتجة في مشروع، أو حل مشكلة، أو إنتاج عمل كتابي/فني، حسب طبيعة الدرس</w:t>
                  </w:r>
                  <w:r w:rsidRPr="0083373D">
                    <w:rPr>
                      <w:rFonts w:ascii="Helvetica Neue W23 for SKY Reg" w:eastAsia="Times New Roman" w:hAnsi="Helvetica Neue W23 for SKY Reg" w:cs="Helvetica Neue W23 for SKY Reg"/>
                      <w:b w:val="0"/>
                      <w:bCs w:val="0"/>
                      <w:color w:val="000000" w:themeColor="text1"/>
                      <w:kern w:val="0"/>
                    </w:rPr>
                    <w:t>.</w:t>
                  </w:r>
                </w:p>
              </w:tc>
            </w:tr>
          </w:tbl>
          <w:p w14:paraId="62636747" w14:textId="77777777" w:rsidR="008E25E2" w:rsidRDefault="008E25E2" w:rsidP="00C42EC7">
            <w:pPr>
              <w:spacing w:before="0" w:after="0"/>
              <w:ind w:left="0"/>
            </w:pPr>
          </w:p>
          <w:p w14:paraId="5EB386F6" w14:textId="283E1D9D" w:rsidR="00503883" w:rsidRPr="005A3AF2" w:rsidRDefault="00503883" w:rsidP="00503883">
            <w:pPr>
              <w:pStyle w:val="a0"/>
              <w:bidi/>
              <w:rPr>
                <w:rFonts w:ascii="Arial" w:hAnsi="Arial" w:cs="Arial"/>
                <w:b/>
                <w:bCs/>
                <w:color w:val="000000" w:themeColor="text1"/>
              </w:rPr>
            </w:pPr>
          </w:p>
        </w:tc>
      </w:tr>
    </w:tbl>
    <w:p w14:paraId="2C980551" w14:textId="77777777" w:rsidR="005A3AF2" w:rsidRDefault="005A3AF2" w:rsidP="00C42EC7">
      <w:pPr>
        <w:bidi/>
        <w:spacing w:before="0" w:after="0"/>
        <w:rPr>
          <w:rFonts w:ascii="Arial" w:hAnsi="Arial" w:cs="Arial"/>
          <w:b/>
          <w:bCs/>
          <w:rtl/>
        </w:rPr>
      </w:pPr>
    </w:p>
    <w:p w14:paraId="7A42A9EA" w14:textId="77777777" w:rsidR="00C42EC7" w:rsidRDefault="00C42EC7">
      <w:pPr>
        <w:bidi/>
      </w:pPr>
      <w:r>
        <w:rPr>
          <w:b/>
          <w:bCs/>
        </w:rPr>
        <w:br w:type="page"/>
      </w:r>
    </w:p>
    <w:tbl>
      <w:tblPr>
        <w:tblStyle w:val="GridTable4-Accent3"/>
        <w:bidiVisual/>
        <w:tblW w:w="5000" w:type="pct"/>
        <w:jc w:val="center"/>
        <w:tblLook w:val="04A0" w:firstRow="1" w:lastRow="0" w:firstColumn="1" w:lastColumn="0" w:noHBand="0" w:noVBand="1"/>
      </w:tblPr>
      <w:tblGrid>
        <w:gridCol w:w="3491"/>
        <w:gridCol w:w="8"/>
        <w:gridCol w:w="3189"/>
        <w:gridCol w:w="3768"/>
      </w:tblGrid>
      <w:tr w:rsidR="00C42EC7" w:rsidRPr="00DB3B18" w14:paraId="2BC7A17C" w14:textId="77777777" w:rsidTr="00CB3793">
        <w:trPr>
          <w:cnfStyle w:val="100000000000" w:firstRow="1" w:lastRow="0" w:firstColumn="0" w:lastColumn="0" w:oddVBand="0" w:evenVBand="0" w:oddHBand="0"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FA0ED98" w14:textId="655147F7" w:rsidR="00C42EC7" w:rsidRPr="006963D2" w:rsidRDefault="00C42EC7" w:rsidP="00CB3793">
            <w:pPr>
              <w:spacing w:before="0" w:after="0" w:line="20" w:lineRule="atLeast"/>
              <w:ind w:left="0" w:right="0"/>
              <w:jc w:val="center"/>
              <w:rPr>
                <w:rFonts w:ascii="Helvetica Neue W23 for SKY Reg" w:hAnsi="Helvetica Neue W23 for SKY Reg" w:cs="Helvetica Neue W23 for SKY Reg"/>
                <w:color w:val="FFFFFF" w:themeColor="background1"/>
              </w:rPr>
            </w:pPr>
            <w:r w:rsidRPr="006963D2">
              <w:rPr>
                <w:rFonts w:ascii="Helvetica Neue W23 for SKY Reg" w:hAnsi="Helvetica Neue W23 for SKY Reg" w:cs="Helvetica Neue W23 for SKY Reg"/>
                <w:color w:val="FFFFFF" w:themeColor="background1"/>
                <w:rtl/>
              </w:rPr>
              <w:lastRenderedPageBreak/>
              <w:t>تقييم تنفيذ الاستراتيجية</w:t>
            </w:r>
          </w:p>
        </w:tc>
      </w:tr>
      <w:tr w:rsidR="00C42EC7" w:rsidRPr="00DB3B18" w14:paraId="7BFC0983"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48ACD8B" w14:textId="77777777" w:rsidR="00C42EC7" w:rsidRPr="00DB3B18" w:rsidRDefault="00C42EC7" w:rsidP="00CB3793">
            <w:pPr>
              <w:spacing w:before="0" w:after="0" w:line="20" w:lineRule="atLeast"/>
              <w:ind w:left="0" w:right="0"/>
              <w:jc w:val="center"/>
              <w:rPr>
                <w:rFonts w:ascii="Helvetica Neue W23 for SKY Reg" w:hAnsi="Helvetica Neue W23 for SKY Reg" w:cs="Helvetica Neue W23 for SKY Reg"/>
                <w:b w:val="0"/>
                <w:bCs w:val="0"/>
              </w:rPr>
            </w:pPr>
            <w:r w:rsidRPr="00DB3B18">
              <w:rPr>
                <w:rFonts w:ascii="Helvetica Neue W23 for SKY Reg" w:hAnsi="Helvetica Neue W23 for SKY Reg" w:cs="Helvetica Neue W23 for SKY Reg"/>
                <w:b w:val="0"/>
                <w:bCs w:val="0"/>
                <w:color w:val="auto"/>
                <w:rtl/>
              </w:rPr>
              <w:t>تقييم تحقيق الأهداف التعليمية</w:t>
            </w:r>
          </w:p>
        </w:tc>
      </w:tr>
      <w:tr w:rsidR="00C42EC7" w:rsidRPr="00DB3B18" w14:paraId="24B53133" w14:textId="77777777" w:rsidTr="00CB379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0F05D364"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6D8B4CE9"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14127F95"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C42EC7" w:rsidRPr="00DB3B18" w14:paraId="2160D5F4"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62D4299" w14:textId="77777777" w:rsidR="00C42EC7" w:rsidRPr="00DB3B18" w:rsidRDefault="00C42EC7" w:rsidP="00CB3793">
            <w:pPr>
              <w:spacing w:before="0" w:after="0" w:line="20" w:lineRule="atLeast"/>
              <w:ind w:left="0" w:right="0"/>
              <w:jc w:val="center"/>
              <w:rPr>
                <w:rFonts w:ascii="Helvetica Neue W23 for SKY Reg" w:hAnsi="Helvetica Neue W23 for SKY Reg" w:cs="Helvetica Neue W23 for SKY Reg"/>
                <w:b w:val="0"/>
                <w:bCs w:val="0"/>
              </w:rPr>
            </w:pPr>
            <w:r w:rsidRPr="00DB3B18">
              <w:rPr>
                <w:rFonts w:ascii="Helvetica Neue W23 for SKY Reg" w:hAnsi="Helvetica Neue W23 for SKY Reg" w:cs="Helvetica Neue W23 for SKY Reg"/>
                <w:b w:val="0"/>
                <w:bCs w:val="0"/>
                <w:color w:val="auto"/>
                <w:rtl/>
              </w:rPr>
              <w:t>تقييم مستوى الدافعية والمشاركة</w:t>
            </w:r>
          </w:p>
        </w:tc>
      </w:tr>
      <w:tr w:rsidR="00C42EC7" w:rsidRPr="00DB3B18" w14:paraId="69CB2F1F" w14:textId="77777777" w:rsidTr="00CB379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73" w:type="pct"/>
            <w:gridSpan w:val="2"/>
            <w:vAlign w:val="center"/>
          </w:tcPr>
          <w:p w14:paraId="1AFCBA79"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5" w:type="pct"/>
            <w:vAlign w:val="center"/>
          </w:tcPr>
          <w:p w14:paraId="6C8A7CB6"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17DF3A45"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C42EC7" w:rsidRPr="00DB3B18" w14:paraId="314C29E5"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32DBB219" w14:textId="77777777" w:rsidR="00C42EC7" w:rsidRPr="00DB3B18" w:rsidRDefault="00C42EC7" w:rsidP="00CB3793">
            <w:pPr>
              <w:spacing w:before="0" w:after="0" w:line="20" w:lineRule="atLeast"/>
              <w:ind w:left="0" w:right="0"/>
              <w:jc w:val="center"/>
              <w:rPr>
                <w:rFonts w:ascii="Helvetica Neue W23 for SKY Reg" w:hAnsi="Helvetica Neue W23 for SKY Reg" w:cs="Helvetica Neue W23 for SKY Reg"/>
                <w:b w:val="0"/>
                <w:bCs w:val="0"/>
              </w:rPr>
            </w:pPr>
            <w:r w:rsidRPr="00DB3B18">
              <w:rPr>
                <w:rFonts w:ascii="Helvetica Neue W23 for SKY Reg" w:hAnsi="Helvetica Neue W23 for SKY Reg" w:cs="Helvetica Neue W23 for SKY Reg"/>
                <w:b w:val="0"/>
                <w:bCs w:val="0"/>
                <w:color w:val="auto"/>
                <w:rtl/>
              </w:rPr>
              <w:t>تقييم مستوى الاستقلالية في التعلم</w:t>
            </w:r>
          </w:p>
        </w:tc>
      </w:tr>
      <w:tr w:rsidR="00C42EC7" w:rsidRPr="00DB3B18" w14:paraId="5C2AE820" w14:textId="77777777" w:rsidTr="00CB379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51F0149A"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02532CB1"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4BE6467C"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C42EC7" w:rsidRPr="00DB3B18" w14:paraId="35A11600"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51805BD"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DB3B18">
              <w:rPr>
                <w:rFonts w:ascii="Helvetica Neue W23 for SKY Reg" w:hAnsi="Helvetica Neue W23 for SKY Reg" w:cs="Helvetica Neue W23 for SKY Reg"/>
                <w:b w:val="0"/>
                <w:bCs w:val="0"/>
                <w:color w:val="auto"/>
                <w:rtl/>
              </w:rPr>
              <w:t>تقييم استخدام مصادر التعلم بفعالية</w:t>
            </w:r>
          </w:p>
        </w:tc>
      </w:tr>
      <w:tr w:rsidR="00C42EC7" w:rsidRPr="00DB3B18" w14:paraId="1CD33E02" w14:textId="77777777" w:rsidTr="00CB379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7FD5DF07"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4ADA185D"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2BE57556"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C42EC7" w:rsidRPr="00DB3B18" w14:paraId="38EA6279"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EFE9D6D"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DB3B18">
              <w:rPr>
                <w:rFonts w:ascii="Helvetica Neue W23 for SKY Reg" w:hAnsi="Helvetica Neue W23 for SKY Reg" w:cs="Helvetica Neue W23 for SKY Reg"/>
                <w:b w:val="0"/>
                <w:bCs w:val="0"/>
                <w:color w:val="auto"/>
                <w:rtl/>
              </w:rPr>
              <w:t>تقييم مهارات إدارة الوقت والتنظيم</w:t>
            </w:r>
          </w:p>
        </w:tc>
      </w:tr>
      <w:tr w:rsidR="00C42EC7" w:rsidRPr="00DB3B18" w14:paraId="20B96825" w14:textId="77777777" w:rsidTr="00CB379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12D089D0"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65439979"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D63978A"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C42EC7" w:rsidRPr="00DB3B18" w14:paraId="5336A1D5"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3DD1336"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DB3B18">
              <w:rPr>
                <w:rFonts w:ascii="Helvetica Neue W23 for SKY Reg" w:hAnsi="Helvetica Neue W23 for SKY Reg" w:cs="Helvetica Neue W23 for SKY Reg"/>
                <w:b w:val="0"/>
                <w:bCs w:val="0"/>
                <w:color w:val="auto"/>
                <w:rtl/>
              </w:rPr>
              <w:t>تقييم التفكير النقدي وحل المشكلات</w:t>
            </w:r>
          </w:p>
        </w:tc>
      </w:tr>
      <w:tr w:rsidR="00C42EC7" w:rsidRPr="00DB3B18" w14:paraId="024CCD4C" w14:textId="77777777" w:rsidTr="00CB379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71EB5074"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6B7A5771"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4F797A11"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C42EC7" w:rsidRPr="00DB3B18" w14:paraId="7D0574F6"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76C9E65"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DB3B18">
              <w:rPr>
                <w:rFonts w:ascii="Helvetica Neue W23 for SKY Reg" w:hAnsi="Helvetica Neue W23 for SKY Reg" w:cs="Helvetica Neue W23 for SKY Reg"/>
                <w:b w:val="0"/>
                <w:bCs w:val="0"/>
                <w:color w:val="auto"/>
                <w:rtl/>
              </w:rPr>
              <w:t>تقييم جودة المخرجات والتقارير النهائية</w:t>
            </w:r>
          </w:p>
        </w:tc>
      </w:tr>
      <w:tr w:rsidR="00C42EC7" w:rsidRPr="00DB3B18" w14:paraId="72B804A4" w14:textId="77777777" w:rsidTr="00CB379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55650444"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1F618B22"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7C235670"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C42EC7" w:rsidRPr="00DB3B18" w14:paraId="7146C11D"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896EE75"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DB3B18">
              <w:rPr>
                <w:rFonts w:ascii="Helvetica Neue W23 for SKY Reg" w:hAnsi="Helvetica Neue W23 for SKY Reg" w:cs="Helvetica Neue W23 for SKY Reg"/>
                <w:b w:val="0"/>
                <w:bCs w:val="0"/>
                <w:color w:val="auto"/>
                <w:rtl/>
              </w:rPr>
              <w:t>تقييم التغذية الراجعة والتقييم الذاتي</w:t>
            </w:r>
          </w:p>
        </w:tc>
      </w:tr>
      <w:tr w:rsidR="00C42EC7" w:rsidRPr="00DB3B18" w14:paraId="0C718A28" w14:textId="77777777" w:rsidTr="00CB379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26B61BB" w14:textId="77777777" w:rsidR="00C42EC7" w:rsidRPr="00DB3B18" w:rsidRDefault="00C42EC7" w:rsidP="00CB3793">
            <w:pPr>
              <w:bidi/>
              <w:spacing w:before="0" w:after="0" w:line="20" w:lineRule="atLeast"/>
              <w:ind w:left="0"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2C9127DD"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57B31676" w14:textId="77777777" w:rsidR="00C42EC7" w:rsidRPr="00DB3B18" w:rsidRDefault="00C42EC7"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bl>
    <w:p w14:paraId="31886EE7" w14:textId="77777777" w:rsidR="00C42EC7" w:rsidRDefault="00C42EC7" w:rsidP="00C42EC7">
      <w:pPr>
        <w:bidi/>
        <w:spacing w:before="0" w:after="0"/>
        <w:rPr>
          <w:rFonts w:ascii="Arial" w:hAnsi="Arial" w:cs="Arial"/>
          <w:b/>
          <w:bCs/>
          <w:rtl/>
        </w:rPr>
      </w:pPr>
    </w:p>
    <w:tbl>
      <w:tblPr>
        <w:tblStyle w:val="ListTable2-Accent3"/>
        <w:bidiVisual/>
        <w:tblW w:w="5000" w:type="pct"/>
        <w:tblLook w:val="0480" w:firstRow="0" w:lastRow="0" w:firstColumn="1" w:lastColumn="0" w:noHBand="0" w:noVBand="1"/>
      </w:tblPr>
      <w:tblGrid>
        <w:gridCol w:w="10466"/>
      </w:tblGrid>
      <w:tr w:rsidR="00C42EC7" w:rsidRPr="00DB3B18" w14:paraId="7C62F970"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0C1AD4D0" w14:textId="77777777" w:rsidR="00C42EC7" w:rsidRPr="00DB3B18" w:rsidRDefault="00C42EC7" w:rsidP="00CB3793">
            <w:p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lastRenderedPageBreak/>
              <w:t>الصعوبات التي واجهها المعلم أثناء التنفيذ:</w:t>
            </w:r>
          </w:p>
        </w:tc>
      </w:tr>
      <w:tr w:rsidR="00C42EC7" w:rsidRPr="00DB3B18" w14:paraId="7F725C61"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C0841A2" w14:textId="77777777" w:rsidR="00C42EC7" w:rsidRPr="00DB3B18" w:rsidRDefault="00C42EC7" w:rsidP="00CB3793">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خوف الطلاب من الخطأ أو السخرية.</w:t>
            </w:r>
          </w:p>
          <w:p w14:paraId="63CADF1B" w14:textId="77777777" w:rsidR="00C42EC7" w:rsidRPr="00DB3B18" w:rsidRDefault="00C42EC7" w:rsidP="00CB3793">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سيطرة بعض الطلاب على النقاش.</w:t>
            </w:r>
          </w:p>
          <w:p w14:paraId="78DE075D" w14:textId="77777777" w:rsidR="00C42EC7" w:rsidRPr="00DB3B18" w:rsidRDefault="00C42EC7" w:rsidP="00CB3793">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قلة الأفكار أو انحرافها عن الموضوع.</w:t>
            </w:r>
          </w:p>
          <w:p w14:paraId="78CD84F3" w14:textId="77777777" w:rsidR="00C42EC7" w:rsidRPr="00DB3B18" w:rsidRDefault="00C42EC7" w:rsidP="00CB3793">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عدم توفر وقت كافٍ لجمع وتحليل الأفكار.</w:t>
            </w:r>
          </w:p>
        </w:tc>
      </w:tr>
      <w:tr w:rsidR="00C42EC7" w:rsidRPr="00DB3B18" w14:paraId="2B75D575"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614EEA0D" w14:textId="77777777" w:rsidR="00C42EC7" w:rsidRPr="00DB3B18" w:rsidRDefault="00C42EC7" w:rsidP="00CB3793">
            <w:p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التعديلات المقترحة لتحسين الاستراتيجية:</w:t>
            </w:r>
          </w:p>
        </w:tc>
      </w:tr>
      <w:tr w:rsidR="00C42EC7" w:rsidRPr="00DB3B18" w14:paraId="6E6E42AA"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628AB016" w14:textId="77777777" w:rsidR="00C42EC7" w:rsidRPr="00DB3B18" w:rsidRDefault="00C42EC7"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خلق جو آمن ومحفز للطلاب.</w:t>
            </w:r>
          </w:p>
          <w:p w14:paraId="7D9219E0" w14:textId="77777777" w:rsidR="00C42EC7" w:rsidRPr="00DB3B18" w:rsidRDefault="00C42EC7"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تحديد وقت محدد لكل مرحلة.</w:t>
            </w:r>
          </w:p>
          <w:p w14:paraId="68F79711" w14:textId="77777777" w:rsidR="00C42EC7" w:rsidRPr="00DB3B18" w:rsidRDefault="00C42EC7"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تشجيع جميع الطلاب على المشاركة.</w:t>
            </w:r>
          </w:p>
          <w:p w14:paraId="7D6B4834" w14:textId="77777777" w:rsidR="00C42EC7" w:rsidRPr="00DB3B18" w:rsidRDefault="00C42EC7"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استخدام أدوات بصرية مثل الخرائط الذهنية أو البطاقات.</w:t>
            </w:r>
          </w:p>
          <w:p w14:paraId="17BDFBB6" w14:textId="77777777" w:rsidR="00C42EC7" w:rsidRPr="00DB3B18" w:rsidRDefault="00C42EC7"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تقسيم الطلاب إلى مجموعات صغيرة لتسهيل المشاركة.</w:t>
            </w:r>
          </w:p>
        </w:tc>
      </w:tr>
      <w:tr w:rsidR="00C42EC7" w:rsidRPr="00DB3B18" w14:paraId="076A9652"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70073E3" w14:textId="77777777" w:rsidR="00C42EC7" w:rsidRPr="00DB3B18" w:rsidRDefault="00C42EC7" w:rsidP="00CB3793">
            <w:p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الملاحظات والتوصيات</w:t>
            </w:r>
          </w:p>
        </w:tc>
      </w:tr>
      <w:tr w:rsidR="00C42EC7" w:rsidRPr="00DB3B18" w14:paraId="259C00EE"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F158CE0" w14:textId="77777777" w:rsidR="00C42EC7" w:rsidRPr="00DB3B18" w:rsidRDefault="00C42EC7" w:rsidP="00CB3793">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يفضل استخدام العصف الذهني في الموضوعات المفتوحة أو الإبداعية.</w:t>
            </w:r>
          </w:p>
          <w:p w14:paraId="18CA32FC" w14:textId="77777777" w:rsidR="00C42EC7" w:rsidRPr="00DB3B18" w:rsidRDefault="00C42EC7" w:rsidP="00CB3793">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تسجيل جميع الأفكار دون تصحيح أو تعليق.</w:t>
            </w:r>
          </w:p>
          <w:p w14:paraId="2012BD93" w14:textId="77777777" w:rsidR="00C42EC7" w:rsidRPr="00DB3B18" w:rsidRDefault="00C42EC7" w:rsidP="00CB3793">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إظهار التقدير لكل فكرة مهما كانت بسيطة.</w:t>
            </w:r>
          </w:p>
          <w:p w14:paraId="09FF6395" w14:textId="77777777" w:rsidR="00C42EC7" w:rsidRPr="00DB3B18" w:rsidRDefault="00C42EC7" w:rsidP="00CB3793">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DB3B18">
              <w:rPr>
                <w:rFonts w:ascii="Helvetica Neue W23 for SKY Reg" w:hAnsi="Helvetica Neue W23 for SKY Reg" w:cs="Helvetica Neue W23 for SKY Reg"/>
                <w:b w:val="0"/>
                <w:bCs w:val="0"/>
                <w:color w:val="000000" w:themeColor="text1"/>
                <w:rtl/>
              </w:rPr>
              <w:t>يمكن الدمج بين العصف الذهني والتعلم التعاوني أو المشاريع.</w:t>
            </w:r>
          </w:p>
        </w:tc>
      </w:tr>
      <w:tr w:rsidR="00C42EC7" w:rsidRPr="00DB3B18" w14:paraId="5F73B62F"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6CDC6DF8" w14:textId="77777777" w:rsidR="00C42EC7" w:rsidRPr="00DB3B18" w:rsidRDefault="00C42EC7" w:rsidP="00CB3793">
            <w:pPr>
              <w:bidi/>
              <w:spacing w:before="0" w:after="0" w:line="20" w:lineRule="atLeast"/>
              <w:rPr>
                <w:rFonts w:ascii="Helvetica Neue W23 for SKY Reg" w:hAnsi="Helvetica Neue W23 for SKY Reg" w:cs="Helvetica Neue W23 for SKY Reg"/>
                <w:b w:val="0"/>
                <w:bCs w:val="0"/>
                <w:color w:val="000000" w:themeColor="text1"/>
                <w:rtl/>
              </w:rPr>
            </w:pPr>
            <w:r w:rsidRPr="00DB3B18">
              <w:rPr>
                <w:rFonts w:ascii="Helvetica Neue W23 for SKY Reg" w:hAnsi="Helvetica Neue W23 for SKY Reg" w:cs="Helvetica Neue W23 for SKY Reg"/>
                <w:b w:val="0"/>
                <w:bCs w:val="0"/>
                <w:color w:val="000000" w:themeColor="text1"/>
                <w:rtl/>
              </w:rPr>
              <w:t>المرفقات</w:t>
            </w:r>
          </w:p>
        </w:tc>
      </w:tr>
      <w:tr w:rsidR="00C42EC7" w:rsidRPr="00DB3B18" w14:paraId="0E799CAF"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52102E9" w14:textId="77777777" w:rsidR="00C42EC7" w:rsidRPr="00DB3B18" w:rsidRDefault="00C42EC7" w:rsidP="00CB3793">
            <w:pPr>
              <w:bidi/>
              <w:spacing w:before="0" w:after="0" w:line="20" w:lineRule="atLeast"/>
              <w:rPr>
                <w:rFonts w:ascii="Helvetica Neue W23 for SKY Reg" w:hAnsi="Helvetica Neue W23 for SKY Reg" w:cs="Helvetica Neue W23 for SKY Reg"/>
                <w:b w:val="0"/>
                <w:bCs w:val="0"/>
                <w:color w:val="000000" w:themeColor="text1"/>
                <w:rtl/>
              </w:rPr>
            </w:pPr>
            <w:r w:rsidRPr="00DB3B18">
              <w:rPr>
                <w:rFonts w:ascii="Helvetica Neue W23 for SKY Reg" w:hAnsi="Helvetica Neue W23 for SKY Reg" w:cs="Helvetica Neue W23 for SKY Reg"/>
                <w:b w:val="0"/>
                <w:bCs w:val="0"/>
                <w:color w:val="000000" w:themeColor="text1"/>
              </w:rPr>
              <w:t xml:space="preserve"> {#</w:t>
            </w:r>
            <w:proofErr w:type="gramStart"/>
            <w:r w:rsidRPr="00DB3B18">
              <w:rPr>
                <w:rFonts w:ascii="Helvetica Neue W23 for SKY Reg" w:hAnsi="Helvetica Neue W23 for SKY Reg" w:cs="Helvetica Neue W23 for SKY Reg"/>
                <w:b w:val="0"/>
                <w:bCs w:val="0"/>
                <w:color w:val="000000" w:themeColor="text1"/>
              </w:rPr>
              <w:t>attachments}{</w:t>
            </w:r>
            <w:proofErr w:type="gramEnd"/>
            <w:r w:rsidRPr="00DB3B18">
              <w:rPr>
                <w:rFonts w:ascii="Helvetica Neue W23 for SKY Reg" w:hAnsi="Helvetica Neue W23 for SKY Reg" w:cs="Helvetica Neue W23 for SKY Reg"/>
                <w:b w:val="0"/>
                <w:bCs w:val="0"/>
                <w:color w:val="000000" w:themeColor="text1"/>
              </w:rPr>
              <w:t xml:space="preserve">studentActivitiesPhotos} </w:t>
            </w:r>
            <w:r w:rsidRPr="00DB3B18">
              <w:rPr>
                <w:rFonts w:ascii="Helvetica Neue W23 for SKY Reg" w:hAnsi="Helvetica Neue W23 for SKY Reg" w:cs="Helvetica Neue W23 for SKY Reg"/>
                <w:b w:val="0"/>
                <w:bCs w:val="0"/>
                <w:color w:val="000000" w:themeColor="text1"/>
                <w:rtl/>
              </w:rPr>
              <w:t xml:space="preserve">صور لأنشطة الطلاب      </w:t>
            </w:r>
            <w:r w:rsidRPr="00DB3B18">
              <w:rPr>
                <w:rFonts w:ascii="Helvetica Neue W23 for SKY Reg" w:hAnsi="Helvetica Neue W23 for SKY Reg" w:cs="Helvetica Neue W23 for SKY Reg"/>
                <w:b w:val="0"/>
                <w:bCs w:val="0"/>
                <w:color w:val="000000" w:themeColor="text1"/>
              </w:rPr>
              <w:t>{worksheets}</w:t>
            </w:r>
            <w:r w:rsidRPr="00DB3B18">
              <w:rPr>
                <w:rFonts w:ascii="Helvetica Neue W23 for SKY Reg" w:hAnsi="Helvetica Neue W23 for SKY Reg" w:cs="Helvetica Neue W23 for SKY Reg"/>
                <w:b w:val="0"/>
                <w:bCs w:val="0"/>
                <w:color w:val="000000" w:themeColor="text1"/>
                <w:rtl/>
              </w:rPr>
              <w:t xml:space="preserve"> أوراق عمل      </w:t>
            </w:r>
            <w:r w:rsidRPr="00DB3B18">
              <w:rPr>
                <w:rFonts w:ascii="Helvetica Neue W23 for SKY Reg" w:hAnsi="Helvetica Neue W23 for SKY Reg" w:cs="Helvetica Neue W23 for SKY Reg"/>
                <w:b w:val="0"/>
                <w:bCs w:val="0"/>
                <w:color w:val="000000" w:themeColor="text1"/>
              </w:rPr>
              <w:t xml:space="preserve"> {</w:t>
            </w:r>
            <w:proofErr w:type="spellStart"/>
            <w:r w:rsidRPr="00DB3B18">
              <w:rPr>
                <w:rFonts w:ascii="Helvetica Neue W23 for SKY Reg" w:hAnsi="Helvetica Neue W23 for SKY Reg" w:cs="Helvetica Neue W23 for SKY Reg"/>
                <w:b w:val="0"/>
                <w:bCs w:val="0"/>
                <w:color w:val="000000" w:themeColor="text1"/>
              </w:rPr>
              <w:t>studentAssessments</w:t>
            </w:r>
            <w:proofErr w:type="spellEnd"/>
            <w:r w:rsidRPr="00DB3B18">
              <w:rPr>
                <w:rFonts w:ascii="Helvetica Neue W23 for SKY Reg" w:hAnsi="Helvetica Neue W23 for SKY Reg" w:cs="Helvetica Neue W23 for SKY Reg"/>
                <w:b w:val="0"/>
                <w:bCs w:val="0"/>
                <w:color w:val="000000" w:themeColor="text1"/>
              </w:rPr>
              <w:t>}</w:t>
            </w:r>
            <w:r w:rsidRPr="00DB3B18">
              <w:rPr>
                <w:rFonts w:ascii="Helvetica Neue W23 for SKY Reg" w:hAnsi="Helvetica Neue W23 for SKY Reg" w:cs="Helvetica Neue W23 for SKY Reg"/>
                <w:b w:val="0"/>
                <w:bCs w:val="0"/>
                <w:color w:val="000000" w:themeColor="text1"/>
                <w:rtl/>
              </w:rPr>
              <w:t xml:space="preserve">تقييمات الطلاب         </w:t>
            </w:r>
            <w:r w:rsidRPr="00DB3B18">
              <w:rPr>
                <w:rFonts w:ascii="Helvetica Neue W23 for SKY Reg" w:hAnsi="Helvetica Neue W23 for SKY Reg" w:cs="Helvetica Neue W23 for SKY Reg"/>
                <w:b w:val="0"/>
                <w:bCs w:val="0"/>
                <w:color w:val="000000" w:themeColor="text1"/>
              </w:rPr>
              <w:t xml:space="preserve"> {other}{/attachments}</w:t>
            </w:r>
            <w:r w:rsidRPr="00DB3B18">
              <w:rPr>
                <w:rFonts w:ascii="Helvetica Neue W23 for SKY Reg" w:hAnsi="Helvetica Neue W23 for SKY Reg" w:cs="Helvetica Neue W23 for SKY Reg"/>
                <w:b w:val="0"/>
                <w:bCs w:val="0"/>
                <w:color w:val="000000" w:themeColor="text1"/>
                <w:rtl/>
              </w:rPr>
              <w:t>..........................</w:t>
            </w:r>
          </w:p>
        </w:tc>
      </w:tr>
    </w:tbl>
    <w:p w14:paraId="4AD94437" w14:textId="77777777" w:rsidR="00C42EC7" w:rsidRDefault="00C42EC7" w:rsidP="00C42EC7">
      <w:pPr>
        <w:bidi/>
        <w:spacing w:before="0" w:after="0"/>
        <w:rPr>
          <w:rFonts w:ascii="Arial" w:hAnsi="Arial" w:cs="Arial"/>
          <w:b/>
          <w:bCs/>
          <w:rtl/>
        </w:rPr>
      </w:pPr>
    </w:p>
    <w:p w14:paraId="31D771A8" w14:textId="77777777" w:rsidR="00C42EC7" w:rsidRPr="005A3AF2" w:rsidRDefault="00C42EC7" w:rsidP="00C42EC7">
      <w:pPr>
        <w:bidi/>
        <w:spacing w:before="0" w:after="0"/>
        <w:rPr>
          <w:rFonts w:ascii="Arial" w:hAnsi="Arial" w:cs="Arial"/>
          <w:b/>
          <w:bCs/>
        </w:rPr>
      </w:pPr>
    </w:p>
    <w:tbl>
      <w:tblPr>
        <w:tblStyle w:val="ListTable6Colorful-Accent2"/>
        <w:bidiVisual/>
        <w:tblW w:w="0" w:type="auto"/>
        <w:tblLook w:val="0480" w:firstRow="0" w:lastRow="0" w:firstColumn="1" w:lastColumn="0" w:noHBand="0" w:noVBand="1"/>
      </w:tblPr>
      <w:tblGrid>
        <w:gridCol w:w="5228"/>
        <w:gridCol w:w="5228"/>
      </w:tblGrid>
      <w:tr w:rsidR="00DB3B18" w:rsidRPr="001B65FA" w14:paraId="3DD241DE" w14:textId="77777777" w:rsidTr="006963D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452D2698" w14:textId="77777777" w:rsidR="00DB3B18" w:rsidRPr="00AB0A77" w:rsidRDefault="00DB3B18" w:rsidP="006963D2">
            <w:pPr>
              <w:spacing w:before="0" w:after="0" w:line="20" w:lineRule="atLeast"/>
              <w:jc w:val="center"/>
              <w:rPr>
                <w:rFonts w:ascii="Helvetica Neue W23 for SKY Reg" w:hAnsi="Helvetica Neue W23 for SKY Reg" w:cs="Helvetica Neue W23 for SKY Reg"/>
                <w:b w:val="0"/>
                <w:bCs w:val="0"/>
                <w:color w:val="000000" w:themeColor="text1"/>
                <w:rtl/>
              </w:rPr>
            </w:pPr>
            <w:bookmarkStart w:id="0" w:name="_Hlk212044058"/>
            <w:r w:rsidRPr="00AB0A77">
              <w:rPr>
                <w:rFonts w:ascii="Helvetica Neue W23 for SKY Reg" w:hAnsi="Helvetica Neue W23 for SKY Reg" w:cs="Helvetica Neue W23 for SKY Reg"/>
                <w:b w:val="0"/>
                <w:bCs w:val="0"/>
                <w:color w:val="000000" w:themeColor="text1"/>
                <w:rtl/>
              </w:rPr>
              <w:t>اسم المعلم</w:t>
            </w:r>
          </w:p>
        </w:tc>
        <w:tc>
          <w:tcPr>
            <w:tcW w:w="5228" w:type="dxa"/>
            <w:vAlign w:val="center"/>
          </w:tcPr>
          <w:p w14:paraId="702E5DD2" w14:textId="77777777" w:rsidR="00DB3B18" w:rsidRPr="00AB0A77" w:rsidRDefault="00DB3B18" w:rsidP="006963D2">
            <w:pPr>
              <w:spacing w:before="0" w:after="0" w:line="20" w:lineRule="atLeast"/>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b/>
                <w:bCs/>
                <w:color w:val="000000" w:themeColor="text1"/>
                <w:rtl/>
              </w:rPr>
            </w:pPr>
            <w:r w:rsidRPr="00AB0A77">
              <w:rPr>
                <w:rFonts w:ascii="Helvetica Neue W23 for SKY Reg" w:hAnsi="Helvetica Neue W23 for SKY Reg" w:cs="Helvetica Neue W23 for SKY Reg"/>
                <w:color w:val="000000" w:themeColor="text1"/>
                <w:rtl/>
              </w:rPr>
              <w:t>مدير المدرسة</w:t>
            </w:r>
          </w:p>
        </w:tc>
      </w:tr>
      <w:tr w:rsidR="00DB3B18" w:rsidRPr="001B65FA" w14:paraId="41CA8413" w14:textId="77777777" w:rsidTr="006963D2">
        <w:trPr>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4635AFCC" w14:textId="77777777" w:rsidR="00DB3B18" w:rsidRPr="00AB0A77" w:rsidRDefault="00DB3B18" w:rsidP="006963D2">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w:t>
            </w:r>
            <w:proofErr w:type="spellStart"/>
            <w:r w:rsidRPr="00AB0A77">
              <w:rPr>
                <w:rFonts w:ascii="Helvetica Neue W23 for SKY Reg" w:hAnsi="Helvetica Neue W23 for SKY Reg" w:cs="Helvetica Neue W23 for SKY Reg"/>
                <w:b w:val="0"/>
                <w:bCs w:val="0"/>
                <w:color w:val="000000" w:themeColor="text1"/>
              </w:rPr>
              <w:t>teacherName</w:t>
            </w:r>
            <w:proofErr w:type="spellEnd"/>
            <w:r w:rsidRPr="00AB0A77">
              <w:rPr>
                <w:rFonts w:ascii="Helvetica Neue W23 for SKY Reg" w:hAnsi="Helvetica Neue W23 for SKY Reg" w:cs="Helvetica Neue W23 for SKY Reg"/>
                <w:b w:val="0"/>
                <w:bCs w:val="0"/>
                <w:color w:val="000000" w:themeColor="text1"/>
              </w:rPr>
              <w:t>}</w:t>
            </w:r>
          </w:p>
        </w:tc>
        <w:tc>
          <w:tcPr>
            <w:tcW w:w="5228" w:type="dxa"/>
            <w:vAlign w:val="center"/>
          </w:tcPr>
          <w:p w14:paraId="14A61043" w14:textId="77777777" w:rsidR="00DB3B18" w:rsidRPr="00AB0A77" w:rsidRDefault="00DB3B18" w:rsidP="006963D2">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principalName</w:t>
            </w:r>
            <w:proofErr w:type="spellEnd"/>
            <w:r w:rsidRPr="00AB0A77">
              <w:rPr>
                <w:rFonts w:ascii="Helvetica Neue W23 for SKY Reg" w:hAnsi="Helvetica Neue W23 for SKY Reg" w:cs="Helvetica Neue W23 for SKY Reg"/>
                <w:color w:val="000000" w:themeColor="text1"/>
              </w:rPr>
              <w:t>}</w:t>
            </w:r>
          </w:p>
        </w:tc>
      </w:tr>
      <w:bookmarkEnd w:id="0"/>
    </w:tbl>
    <w:p w14:paraId="0AF379AC" w14:textId="41A765E2" w:rsidR="00A66B18" w:rsidRPr="005A3AF2" w:rsidRDefault="00A66B18" w:rsidP="00A6783B">
      <w:pPr>
        <w:pStyle w:val="Signature"/>
        <w:bidi/>
        <w:rPr>
          <w:rFonts w:ascii="Arial" w:hAnsi="Arial" w:cs="Arial"/>
          <w:color w:val="000000" w:themeColor="text1"/>
        </w:rPr>
      </w:pPr>
    </w:p>
    <w:sectPr w:rsidR="00A66B18" w:rsidRPr="005A3AF2" w:rsidSect="00C42EC7">
      <w:headerReference w:type="default" r:id="rId10"/>
      <w:footerReference w:type="default" r:id="rId11"/>
      <w:pgSz w:w="11906" w:h="16838" w:code="9"/>
      <w:pgMar w:top="720" w:right="720" w:bottom="113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CD732" w14:textId="77777777" w:rsidR="00E03CFC" w:rsidRDefault="00E03CFC" w:rsidP="00A66B18">
      <w:pPr>
        <w:spacing w:before="0" w:after="0"/>
      </w:pPr>
      <w:r>
        <w:separator/>
      </w:r>
    </w:p>
  </w:endnote>
  <w:endnote w:type="continuationSeparator" w:id="0">
    <w:p w14:paraId="38D67020" w14:textId="77777777" w:rsidR="00E03CFC" w:rsidRDefault="00E03CFC"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Helvetica Neue W23 for SKY Bd">
    <w:panose1 w:val="020B0804020202020204"/>
    <w:charset w:val="00"/>
    <w:family w:val="swiss"/>
    <w:pitch w:val="variable"/>
    <w:sig w:usb0="00002003" w:usb1="80000000" w:usb2="00000000" w:usb3="00000000" w:csb0="00000041"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106F" w14:textId="529D9B62" w:rsidR="00DB3B18" w:rsidRDefault="00C42EC7">
    <w:pPr>
      <w:pStyle w:val="Footer"/>
    </w:pPr>
    <w:r>
      <w:rPr>
        <w:noProof/>
      </w:rPr>
      <mc:AlternateContent>
        <mc:Choice Requires="wpg">
          <w:drawing>
            <wp:anchor distT="0" distB="0" distL="114300" distR="114300" simplePos="0" relativeHeight="251665408" behindDoc="0" locked="0" layoutInCell="1" allowOverlap="1" wp14:anchorId="035EEA6D" wp14:editId="3E8AE342">
              <wp:simplePos x="0" y="0"/>
              <wp:positionH relativeFrom="page">
                <wp:posOffset>-27940</wp:posOffset>
              </wp:positionH>
              <wp:positionV relativeFrom="paragraph">
                <wp:posOffset>0</wp:posOffset>
              </wp:positionV>
              <wp:extent cx="7616190" cy="1022350"/>
              <wp:effectExtent l="0" t="0" r="3810" b="6350"/>
              <wp:wrapNone/>
              <wp:docPr id="494934577" name="Group 1"/>
              <wp:cNvGraphicFramePr/>
              <a:graphic xmlns:a="http://schemas.openxmlformats.org/drawingml/2006/main">
                <a:graphicData uri="http://schemas.microsoft.com/office/word/2010/wordprocessingGroup">
                  <wpg:wgp>
                    <wpg:cNvGrpSpPr/>
                    <wpg:grpSpPr>
                      <a:xfrm>
                        <a:off x="0" y="0"/>
                        <a:ext cx="7616190" cy="1022350"/>
                        <a:chOff x="0" y="123825"/>
                        <a:chExt cx="7616190" cy="1022350"/>
                      </a:xfrm>
                    </wpg:grpSpPr>
                    <wps:wsp>
                      <wps:cNvPr id="466679855" name="Rectangle 1"/>
                      <wps:cNvSpPr/>
                      <wps:spPr>
                        <a:xfrm flipH="1">
                          <a:off x="1047750" y="123825"/>
                          <a:ext cx="6568440" cy="419100"/>
                        </a:xfrm>
                        <a:prstGeom prst="round1Rect">
                          <a:avLst>
                            <a:gd name="adj" fmla="val 40694"/>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AE4A13" w14:textId="7F13374C" w:rsidR="00C42EC7" w:rsidRPr="00874B24" w:rsidRDefault="00C42EC7" w:rsidP="00C42EC7">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عصف</w:t>
                            </w:r>
                            <w:r>
                              <w:rPr>
                                <w:rFonts w:ascii="Helvetica Neue W23 for SKY Reg" w:hAnsi="Helvetica Neue W23 for SKY Reg" w:cs="Helvetica Neue W23 for SKY Reg" w:hint="cs"/>
                                <w:color w:val="FFFFFF" w:themeColor="background1"/>
                                <w:rtl/>
                                <w:lang w:bidi="ar-EG"/>
                              </w:rPr>
                              <w:t xml:space="preserve"> الذهني</w:t>
                            </w:r>
                          </w:p>
                          <w:p w14:paraId="6F5C8BE6" w14:textId="77777777" w:rsidR="00C42EC7" w:rsidRPr="00874B24" w:rsidRDefault="00C42EC7" w:rsidP="00C42EC7">
                            <w:pPr>
                              <w:ind w:left="0"/>
                              <w:jc w:val="center"/>
                              <w:rPr>
                                <w:color w:val="FFFFFF" w:themeColor="background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59820687" name="Rectangle 10"/>
                      <wps:cNvSpPr/>
                      <wps:spPr>
                        <a:xfrm>
                          <a:off x="0" y="485775"/>
                          <a:ext cx="7559040" cy="660400"/>
                        </a:xfrm>
                        <a:prstGeom prst="rect">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6FDDF5" w14:textId="77777777" w:rsidR="00C42EC7" w:rsidRPr="00B21C32" w:rsidRDefault="00C42EC7" w:rsidP="00C42EC7">
                            <w:pPr>
                              <w:spacing w:after="0"/>
                              <w:jc w:val="center"/>
                              <w:rPr>
                                <w:rFonts w:ascii="Helvetica Neue W23 for SKY Reg" w:hAnsi="Helvetica Neue W23 for SKY Reg" w:cs="Helvetica Neue W23 for SKY Reg"/>
                                <w:color w:val="0DA9A6"/>
                                <w:lang w:bidi="ar-EG"/>
                              </w:rPr>
                            </w:pPr>
                          </w:p>
                        </w:txbxContent>
                      </wps:txbx>
                      <wps:bodyPr rot="0" spcFirstLastPara="0" vertOverflow="overflow" horzOverflow="overflow" vert="horz" wrap="square" lIns="72000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35EEA6D" id="Group 1" o:spid="_x0000_s1028" style="position:absolute;left:0;text-align:left;margin-left:-2.2pt;margin-top:0;width:599.7pt;height:80.5pt;z-index:251665408;mso-position-horizontal-relative:page;mso-height-relative:margin" coordorigin=",1238" coordsize="76161,1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">
              <v:shape id="Rectangle 1" o:spid="_x0000_s1029" style="position:absolute;left:10477;top:1238;width:65684;height:4191;flip:x;visibility:visible;mso-wrap-style:square;v-text-anchor:middle" coordsize="656844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" adj="-11796480,,5400" path="m,l6397891,v94192,,170549,76357,170549,170549l6568440,419100,,419100,,xe" fillcolor="#277eb5" stroked="f" strokeweight="1pt">
                <v:fill color2="#40af6f" rotate="t" angle="90" focus="100%" type="gradient"/>
                <v:stroke joinstyle="miter"/>
                <v:formulas/>
                <v:path arrowok="t" o:connecttype="custom" o:connectlocs="0,0;6397891,0;6568440,170549;6568440,419100;0,419100;0,0" o:connectangles="0,0,0,0,0,0" textboxrect="0,0,6568440,419100"/>
                <v:textbox inset="0,0,0,0">
                  <w:txbxContent>
                    <w:p w14:paraId="2EAE4A13" w14:textId="7F13374C" w:rsidR="00C42EC7" w:rsidRPr="00874B24" w:rsidRDefault="00C42EC7" w:rsidP="00C42EC7">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عصف</w:t>
                      </w:r>
                      <w:r>
                        <w:rPr>
                          <w:rFonts w:ascii="Helvetica Neue W23 for SKY Reg" w:hAnsi="Helvetica Neue W23 for SKY Reg" w:cs="Helvetica Neue W23 for SKY Reg" w:hint="cs"/>
                          <w:color w:val="FFFFFF" w:themeColor="background1"/>
                          <w:rtl/>
                          <w:lang w:bidi="ar-EG"/>
                        </w:rPr>
                        <w:t xml:space="preserve"> الذهني</w:t>
                      </w:r>
                    </w:p>
                    <w:p w14:paraId="6F5C8BE6" w14:textId="77777777" w:rsidR="00C42EC7" w:rsidRPr="00874B24" w:rsidRDefault="00C42EC7" w:rsidP="00C42EC7">
                      <w:pPr>
                        <w:ind w:left="0"/>
                        <w:jc w:val="center"/>
                        <w:rPr>
                          <w:color w:val="FFFFFF" w:themeColor="background1"/>
                        </w:rPr>
                      </w:pPr>
                    </w:p>
                  </w:txbxContent>
                </v:textbox>
              </v:shape>
              <v:rect id="Rectangle 10" o:spid="_x0000_s1030" style="position:absolute;top:4857;width:7559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" fillcolor="#f3f1ef" stroked="f" strokeweight="1pt">
                <v:textbox inset="20mm">
                  <w:txbxContent>
                    <w:p w14:paraId="4C6FDDF5" w14:textId="77777777" w:rsidR="00C42EC7" w:rsidRPr="00B21C32" w:rsidRDefault="00C42EC7" w:rsidP="00C42EC7">
                      <w:pPr>
                        <w:spacing w:after="0"/>
                        <w:jc w:val="center"/>
                        <w:rPr>
                          <w:rFonts w:ascii="Helvetica Neue W23 for SKY Reg" w:hAnsi="Helvetica Neue W23 for SKY Reg" w:cs="Helvetica Neue W23 for SKY Reg"/>
                          <w:color w:val="0DA9A6"/>
                          <w:lang w:bidi="ar-EG"/>
                        </w:rPr>
                      </w:pP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F509" w14:textId="77777777" w:rsidR="00E03CFC" w:rsidRDefault="00E03CFC" w:rsidP="00A66B18">
      <w:pPr>
        <w:spacing w:before="0" w:after="0"/>
      </w:pPr>
      <w:r>
        <w:separator/>
      </w:r>
    </w:p>
  </w:footnote>
  <w:footnote w:type="continuationSeparator" w:id="0">
    <w:p w14:paraId="031341F9" w14:textId="77777777" w:rsidR="00E03CFC" w:rsidRDefault="00E03CFC"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D46BB" w14:textId="77777777" w:rsidR="00C42EC7" w:rsidRPr="001B65FA" w:rsidRDefault="00C42EC7" w:rsidP="00C42EC7">
    <w:pPr>
      <w:pStyle w:val="Header"/>
      <w:rPr>
        <w:caps/>
      </w:rPr>
    </w:pPr>
    <w:bookmarkStart w:id="1" w:name="_Hlk211866118"/>
    <w:bookmarkStart w:id="2" w:name="_Hlk211866119"/>
    <w:bookmarkStart w:id="3" w:name="_Hlk212044248"/>
    <w:bookmarkStart w:id="4" w:name="_Hlk212044249"/>
    <w:bookmarkStart w:id="5" w:name="_Hlk212044835"/>
    <w:bookmarkStart w:id="6" w:name="_Hlk212044836"/>
    <w:bookmarkStart w:id="7" w:name="_Hlk212049268"/>
    <w:bookmarkStart w:id="8" w:name="_Hlk212049269"/>
    <w:bookmarkStart w:id="9" w:name="_Hlk212062273"/>
    <w:bookmarkStart w:id="10" w:name="_Hlk212062274"/>
    <w:r>
      <w:rPr>
        <w:caps/>
        <w:noProof/>
      </w:rPr>
      <mc:AlternateContent>
        <mc:Choice Requires="wps">
          <w:drawing>
            <wp:anchor distT="0" distB="0" distL="114300" distR="114300" simplePos="0" relativeHeight="251668480" behindDoc="0" locked="0" layoutInCell="1" allowOverlap="1" wp14:anchorId="1CB2F543" wp14:editId="1877CF9A">
              <wp:simplePos x="0" y="0"/>
              <wp:positionH relativeFrom="column">
                <wp:posOffset>-457347</wp:posOffset>
              </wp:positionH>
              <wp:positionV relativeFrom="paragraph">
                <wp:posOffset>251460</wp:posOffset>
              </wp:positionV>
              <wp:extent cx="4838700" cy="292100"/>
              <wp:effectExtent l="0" t="0" r="0" b="0"/>
              <wp:wrapNone/>
              <wp:docPr id="782411214" name="Rectangle 1"/>
              <wp:cNvGraphicFramePr/>
              <a:graphic xmlns:a="http://schemas.openxmlformats.org/drawingml/2006/main">
                <a:graphicData uri="http://schemas.microsoft.com/office/word/2010/wordprocessingShape">
                  <wps:wsp>
                    <wps:cNvSpPr/>
                    <wps:spPr>
                      <a:xfrm flipV="1">
                        <a:off x="0" y="0"/>
                        <a:ext cx="4838700" cy="292100"/>
                      </a:xfrm>
                      <a:prstGeom prst="round1Rect">
                        <a:avLst>
                          <a:gd name="adj" fmla="val 28707"/>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7A221" id="Rectangle 1" o:spid="_x0000_s1026" style="position:absolute;margin-left:-36pt;margin-top:19.8pt;width:381pt;height:23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87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" path="m,l4754847,v46311,,83853,37542,83853,83853l4838700,292100,,292100,,xe" fillcolor="#277eb5" stroked="f" strokeweight="1pt">
              <v:fill color2="#40af6f" rotate="t" angle="90" focus="100%" type="gradient"/>
              <v:stroke joinstyle="miter"/>
              <v:path arrowok="t" o:connecttype="custom" o:connectlocs="0,0;4754847,0;4838700,83853;4838700,292100;0,292100;0,0" o:connectangles="0,0,0,0,0,0"/>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7456" behindDoc="0" locked="0" layoutInCell="1" allowOverlap="1" wp14:anchorId="47641821" wp14:editId="65FE8FA0">
              <wp:simplePos x="0" y="0"/>
              <wp:positionH relativeFrom="page">
                <wp:align>left</wp:align>
              </wp:positionH>
              <wp:positionV relativeFrom="paragraph">
                <wp:posOffset>-457200</wp:posOffset>
              </wp:positionV>
              <wp:extent cx="7681546" cy="891540"/>
              <wp:effectExtent l="0" t="0" r="0" b="3810"/>
              <wp:wrapNone/>
              <wp:docPr id="2032220928" name="Rectangle 1"/>
              <wp:cNvGraphicFramePr/>
              <a:graphic xmlns:a="http://schemas.openxmlformats.org/drawingml/2006/main">
                <a:graphicData uri="http://schemas.microsoft.com/office/word/2010/wordprocessingShape">
                  <wps:wsp>
                    <wps:cNvSpPr/>
                    <wps:spPr>
                      <a:xfrm flipV="1">
                        <a:off x="0" y="0"/>
                        <a:ext cx="7681546" cy="891540"/>
                      </a:xfrm>
                      <a:prstGeom prst="round1Rect">
                        <a:avLst>
                          <a:gd name="adj" fmla="val 0"/>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4C7FE" id="Rectangle 1" o:spid="_x0000_s1026" style="position:absolute;margin-left:0;margin-top:-36pt;width:604.85pt;height:70.2pt;flip:y;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681546,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" path="m,l7681546,r,l7681546,891540,,891540,,xe" fillcolor="#f3f1ef" stroked="f" strokeweight="1pt">
              <v:stroke joinstyle="miter"/>
              <v:path arrowok="t" o:connecttype="custom" o:connectlocs="0,0;7681546,0;7681546,0;7681546,891540;0,891540;0,0" o:connectangles="0,0,0,0,0,0"/>
              <w10:wrap anchorx="page"/>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70528" behindDoc="0" locked="0" layoutInCell="1" allowOverlap="1" wp14:anchorId="71D8E95A" wp14:editId="297D280B">
              <wp:simplePos x="0" y="0"/>
              <wp:positionH relativeFrom="page">
                <wp:align>left</wp:align>
              </wp:positionH>
              <wp:positionV relativeFrom="paragraph">
                <wp:posOffset>-457200</wp:posOffset>
              </wp:positionV>
              <wp:extent cx="5295900" cy="891540"/>
              <wp:effectExtent l="0" t="0" r="0" b="3810"/>
              <wp:wrapNone/>
              <wp:docPr id="55290462" name="Rectangle 1"/>
              <wp:cNvGraphicFramePr/>
              <a:graphic xmlns:a="http://schemas.openxmlformats.org/drawingml/2006/main">
                <a:graphicData uri="http://schemas.microsoft.com/office/word/2010/wordprocessingShape">
                  <wps:wsp>
                    <wps:cNvSpPr/>
                    <wps:spPr>
                      <a:xfrm flipV="1">
                        <a:off x="0" y="0"/>
                        <a:ext cx="5295900" cy="891540"/>
                      </a:xfrm>
                      <a:prstGeom prst="round1Rect">
                        <a:avLst>
                          <a:gd name="adj" fmla="val 20831"/>
                        </a:avLst>
                      </a:prstGeom>
                      <a:solidFill>
                        <a:srgbClr val="1644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3B4C6" id="Rectangle 1" o:spid="_x0000_s1026" style="position:absolute;margin-left:0;margin-top:-36pt;width:417pt;height:70.2pt;flip:y;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529590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" path="m,l5110183,v102569,,185717,83148,185717,185717l5295900,891540,,891540,,xe" fillcolor="#16445a" stroked="f" strokeweight="1pt">
              <v:stroke joinstyle="miter"/>
              <v:path arrowok="t" o:connecttype="custom" o:connectlocs="0,0;5110183,0;5295900,185717;5295900,891540;0,891540;0,0" o:connectangles="0,0,0,0,0,0"/>
              <w10:wrap anchorx="page"/>
            </v:shape>
          </w:pict>
        </mc:Fallback>
      </mc:AlternateContent>
    </w:r>
    <w:r w:rsidRPr="001B65FA">
      <w:rPr>
        <w:rFonts w:ascii="Helvetica Neue W23 for SKY Reg" w:eastAsiaTheme="minorEastAsia" w:hAnsi="Helvetica Neue W23 for SKY Reg" w:cs="Helvetica Neue W23 for SKY Reg"/>
        <w:caps/>
        <w:noProof/>
        <w:color w:val="auto"/>
        <w:kern w:val="0"/>
      </w:rPr>
      <mc:AlternateContent>
        <mc:Choice Requires="wps">
          <w:drawing>
            <wp:anchor distT="45720" distB="45720" distL="114300" distR="114300" simplePos="0" relativeHeight="251672576" behindDoc="0" locked="0" layoutInCell="1" allowOverlap="1" wp14:anchorId="4175FBB2" wp14:editId="6645C35D">
              <wp:simplePos x="0" y="0"/>
              <wp:positionH relativeFrom="page">
                <wp:posOffset>5379719</wp:posOffset>
              </wp:positionH>
              <wp:positionV relativeFrom="paragraph">
                <wp:posOffset>-365760</wp:posOffset>
              </wp:positionV>
              <wp:extent cx="2154555" cy="685800"/>
              <wp:effectExtent l="0" t="0" r="0" b="0"/>
              <wp:wrapNone/>
              <wp:docPr id="1199640296"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4555" cy="685800"/>
                      </a:xfrm>
                      <a:prstGeom prst="rect">
                        <a:avLst/>
                      </a:prstGeom>
                      <a:noFill/>
                      <a:ln w="9525">
                        <a:noFill/>
                        <a:miter lim="800000"/>
                        <a:headEnd/>
                        <a:tailEnd/>
                      </a:ln>
                    </wps:spPr>
                    <wps:txbx>
                      <w:txbxContent>
                        <w:p w14:paraId="1D51D174" w14:textId="77777777" w:rsidR="00C42EC7" w:rsidRPr="00DF48DA" w:rsidRDefault="00C42EC7" w:rsidP="00C42EC7">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66DD083C" w14:textId="77777777" w:rsidR="00C42EC7" w:rsidRPr="00DF48DA" w:rsidRDefault="00C42EC7" w:rsidP="00C42EC7">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4891CF5F" w14:textId="77777777" w:rsidR="00C42EC7" w:rsidRPr="00DF48DA" w:rsidRDefault="00C42EC7" w:rsidP="00C42EC7">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wps:txbx>
                    <wps:bodyPr rot="0" vertOverflow="clip" horzOverflow="clip"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75FBB2" id="_x0000_t202" coordsize="21600,21600" o:spt="202" path="m,l,21600r21600,l21600,xe">
              <v:stroke joinstyle="miter"/>
              <v:path gradientshapeok="t" o:connecttype="rect"/>
            </v:shapetype>
            <v:shape id="مربع نص 7" o:spid="_x0000_s1027" type="#_x0000_t202" style="position:absolute;left:0;text-align:left;margin-left:423.6pt;margin-top:-28.8pt;width:169.65pt;height:54pt;flip:x;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" filled="f" stroked="f">
              <v:textbox inset="0,0,0,0">
                <w:txbxContent>
                  <w:p w14:paraId="1D51D174" w14:textId="77777777" w:rsidR="00C42EC7" w:rsidRPr="00DF48DA" w:rsidRDefault="00C42EC7" w:rsidP="00C42EC7">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66DD083C" w14:textId="77777777" w:rsidR="00C42EC7" w:rsidRPr="00DF48DA" w:rsidRDefault="00C42EC7" w:rsidP="00C42EC7">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4891CF5F" w14:textId="77777777" w:rsidR="00C42EC7" w:rsidRPr="00DF48DA" w:rsidRDefault="00C42EC7" w:rsidP="00C42EC7">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v:textbox>
              <w10:wrap anchorx="page"/>
            </v:shape>
          </w:pict>
        </mc:Fallback>
      </mc:AlternateContent>
    </w:r>
    <w:r w:rsidRPr="001B65FA">
      <w:rPr>
        <w:caps/>
        <w:noProof/>
      </w:rPr>
      <w:drawing>
        <wp:anchor distT="0" distB="0" distL="114300" distR="114300" simplePos="0" relativeHeight="251671552" behindDoc="0" locked="0" layoutInCell="1" allowOverlap="1" wp14:anchorId="1D64AF9D" wp14:editId="3AB1D1EF">
          <wp:simplePos x="0" y="0"/>
          <wp:positionH relativeFrom="margin">
            <wp:posOffset>0</wp:posOffset>
          </wp:positionH>
          <wp:positionV relativeFrom="paragraph">
            <wp:posOffset>-213360</wp:posOffset>
          </wp:positionV>
          <wp:extent cx="2614033" cy="576341"/>
          <wp:effectExtent l="0" t="0" r="0" b="0"/>
          <wp:wrapNone/>
          <wp:docPr id="2122915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5421" name="Picture 6"/>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2614033" cy="576341"/>
                  </a:xfrm>
                  <a:prstGeom prst="rect">
                    <a:avLst/>
                  </a:prstGeom>
                </pic:spPr>
              </pic:pic>
            </a:graphicData>
          </a:graphic>
        </wp:anchor>
      </w:drawing>
    </w:r>
  </w:p>
  <w:p w14:paraId="0A1F37E6" w14:textId="77777777" w:rsidR="00C42EC7" w:rsidRPr="001B65FA" w:rsidRDefault="00C42EC7" w:rsidP="00C42EC7">
    <w:pPr>
      <w:pStyle w:val="Header"/>
      <w:rPr>
        <w:caps/>
      </w:rPr>
    </w:pPr>
    <w:r>
      <w:rPr>
        <w:caps/>
        <w:noProof/>
      </w:rPr>
      <w:drawing>
        <wp:anchor distT="0" distB="0" distL="114300" distR="114300" simplePos="0" relativeHeight="251669504" behindDoc="0" locked="0" layoutInCell="1" allowOverlap="1" wp14:anchorId="52CF84A1" wp14:editId="7E200746">
          <wp:simplePos x="0" y="0"/>
          <wp:positionH relativeFrom="column">
            <wp:posOffset>1499235</wp:posOffset>
          </wp:positionH>
          <wp:positionV relativeFrom="paragraph">
            <wp:posOffset>3289300</wp:posOffset>
          </wp:positionV>
          <wp:extent cx="3649123" cy="2774009"/>
          <wp:effectExtent l="0" t="0" r="8890" b="7620"/>
          <wp:wrapNone/>
          <wp:docPr id="1639784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8460"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649123" cy="2774009"/>
                  </a:xfrm>
                  <a:prstGeom prst="rect">
                    <a:avLst/>
                  </a:prstGeom>
                  <a:noFill/>
                </pic:spPr>
              </pic:pic>
            </a:graphicData>
          </a:graphic>
        </wp:anchor>
      </w:drawing>
    </w:r>
    <w:bookmarkEnd w:id="1"/>
    <w:bookmarkEnd w:id="2"/>
  </w:p>
  <w:bookmarkEnd w:id="3"/>
  <w:bookmarkEnd w:id="4"/>
  <w:bookmarkEnd w:id="5"/>
  <w:bookmarkEnd w:id="6"/>
  <w:bookmarkEnd w:id="7"/>
  <w:bookmarkEnd w:id="8"/>
  <w:bookmarkEnd w:id="9"/>
  <w:bookmarkEnd w:id="10"/>
  <w:p w14:paraId="6AB01C5D" w14:textId="77777777" w:rsidR="00C42EC7" w:rsidRPr="00987AED" w:rsidRDefault="00C42EC7" w:rsidP="00C42EC7">
    <w:pPr>
      <w:pStyle w:val="Header"/>
      <w:ind w:left="0"/>
      <w:jc w:val="left"/>
    </w:pPr>
  </w:p>
  <w:p w14:paraId="7E9E5326" w14:textId="77777777" w:rsidR="0083373D" w:rsidRPr="00C42EC7" w:rsidRDefault="0083373D" w:rsidP="00C42EC7">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78"/>
    <w:multiLevelType w:val="hybridMultilevel"/>
    <w:tmpl w:val="C17E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2B54C9"/>
    <w:multiLevelType w:val="hybridMultilevel"/>
    <w:tmpl w:val="D3DAD3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64A8"/>
    <w:multiLevelType w:val="multilevel"/>
    <w:tmpl w:val="75FA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46B0"/>
    <w:multiLevelType w:val="multilevel"/>
    <w:tmpl w:val="480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96D95"/>
    <w:multiLevelType w:val="multilevel"/>
    <w:tmpl w:val="85D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664"/>
    <w:multiLevelType w:val="hybridMultilevel"/>
    <w:tmpl w:val="443E76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4FF260C"/>
    <w:multiLevelType w:val="hybridMultilevel"/>
    <w:tmpl w:val="9A8A4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2406DE"/>
    <w:multiLevelType w:val="hybridMultilevel"/>
    <w:tmpl w:val="27EA86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87AE5"/>
    <w:multiLevelType w:val="hybridMultilevel"/>
    <w:tmpl w:val="086208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B041420"/>
    <w:multiLevelType w:val="multilevel"/>
    <w:tmpl w:val="6CC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932F7"/>
    <w:multiLevelType w:val="multilevel"/>
    <w:tmpl w:val="F0B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309C4"/>
    <w:multiLevelType w:val="hybridMultilevel"/>
    <w:tmpl w:val="9404D9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A77F0D"/>
    <w:multiLevelType w:val="multilevel"/>
    <w:tmpl w:val="D27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13FFF"/>
    <w:multiLevelType w:val="hybridMultilevel"/>
    <w:tmpl w:val="1764B08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2C8D6697"/>
    <w:multiLevelType w:val="multilevel"/>
    <w:tmpl w:val="F54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E2CF9"/>
    <w:multiLevelType w:val="hybridMultilevel"/>
    <w:tmpl w:val="0C6267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0B7C50"/>
    <w:multiLevelType w:val="hybridMultilevel"/>
    <w:tmpl w:val="DC986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E23E97"/>
    <w:multiLevelType w:val="multilevel"/>
    <w:tmpl w:val="F5E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70632"/>
    <w:multiLevelType w:val="hybridMultilevel"/>
    <w:tmpl w:val="9898AD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34E068E"/>
    <w:multiLevelType w:val="multilevel"/>
    <w:tmpl w:val="2698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A439A"/>
    <w:multiLevelType w:val="hybridMultilevel"/>
    <w:tmpl w:val="69FA0AA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45EE7815"/>
    <w:multiLevelType w:val="hybridMultilevel"/>
    <w:tmpl w:val="0D42E3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B40969"/>
    <w:multiLevelType w:val="hybridMultilevel"/>
    <w:tmpl w:val="7DE08C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7E42FCF"/>
    <w:multiLevelType w:val="multilevel"/>
    <w:tmpl w:val="898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870FF"/>
    <w:multiLevelType w:val="hybridMultilevel"/>
    <w:tmpl w:val="813A1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5A0FB5"/>
    <w:multiLevelType w:val="multilevel"/>
    <w:tmpl w:val="A2D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378AE"/>
    <w:multiLevelType w:val="hybridMultilevel"/>
    <w:tmpl w:val="F32A2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D6B4F19"/>
    <w:multiLevelType w:val="hybridMultilevel"/>
    <w:tmpl w:val="4DF63F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322220"/>
    <w:multiLevelType w:val="multilevel"/>
    <w:tmpl w:val="B0F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64667"/>
    <w:multiLevelType w:val="multilevel"/>
    <w:tmpl w:val="4A1E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02FB7"/>
    <w:multiLevelType w:val="multilevel"/>
    <w:tmpl w:val="6C5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B38CF"/>
    <w:multiLevelType w:val="multilevel"/>
    <w:tmpl w:val="07F2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250" w:hanging="450"/>
      </w:pPr>
      <w:rPr>
        <w:rFonts w:hint="default"/>
        <w:color w:val="auto"/>
      </w:rPr>
    </w:lvl>
    <w:lvl w:ilvl="3">
      <w:start w:val="2"/>
      <w:numFmt w:val="decimal"/>
      <w:lvlText w:val="%4-"/>
      <w:lvlJc w:val="left"/>
      <w:pPr>
        <w:ind w:left="2880" w:hanging="360"/>
      </w:pPr>
      <w:rPr>
        <w:rFonts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C2E3B"/>
    <w:multiLevelType w:val="hybridMultilevel"/>
    <w:tmpl w:val="9002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946298"/>
    <w:multiLevelType w:val="hybridMultilevel"/>
    <w:tmpl w:val="51E42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80F00C7"/>
    <w:multiLevelType w:val="multilevel"/>
    <w:tmpl w:val="119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F2A2B"/>
    <w:multiLevelType w:val="hybridMultilevel"/>
    <w:tmpl w:val="25A456E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 w15:restartNumberingAfterBreak="0">
    <w:nsid w:val="62396C15"/>
    <w:multiLevelType w:val="multilevel"/>
    <w:tmpl w:val="368852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423D4"/>
    <w:multiLevelType w:val="multilevel"/>
    <w:tmpl w:val="76B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20F9D"/>
    <w:multiLevelType w:val="multilevel"/>
    <w:tmpl w:val="6A94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D80588"/>
    <w:multiLevelType w:val="multilevel"/>
    <w:tmpl w:val="C38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44523"/>
    <w:multiLevelType w:val="multilevel"/>
    <w:tmpl w:val="159E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866A2"/>
    <w:multiLevelType w:val="multilevel"/>
    <w:tmpl w:val="590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F490F"/>
    <w:multiLevelType w:val="multilevel"/>
    <w:tmpl w:val="15A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3654D4"/>
    <w:multiLevelType w:val="hybridMultilevel"/>
    <w:tmpl w:val="06F06C80"/>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79A21F31"/>
    <w:multiLevelType w:val="hybridMultilevel"/>
    <w:tmpl w:val="A70021E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5" w15:restartNumberingAfterBreak="0">
    <w:nsid w:val="7D8D4E95"/>
    <w:multiLevelType w:val="multilevel"/>
    <w:tmpl w:val="C97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AE4F68"/>
    <w:multiLevelType w:val="hybridMultilevel"/>
    <w:tmpl w:val="29DC50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1324346">
    <w:abstractNumId w:val="19"/>
  </w:num>
  <w:num w:numId="2" w16cid:durableId="1027365925">
    <w:abstractNumId w:val="31"/>
  </w:num>
  <w:num w:numId="3" w16cid:durableId="1644309707">
    <w:abstractNumId w:val="18"/>
  </w:num>
  <w:num w:numId="4" w16cid:durableId="1546526725">
    <w:abstractNumId w:val="5"/>
  </w:num>
  <w:num w:numId="5" w16cid:durableId="337848725">
    <w:abstractNumId w:val="43"/>
  </w:num>
  <w:num w:numId="6" w16cid:durableId="282153767">
    <w:abstractNumId w:val="45"/>
  </w:num>
  <w:num w:numId="7" w16cid:durableId="578321999">
    <w:abstractNumId w:val="40"/>
  </w:num>
  <w:num w:numId="8" w16cid:durableId="1854806559">
    <w:abstractNumId w:val="27"/>
  </w:num>
  <w:num w:numId="9" w16cid:durableId="827794081">
    <w:abstractNumId w:val="42"/>
  </w:num>
  <w:num w:numId="10" w16cid:durableId="1913084159">
    <w:abstractNumId w:val="1"/>
  </w:num>
  <w:num w:numId="11" w16cid:durableId="943725865">
    <w:abstractNumId w:val="29"/>
  </w:num>
  <w:num w:numId="12" w16cid:durableId="1530098350">
    <w:abstractNumId w:val="2"/>
  </w:num>
  <w:num w:numId="13" w16cid:durableId="1232620318">
    <w:abstractNumId w:val="41"/>
  </w:num>
  <w:num w:numId="14" w16cid:durableId="1840538966">
    <w:abstractNumId w:val="3"/>
  </w:num>
  <w:num w:numId="15" w16cid:durableId="1091202582">
    <w:abstractNumId w:val="36"/>
  </w:num>
  <w:num w:numId="16" w16cid:durableId="712391234">
    <w:abstractNumId w:val="21"/>
  </w:num>
  <w:num w:numId="17" w16cid:durableId="1330861827">
    <w:abstractNumId w:val="10"/>
  </w:num>
  <w:num w:numId="18" w16cid:durableId="210382318">
    <w:abstractNumId w:val="15"/>
  </w:num>
  <w:num w:numId="19" w16cid:durableId="950165330">
    <w:abstractNumId w:val="7"/>
  </w:num>
  <w:num w:numId="20" w16cid:durableId="656039198">
    <w:abstractNumId w:val="0"/>
  </w:num>
  <w:num w:numId="21" w16cid:durableId="23290828">
    <w:abstractNumId w:val="30"/>
  </w:num>
  <w:num w:numId="22" w16cid:durableId="1744714720">
    <w:abstractNumId w:val="39"/>
  </w:num>
  <w:num w:numId="23" w16cid:durableId="1013268340">
    <w:abstractNumId w:val="6"/>
  </w:num>
  <w:num w:numId="24" w16cid:durableId="2126267510">
    <w:abstractNumId w:val="16"/>
  </w:num>
  <w:num w:numId="25" w16cid:durableId="442189109">
    <w:abstractNumId w:val="33"/>
  </w:num>
  <w:num w:numId="26" w16cid:durableId="580986210">
    <w:abstractNumId w:val="24"/>
  </w:num>
  <w:num w:numId="27" w16cid:durableId="446658333">
    <w:abstractNumId w:val="32"/>
  </w:num>
  <w:num w:numId="28" w16cid:durableId="394161240">
    <w:abstractNumId w:val="22"/>
  </w:num>
  <w:num w:numId="29" w16cid:durableId="1501039212">
    <w:abstractNumId w:val="13"/>
  </w:num>
  <w:num w:numId="30" w16cid:durableId="1555046929">
    <w:abstractNumId w:val="35"/>
  </w:num>
  <w:num w:numId="31" w16cid:durableId="772822530">
    <w:abstractNumId w:val="23"/>
  </w:num>
  <w:num w:numId="32" w16cid:durableId="46223495">
    <w:abstractNumId w:val="11"/>
  </w:num>
  <w:num w:numId="33" w16cid:durableId="1939094347">
    <w:abstractNumId w:val="46"/>
  </w:num>
  <w:num w:numId="34" w16cid:durableId="1769426994">
    <w:abstractNumId w:val="26"/>
  </w:num>
  <w:num w:numId="35" w16cid:durableId="1592081740">
    <w:abstractNumId w:val="44"/>
  </w:num>
  <w:num w:numId="36" w16cid:durableId="556204189">
    <w:abstractNumId w:val="38"/>
  </w:num>
  <w:num w:numId="37" w16cid:durableId="1595631605">
    <w:abstractNumId w:val="37"/>
  </w:num>
  <w:num w:numId="38" w16cid:durableId="957297529">
    <w:abstractNumId w:val="17"/>
  </w:num>
  <w:num w:numId="39" w16cid:durableId="1277063572">
    <w:abstractNumId w:val="25"/>
  </w:num>
  <w:num w:numId="40" w16cid:durableId="1103300768">
    <w:abstractNumId w:val="12"/>
  </w:num>
  <w:num w:numId="41" w16cid:durableId="1423994367">
    <w:abstractNumId w:val="34"/>
  </w:num>
  <w:num w:numId="42" w16cid:durableId="230310143">
    <w:abstractNumId w:val="28"/>
  </w:num>
  <w:num w:numId="43" w16cid:durableId="1912234856">
    <w:abstractNumId w:val="4"/>
  </w:num>
  <w:num w:numId="44" w16cid:durableId="377314190">
    <w:abstractNumId w:val="14"/>
  </w:num>
  <w:num w:numId="45" w16cid:durableId="1941252343">
    <w:abstractNumId w:val="20"/>
  </w:num>
  <w:num w:numId="46" w16cid:durableId="574048868">
    <w:abstractNumId w:val="8"/>
  </w:num>
  <w:num w:numId="47" w16cid:durableId="18327163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1E"/>
    <w:rsid w:val="0000081F"/>
    <w:rsid w:val="00030C2F"/>
    <w:rsid w:val="0003676F"/>
    <w:rsid w:val="00045B93"/>
    <w:rsid w:val="00083BAA"/>
    <w:rsid w:val="000E330D"/>
    <w:rsid w:val="000E4343"/>
    <w:rsid w:val="001037D9"/>
    <w:rsid w:val="0010680C"/>
    <w:rsid w:val="00131F8D"/>
    <w:rsid w:val="0013431F"/>
    <w:rsid w:val="00152B0B"/>
    <w:rsid w:val="001565B6"/>
    <w:rsid w:val="00173B0C"/>
    <w:rsid w:val="001766D6"/>
    <w:rsid w:val="00192419"/>
    <w:rsid w:val="001939BB"/>
    <w:rsid w:val="001A3A04"/>
    <w:rsid w:val="001C270D"/>
    <w:rsid w:val="001C42BC"/>
    <w:rsid w:val="001C5502"/>
    <w:rsid w:val="001C65EC"/>
    <w:rsid w:val="001E2320"/>
    <w:rsid w:val="001F5F07"/>
    <w:rsid w:val="00214E28"/>
    <w:rsid w:val="002237B0"/>
    <w:rsid w:val="00252070"/>
    <w:rsid w:val="002572C0"/>
    <w:rsid w:val="00282A01"/>
    <w:rsid w:val="002D289D"/>
    <w:rsid w:val="0031520F"/>
    <w:rsid w:val="00352B81"/>
    <w:rsid w:val="00385592"/>
    <w:rsid w:val="00394507"/>
    <w:rsid w:val="00394757"/>
    <w:rsid w:val="003964F2"/>
    <w:rsid w:val="003A0150"/>
    <w:rsid w:val="003C77B0"/>
    <w:rsid w:val="003E24DF"/>
    <w:rsid w:val="0041428F"/>
    <w:rsid w:val="00430A2D"/>
    <w:rsid w:val="004A2B0D"/>
    <w:rsid w:val="004A664E"/>
    <w:rsid w:val="004B1319"/>
    <w:rsid w:val="004C6DC3"/>
    <w:rsid w:val="004D0153"/>
    <w:rsid w:val="004D2CEF"/>
    <w:rsid w:val="004D38DA"/>
    <w:rsid w:val="00503883"/>
    <w:rsid w:val="00526BFA"/>
    <w:rsid w:val="00544155"/>
    <w:rsid w:val="00564E43"/>
    <w:rsid w:val="00582CEE"/>
    <w:rsid w:val="0058502D"/>
    <w:rsid w:val="005A3AF2"/>
    <w:rsid w:val="005C2210"/>
    <w:rsid w:val="005C6F70"/>
    <w:rsid w:val="005E46F6"/>
    <w:rsid w:val="005F371E"/>
    <w:rsid w:val="00615018"/>
    <w:rsid w:val="0062123A"/>
    <w:rsid w:val="00640B6D"/>
    <w:rsid w:val="00646E75"/>
    <w:rsid w:val="006649C3"/>
    <w:rsid w:val="006963D2"/>
    <w:rsid w:val="006A0FC7"/>
    <w:rsid w:val="006A3406"/>
    <w:rsid w:val="006C012B"/>
    <w:rsid w:val="006E15B1"/>
    <w:rsid w:val="006F02BB"/>
    <w:rsid w:val="006F6F10"/>
    <w:rsid w:val="00711B4D"/>
    <w:rsid w:val="00726089"/>
    <w:rsid w:val="00762003"/>
    <w:rsid w:val="00775805"/>
    <w:rsid w:val="00783DCD"/>
    <w:rsid w:val="00783E79"/>
    <w:rsid w:val="007B0387"/>
    <w:rsid w:val="007B1909"/>
    <w:rsid w:val="007B1965"/>
    <w:rsid w:val="007B5AE8"/>
    <w:rsid w:val="007C36EC"/>
    <w:rsid w:val="007F5192"/>
    <w:rsid w:val="00831721"/>
    <w:rsid w:val="0083373D"/>
    <w:rsid w:val="00862A06"/>
    <w:rsid w:val="008D4E1A"/>
    <w:rsid w:val="008E25E2"/>
    <w:rsid w:val="008F1F71"/>
    <w:rsid w:val="00904398"/>
    <w:rsid w:val="0091090E"/>
    <w:rsid w:val="0091337C"/>
    <w:rsid w:val="00924190"/>
    <w:rsid w:val="00932BF0"/>
    <w:rsid w:val="00935004"/>
    <w:rsid w:val="0096074A"/>
    <w:rsid w:val="00962C75"/>
    <w:rsid w:val="009903FB"/>
    <w:rsid w:val="009A3D67"/>
    <w:rsid w:val="009F03D3"/>
    <w:rsid w:val="00A26FE7"/>
    <w:rsid w:val="00A53632"/>
    <w:rsid w:val="00A66B18"/>
    <w:rsid w:val="00A6783B"/>
    <w:rsid w:val="00A96CF8"/>
    <w:rsid w:val="00AA089B"/>
    <w:rsid w:val="00AC32AA"/>
    <w:rsid w:val="00AE1388"/>
    <w:rsid w:val="00AE38B8"/>
    <w:rsid w:val="00AF3982"/>
    <w:rsid w:val="00B14E5E"/>
    <w:rsid w:val="00B32B10"/>
    <w:rsid w:val="00B50294"/>
    <w:rsid w:val="00B5126C"/>
    <w:rsid w:val="00B57D6E"/>
    <w:rsid w:val="00B63C91"/>
    <w:rsid w:val="00B93312"/>
    <w:rsid w:val="00B96EF0"/>
    <w:rsid w:val="00BB4757"/>
    <w:rsid w:val="00BF21B4"/>
    <w:rsid w:val="00C42EC7"/>
    <w:rsid w:val="00C701F7"/>
    <w:rsid w:val="00C70786"/>
    <w:rsid w:val="00CA1DBF"/>
    <w:rsid w:val="00CB3058"/>
    <w:rsid w:val="00CC6F85"/>
    <w:rsid w:val="00CD4F81"/>
    <w:rsid w:val="00CF47DE"/>
    <w:rsid w:val="00D02E1C"/>
    <w:rsid w:val="00D10958"/>
    <w:rsid w:val="00D66593"/>
    <w:rsid w:val="00D93E03"/>
    <w:rsid w:val="00D95F62"/>
    <w:rsid w:val="00DA350B"/>
    <w:rsid w:val="00DB184A"/>
    <w:rsid w:val="00DB3B18"/>
    <w:rsid w:val="00DB7A3C"/>
    <w:rsid w:val="00DE3290"/>
    <w:rsid w:val="00DE6DA2"/>
    <w:rsid w:val="00DF0723"/>
    <w:rsid w:val="00DF2D30"/>
    <w:rsid w:val="00E00F13"/>
    <w:rsid w:val="00E03CFC"/>
    <w:rsid w:val="00E077E3"/>
    <w:rsid w:val="00E10210"/>
    <w:rsid w:val="00E160A0"/>
    <w:rsid w:val="00E260D5"/>
    <w:rsid w:val="00E405CE"/>
    <w:rsid w:val="00E4786A"/>
    <w:rsid w:val="00E54D5F"/>
    <w:rsid w:val="00E55D74"/>
    <w:rsid w:val="00E6540C"/>
    <w:rsid w:val="00E81BEC"/>
    <w:rsid w:val="00E81E2A"/>
    <w:rsid w:val="00EA0D2B"/>
    <w:rsid w:val="00ED2178"/>
    <w:rsid w:val="00EE0952"/>
    <w:rsid w:val="00F06684"/>
    <w:rsid w:val="00F14F47"/>
    <w:rsid w:val="00F32B30"/>
    <w:rsid w:val="00F97E81"/>
    <w:rsid w:val="00F97ECA"/>
    <w:rsid w:val="00FA5645"/>
    <w:rsid w:val="00FB341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95715"/>
  <w14:defaultImageDpi w14:val="32767"/>
  <w15:chartTrackingRefBased/>
  <w15:docId w15:val="{3932839D-6E4F-42EA-9E66-4FA706DD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03676F"/>
    <w:pPr>
      <w:spacing w:before="40" w:after="360"/>
      <w:ind w:left="720" w:right="720"/>
    </w:pPr>
    <w:rPr>
      <w:rFonts w:ascii="Tahoma" w:eastAsiaTheme="minorHAnsi" w:hAnsi="Tahoma" w:cs="Tahoma"/>
      <w:color w:val="595959" w:themeColor="text1" w:themeTint="A6"/>
      <w:kern w:val="20"/>
    </w:rPr>
  </w:style>
  <w:style w:type="paragraph" w:styleId="Heading1">
    <w:name w:val="heading 1"/>
    <w:basedOn w:val="Normal"/>
    <w:next w:val="Normal"/>
    <w:link w:val="Heading1Char"/>
    <w:uiPriority w:val="8"/>
    <w:unhideWhenUsed/>
    <w:qFormat/>
    <w:rsid w:val="0003676F"/>
    <w:pPr>
      <w:spacing w:before="0"/>
      <w:contextualSpacing/>
      <w:outlineLvl w:val="0"/>
    </w:pPr>
    <w:rPr>
      <w:rFonts w:eastAsiaTheme="majorEastAsia"/>
      <w:caps/>
      <w:color w:val="1481AB" w:themeColor="accent1" w:themeShade="BF"/>
    </w:rPr>
  </w:style>
  <w:style w:type="paragraph" w:styleId="Heading2">
    <w:name w:val="heading 2"/>
    <w:basedOn w:val="Normal"/>
    <w:next w:val="Normal"/>
    <w:link w:val="Heading2Char"/>
    <w:uiPriority w:val="9"/>
    <w:unhideWhenUsed/>
    <w:qFormat/>
    <w:rsid w:val="0003676F"/>
    <w:pPr>
      <w:keepNext/>
      <w:keepLines/>
      <w:spacing w:after="0"/>
      <w:outlineLvl w:val="1"/>
    </w:pPr>
    <w:rPr>
      <w:rFonts w:eastAsiaTheme="majorEastAsia"/>
      <w:color w:val="1481AB" w:themeColor="accent1" w:themeShade="BF"/>
      <w:sz w:val="26"/>
      <w:szCs w:val="26"/>
    </w:rPr>
  </w:style>
  <w:style w:type="paragraph" w:styleId="Heading3">
    <w:name w:val="heading 3"/>
    <w:basedOn w:val="Normal"/>
    <w:link w:val="Heading3Char"/>
    <w:uiPriority w:val="9"/>
    <w:qFormat/>
    <w:rsid w:val="009A3D67"/>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03676F"/>
    <w:rPr>
      <w:rFonts w:ascii="Tahoma" w:eastAsiaTheme="majorEastAsia" w:hAnsi="Tahoma" w:cs="Tahoma"/>
      <w:caps/>
      <w:color w:val="1481AB" w:themeColor="accent1" w:themeShade="BF"/>
      <w:kern w:val="20"/>
    </w:rPr>
  </w:style>
  <w:style w:type="paragraph" w:customStyle="1" w:styleId="a">
    <w:name w:val="المستلم"/>
    <w:basedOn w:val="Normal"/>
    <w:uiPriority w:val="3"/>
    <w:qFormat/>
    <w:rsid w:val="0003676F"/>
    <w:pPr>
      <w:spacing w:before="840" w:after="40"/>
    </w:pPr>
    <w:rPr>
      <w:b/>
      <w:bCs/>
      <w:color w:val="000000" w:themeColor="text1"/>
    </w:rPr>
  </w:style>
  <w:style w:type="paragraph" w:styleId="Salutation">
    <w:name w:val="Salutation"/>
    <w:basedOn w:val="Normal"/>
    <w:link w:val="SalutationChar"/>
    <w:uiPriority w:val="4"/>
    <w:unhideWhenUsed/>
    <w:qFormat/>
    <w:rsid w:val="0003676F"/>
    <w:pPr>
      <w:spacing w:before="720"/>
    </w:pPr>
  </w:style>
  <w:style w:type="character" w:customStyle="1" w:styleId="SalutationChar">
    <w:name w:val="Salutation Char"/>
    <w:basedOn w:val="DefaultParagraphFont"/>
    <w:link w:val="Salutation"/>
    <w:uiPriority w:val="4"/>
    <w:rsid w:val="0003676F"/>
    <w:rPr>
      <w:rFonts w:ascii="Tahoma" w:eastAsiaTheme="minorHAnsi" w:hAnsi="Tahoma" w:cs="Tahoma"/>
      <w:color w:val="595959" w:themeColor="text1" w:themeTint="A6"/>
      <w:kern w:val="20"/>
    </w:rPr>
  </w:style>
  <w:style w:type="paragraph" w:styleId="Closing">
    <w:name w:val="Closing"/>
    <w:basedOn w:val="Normal"/>
    <w:next w:val="Signature"/>
    <w:link w:val="ClosingChar"/>
    <w:uiPriority w:val="6"/>
    <w:unhideWhenUsed/>
    <w:qFormat/>
    <w:rsid w:val="0003676F"/>
    <w:pPr>
      <w:spacing w:before="480" w:after="960"/>
    </w:pPr>
  </w:style>
  <w:style w:type="character" w:customStyle="1" w:styleId="ClosingChar">
    <w:name w:val="Closing Char"/>
    <w:basedOn w:val="DefaultParagraphFont"/>
    <w:link w:val="Closing"/>
    <w:uiPriority w:val="6"/>
    <w:rsid w:val="0003676F"/>
    <w:rPr>
      <w:rFonts w:ascii="Tahoma" w:eastAsiaTheme="minorHAnsi" w:hAnsi="Tahoma" w:cs="Tahoma"/>
      <w:color w:val="595959" w:themeColor="text1" w:themeTint="A6"/>
      <w:kern w:val="20"/>
    </w:rPr>
  </w:style>
  <w:style w:type="paragraph" w:styleId="Signature">
    <w:name w:val="Signature"/>
    <w:basedOn w:val="Normal"/>
    <w:link w:val="SignatureChar"/>
    <w:uiPriority w:val="7"/>
    <w:unhideWhenUsed/>
    <w:qFormat/>
    <w:rsid w:val="0003676F"/>
    <w:pPr>
      <w:contextualSpacing/>
    </w:pPr>
    <w:rPr>
      <w:b/>
      <w:bCs/>
      <w:color w:val="1CADE4" w:themeColor="accent1"/>
    </w:rPr>
  </w:style>
  <w:style w:type="character" w:customStyle="1" w:styleId="SignatureChar">
    <w:name w:val="Signature Char"/>
    <w:basedOn w:val="DefaultParagraphFont"/>
    <w:link w:val="Signature"/>
    <w:uiPriority w:val="7"/>
    <w:rsid w:val="0003676F"/>
    <w:rPr>
      <w:rFonts w:ascii="Tahoma" w:eastAsiaTheme="minorHAnsi" w:hAnsi="Tahoma" w:cs="Tahoma"/>
      <w:b/>
      <w:bCs/>
      <w:color w:val="1CADE4" w:themeColor="accent1"/>
      <w:kern w:val="20"/>
    </w:rPr>
  </w:style>
  <w:style w:type="paragraph" w:styleId="Header">
    <w:name w:val="header"/>
    <w:basedOn w:val="Normal"/>
    <w:link w:val="HeaderChar"/>
    <w:uiPriority w:val="99"/>
    <w:unhideWhenUsed/>
    <w:rsid w:val="0003676F"/>
    <w:pPr>
      <w:spacing w:after="0"/>
      <w:jc w:val="right"/>
    </w:pPr>
  </w:style>
  <w:style w:type="character" w:customStyle="1" w:styleId="HeaderChar">
    <w:name w:val="Header Char"/>
    <w:basedOn w:val="DefaultParagraphFont"/>
    <w:link w:val="Header"/>
    <w:uiPriority w:val="99"/>
    <w:rsid w:val="0003676F"/>
    <w:rPr>
      <w:rFonts w:ascii="Tahoma" w:eastAsiaTheme="minorHAnsi" w:hAnsi="Tahoma" w:cs="Tahoma"/>
      <w:color w:val="595959" w:themeColor="text1" w:themeTint="A6"/>
      <w:kern w:val="20"/>
    </w:rPr>
  </w:style>
  <w:style w:type="character" w:styleId="Strong">
    <w:name w:val="Strong"/>
    <w:basedOn w:val="DefaultParagraphFont"/>
    <w:uiPriority w:val="22"/>
    <w:qFormat/>
    <w:rsid w:val="003E24DF"/>
    <w:rPr>
      <w:b/>
      <w:bCs/>
    </w:rPr>
  </w:style>
  <w:style w:type="paragraph" w:customStyle="1" w:styleId="a0">
    <w:name w:val="معلومات جهة الاتصال"/>
    <w:basedOn w:val="Normal"/>
    <w:uiPriority w:val="1"/>
    <w:qFormat/>
    <w:rsid w:val="0003676F"/>
    <w:pPr>
      <w:spacing w:before="0" w:after="0"/>
    </w:pPr>
    <w:rPr>
      <w:color w:val="FFFFFF" w:themeColor="background1"/>
    </w:rPr>
  </w:style>
  <w:style w:type="character" w:customStyle="1" w:styleId="Heading2Char">
    <w:name w:val="Heading 2 Char"/>
    <w:basedOn w:val="DefaultParagraphFont"/>
    <w:link w:val="Heading2"/>
    <w:uiPriority w:val="9"/>
    <w:rsid w:val="0003676F"/>
    <w:rPr>
      <w:rFonts w:ascii="Tahoma" w:eastAsiaTheme="majorEastAsia" w:hAnsi="Tahoma" w:cs="Tahoma"/>
      <w:color w:val="1481A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03676F"/>
    <w:pPr>
      <w:tabs>
        <w:tab w:val="center" w:pos="4680"/>
        <w:tab w:val="right" w:pos="9360"/>
      </w:tabs>
      <w:spacing w:before="0" w:after="0"/>
    </w:pPr>
  </w:style>
  <w:style w:type="character" w:customStyle="1" w:styleId="FooterChar">
    <w:name w:val="Footer Char"/>
    <w:basedOn w:val="DefaultParagraphFont"/>
    <w:link w:val="Footer"/>
    <w:uiPriority w:val="99"/>
    <w:rsid w:val="0003676F"/>
    <w:rPr>
      <w:rFonts w:ascii="Tahoma" w:eastAsiaTheme="minorHAnsi" w:hAnsi="Tahoma" w:cs="Tahoma"/>
      <w:color w:val="595959" w:themeColor="text1" w:themeTint="A6"/>
      <w:kern w:val="20"/>
    </w:rPr>
  </w:style>
  <w:style w:type="paragraph" w:customStyle="1" w:styleId="a1">
    <w:name w:val="الشعار"/>
    <w:basedOn w:val="Normal"/>
    <w:next w:val="Normal"/>
    <w:link w:val="a2"/>
    <w:qFormat/>
    <w:rsid w:val="0003676F"/>
    <w:pPr>
      <w:spacing w:before="0" w:after="0"/>
      <w:ind w:left="-180" w:right="-24"/>
      <w:jc w:val="center"/>
    </w:pPr>
    <w:rPr>
      <w:b/>
      <w:bCs/>
      <w:color w:val="FFFFFF" w:themeColor="background1"/>
      <w:spacing w:val="120"/>
      <w:kern w:val="24"/>
      <w:sz w:val="44"/>
      <w:szCs w:val="44"/>
    </w:rPr>
  </w:style>
  <w:style w:type="character" w:customStyle="1" w:styleId="a2">
    <w:name w:val="علامة الشعار"/>
    <w:basedOn w:val="DefaultParagraphFont"/>
    <w:link w:val="a1"/>
    <w:rsid w:val="0003676F"/>
    <w:rPr>
      <w:rFonts w:ascii="Tahoma" w:eastAsiaTheme="minorHAnsi" w:hAnsi="Tahoma" w:cs="Tahoma"/>
      <w:b/>
      <w:bCs/>
      <w:color w:val="FFFFFF" w:themeColor="background1"/>
      <w:spacing w:val="120"/>
      <w:kern w:val="24"/>
      <w:sz w:val="44"/>
      <w:szCs w:val="44"/>
    </w:rPr>
  </w:style>
  <w:style w:type="paragraph" w:styleId="NoSpacing">
    <w:name w:val="No Spacing"/>
    <w:uiPriority w:val="1"/>
    <w:qFormat/>
    <w:rsid w:val="0003676F"/>
    <w:pPr>
      <w:ind w:left="720" w:right="720"/>
    </w:pPr>
    <w:rPr>
      <w:rFonts w:ascii="Tahoma" w:eastAsiaTheme="minorHAnsi" w:hAnsi="Tahoma" w:cs="Tahoma"/>
      <w:color w:val="595959" w:themeColor="text1" w:themeTint="A6"/>
      <w:kern w:val="20"/>
    </w:rPr>
  </w:style>
  <w:style w:type="table" w:styleId="ColorfulList-Accent4">
    <w:name w:val="Colorful List Accent 4"/>
    <w:basedOn w:val="TableNormal"/>
    <w:uiPriority w:val="72"/>
    <w:rsid w:val="005F371E"/>
    <w:rPr>
      <w:rFonts w:ascii="Times New Roman" w:eastAsia="Calibri" w:hAnsi="Times New Roman" w:cs="Arabic Transparent"/>
      <w:color w:val="000000" w:themeColor="text1"/>
      <w:sz w:val="20"/>
      <w:szCs w:val="20"/>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Table4-Accent3">
    <w:name w:val="List Table 4 Accent 3"/>
    <w:basedOn w:val="TableNormal"/>
    <w:uiPriority w:val="49"/>
    <w:rsid w:val="005F371E"/>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tcBorders>
        <w:shd w:val="clear" w:color="auto" w:fill="27CED7" w:themeFill="accent3"/>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paragraph" w:styleId="ListParagraph">
    <w:name w:val="List Paragraph"/>
    <w:basedOn w:val="Normal"/>
    <w:uiPriority w:val="34"/>
    <w:rsid w:val="0031520F"/>
    <w:pPr>
      <w:contextualSpacing/>
    </w:pPr>
  </w:style>
  <w:style w:type="character" w:customStyle="1" w:styleId="Heading3Char">
    <w:name w:val="Heading 3 Char"/>
    <w:basedOn w:val="DefaultParagraphFont"/>
    <w:link w:val="Heading3"/>
    <w:uiPriority w:val="9"/>
    <w:rsid w:val="009A3D67"/>
    <w:rPr>
      <w:rFonts w:ascii="Times New Roman" w:eastAsia="Times New Roman" w:hAnsi="Times New Roman" w:cs="Times New Roman"/>
      <w:b/>
      <w:bCs/>
      <w:sz w:val="27"/>
      <w:szCs w:val="27"/>
    </w:rPr>
  </w:style>
  <w:style w:type="table" w:styleId="ListTable6Colorful">
    <w:name w:val="List Table 6 Colorful"/>
    <w:basedOn w:val="TableNormal"/>
    <w:uiPriority w:val="51"/>
    <w:rsid w:val="004D0153"/>
    <w:rPr>
      <w:rFonts w:eastAsiaTheme="minorHAnsi"/>
      <w:color w:val="000000" w:themeColor="text1"/>
      <w:kern w:val="2"/>
      <w:sz w:val="22"/>
      <w:szCs w:val="2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252070"/>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Table4-Accent1">
    <w:name w:val="List Table 4 Accent 1"/>
    <w:basedOn w:val="TableNormal"/>
    <w:uiPriority w:val="49"/>
    <w:rsid w:val="00503883"/>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Table4-Accent2">
    <w:name w:val="List Table 4 Accent 2"/>
    <w:basedOn w:val="TableNormal"/>
    <w:uiPriority w:val="49"/>
    <w:rsid w:val="00503883"/>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4">
    <w:name w:val="List Table 4 Accent 4"/>
    <w:basedOn w:val="TableNormal"/>
    <w:uiPriority w:val="49"/>
    <w:rsid w:val="00503883"/>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6Colorful-Accent3">
    <w:name w:val="Grid Table 6 Colorful Accent 3"/>
    <w:basedOn w:val="TableNormal"/>
    <w:uiPriority w:val="51"/>
    <w:rsid w:val="00503883"/>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6Colorful-Accent1">
    <w:name w:val="List Table 6 Colorful Accent 1"/>
    <w:basedOn w:val="TableNormal"/>
    <w:uiPriority w:val="51"/>
    <w:rsid w:val="00D93E03"/>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3">
    <w:name w:val="Grid Table 4 Accent 3"/>
    <w:basedOn w:val="TableNormal"/>
    <w:uiPriority w:val="49"/>
    <w:rsid w:val="006963D2"/>
    <w:tblPr>
      <w:tblStyleRowBandSize w:val="1"/>
      <w:tblStyleColBandSize w:val="1"/>
      <w:tblBorders>
        <w:top w:val="single" w:sz="4" w:space="0" w:color="B7DAEF"/>
        <w:left w:val="single" w:sz="4" w:space="0" w:color="B7DAEF"/>
        <w:bottom w:val="single" w:sz="4" w:space="0" w:color="B7DAEF"/>
        <w:right w:val="single" w:sz="4" w:space="0" w:color="B7DAEF"/>
        <w:insideH w:val="single" w:sz="4" w:space="0" w:color="B7DAEF"/>
        <w:insideV w:val="single" w:sz="4" w:space="0" w:color="B7DAEF"/>
      </w:tblBorders>
    </w:tblPr>
    <w:tblStylePr w:type="firstRow">
      <w:rPr>
        <w:b/>
        <w:bCs/>
        <w:color w:val="FFFFFF" w:themeColor="background1"/>
      </w:rPr>
      <w:tblPr/>
      <w:tcPr>
        <w:shd w:val="clear" w:color="auto" w:fill="277EB5"/>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Horz">
      <w:tblPr/>
      <w:tcPr>
        <w:shd w:val="clear" w:color="auto" w:fill="E0EFF8"/>
      </w:tcPr>
    </w:tblStylePr>
  </w:style>
  <w:style w:type="table" w:styleId="ListTable2-Accent3">
    <w:name w:val="List Table 2 Accent 3"/>
    <w:basedOn w:val="TableNormal"/>
    <w:uiPriority w:val="47"/>
    <w:rsid w:val="006963D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Horz">
      <w:tblPr/>
      <w:tcPr>
        <w:shd w:val="clear" w:color="auto" w:fill="E0EFF8"/>
      </w:tcPr>
    </w:tblStylePr>
  </w:style>
  <w:style w:type="table" w:styleId="ListTable6Colorful-Accent2">
    <w:name w:val="List Table 6 Colorful Accent 2"/>
    <w:basedOn w:val="TableNormal"/>
    <w:uiPriority w:val="51"/>
    <w:rsid w:val="006963D2"/>
    <w:rPr>
      <w:color w:val="1C6194" w:themeColor="accent2" w:themeShade="BF"/>
    </w:rPr>
    <w:tblPr>
      <w:tblStyleRowBandSize w:val="1"/>
      <w:tblStyleColBandSize w:val="1"/>
      <w:tblBorders>
        <w:top w:val="single" w:sz="4" w:space="0" w:color="2683C6" w:themeColor="accent2"/>
        <w:bottom w:val="single" w:sz="4" w:space="0" w:color="2683C6" w:themeColor="accent2"/>
      </w:tblBorders>
    </w:tblPr>
    <w:tblStylePr w:type="firstRow">
      <w:rPr>
        <w:b/>
        <w:bCs/>
      </w:rPr>
      <w:tblPr/>
      <w:tcPr>
        <w:tcBorders>
          <w:bottom w:val="single" w:sz="4" w:space="0" w:color="2683C6" w:themeColor="accent2"/>
        </w:tcBorders>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9">
      <w:bodyDiv w:val="1"/>
      <w:marLeft w:val="0"/>
      <w:marRight w:val="0"/>
      <w:marTop w:val="0"/>
      <w:marBottom w:val="0"/>
      <w:divBdr>
        <w:top w:val="none" w:sz="0" w:space="0" w:color="auto"/>
        <w:left w:val="none" w:sz="0" w:space="0" w:color="auto"/>
        <w:bottom w:val="none" w:sz="0" w:space="0" w:color="auto"/>
        <w:right w:val="none" w:sz="0" w:space="0" w:color="auto"/>
      </w:divBdr>
    </w:div>
    <w:div w:id="233859264">
      <w:bodyDiv w:val="1"/>
      <w:marLeft w:val="0"/>
      <w:marRight w:val="0"/>
      <w:marTop w:val="0"/>
      <w:marBottom w:val="0"/>
      <w:divBdr>
        <w:top w:val="none" w:sz="0" w:space="0" w:color="auto"/>
        <w:left w:val="none" w:sz="0" w:space="0" w:color="auto"/>
        <w:bottom w:val="none" w:sz="0" w:space="0" w:color="auto"/>
        <w:right w:val="none" w:sz="0" w:space="0" w:color="auto"/>
      </w:divBdr>
    </w:div>
    <w:div w:id="259605145">
      <w:bodyDiv w:val="1"/>
      <w:marLeft w:val="0"/>
      <w:marRight w:val="0"/>
      <w:marTop w:val="0"/>
      <w:marBottom w:val="0"/>
      <w:divBdr>
        <w:top w:val="none" w:sz="0" w:space="0" w:color="auto"/>
        <w:left w:val="none" w:sz="0" w:space="0" w:color="auto"/>
        <w:bottom w:val="none" w:sz="0" w:space="0" w:color="auto"/>
        <w:right w:val="none" w:sz="0" w:space="0" w:color="auto"/>
      </w:divBdr>
    </w:div>
    <w:div w:id="329410706">
      <w:bodyDiv w:val="1"/>
      <w:marLeft w:val="0"/>
      <w:marRight w:val="0"/>
      <w:marTop w:val="0"/>
      <w:marBottom w:val="0"/>
      <w:divBdr>
        <w:top w:val="none" w:sz="0" w:space="0" w:color="auto"/>
        <w:left w:val="none" w:sz="0" w:space="0" w:color="auto"/>
        <w:bottom w:val="none" w:sz="0" w:space="0" w:color="auto"/>
        <w:right w:val="none" w:sz="0" w:space="0" w:color="auto"/>
      </w:divBdr>
    </w:div>
    <w:div w:id="501896142">
      <w:bodyDiv w:val="1"/>
      <w:marLeft w:val="0"/>
      <w:marRight w:val="0"/>
      <w:marTop w:val="0"/>
      <w:marBottom w:val="0"/>
      <w:divBdr>
        <w:top w:val="none" w:sz="0" w:space="0" w:color="auto"/>
        <w:left w:val="none" w:sz="0" w:space="0" w:color="auto"/>
        <w:bottom w:val="none" w:sz="0" w:space="0" w:color="auto"/>
        <w:right w:val="none" w:sz="0" w:space="0" w:color="auto"/>
      </w:divBdr>
    </w:div>
    <w:div w:id="626011778">
      <w:bodyDiv w:val="1"/>
      <w:marLeft w:val="0"/>
      <w:marRight w:val="0"/>
      <w:marTop w:val="0"/>
      <w:marBottom w:val="0"/>
      <w:divBdr>
        <w:top w:val="none" w:sz="0" w:space="0" w:color="auto"/>
        <w:left w:val="none" w:sz="0" w:space="0" w:color="auto"/>
        <w:bottom w:val="none" w:sz="0" w:space="0" w:color="auto"/>
        <w:right w:val="none" w:sz="0" w:space="0" w:color="auto"/>
      </w:divBdr>
    </w:div>
    <w:div w:id="635453272">
      <w:bodyDiv w:val="1"/>
      <w:marLeft w:val="0"/>
      <w:marRight w:val="0"/>
      <w:marTop w:val="0"/>
      <w:marBottom w:val="0"/>
      <w:divBdr>
        <w:top w:val="none" w:sz="0" w:space="0" w:color="auto"/>
        <w:left w:val="none" w:sz="0" w:space="0" w:color="auto"/>
        <w:bottom w:val="none" w:sz="0" w:space="0" w:color="auto"/>
        <w:right w:val="none" w:sz="0" w:space="0" w:color="auto"/>
      </w:divBdr>
    </w:div>
    <w:div w:id="739013402">
      <w:bodyDiv w:val="1"/>
      <w:marLeft w:val="0"/>
      <w:marRight w:val="0"/>
      <w:marTop w:val="0"/>
      <w:marBottom w:val="0"/>
      <w:divBdr>
        <w:top w:val="none" w:sz="0" w:space="0" w:color="auto"/>
        <w:left w:val="none" w:sz="0" w:space="0" w:color="auto"/>
        <w:bottom w:val="none" w:sz="0" w:space="0" w:color="auto"/>
        <w:right w:val="none" w:sz="0" w:space="0" w:color="auto"/>
      </w:divBdr>
    </w:div>
    <w:div w:id="750588457">
      <w:bodyDiv w:val="1"/>
      <w:marLeft w:val="0"/>
      <w:marRight w:val="0"/>
      <w:marTop w:val="0"/>
      <w:marBottom w:val="0"/>
      <w:divBdr>
        <w:top w:val="none" w:sz="0" w:space="0" w:color="auto"/>
        <w:left w:val="none" w:sz="0" w:space="0" w:color="auto"/>
        <w:bottom w:val="none" w:sz="0" w:space="0" w:color="auto"/>
        <w:right w:val="none" w:sz="0" w:space="0" w:color="auto"/>
      </w:divBdr>
    </w:div>
    <w:div w:id="762914525">
      <w:bodyDiv w:val="1"/>
      <w:marLeft w:val="0"/>
      <w:marRight w:val="0"/>
      <w:marTop w:val="0"/>
      <w:marBottom w:val="0"/>
      <w:divBdr>
        <w:top w:val="none" w:sz="0" w:space="0" w:color="auto"/>
        <w:left w:val="none" w:sz="0" w:space="0" w:color="auto"/>
        <w:bottom w:val="none" w:sz="0" w:space="0" w:color="auto"/>
        <w:right w:val="none" w:sz="0" w:space="0" w:color="auto"/>
      </w:divBdr>
    </w:div>
    <w:div w:id="796023757">
      <w:bodyDiv w:val="1"/>
      <w:marLeft w:val="0"/>
      <w:marRight w:val="0"/>
      <w:marTop w:val="0"/>
      <w:marBottom w:val="0"/>
      <w:divBdr>
        <w:top w:val="none" w:sz="0" w:space="0" w:color="auto"/>
        <w:left w:val="none" w:sz="0" w:space="0" w:color="auto"/>
        <w:bottom w:val="none" w:sz="0" w:space="0" w:color="auto"/>
        <w:right w:val="none" w:sz="0" w:space="0" w:color="auto"/>
      </w:divBdr>
    </w:div>
    <w:div w:id="812717912">
      <w:bodyDiv w:val="1"/>
      <w:marLeft w:val="0"/>
      <w:marRight w:val="0"/>
      <w:marTop w:val="0"/>
      <w:marBottom w:val="0"/>
      <w:divBdr>
        <w:top w:val="none" w:sz="0" w:space="0" w:color="auto"/>
        <w:left w:val="none" w:sz="0" w:space="0" w:color="auto"/>
        <w:bottom w:val="none" w:sz="0" w:space="0" w:color="auto"/>
        <w:right w:val="none" w:sz="0" w:space="0" w:color="auto"/>
      </w:divBdr>
      <w:divsChild>
        <w:div w:id="18691438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320550582">
                  <w:marLeft w:val="0"/>
                  <w:marRight w:val="0"/>
                  <w:marTop w:val="0"/>
                  <w:marBottom w:val="0"/>
                  <w:divBdr>
                    <w:top w:val="none" w:sz="0" w:space="0" w:color="auto"/>
                    <w:left w:val="none" w:sz="0" w:space="0" w:color="auto"/>
                    <w:bottom w:val="none" w:sz="0" w:space="0" w:color="auto"/>
                    <w:right w:val="none" w:sz="0" w:space="0" w:color="auto"/>
                  </w:divBdr>
                  <w:divsChild>
                    <w:div w:id="632977617">
                      <w:marLeft w:val="0"/>
                      <w:marRight w:val="0"/>
                      <w:marTop w:val="0"/>
                      <w:marBottom w:val="0"/>
                      <w:divBdr>
                        <w:top w:val="none" w:sz="0" w:space="0" w:color="auto"/>
                        <w:left w:val="none" w:sz="0" w:space="0" w:color="auto"/>
                        <w:bottom w:val="none" w:sz="0" w:space="0" w:color="auto"/>
                        <w:right w:val="none" w:sz="0" w:space="0" w:color="auto"/>
                      </w:divBdr>
                      <w:divsChild>
                        <w:div w:id="1240824875">
                          <w:marLeft w:val="0"/>
                          <w:marRight w:val="0"/>
                          <w:marTop w:val="0"/>
                          <w:marBottom w:val="0"/>
                          <w:divBdr>
                            <w:top w:val="none" w:sz="0" w:space="0" w:color="auto"/>
                            <w:left w:val="none" w:sz="0" w:space="0" w:color="auto"/>
                            <w:bottom w:val="none" w:sz="0" w:space="0" w:color="auto"/>
                            <w:right w:val="none" w:sz="0" w:space="0" w:color="auto"/>
                          </w:divBdr>
                          <w:divsChild>
                            <w:div w:id="1555000426">
                              <w:marLeft w:val="0"/>
                              <w:marRight w:val="0"/>
                              <w:marTop w:val="0"/>
                              <w:marBottom w:val="0"/>
                              <w:divBdr>
                                <w:top w:val="none" w:sz="0" w:space="0" w:color="auto"/>
                                <w:left w:val="none" w:sz="0" w:space="0" w:color="auto"/>
                                <w:bottom w:val="none" w:sz="0" w:space="0" w:color="auto"/>
                                <w:right w:val="none" w:sz="0" w:space="0" w:color="auto"/>
                              </w:divBdr>
                              <w:divsChild>
                                <w:div w:id="1303343121">
                                  <w:marLeft w:val="0"/>
                                  <w:marRight w:val="0"/>
                                  <w:marTop w:val="0"/>
                                  <w:marBottom w:val="0"/>
                                  <w:divBdr>
                                    <w:top w:val="none" w:sz="0" w:space="0" w:color="auto"/>
                                    <w:left w:val="none" w:sz="0" w:space="0" w:color="auto"/>
                                    <w:bottom w:val="none" w:sz="0" w:space="0" w:color="auto"/>
                                    <w:right w:val="none" w:sz="0" w:space="0" w:color="auto"/>
                                  </w:divBdr>
                                  <w:divsChild>
                                    <w:div w:id="1690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3024">
                          <w:marLeft w:val="0"/>
                          <w:marRight w:val="0"/>
                          <w:marTop w:val="0"/>
                          <w:marBottom w:val="0"/>
                          <w:divBdr>
                            <w:top w:val="none" w:sz="0" w:space="0" w:color="auto"/>
                            <w:left w:val="none" w:sz="0" w:space="0" w:color="auto"/>
                            <w:bottom w:val="none" w:sz="0" w:space="0" w:color="auto"/>
                            <w:right w:val="none" w:sz="0" w:space="0" w:color="auto"/>
                          </w:divBdr>
                          <w:divsChild>
                            <w:div w:id="575939519">
                              <w:marLeft w:val="0"/>
                              <w:marRight w:val="0"/>
                              <w:marTop w:val="0"/>
                              <w:marBottom w:val="0"/>
                              <w:divBdr>
                                <w:top w:val="none" w:sz="0" w:space="0" w:color="auto"/>
                                <w:left w:val="none" w:sz="0" w:space="0" w:color="auto"/>
                                <w:bottom w:val="none" w:sz="0" w:space="0" w:color="auto"/>
                                <w:right w:val="none" w:sz="0" w:space="0" w:color="auto"/>
                              </w:divBdr>
                              <w:divsChild>
                                <w:div w:id="1873499540">
                                  <w:marLeft w:val="0"/>
                                  <w:marRight w:val="0"/>
                                  <w:marTop w:val="0"/>
                                  <w:marBottom w:val="0"/>
                                  <w:divBdr>
                                    <w:top w:val="none" w:sz="0" w:space="0" w:color="auto"/>
                                    <w:left w:val="none" w:sz="0" w:space="0" w:color="auto"/>
                                    <w:bottom w:val="none" w:sz="0" w:space="0" w:color="auto"/>
                                    <w:right w:val="none" w:sz="0" w:space="0" w:color="auto"/>
                                  </w:divBdr>
                                  <w:divsChild>
                                    <w:div w:id="745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28092">
      <w:bodyDiv w:val="1"/>
      <w:marLeft w:val="0"/>
      <w:marRight w:val="0"/>
      <w:marTop w:val="0"/>
      <w:marBottom w:val="0"/>
      <w:divBdr>
        <w:top w:val="none" w:sz="0" w:space="0" w:color="auto"/>
        <w:left w:val="none" w:sz="0" w:space="0" w:color="auto"/>
        <w:bottom w:val="none" w:sz="0" w:space="0" w:color="auto"/>
        <w:right w:val="none" w:sz="0" w:space="0" w:color="auto"/>
      </w:divBdr>
    </w:div>
    <w:div w:id="886992261">
      <w:bodyDiv w:val="1"/>
      <w:marLeft w:val="0"/>
      <w:marRight w:val="0"/>
      <w:marTop w:val="0"/>
      <w:marBottom w:val="0"/>
      <w:divBdr>
        <w:top w:val="none" w:sz="0" w:space="0" w:color="auto"/>
        <w:left w:val="none" w:sz="0" w:space="0" w:color="auto"/>
        <w:bottom w:val="none" w:sz="0" w:space="0" w:color="auto"/>
        <w:right w:val="none" w:sz="0" w:space="0" w:color="auto"/>
      </w:divBdr>
    </w:div>
    <w:div w:id="1037782259">
      <w:bodyDiv w:val="1"/>
      <w:marLeft w:val="0"/>
      <w:marRight w:val="0"/>
      <w:marTop w:val="0"/>
      <w:marBottom w:val="0"/>
      <w:divBdr>
        <w:top w:val="none" w:sz="0" w:space="0" w:color="auto"/>
        <w:left w:val="none" w:sz="0" w:space="0" w:color="auto"/>
        <w:bottom w:val="none" w:sz="0" w:space="0" w:color="auto"/>
        <w:right w:val="none" w:sz="0" w:space="0" w:color="auto"/>
      </w:divBdr>
    </w:div>
    <w:div w:id="1054349442">
      <w:bodyDiv w:val="1"/>
      <w:marLeft w:val="0"/>
      <w:marRight w:val="0"/>
      <w:marTop w:val="0"/>
      <w:marBottom w:val="0"/>
      <w:divBdr>
        <w:top w:val="none" w:sz="0" w:space="0" w:color="auto"/>
        <w:left w:val="none" w:sz="0" w:space="0" w:color="auto"/>
        <w:bottom w:val="none" w:sz="0" w:space="0" w:color="auto"/>
        <w:right w:val="none" w:sz="0" w:space="0" w:color="auto"/>
      </w:divBdr>
    </w:div>
    <w:div w:id="1066538523">
      <w:bodyDiv w:val="1"/>
      <w:marLeft w:val="0"/>
      <w:marRight w:val="0"/>
      <w:marTop w:val="0"/>
      <w:marBottom w:val="0"/>
      <w:divBdr>
        <w:top w:val="none" w:sz="0" w:space="0" w:color="auto"/>
        <w:left w:val="none" w:sz="0" w:space="0" w:color="auto"/>
        <w:bottom w:val="none" w:sz="0" w:space="0" w:color="auto"/>
        <w:right w:val="none" w:sz="0" w:space="0" w:color="auto"/>
      </w:divBdr>
    </w:div>
    <w:div w:id="1151752237">
      <w:bodyDiv w:val="1"/>
      <w:marLeft w:val="0"/>
      <w:marRight w:val="0"/>
      <w:marTop w:val="0"/>
      <w:marBottom w:val="0"/>
      <w:divBdr>
        <w:top w:val="none" w:sz="0" w:space="0" w:color="auto"/>
        <w:left w:val="none" w:sz="0" w:space="0" w:color="auto"/>
        <w:bottom w:val="none" w:sz="0" w:space="0" w:color="auto"/>
        <w:right w:val="none" w:sz="0" w:space="0" w:color="auto"/>
      </w:divBdr>
    </w:div>
    <w:div w:id="1155955319">
      <w:bodyDiv w:val="1"/>
      <w:marLeft w:val="0"/>
      <w:marRight w:val="0"/>
      <w:marTop w:val="0"/>
      <w:marBottom w:val="0"/>
      <w:divBdr>
        <w:top w:val="none" w:sz="0" w:space="0" w:color="auto"/>
        <w:left w:val="none" w:sz="0" w:space="0" w:color="auto"/>
        <w:bottom w:val="none" w:sz="0" w:space="0" w:color="auto"/>
        <w:right w:val="none" w:sz="0" w:space="0" w:color="auto"/>
      </w:divBdr>
    </w:div>
    <w:div w:id="1181626399">
      <w:bodyDiv w:val="1"/>
      <w:marLeft w:val="0"/>
      <w:marRight w:val="0"/>
      <w:marTop w:val="0"/>
      <w:marBottom w:val="0"/>
      <w:divBdr>
        <w:top w:val="none" w:sz="0" w:space="0" w:color="auto"/>
        <w:left w:val="none" w:sz="0" w:space="0" w:color="auto"/>
        <w:bottom w:val="none" w:sz="0" w:space="0" w:color="auto"/>
        <w:right w:val="none" w:sz="0" w:space="0" w:color="auto"/>
      </w:divBdr>
    </w:div>
    <w:div w:id="1262882243">
      <w:bodyDiv w:val="1"/>
      <w:marLeft w:val="0"/>
      <w:marRight w:val="0"/>
      <w:marTop w:val="0"/>
      <w:marBottom w:val="0"/>
      <w:divBdr>
        <w:top w:val="none" w:sz="0" w:space="0" w:color="auto"/>
        <w:left w:val="none" w:sz="0" w:space="0" w:color="auto"/>
        <w:bottom w:val="none" w:sz="0" w:space="0" w:color="auto"/>
        <w:right w:val="none" w:sz="0" w:space="0" w:color="auto"/>
      </w:divBdr>
    </w:div>
    <w:div w:id="1296789940">
      <w:bodyDiv w:val="1"/>
      <w:marLeft w:val="0"/>
      <w:marRight w:val="0"/>
      <w:marTop w:val="0"/>
      <w:marBottom w:val="0"/>
      <w:divBdr>
        <w:top w:val="none" w:sz="0" w:space="0" w:color="auto"/>
        <w:left w:val="none" w:sz="0" w:space="0" w:color="auto"/>
        <w:bottom w:val="none" w:sz="0" w:space="0" w:color="auto"/>
        <w:right w:val="none" w:sz="0" w:space="0" w:color="auto"/>
      </w:divBdr>
    </w:div>
    <w:div w:id="1345091016">
      <w:bodyDiv w:val="1"/>
      <w:marLeft w:val="0"/>
      <w:marRight w:val="0"/>
      <w:marTop w:val="0"/>
      <w:marBottom w:val="0"/>
      <w:divBdr>
        <w:top w:val="none" w:sz="0" w:space="0" w:color="auto"/>
        <w:left w:val="none" w:sz="0" w:space="0" w:color="auto"/>
        <w:bottom w:val="none" w:sz="0" w:space="0" w:color="auto"/>
        <w:right w:val="none" w:sz="0" w:space="0" w:color="auto"/>
      </w:divBdr>
    </w:div>
    <w:div w:id="1372271144">
      <w:bodyDiv w:val="1"/>
      <w:marLeft w:val="0"/>
      <w:marRight w:val="0"/>
      <w:marTop w:val="0"/>
      <w:marBottom w:val="0"/>
      <w:divBdr>
        <w:top w:val="none" w:sz="0" w:space="0" w:color="auto"/>
        <w:left w:val="none" w:sz="0" w:space="0" w:color="auto"/>
        <w:bottom w:val="none" w:sz="0" w:space="0" w:color="auto"/>
        <w:right w:val="none" w:sz="0" w:space="0" w:color="auto"/>
      </w:divBdr>
    </w:div>
    <w:div w:id="1404181941">
      <w:bodyDiv w:val="1"/>
      <w:marLeft w:val="0"/>
      <w:marRight w:val="0"/>
      <w:marTop w:val="0"/>
      <w:marBottom w:val="0"/>
      <w:divBdr>
        <w:top w:val="none" w:sz="0" w:space="0" w:color="auto"/>
        <w:left w:val="none" w:sz="0" w:space="0" w:color="auto"/>
        <w:bottom w:val="none" w:sz="0" w:space="0" w:color="auto"/>
        <w:right w:val="none" w:sz="0" w:space="0" w:color="auto"/>
      </w:divBdr>
    </w:div>
    <w:div w:id="1407922427">
      <w:bodyDiv w:val="1"/>
      <w:marLeft w:val="0"/>
      <w:marRight w:val="0"/>
      <w:marTop w:val="0"/>
      <w:marBottom w:val="0"/>
      <w:divBdr>
        <w:top w:val="none" w:sz="0" w:space="0" w:color="auto"/>
        <w:left w:val="none" w:sz="0" w:space="0" w:color="auto"/>
        <w:bottom w:val="none" w:sz="0" w:space="0" w:color="auto"/>
        <w:right w:val="none" w:sz="0" w:space="0" w:color="auto"/>
      </w:divBdr>
    </w:div>
    <w:div w:id="1441608406">
      <w:bodyDiv w:val="1"/>
      <w:marLeft w:val="0"/>
      <w:marRight w:val="0"/>
      <w:marTop w:val="0"/>
      <w:marBottom w:val="0"/>
      <w:divBdr>
        <w:top w:val="none" w:sz="0" w:space="0" w:color="auto"/>
        <w:left w:val="none" w:sz="0" w:space="0" w:color="auto"/>
        <w:bottom w:val="none" w:sz="0" w:space="0" w:color="auto"/>
        <w:right w:val="none" w:sz="0" w:space="0" w:color="auto"/>
      </w:divBdr>
    </w:div>
    <w:div w:id="1462305362">
      <w:bodyDiv w:val="1"/>
      <w:marLeft w:val="0"/>
      <w:marRight w:val="0"/>
      <w:marTop w:val="0"/>
      <w:marBottom w:val="0"/>
      <w:divBdr>
        <w:top w:val="none" w:sz="0" w:space="0" w:color="auto"/>
        <w:left w:val="none" w:sz="0" w:space="0" w:color="auto"/>
        <w:bottom w:val="none" w:sz="0" w:space="0" w:color="auto"/>
        <w:right w:val="none" w:sz="0" w:space="0" w:color="auto"/>
      </w:divBdr>
    </w:div>
    <w:div w:id="1508715758">
      <w:bodyDiv w:val="1"/>
      <w:marLeft w:val="0"/>
      <w:marRight w:val="0"/>
      <w:marTop w:val="0"/>
      <w:marBottom w:val="0"/>
      <w:divBdr>
        <w:top w:val="none" w:sz="0" w:space="0" w:color="auto"/>
        <w:left w:val="none" w:sz="0" w:space="0" w:color="auto"/>
        <w:bottom w:val="none" w:sz="0" w:space="0" w:color="auto"/>
        <w:right w:val="none" w:sz="0" w:space="0" w:color="auto"/>
      </w:divBdr>
    </w:div>
    <w:div w:id="1530484165">
      <w:bodyDiv w:val="1"/>
      <w:marLeft w:val="0"/>
      <w:marRight w:val="0"/>
      <w:marTop w:val="0"/>
      <w:marBottom w:val="0"/>
      <w:divBdr>
        <w:top w:val="none" w:sz="0" w:space="0" w:color="auto"/>
        <w:left w:val="none" w:sz="0" w:space="0" w:color="auto"/>
        <w:bottom w:val="none" w:sz="0" w:space="0" w:color="auto"/>
        <w:right w:val="none" w:sz="0" w:space="0" w:color="auto"/>
      </w:divBdr>
    </w:div>
    <w:div w:id="1569727197">
      <w:bodyDiv w:val="1"/>
      <w:marLeft w:val="0"/>
      <w:marRight w:val="0"/>
      <w:marTop w:val="0"/>
      <w:marBottom w:val="0"/>
      <w:divBdr>
        <w:top w:val="none" w:sz="0" w:space="0" w:color="auto"/>
        <w:left w:val="none" w:sz="0" w:space="0" w:color="auto"/>
        <w:bottom w:val="none" w:sz="0" w:space="0" w:color="auto"/>
        <w:right w:val="none" w:sz="0" w:space="0" w:color="auto"/>
      </w:divBdr>
    </w:div>
    <w:div w:id="1601520627">
      <w:bodyDiv w:val="1"/>
      <w:marLeft w:val="0"/>
      <w:marRight w:val="0"/>
      <w:marTop w:val="0"/>
      <w:marBottom w:val="0"/>
      <w:divBdr>
        <w:top w:val="none" w:sz="0" w:space="0" w:color="auto"/>
        <w:left w:val="none" w:sz="0" w:space="0" w:color="auto"/>
        <w:bottom w:val="none" w:sz="0" w:space="0" w:color="auto"/>
        <w:right w:val="none" w:sz="0" w:space="0" w:color="auto"/>
      </w:divBdr>
    </w:div>
    <w:div w:id="1627393455">
      <w:bodyDiv w:val="1"/>
      <w:marLeft w:val="0"/>
      <w:marRight w:val="0"/>
      <w:marTop w:val="0"/>
      <w:marBottom w:val="0"/>
      <w:divBdr>
        <w:top w:val="none" w:sz="0" w:space="0" w:color="auto"/>
        <w:left w:val="none" w:sz="0" w:space="0" w:color="auto"/>
        <w:bottom w:val="none" w:sz="0" w:space="0" w:color="auto"/>
        <w:right w:val="none" w:sz="0" w:space="0" w:color="auto"/>
      </w:divBdr>
    </w:div>
    <w:div w:id="1706058057">
      <w:bodyDiv w:val="1"/>
      <w:marLeft w:val="0"/>
      <w:marRight w:val="0"/>
      <w:marTop w:val="0"/>
      <w:marBottom w:val="0"/>
      <w:divBdr>
        <w:top w:val="none" w:sz="0" w:space="0" w:color="auto"/>
        <w:left w:val="none" w:sz="0" w:space="0" w:color="auto"/>
        <w:bottom w:val="none" w:sz="0" w:space="0" w:color="auto"/>
        <w:right w:val="none" w:sz="0" w:space="0" w:color="auto"/>
      </w:divBdr>
    </w:div>
    <w:div w:id="1706251870">
      <w:bodyDiv w:val="1"/>
      <w:marLeft w:val="0"/>
      <w:marRight w:val="0"/>
      <w:marTop w:val="0"/>
      <w:marBottom w:val="0"/>
      <w:divBdr>
        <w:top w:val="none" w:sz="0" w:space="0" w:color="auto"/>
        <w:left w:val="none" w:sz="0" w:space="0" w:color="auto"/>
        <w:bottom w:val="none" w:sz="0" w:space="0" w:color="auto"/>
        <w:right w:val="none" w:sz="0" w:space="0" w:color="auto"/>
      </w:divBdr>
    </w:div>
    <w:div w:id="1742557418">
      <w:bodyDiv w:val="1"/>
      <w:marLeft w:val="0"/>
      <w:marRight w:val="0"/>
      <w:marTop w:val="0"/>
      <w:marBottom w:val="0"/>
      <w:divBdr>
        <w:top w:val="none" w:sz="0" w:space="0" w:color="auto"/>
        <w:left w:val="none" w:sz="0" w:space="0" w:color="auto"/>
        <w:bottom w:val="none" w:sz="0" w:space="0" w:color="auto"/>
        <w:right w:val="none" w:sz="0" w:space="0" w:color="auto"/>
      </w:divBdr>
    </w:div>
    <w:div w:id="1821578275">
      <w:bodyDiv w:val="1"/>
      <w:marLeft w:val="0"/>
      <w:marRight w:val="0"/>
      <w:marTop w:val="0"/>
      <w:marBottom w:val="0"/>
      <w:divBdr>
        <w:top w:val="none" w:sz="0" w:space="0" w:color="auto"/>
        <w:left w:val="none" w:sz="0" w:space="0" w:color="auto"/>
        <w:bottom w:val="none" w:sz="0" w:space="0" w:color="auto"/>
        <w:right w:val="none" w:sz="0" w:space="0" w:color="auto"/>
      </w:divBdr>
    </w:div>
    <w:div w:id="1838421963">
      <w:bodyDiv w:val="1"/>
      <w:marLeft w:val="0"/>
      <w:marRight w:val="0"/>
      <w:marTop w:val="0"/>
      <w:marBottom w:val="0"/>
      <w:divBdr>
        <w:top w:val="none" w:sz="0" w:space="0" w:color="auto"/>
        <w:left w:val="none" w:sz="0" w:space="0" w:color="auto"/>
        <w:bottom w:val="none" w:sz="0" w:space="0" w:color="auto"/>
        <w:right w:val="none" w:sz="0" w:space="0" w:color="auto"/>
      </w:divBdr>
    </w:div>
    <w:div w:id="1867795213">
      <w:bodyDiv w:val="1"/>
      <w:marLeft w:val="0"/>
      <w:marRight w:val="0"/>
      <w:marTop w:val="0"/>
      <w:marBottom w:val="0"/>
      <w:divBdr>
        <w:top w:val="none" w:sz="0" w:space="0" w:color="auto"/>
        <w:left w:val="none" w:sz="0" w:space="0" w:color="auto"/>
        <w:bottom w:val="none" w:sz="0" w:space="0" w:color="auto"/>
        <w:right w:val="none" w:sz="0" w:space="0" w:color="auto"/>
      </w:divBdr>
      <w:divsChild>
        <w:div w:id="1416588382">
          <w:marLeft w:val="0"/>
          <w:marRight w:val="0"/>
          <w:marTop w:val="0"/>
          <w:marBottom w:val="0"/>
          <w:divBdr>
            <w:top w:val="none" w:sz="0" w:space="0" w:color="auto"/>
            <w:left w:val="none" w:sz="0" w:space="0" w:color="auto"/>
            <w:bottom w:val="none" w:sz="0" w:space="0" w:color="auto"/>
            <w:right w:val="none" w:sz="0" w:space="0" w:color="auto"/>
          </w:divBdr>
          <w:divsChild>
            <w:div w:id="931741112">
              <w:marLeft w:val="0"/>
              <w:marRight w:val="0"/>
              <w:marTop w:val="0"/>
              <w:marBottom w:val="0"/>
              <w:divBdr>
                <w:top w:val="none" w:sz="0" w:space="0" w:color="auto"/>
                <w:left w:val="none" w:sz="0" w:space="0" w:color="auto"/>
                <w:bottom w:val="none" w:sz="0" w:space="0" w:color="auto"/>
                <w:right w:val="none" w:sz="0" w:space="0" w:color="auto"/>
              </w:divBdr>
              <w:divsChild>
                <w:div w:id="588464918">
                  <w:marLeft w:val="0"/>
                  <w:marRight w:val="0"/>
                  <w:marTop w:val="0"/>
                  <w:marBottom w:val="0"/>
                  <w:divBdr>
                    <w:top w:val="none" w:sz="0" w:space="0" w:color="auto"/>
                    <w:left w:val="none" w:sz="0" w:space="0" w:color="auto"/>
                    <w:bottom w:val="none" w:sz="0" w:space="0" w:color="auto"/>
                    <w:right w:val="none" w:sz="0" w:space="0" w:color="auto"/>
                  </w:divBdr>
                  <w:divsChild>
                    <w:div w:id="1043869450">
                      <w:marLeft w:val="0"/>
                      <w:marRight w:val="0"/>
                      <w:marTop w:val="0"/>
                      <w:marBottom w:val="0"/>
                      <w:divBdr>
                        <w:top w:val="none" w:sz="0" w:space="0" w:color="auto"/>
                        <w:left w:val="none" w:sz="0" w:space="0" w:color="auto"/>
                        <w:bottom w:val="none" w:sz="0" w:space="0" w:color="auto"/>
                        <w:right w:val="none" w:sz="0" w:space="0" w:color="auto"/>
                      </w:divBdr>
                      <w:divsChild>
                        <w:div w:id="771828280">
                          <w:marLeft w:val="0"/>
                          <w:marRight w:val="0"/>
                          <w:marTop w:val="0"/>
                          <w:marBottom w:val="0"/>
                          <w:divBdr>
                            <w:top w:val="none" w:sz="0" w:space="0" w:color="auto"/>
                            <w:left w:val="none" w:sz="0" w:space="0" w:color="auto"/>
                            <w:bottom w:val="none" w:sz="0" w:space="0" w:color="auto"/>
                            <w:right w:val="none" w:sz="0" w:space="0" w:color="auto"/>
                          </w:divBdr>
                          <w:divsChild>
                            <w:div w:id="709183504">
                              <w:marLeft w:val="0"/>
                              <w:marRight w:val="0"/>
                              <w:marTop w:val="0"/>
                              <w:marBottom w:val="0"/>
                              <w:divBdr>
                                <w:top w:val="none" w:sz="0" w:space="0" w:color="auto"/>
                                <w:left w:val="none" w:sz="0" w:space="0" w:color="auto"/>
                                <w:bottom w:val="none" w:sz="0" w:space="0" w:color="auto"/>
                                <w:right w:val="none" w:sz="0" w:space="0" w:color="auto"/>
                              </w:divBdr>
                              <w:divsChild>
                                <w:div w:id="337465167">
                                  <w:marLeft w:val="0"/>
                                  <w:marRight w:val="0"/>
                                  <w:marTop w:val="0"/>
                                  <w:marBottom w:val="0"/>
                                  <w:divBdr>
                                    <w:top w:val="none" w:sz="0" w:space="0" w:color="auto"/>
                                    <w:left w:val="none" w:sz="0" w:space="0" w:color="auto"/>
                                    <w:bottom w:val="none" w:sz="0" w:space="0" w:color="auto"/>
                                    <w:right w:val="none" w:sz="0" w:space="0" w:color="auto"/>
                                  </w:divBdr>
                                  <w:divsChild>
                                    <w:div w:id="1366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935569">
                          <w:marLeft w:val="0"/>
                          <w:marRight w:val="0"/>
                          <w:marTop w:val="0"/>
                          <w:marBottom w:val="0"/>
                          <w:divBdr>
                            <w:top w:val="none" w:sz="0" w:space="0" w:color="auto"/>
                            <w:left w:val="none" w:sz="0" w:space="0" w:color="auto"/>
                            <w:bottom w:val="none" w:sz="0" w:space="0" w:color="auto"/>
                            <w:right w:val="none" w:sz="0" w:space="0" w:color="auto"/>
                          </w:divBdr>
                          <w:divsChild>
                            <w:div w:id="1737627261">
                              <w:marLeft w:val="0"/>
                              <w:marRight w:val="0"/>
                              <w:marTop w:val="0"/>
                              <w:marBottom w:val="0"/>
                              <w:divBdr>
                                <w:top w:val="none" w:sz="0" w:space="0" w:color="auto"/>
                                <w:left w:val="none" w:sz="0" w:space="0" w:color="auto"/>
                                <w:bottom w:val="none" w:sz="0" w:space="0" w:color="auto"/>
                                <w:right w:val="none" w:sz="0" w:space="0" w:color="auto"/>
                              </w:divBdr>
                              <w:divsChild>
                                <w:div w:id="176118823">
                                  <w:marLeft w:val="0"/>
                                  <w:marRight w:val="0"/>
                                  <w:marTop w:val="0"/>
                                  <w:marBottom w:val="0"/>
                                  <w:divBdr>
                                    <w:top w:val="none" w:sz="0" w:space="0" w:color="auto"/>
                                    <w:left w:val="none" w:sz="0" w:space="0" w:color="auto"/>
                                    <w:bottom w:val="none" w:sz="0" w:space="0" w:color="auto"/>
                                    <w:right w:val="none" w:sz="0" w:space="0" w:color="auto"/>
                                  </w:divBdr>
                                  <w:divsChild>
                                    <w:div w:id="1679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52476">
      <w:bodyDiv w:val="1"/>
      <w:marLeft w:val="0"/>
      <w:marRight w:val="0"/>
      <w:marTop w:val="0"/>
      <w:marBottom w:val="0"/>
      <w:divBdr>
        <w:top w:val="none" w:sz="0" w:space="0" w:color="auto"/>
        <w:left w:val="none" w:sz="0" w:space="0" w:color="auto"/>
        <w:bottom w:val="none" w:sz="0" w:space="0" w:color="auto"/>
        <w:right w:val="none" w:sz="0" w:space="0" w:color="auto"/>
      </w:divBdr>
    </w:div>
    <w:div w:id="1980301367">
      <w:bodyDiv w:val="1"/>
      <w:marLeft w:val="0"/>
      <w:marRight w:val="0"/>
      <w:marTop w:val="0"/>
      <w:marBottom w:val="0"/>
      <w:divBdr>
        <w:top w:val="none" w:sz="0" w:space="0" w:color="auto"/>
        <w:left w:val="none" w:sz="0" w:space="0" w:color="auto"/>
        <w:bottom w:val="none" w:sz="0" w:space="0" w:color="auto"/>
        <w:right w:val="none" w:sz="0" w:space="0" w:color="auto"/>
      </w:divBdr>
    </w:div>
    <w:div w:id="1991208016">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30256871">
      <w:bodyDiv w:val="1"/>
      <w:marLeft w:val="0"/>
      <w:marRight w:val="0"/>
      <w:marTop w:val="0"/>
      <w:marBottom w:val="0"/>
      <w:divBdr>
        <w:top w:val="none" w:sz="0" w:space="0" w:color="auto"/>
        <w:left w:val="none" w:sz="0" w:space="0" w:color="auto"/>
        <w:bottom w:val="none" w:sz="0" w:space="0" w:color="auto"/>
        <w:right w:val="none" w:sz="0" w:space="0" w:color="auto"/>
      </w:divBdr>
    </w:div>
    <w:div w:id="2066682125">
      <w:bodyDiv w:val="1"/>
      <w:marLeft w:val="0"/>
      <w:marRight w:val="0"/>
      <w:marTop w:val="0"/>
      <w:marBottom w:val="0"/>
      <w:divBdr>
        <w:top w:val="none" w:sz="0" w:space="0" w:color="auto"/>
        <w:left w:val="none" w:sz="0" w:space="0" w:color="auto"/>
        <w:bottom w:val="none" w:sz="0" w:space="0" w:color="auto"/>
        <w:right w:val="none" w:sz="0" w:space="0" w:color="auto"/>
      </w:divBdr>
    </w:div>
    <w:div w:id="208891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AppData\Local\Microsoft\Office\16.0\DTS\ar-SA%7bBF99F3FB-2969-4BED-920A-0C32FF0C3994%7d\%7bEB7993EC-8A39-4449-96A0-30E62621C3FE%7dtf56348247_win32.dotx" TargetMode="External"/></Relationships>
</file>

<file path=word/theme/theme1.xml><?xml version="1.0" encoding="utf-8"?>
<a:theme xmlns:a="http://schemas.openxmlformats.org/drawingml/2006/main" name="Office Theme">
  <a:themeElements>
    <a:clrScheme name="أزرق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{EB7993EC-8A39-4449-96A0-30E62621C3FE}tf56348247_win32.dotx</Template>
  <TotalTime>45</TotalTime>
  <Pages>4</Pages>
  <Words>582</Words>
  <Characters>3321</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تحضيري</dc:creator>
  <cp:keywords/>
  <dc:description/>
  <cp:lastModifiedBy>Mohamed Mustafa</cp:lastModifiedBy>
  <cp:revision>38</cp:revision>
  <dcterms:created xsi:type="dcterms:W3CDTF">2025-02-21T19:02:00Z</dcterms:created>
  <dcterms:modified xsi:type="dcterms:W3CDTF">2025-10-24T22:38:00Z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