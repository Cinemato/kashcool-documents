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0124E" w14:textId="3AE834D1" w:rsidR="00831721" w:rsidRPr="005A3AF2" w:rsidRDefault="00E42A51" w:rsidP="00831721">
      <w:pPr>
        <w:bidi/>
        <w:spacing w:before="120" w:after="0"/>
        <w:rPr>
          <w:rFonts w:ascii="Arial" w:hAnsi="Arial" w:cs="Arial"/>
          <w:b/>
          <w:bCs/>
        </w:rPr>
      </w:pPr>
      <w:r w:rsidRPr="001B65FA">
        <w:rPr>
          <w:rFonts w:ascii="Helvetica Neue W23 for SKY Reg" w:hAnsi="Helvetica Neue W23 for SKY Reg" w:cs="Helvetica Neue W23 for SKY Reg"/>
          <w:noProof/>
          <w:color w:val="000000" w:themeColor="text1"/>
          <w14:ligatures w14:val="standardContextual"/>
        </w:rPr>
        <mc:AlternateContent>
          <mc:Choice Requires="wps">
            <w:drawing>
              <wp:anchor distT="0" distB="0" distL="114300" distR="114300" simplePos="0" relativeHeight="251665408" behindDoc="0" locked="0" layoutInCell="1" allowOverlap="1" wp14:anchorId="6CF13E12" wp14:editId="1AE6AD18">
                <wp:simplePos x="0" y="0"/>
                <wp:positionH relativeFrom="page">
                  <wp:posOffset>829945</wp:posOffset>
                </wp:positionH>
                <wp:positionV relativeFrom="paragraph">
                  <wp:posOffset>123825</wp:posOffset>
                </wp:positionV>
                <wp:extent cx="5895975" cy="567690"/>
                <wp:effectExtent l="0" t="0" r="9525" b="3810"/>
                <wp:wrapTopAndBottom/>
                <wp:docPr id="1799571978" name="مربع نص 1"/>
                <wp:cNvGraphicFramePr/>
                <a:graphic xmlns:a="http://schemas.openxmlformats.org/drawingml/2006/main">
                  <a:graphicData uri="http://schemas.microsoft.com/office/word/2010/wordprocessingShape">
                    <wps:wsp>
                      <wps:cNvSpPr txBox="1"/>
                      <wps:spPr>
                        <a:xfrm>
                          <a:off x="0" y="0"/>
                          <a:ext cx="5895975" cy="567690"/>
                        </a:xfrm>
                        <a:prstGeom prst="roundRect">
                          <a:avLst/>
                        </a:prstGeom>
                        <a:solidFill>
                          <a:srgbClr val="40AF6F"/>
                        </a:solidFill>
                        <a:ln w="6350">
                          <a:noFill/>
                        </a:ln>
                      </wps:spPr>
                      <wps:txbx>
                        <w:txbxContent>
                          <w:p w14:paraId="402753EA" w14:textId="74B41074" w:rsidR="00E42A51" w:rsidRPr="00467082" w:rsidRDefault="00E42A51" w:rsidP="00E42A51">
                            <w:pPr>
                              <w:spacing w:before="0" w:after="0"/>
                              <w:ind w:left="0" w:right="-6"/>
                              <w:jc w:val="center"/>
                              <w:rPr>
                                <w:rFonts w:ascii="Helvetica Neue W23 for SKY Bd" w:hAnsi="Helvetica Neue W23 for SKY Bd" w:cs="Helvetica Neue W23 for SKY Bd"/>
                                <w:color w:val="FFFFFF" w:themeColor="background1"/>
                                <w:sz w:val="32"/>
                                <w:szCs w:val="32"/>
                                <w:rtl/>
                              </w:rPr>
                            </w:pPr>
                            <w:r w:rsidRPr="00E42A51">
                              <w:rPr>
                                <w:rFonts w:ascii="Helvetica Neue W23 for SKY Bd" w:hAnsi="Helvetica Neue W23 for SKY Bd" w:cs="Helvetica Neue W23 for SKY Bd"/>
                                <w:color w:val="FFFFFF" w:themeColor="background1"/>
                                <w:sz w:val="32"/>
                                <w:szCs w:val="32"/>
                                <w:rtl/>
                              </w:rPr>
                              <w:t>استمارة تنفيذ استراتيجية تعليمية – التعلم بالنمذجة</w:t>
                            </w:r>
                          </w:p>
                        </w:txbxContent>
                      </wps:txbx>
                      <wps:bodyPr rot="0" spcFirstLastPara="0" vertOverflow="overflow" horzOverflow="overflow" vert="horz" wrap="square" lIns="0" tIns="0" rIns="0" bIns="0" numCol="1" spcCol="0" rtlCol="1"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F13E12" id="مربع نص 1" o:spid="_x0000_s1026" style="position:absolute;left:0;text-align:left;margin-left:65.35pt;margin-top:9.75pt;width:464.25pt;height:44.7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" fillcolor="#40af6f" stroked="f" strokeweight=".5pt">
                <v:textbox inset="0,0,0,0">
                  <w:txbxContent>
                    <w:p w14:paraId="402753EA" w14:textId="74B41074" w:rsidR="00E42A51" w:rsidRPr="00467082" w:rsidRDefault="00E42A51" w:rsidP="00E42A51">
                      <w:pPr>
                        <w:spacing w:before="0" w:after="0"/>
                        <w:ind w:left="0" w:right="-6"/>
                        <w:jc w:val="center"/>
                        <w:rPr>
                          <w:rFonts w:ascii="Helvetica Neue W23 for SKY Bd" w:hAnsi="Helvetica Neue W23 for SKY Bd" w:cs="Helvetica Neue W23 for SKY Bd"/>
                          <w:color w:val="FFFFFF" w:themeColor="background1"/>
                          <w:sz w:val="32"/>
                          <w:szCs w:val="32"/>
                          <w:rtl/>
                        </w:rPr>
                      </w:pPr>
                      <w:r w:rsidRPr="00E42A51">
                        <w:rPr>
                          <w:rFonts w:ascii="Helvetica Neue W23 for SKY Bd" w:hAnsi="Helvetica Neue W23 for SKY Bd" w:cs="Helvetica Neue W23 for SKY Bd"/>
                          <w:color w:val="FFFFFF" w:themeColor="background1"/>
                          <w:sz w:val="32"/>
                          <w:szCs w:val="32"/>
                          <w:rtl/>
                        </w:rPr>
                        <w:t>استمارة تنفيذ استراتيجية تعليمية – التعلم بالنمذجة</w:t>
                      </w:r>
                    </w:p>
                  </w:txbxContent>
                </v:textbox>
                <w10:wrap type="topAndBottom" anchorx="page"/>
              </v:roundrect>
            </w:pict>
          </mc:Fallback>
        </mc:AlternateContent>
      </w:r>
    </w:p>
    <w:tbl>
      <w:tblPr>
        <w:bidiVisual/>
        <w:tblW w:w="5000" w:type="pct"/>
        <w:jc w:val="center"/>
        <w:tblLayout w:type="fixed"/>
        <w:tblCellMar>
          <w:left w:w="0" w:type="dxa"/>
          <w:right w:w="0" w:type="dxa"/>
        </w:tblCellMar>
        <w:tblLook w:val="0600" w:firstRow="0" w:lastRow="0" w:firstColumn="0" w:lastColumn="0" w:noHBand="1" w:noVBand="1"/>
        <w:tblDescription w:val="جدول تخطيط رأس الصفحة"/>
      </w:tblPr>
      <w:tblGrid>
        <w:gridCol w:w="10466"/>
      </w:tblGrid>
      <w:tr w:rsidR="00615018" w:rsidRPr="005A3AF2" w14:paraId="284D83C7" w14:textId="77777777" w:rsidTr="005F371E">
        <w:trPr>
          <w:trHeight w:val="2262"/>
          <w:jc w:val="center"/>
        </w:trPr>
        <w:tc>
          <w:tcPr>
            <w:tcW w:w="10466" w:type="dxa"/>
            <w:vAlign w:val="bottom"/>
          </w:tcPr>
          <w:tbl>
            <w:tblPr>
              <w:tblStyle w:val="GridTable4-Accent3"/>
              <w:bidiVisual/>
              <w:tblW w:w="5000" w:type="pct"/>
              <w:tblLook w:val="04A0" w:firstRow="1" w:lastRow="0" w:firstColumn="1" w:lastColumn="0" w:noHBand="0" w:noVBand="1"/>
            </w:tblPr>
            <w:tblGrid>
              <w:gridCol w:w="3645"/>
              <w:gridCol w:w="98"/>
              <w:gridCol w:w="2292"/>
              <w:gridCol w:w="2133"/>
              <w:gridCol w:w="2288"/>
            </w:tblGrid>
            <w:tr w:rsidR="00635E54" w:rsidRPr="00635E54" w14:paraId="2D381433" w14:textId="77777777" w:rsidTr="00987AED">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90" w:type="pct"/>
                  <w:gridSpan w:val="2"/>
                  <w:hideMark/>
                </w:tcPr>
                <w:p w14:paraId="22871BBE" w14:textId="77777777" w:rsidR="005F371E" w:rsidRPr="00E42A51" w:rsidRDefault="005F371E" w:rsidP="00635E54">
                  <w:pPr>
                    <w:spacing w:before="0" w:after="0" w:line="20" w:lineRule="atLeast"/>
                    <w:ind w:left="22" w:right="0"/>
                    <w:jc w:val="center"/>
                    <w:rPr>
                      <w:rFonts w:ascii="Helvetica Neue W23 for SKY Reg" w:hAnsi="Helvetica Neue W23 for SKY Reg" w:cs="Helvetica Neue W23 for SKY Reg"/>
                      <w:color w:val="000000" w:themeColor="text1"/>
                    </w:rPr>
                  </w:pPr>
                  <w:r w:rsidRPr="00E42A51">
                    <w:rPr>
                      <w:rFonts w:ascii="Helvetica Neue W23 for SKY Reg" w:hAnsi="Helvetica Neue W23 for SKY Reg" w:cs="Helvetica Neue W23 for SKY Reg"/>
                      <w:color w:val="000000" w:themeColor="text1"/>
                      <w:rtl/>
                    </w:rPr>
                    <w:t>اسم الاستراتيجية التعليمية</w:t>
                  </w:r>
                </w:p>
              </w:tc>
              <w:tc>
                <w:tcPr>
                  <w:tcW w:w="1096" w:type="pct"/>
                  <w:hideMark/>
                </w:tcPr>
                <w:p w14:paraId="34401EA4" w14:textId="77777777" w:rsidR="005F371E" w:rsidRPr="00E42A51" w:rsidRDefault="005F371E" w:rsidP="00635E54">
                  <w:pPr>
                    <w:spacing w:before="0" w:after="0" w:line="20" w:lineRule="atLeast"/>
                    <w:ind w:left="22" w:right="0"/>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Pr>
                  </w:pPr>
                  <w:r w:rsidRPr="00E42A51">
                    <w:rPr>
                      <w:rFonts w:ascii="Helvetica Neue W23 for SKY Reg" w:hAnsi="Helvetica Neue W23 for SKY Reg" w:cs="Helvetica Neue W23 for SKY Reg"/>
                      <w:color w:val="000000" w:themeColor="text1"/>
                      <w:rtl/>
                    </w:rPr>
                    <w:t>المعلم</w:t>
                  </w:r>
                </w:p>
              </w:tc>
              <w:tc>
                <w:tcPr>
                  <w:tcW w:w="1020" w:type="pct"/>
                  <w:hideMark/>
                </w:tcPr>
                <w:p w14:paraId="1AE45285" w14:textId="77777777" w:rsidR="005F371E" w:rsidRPr="00E42A51" w:rsidRDefault="005F371E" w:rsidP="00635E54">
                  <w:pPr>
                    <w:spacing w:before="0" w:after="0" w:line="20" w:lineRule="atLeast"/>
                    <w:ind w:left="22" w:right="0"/>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Pr>
                  </w:pPr>
                  <w:r w:rsidRPr="00E42A51">
                    <w:rPr>
                      <w:rFonts w:ascii="Helvetica Neue W23 for SKY Reg" w:hAnsi="Helvetica Neue W23 for SKY Reg" w:cs="Helvetica Neue W23 for SKY Reg"/>
                      <w:color w:val="000000" w:themeColor="text1"/>
                      <w:rtl/>
                    </w:rPr>
                    <w:t>تاريخ التنفيذ</w:t>
                  </w:r>
                </w:p>
              </w:tc>
              <w:tc>
                <w:tcPr>
                  <w:tcW w:w="1094" w:type="pct"/>
                </w:tcPr>
                <w:p w14:paraId="443E8318" w14:textId="77777777" w:rsidR="005F371E" w:rsidRPr="00E42A51" w:rsidRDefault="005F371E" w:rsidP="00635E54">
                  <w:pPr>
                    <w:spacing w:before="0" w:after="0" w:line="20" w:lineRule="atLeast"/>
                    <w:ind w:left="22" w:right="0"/>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E42A51">
                    <w:rPr>
                      <w:rFonts w:ascii="Helvetica Neue W23 for SKY Reg" w:hAnsi="Helvetica Neue W23 for SKY Reg" w:cs="Helvetica Neue W23 for SKY Reg"/>
                      <w:color w:val="000000" w:themeColor="text1"/>
                      <w:rtl/>
                    </w:rPr>
                    <w:t>العام الدراسي</w:t>
                  </w:r>
                </w:p>
              </w:tc>
            </w:tr>
            <w:tr w:rsidR="00635E54" w:rsidRPr="00635E54" w14:paraId="582CEF1B" w14:textId="77777777" w:rsidTr="00987AED">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90" w:type="pct"/>
                  <w:gridSpan w:val="2"/>
                </w:tcPr>
                <w:p w14:paraId="5B6BB241" w14:textId="117F7876" w:rsidR="00340227" w:rsidRPr="00635E54" w:rsidRDefault="00340227" w:rsidP="00635E54">
                  <w:pPr>
                    <w:spacing w:before="0" w:after="0" w:line="20" w:lineRule="atLeast"/>
                    <w:ind w:left="22" w:right="0"/>
                    <w:jc w:val="center"/>
                    <w:rPr>
                      <w:rFonts w:ascii="Helvetica Neue W23 for SKY Reg" w:hAnsi="Helvetica Neue W23 for SKY Reg" w:cs="Helvetica Neue W23 for SKY Reg"/>
                      <w:b w:val="0"/>
                      <w:bCs w:val="0"/>
                      <w:color w:val="000000" w:themeColor="text1"/>
                    </w:rPr>
                  </w:pPr>
                  <w:r w:rsidRPr="00635E54">
                    <w:rPr>
                      <w:rFonts w:ascii="Helvetica Neue W23 for SKY Reg" w:hAnsi="Helvetica Neue W23 for SKY Reg" w:cs="Helvetica Neue W23 for SKY Reg"/>
                      <w:b w:val="0"/>
                      <w:bCs w:val="0"/>
                      <w:color w:val="000000" w:themeColor="text1"/>
                      <w:rtl/>
                    </w:rPr>
                    <w:t>التعلم بالنمذجة</w:t>
                  </w:r>
                </w:p>
              </w:tc>
              <w:tc>
                <w:tcPr>
                  <w:tcW w:w="1096" w:type="pct"/>
                </w:tcPr>
                <w:p w14:paraId="4DA25DA0" w14:textId="78C2E16B" w:rsidR="00340227" w:rsidRPr="00635E54" w:rsidRDefault="00340227" w:rsidP="00635E54">
                  <w:pPr>
                    <w:spacing w:before="0" w:after="0" w:line="20" w:lineRule="atLeast"/>
                    <w:ind w:left="22" w:right="0"/>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Pr>
                  </w:pPr>
                  <w:r w:rsidRPr="00635E54">
                    <w:rPr>
                      <w:rFonts w:ascii="Helvetica Neue W23 for SKY Reg" w:hAnsi="Helvetica Neue W23 for SKY Reg" w:cs="Helvetica Neue W23 for SKY Reg"/>
                      <w:color w:val="000000" w:themeColor="text1"/>
                    </w:rPr>
                    <w:t>{</w:t>
                  </w:r>
                  <w:proofErr w:type="spellStart"/>
                  <w:r w:rsidRPr="00635E54">
                    <w:rPr>
                      <w:rFonts w:ascii="Helvetica Neue W23 for SKY Reg" w:hAnsi="Helvetica Neue W23 for SKY Reg" w:cs="Helvetica Neue W23 for SKY Reg"/>
                      <w:color w:val="000000" w:themeColor="text1"/>
                    </w:rPr>
                    <w:t>teacherName</w:t>
                  </w:r>
                  <w:proofErr w:type="spellEnd"/>
                  <w:r w:rsidRPr="00635E54">
                    <w:rPr>
                      <w:rFonts w:ascii="Helvetica Neue W23 for SKY Reg" w:hAnsi="Helvetica Neue W23 for SKY Reg" w:cs="Helvetica Neue W23 for SKY Reg"/>
                      <w:color w:val="000000" w:themeColor="text1"/>
                    </w:rPr>
                    <w:t>}</w:t>
                  </w:r>
                </w:p>
              </w:tc>
              <w:tc>
                <w:tcPr>
                  <w:tcW w:w="1020" w:type="pct"/>
                </w:tcPr>
                <w:p w14:paraId="68EEA02F" w14:textId="674EB9B5" w:rsidR="00340227" w:rsidRPr="00635E54" w:rsidRDefault="00340227" w:rsidP="00635E54">
                  <w:pPr>
                    <w:spacing w:before="0" w:after="0" w:line="20" w:lineRule="atLeast"/>
                    <w:ind w:left="22" w:right="0"/>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Pr>
                  </w:pPr>
                  <w:r w:rsidRPr="00635E54">
                    <w:rPr>
                      <w:rFonts w:ascii="Helvetica Neue W23 for SKY Reg" w:hAnsi="Helvetica Neue W23 for SKY Reg" w:cs="Helvetica Neue W23 for SKY Reg"/>
                      <w:color w:val="000000" w:themeColor="text1"/>
                    </w:rPr>
                    <w:t>{</w:t>
                  </w:r>
                  <w:proofErr w:type="spellStart"/>
                  <w:r w:rsidRPr="00635E54">
                    <w:rPr>
                      <w:rFonts w:ascii="Helvetica Neue W23 for SKY Reg" w:hAnsi="Helvetica Neue W23 for SKY Reg" w:cs="Helvetica Neue W23 for SKY Reg"/>
                      <w:color w:val="000000" w:themeColor="text1"/>
                    </w:rPr>
                    <w:t>executionDate</w:t>
                  </w:r>
                  <w:proofErr w:type="spellEnd"/>
                  <w:r w:rsidRPr="00635E54">
                    <w:rPr>
                      <w:rFonts w:ascii="Helvetica Neue W23 for SKY Reg" w:hAnsi="Helvetica Neue W23 for SKY Reg" w:cs="Helvetica Neue W23 for SKY Reg"/>
                      <w:color w:val="000000" w:themeColor="text1"/>
                    </w:rPr>
                    <w:t>}</w:t>
                  </w:r>
                </w:p>
              </w:tc>
              <w:tc>
                <w:tcPr>
                  <w:tcW w:w="1094" w:type="pct"/>
                </w:tcPr>
                <w:p w14:paraId="25841BD8" w14:textId="52374E10" w:rsidR="00340227" w:rsidRPr="00635E54" w:rsidRDefault="00340227" w:rsidP="00635E54">
                  <w:pPr>
                    <w:spacing w:before="0" w:after="0" w:line="20" w:lineRule="atLeast"/>
                    <w:ind w:left="22" w:right="0"/>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635E54">
                    <w:rPr>
                      <w:rFonts w:ascii="Helvetica Neue W23 for SKY Reg" w:hAnsi="Helvetica Neue W23 for SKY Reg" w:cs="Helvetica Neue W23 for SKY Reg"/>
                      <w:color w:val="000000" w:themeColor="text1"/>
                    </w:rPr>
                    <w:t>{</w:t>
                  </w:r>
                  <w:proofErr w:type="spellStart"/>
                  <w:r w:rsidRPr="00635E54">
                    <w:rPr>
                      <w:rFonts w:ascii="Helvetica Neue W23 for SKY Reg" w:hAnsi="Helvetica Neue W23 for SKY Reg" w:cs="Helvetica Neue W23 for SKY Reg"/>
                      <w:color w:val="000000" w:themeColor="text1"/>
                    </w:rPr>
                    <w:t>schoolYear</w:t>
                  </w:r>
                  <w:proofErr w:type="spellEnd"/>
                  <w:r w:rsidRPr="00635E54">
                    <w:rPr>
                      <w:rFonts w:ascii="Helvetica Neue W23 for SKY Reg" w:hAnsi="Helvetica Neue W23 for SKY Reg" w:cs="Helvetica Neue W23 for SKY Reg"/>
                      <w:color w:val="000000" w:themeColor="text1"/>
                    </w:rPr>
                    <w:t>}</w:t>
                  </w:r>
                </w:p>
              </w:tc>
            </w:tr>
            <w:tr w:rsidR="00635E54" w:rsidRPr="00635E54" w14:paraId="3E15525D" w14:textId="77777777" w:rsidTr="00987AED">
              <w:trPr>
                <w:trHeight w:val="567"/>
              </w:trPr>
              <w:tc>
                <w:tcPr>
                  <w:cnfStyle w:val="001000000000" w:firstRow="0" w:lastRow="0" w:firstColumn="1" w:lastColumn="0" w:oddVBand="0" w:evenVBand="0" w:oddHBand="0" w:evenHBand="0" w:firstRowFirstColumn="0" w:firstRowLastColumn="0" w:lastRowFirstColumn="0" w:lastRowLastColumn="0"/>
                  <w:tcW w:w="1790" w:type="pct"/>
                  <w:gridSpan w:val="2"/>
                </w:tcPr>
                <w:p w14:paraId="4EDDBD25" w14:textId="023AB841" w:rsidR="00340227" w:rsidRPr="00635E54" w:rsidRDefault="00340227" w:rsidP="00635E54">
                  <w:pPr>
                    <w:spacing w:before="0" w:after="0" w:line="20" w:lineRule="atLeast"/>
                    <w:ind w:left="22" w:right="0"/>
                    <w:jc w:val="center"/>
                    <w:rPr>
                      <w:rFonts w:ascii="Helvetica Neue W23 for SKY Reg" w:hAnsi="Helvetica Neue W23 for SKY Reg" w:cs="Helvetica Neue W23 for SKY Reg"/>
                      <w:b w:val="0"/>
                      <w:bCs w:val="0"/>
                      <w:color w:val="000000" w:themeColor="text1"/>
                    </w:rPr>
                  </w:pPr>
                  <w:r w:rsidRPr="00635E54">
                    <w:rPr>
                      <w:rFonts w:ascii="Helvetica Neue W23 for SKY Reg" w:hAnsi="Helvetica Neue W23 for SKY Reg" w:cs="Helvetica Neue W23 for SKY Reg"/>
                      <w:b w:val="0"/>
                      <w:bCs w:val="0"/>
                      <w:color w:val="000000" w:themeColor="text1"/>
                      <w:rtl/>
                    </w:rPr>
                    <w:t>المادة الدراسية</w:t>
                  </w:r>
                </w:p>
              </w:tc>
              <w:tc>
                <w:tcPr>
                  <w:tcW w:w="1096" w:type="pct"/>
                </w:tcPr>
                <w:p w14:paraId="2BAE0238" w14:textId="2B0950D9" w:rsidR="00340227" w:rsidRPr="00635E54" w:rsidRDefault="00340227" w:rsidP="00635E54">
                  <w:pPr>
                    <w:spacing w:before="0" w:after="0" w:line="20" w:lineRule="atLeast"/>
                    <w:ind w:left="22"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Pr>
                  </w:pPr>
                  <w:r w:rsidRPr="00635E54">
                    <w:rPr>
                      <w:rFonts w:ascii="Helvetica Neue W23 for SKY Reg" w:hAnsi="Helvetica Neue W23 for SKY Reg" w:cs="Helvetica Neue W23 for SKY Reg"/>
                      <w:color w:val="000000" w:themeColor="text1"/>
                      <w:rtl/>
                    </w:rPr>
                    <w:t>موضوع الدرس</w:t>
                  </w:r>
                </w:p>
              </w:tc>
              <w:tc>
                <w:tcPr>
                  <w:tcW w:w="1020" w:type="pct"/>
                </w:tcPr>
                <w:p w14:paraId="4D97E6A6" w14:textId="0E15AF44" w:rsidR="00340227" w:rsidRPr="00635E54" w:rsidRDefault="00340227" w:rsidP="00635E54">
                  <w:pPr>
                    <w:spacing w:before="0" w:after="0" w:line="20" w:lineRule="atLeast"/>
                    <w:ind w:left="22"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Pr>
                  </w:pPr>
                  <w:r w:rsidRPr="00635E54">
                    <w:rPr>
                      <w:rFonts w:ascii="Helvetica Neue W23 for SKY Reg" w:hAnsi="Helvetica Neue W23 for SKY Reg" w:cs="Helvetica Neue W23 for SKY Reg"/>
                      <w:color w:val="000000" w:themeColor="text1"/>
                      <w:rtl/>
                    </w:rPr>
                    <w:t>الصف</w:t>
                  </w:r>
                </w:p>
              </w:tc>
              <w:tc>
                <w:tcPr>
                  <w:tcW w:w="1094" w:type="pct"/>
                </w:tcPr>
                <w:p w14:paraId="57785302" w14:textId="7D44910C" w:rsidR="00340227" w:rsidRPr="00635E54" w:rsidRDefault="00340227" w:rsidP="00635E54">
                  <w:pPr>
                    <w:spacing w:before="0" w:after="0" w:line="20" w:lineRule="atLeast"/>
                    <w:ind w:left="22"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635E54">
                    <w:rPr>
                      <w:rFonts w:ascii="Helvetica Neue W23 for SKY Reg" w:hAnsi="Helvetica Neue W23 for SKY Reg" w:cs="Helvetica Neue W23 for SKY Reg"/>
                      <w:color w:val="000000" w:themeColor="text1"/>
                      <w:rtl/>
                    </w:rPr>
                    <w:t>الفصل</w:t>
                  </w:r>
                </w:p>
              </w:tc>
            </w:tr>
            <w:tr w:rsidR="00635E54" w:rsidRPr="00635E54" w14:paraId="1F29FA42" w14:textId="77777777" w:rsidTr="00987AED">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90" w:type="pct"/>
                  <w:gridSpan w:val="2"/>
                </w:tcPr>
                <w:p w14:paraId="53057D12" w14:textId="4A7D7EA8" w:rsidR="00340227" w:rsidRPr="00635E54" w:rsidRDefault="00340227" w:rsidP="00635E54">
                  <w:pPr>
                    <w:spacing w:before="0" w:after="0" w:line="20" w:lineRule="atLeast"/>
                    <w:ind w:left="22" w:right="0"/>
                    <w:jc w:val="center"/>
                    <w:rPr>
                      <w:rFonts w:ascii="Helvetica Neue W23 for SKY Reg" w:hAnsi="Helvetica Neue W23 for SKY Reg" w:cs="Helvetica Neue W23 for SKY Reg"/>
                      <w:b w:val="0"/>
                      <w:bCs w:val="0"/>
                      <w:color w:val="000000" w:themeColor="text1"/>
                    </w:rPr>
                  </w:pPr>
                  <w:r w:rsidRPr="00635E54">
                    <w:rPr>
                      <w:rFonts w:ascii="Helvetica Neue W23 for SKY Reg" w:hAnsi="Helvetica Neue W23 for SKY Reg" w:cs="Helvetica Neue W23 for SKY Reg"/>
                      <w:b w:val="0"/>
                      <w:bCs w:val="0"/>
                      <w:color w:val="000000" w:themeColor="text1"/>
                    </w:rPr>
                    <w:t>{subject}</w:t>
                  </w:r>
                </w:p>
              </w:tc>
              <w:tc>
                <w:tcPr>
                  <w:tcW w:w="1096" w:type="pct"/>
                </w:tcPr>
                <w:p w14:paraId="149BF9BA" w14:textId="4B70D244" w:rsidR="00340227" w:rsidRPr="00635E54" w:rsidRDefault="00340227" w:rsidP="00635E54">
                  <w:pPr>
                    <w:spacing w:before="0" w:after="0" w:line="20" w:lineRule="atLeast"/>
                    <w:ind w:left="22" w:right="0"/>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Pr>
                  </w:pPr>
                  <w:r w:rsidRPr="00635E54">
                    <w:rPr>
                      <w:rFonts w:ascii="Helvetica Neue W23 for SKY Reg" w:hAnsi="Helvetica Neue W23 for SKY Reg" w:cs="Helvetica Neue W23 for SKY Reg"/>
                      <w:color w:val="000000" w:themeColor="text1"/>
                    </w:rPr>
                    <w:t>{lesson}</w:t>
                  </w:r>
                </w:p>
              </w:tc>
              <w:tc>
                <w:tcPr>
                  <w:tcW w:w="1020" w:type="pct"/>
                </w:tcPr>
                <w:p w14:paraId="3EC81469" w14:textId="423F4F5F" w:rsidR="00340227" w:rsidRPr="00635E54" w:rsidRDefault="00340227" w:rsidP="00635E54">
                  <w:pPr>
                    <w:spacing w:before="0" w:after="0" w:line="20" w:lineRule="atLeast"/>
                    <w:ind w:left="22" w:right="0"/>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Pr>
                  </w:pPr>
                  <w:r w:rsidRPr="00635E54">
                    <w:rPr>
                      <w:rFonts w:ascii="Helvetica Neue W23 for SKY Reg" w:hAnsi="Helvetica Neue W23 for SKY Reg" w:cs="Helvetica Neue W23 for SKY Reg"/>
                      <w:color w:val="000000" w:themeColor="text1"/>
                    </w:rPr>
                    <w:t>{grade}</w:t>
                  </w:r>
                </w:p>
              </w:tc>
              <w:tc>
                <w:tcPr>
                  <w:tcW w:w="1094" w:type="pct"/>
                </w:tcPr>
                <w:p w14:paraId="1CC3D0B2" w14:textId="11D4D318" w:rsidR="00340227" w:rsidRPr="00635E54" w:rsidRDefault="00340227" w:rsidP="00635E54">
                  <w:pPr>
                    <w:spacing w:before="0" w:after="0" w:line="20" w:lineRule="atLeast"/>
                    <w:ind w:left="22" w:right="0"/>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635E54">
                    <w:rPr>
                      <w:rFonts w:ascii="Helvetica Neue W23 for SKY Reg" w:hAnsi="Helvetica Neue W23 for SKY Reg" w:cs="Helvetica Neue W23 for SKY Reg"/>
                      <w:color w:val="000000" w:themeColor="text1"/>
                    </w:rPr>
                    <w:t>{class}</w:t>
                  </w:r>
                </w:p>
              </w:tc>
            </w:tr>
            <w:tr w:rsidR="00635E54" w:rsidRPr="00635E54" w14:paraId="108557AE" w14:textId="77777777" w:rsidTr="00987AED">
              <w:trPr>
                <w:trHeight w:val="567"/>
              </w:trPr>
              <w:tc>
                <w:tcPr>
                  <w:cnfStyle w:val="001000000000" w:firstRow="0" w:lastRow="0" w:firstColumn="1" w:lastColumn="0" w:oddVBand="0" w:evenVBand="0" w:oddHBand="0" w:evenHBand="0" w:firstRowFirstColumn="0" w:firstRowLastColumn="0" w:lastRowFirstColumn="0" w:lastRowLastColumn="0"/>
                  <w:tcW w:w="1790" w:type="pct"/>
                  <w:gridSpan w:val="2"/>
                </w:tcPr>
                <w:p w14:paraId="2872754B" w14:textId="6A75DC52" w:rsidR="00340227" w:rsidRPr="00635E54" w:rsidRDefault="00340227" w:rsidP="00635E54">
                  <w:pPr>
                    <w:spacing w:before="0" w:after="0" w:line="20" w:lineRule="atLeast"/>
                    <w:ind w:left="22" w:right="0"/>
                    <w:jc w:val="center"/>
                    <w:rPr>
                      <w:rFonts w:ascii="Helvetica Neue W23 for SKY Reg" w:hAnsi="Helvetica Neue W23 for SKY Reg" w:cs="Helvetica Neue W23 for SKY Reg"/>
                      <w:b w:val="0"/>
                      <w:bCs w:val="0"/>
                      <w:color w:val="000000" w:themeColor="text1"/>
                      <w:rtl/>
                    </w:rPr>
                  </w:pPr>
                  <w:r w:rsidRPr="00635E54">
                    <w:rPr>
                      <w:rFonts w:ascii="Helvetica Neue W23 for SKY Reg" w:hAnsi="Helvetica Neue W23 for SKY Reg" w:cs="Helvetica Neue W23 for SKY Reg"/>
                      <w:b w:val="0"/>
                      <w:bCs w:val="0"/>
                      <w:color w:val="000000" w:themeColor="text1"/>
                      <w:rtl/>
                    </w:rPr>
                    <w:t>الوسائل والأدوات التعليمية</w:t>
                  </w:r>
                </w:p>
              </w:tc>
              <w:tc>
                <w:tcPr>
                  <w:tcW w:w="3210" w:type="pct"/>
                  <w:gridSpan w:val="3"/>
                </w:tcPr>
                <w:p w14:paraId="4A0A8461" w14:textId="77777777" w:rsidR="00340227" w:rsidRPr="00635E54" w:rsidRDefault="00340227" w:rsidP="00635E54">
                  <w:pPr>
                    <w:spacing w:before="0" w:after="0" w:line="20" w:lineRule="atLeast"/>
                    <w:ind w:left="22"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p>
              </w:tc>
            </w:tr>
            <w:tr w:rsidR="00635E54" w:rsidRPr="00635E54" w14:paraId="0DEEFEB5" w14:textId="77777777" w:rsidTr="00987AED">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5"/>
                </w:tcPr>
                <w:p w14:paraId="66816AE7" w14:textId="71FD4524" w:rsidR="00340227" w:rsidRPr="00635E54" w:rsidRDefault="00340227" w:rsidP="00635E54">
                  <w:pPr>
                    <w:bidi/>
                    <w:spacing w:before="0" w:after="0" w:line="20" w:lineRule="atLeast"/>
                    <w:ind w:left="22" w:right="0"/>
                    <w:jc w:val="center"/>
                    <w:rPr>
                      <w:rFonts w:ascii="Helvetica Neue W23 for SKY Reg" w:hAnsi="Helvetica Neue W23 for SKY Reg" w:cs="Helvetica Neue W23 for SKY Reg"/>
                      <w:b w:val="0"/>
                      <w:bCs w:val="0"/>
                      <w:color w:val="000000" w:themeColor="text1"/>
                      <w:rtl/>
                    </w:rPr>
                  </w:pPr>
                  <w:r w:rsidRPr="00635E54">
                    <w:rPr>
                      <w:rFonts w:ascii="Helvetica Neue W23 for SKY Reg" w:hAnsi="Helvetica Neue W23 for SKY Reg" w:cs="Helvetica Neue W23 for SKY Reg"/>
                      <w:b w:val="0"/>
                      <w:bCs w:val="0"/>
                      <w:color w:val="000000" w:themeColor="text1"/>
                    </w:rPr>
                    <w:t>{#</w:t>
                  </w:r>
                  <w:proofErr w:type="gramStart"/>
                  <w:r w:rsidRPr="00635E54">
                    <w:rPr>
                      <w:rFonts w:ascii="Helvetica Neue W23 for SKY Reg" w:hAnsi="Helvetica Neue W23 for SKY Reg" w:cs="Helvetica Neue W23 for SKY Reg"/>
                      <w:b w:val="0"/>
                      <w:bCs w:val="0"/>
                      <w:color w:val="000000" w:themeColor="text1"/>
                    </w:rPr>
                    <w:t>tools}{</w:t>
                  </w:r>
                  <w:proofErr w:type="gramEnd"/>
                  <w:r w:rsidRPr="00635E54">
                    <w:rPr>
                      <w:rFonts w:ascii="Helvetica Neue W23 for SKY Reg" w:hAnsi="Helvetica Neue W23 for SKY Reg" w:cs="Helvetica Neue W23 for SKY Reg"/>
                      <w:b w:val="0"/>
                      <w:bCs w:val="0"/>
                      <w:color w:val="000000" w:themeColor="text1"/>
                    </w:rPr>
                    <w:t>book}</w:t>
                  </w:r>
                  <w:r w:rsidRPr="00635E54">
                    <w:rPr>
                      <w:rFonts w:ascii="Helvetica Neue W23 for SKY Reg" w:hAnsi="Helvetica Neue W23 for SKY Reg" w:cs="Helvetica Neue W23 for SKY Reg"/>
                      <w:b w:val="0"/>
                      <w:bCs w:val="0"/>
                      <w:color w:val="000000" w:themeColor="text1"/>
                      <w:rtl/>
                    </w:rPr>
                    <w:t xml:space="preserve"> الكتاب   </w:t>
                  </w:r>
                  <w:r w:rsidRPr="00635E54">
                    <w:rPr>
                      <w:rFonts w:ascii="Helvetica Neue W23 for SKY Reg" w:hAnsi="Helvetica Neue W23 for SKY Reg" w:cs="Helvetica Neue W23 for SKY Reg"/>
                      <w:b w:val="0"/>
                      <w:bCs w:val="0"/>
                      <w:color w:val="000000" w:themeColor="text1"/>
                    </w:rPr>
                    <w:t>{worksheets}</w:t>
                  </w:r>
                  <w:r w:rsidRPr="00635E54">
                    <w:rPr>
                      <w:rFonts w:ascii="Helvetica Neue W23 for SKY Reg" w:hAnsi="Helvetica Neue W23 for SKY Reg" w:cs="Helvetica Neue W23 for SKY Reg"/>
                      <w:b w:val="0"/>
                      <w:bCs w:val="0"/>
                      <w:color w:val="000000" w:themeColor="text1"/>
                      <w:rtl/>
                    </w:rPr>
                    <w:t xml:space="preserve"> أوراق عمل    </w:t>
                  </w:r>
                  <w:r w:rsidRPr="00635E54">
                    <w:rPr>
                      <w:rFonts w:ascii="Helvetica Neue W23 for SKY Reg" w:hAnsi="Helvetica Neue W23 for SKY Reg" w:cs="Helvetica Neue W23 for SKY Reg"/>
                      <w:b w:val="0"/>
                      <w:bCs w:val="0"/>
                      <w:color w:val="000000" w:themeColor="text1"/>
                    </w:rPr>
                    <w:t>{smartboard}</w:t>
                  </w:r>
                  <w:r w:rsidRPr="00635E54">
                    <w:rPr>
                      <w:rFonts w:ascii="Helvetica Neue W23 for SKY Reg" w:hAnsi="Helvetica Neue W23 for SKY Reg" w:cs="Helvetica Neue W23 for SKY Reg"/>
                      <w:b w:val="0"/>
                      <w:bCs w:val="0"/>
                      <w:color w:val="000000" w:themeColor="text1"/>
                      <w:rtl/>
                    </w:rPr>
                    <w:t xml:space="preserve"> السبورة الذكية     </w:t>
                  </w:r>
                  <w:r w:rsidRPr="00635E54">
                    <w:rPr>
                      <w:rFonts w:ascii="Helvetica Neue W23 for SKY Reg" w:hAnsi="Helvetica Neue W23 for SKY Reg" w:cs="Helvetica Neue W23 for SKY Reg"/>
                      <w:b w:val="0"/>
                      <w:bCs w:val="0"/>
                      <w:color w:val="000000" w:themeColor="text1"/>
                    </w:rPr>
                    <w:t>{presentations}</w:t>
                  </w:r>
                  <w:r w:rsidRPr="00635E54">
                    <w:rPr>
                      <w:rFonts w:ascii="Helvetica Neue W23 for SKY Reg" w:hAnsi="Helvetica Neue W23 for SKY Reg" w:cs="Helvetica Neue W23 for SKY Reg"/>
                      <w:b w:val="0"/>
                      <w:bCs w:val="0"/>
                      <w:color w:val="000000" w:themeColor="text1"/>
                      <w:rtl/>
                    </w:rPr>
                    <w:t xml:space="preserve"> العروض التقديمية   </w:t>
                  </w:r>
                  <w:r w:rsidRPr="00635E54">
                    <w:rPr>
                      <w:rFonts w:ascii="Helvetica Neue W23 for SKY Reg" w:hAnsi="Helvetica Neue W23 for SKY Reg" w:cs="Helvetica Neue W23 for SKY Reg"/>
                      <w:b w:val="0"/>
                      <w:bCs w:val="0"/>
                      <w:color w:val="000000" w:themeColor="text1"/>
                    </w:rPr>
                    <w:t xml:space="preserve"> {other}{/tools} </w:t>
                  </w:r>
                  <w:r w:rsidRPr="00635E54">
                    <w:rPr>
                      <w:rFonts w:ascii="Helvetica Neue W23 for SKY Reg" w:hAnsi="Helvetica Neue W23 for SKY Reg" w:cs="Helvetica Neue W23 for SKY Reg"/>
                      <w:b w:val="0"/>
                      <w:bCs w:val="0"/>
                      <w:color w:val="000000" w:themeColor="text1"/>
                      <w:rtl/>
                    </w:rPr>
                    <w:t>أخرى</w:t>
                  </w:r>
                </w:p>
              </w:tc>
            </w:tr>
            <w:tr w:rsidR="00635E54" w:rsidRPr="00635E54" w14:paraId="1B8A59C6" w14:textId="77777777" w:rsidTr="00987AED">
              <w:trPr>
                <w:trHeight w:val="567"/>
              </w:trPr>
              <w:tc>
                <w:tcPr>
                  <w:cnfStyle w:val="001000000000" w:firstRow="0" w:lastRow="0" w:firstColumn="1" w:lastColumn="0" w:oddVBand="0" w:evenVBand="0" w:oddHBand="0" w:evenHBand="0" w:firstRowFirstColumn="0" w:firstRowLastColumn="0" w:lastRowFirstColumn="0" w:lastRowLastColumn="0"/>
                  <w:tcW w:w="1790" w:type="pct"/>
                  <w:gridSpan w:val="2"/>
                </w:tcPr>
                <w:p w14:paraId="24AE109D" w14:textId="217F661E" w:rsidR="00340227" w:rsidRPr="00635E54" w:rsidRDefault="00340227" w:rsidP="00635E54">
                  <w:pPr>
                    <w:spacing w:before="0" w:after="0" w:line="20" w:lineRule="atLeast"/>
                    <w:ind w:left="22" w:right="0"/>
                    <w:jc w:val="center"/>
                    <w:rPr>
                      <w:rFonts w:ascii="Helvetica Neue W23 for SKY Reg" w:hAnsi="Helvetica Neue W23 for SKY Reg" w:cs="Helvetica Neue W23 for SKY Reg"/>
                      <w:b w:val="0"/>
                      <w:bCs w:val="0"/>
                      <w:color w:val="000000" w:themeColor="text1"/>
                      <w:rtl/>
                    </w:rPr>
                  </w:pPr>
                  <w:r w:rsidRPr="00635E54">
                    <w:rPr>
                      <w:rFonts w:ascii="Helvetica Neue W23 for SKY Reg" w:hAnsi="Helvetica Neue W23 for SKY Reg" w:cs="Helvetica Neue W23 for SKY Reg"/>
                      <w:b w:val="0"/>
                      <w:bCs w:val="0"/>
                      <w:color w:val="000000" w:themeColor="text1"/>
                      <w:rtl/>
                    </w:rPr>
                    <w:t>تكوين المجموعات التعليمية</w:t>
                  </w:r>
                </w:p>
              </w:tc>
              <w:tc>
                <w:tcPr>
                  <w:tcW w:w="3210" w:type="pct"/>
                  <w:gridSpan w:val="3"/>
                </w:tcPr>
                <w:p w14:paraId="44C02CFA" w14:textId="77777777" w:rsidR="00340227" w:rsidRPr="00635E54" w:rsidRDefault="00340227" w:rsidP="00635E54">
                  <w:pPr>
                    <w:spacing w:before="0" w:after="0" w:line="20" w:lineRule="atLeast"/>
                    <w:ind w:left="22"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p>
              </w:tc>
            </w:tr>
            <w:tr w:rsidR="00635E54" w:rsidRPr="00635E54" w14:paraId="7188FF2C" w14:textId="77777777" w:rsidTr="00987AED">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5"/>
                </w:tcPr>
                <w:p w14:paraId="5D4D1770" w14:textId="6F1CFDD3" w:rsidR="007913F9" w:rsidRPr="00635E54" w:rsidRDefault="007913F9" w:rsidP="00635E54">
                  <w:pPr>
                    <w:bidi/>
                    <w:spacing w:before="0" w:after="0" w:line="20" w:lineRule="atLeast"/>
                    <w:ind w:left="22" w:right="0"/>
                    <w:jc w:val="center"/>
                    <w:rPr>
                      <w:rFonts w:ascii="Helvetica Neue W23 for SKY Reg" w:hAnsi="Helvetica Neue W23 for SKY Reg" w:cs="Helvetica Neue W23 for SKY Reg"/>
                      <w:b w:val="0"/>
                      <w:bCs w:val="0"/>
                      <w:color w:val="000000" w:themeColor="text1"/>
                      <w:rtl/>
                    </w:rPr>
                  </w:pPr>
                  <w:r w:rsidRPr="00635E54">
                    <w:rPr>
                      <w:rFonts w:ascii="Helvetica Neue W23 for SKY Reg" w:hAnsi="Helvetica Neue W23 for SKY Reg" w:cs="Helvetica Neue W23 for SKY Reg"/>
                      <w:b w:val="0"/>
                      <w:bCs w:val="0"/>
                      <w:color w:val="000000" w:themeColor="text1"/>
                      <w:rtl/>
                      <w:lang w:bidi="ar-KW"/>
                    </w:rPr>
                    <w:t xml:space="preserve">عدد الطلاب </w:t>
                  </w:r>
                  <w:r w:rsidRPr="00635E54">
                    <w:rPr>
                      <w:rFonts w:ascii="Helvetica Neue W23 for SKY Reg" w:hAnsi="Helvetica Neue W23 for SKY Reg" w:cs="Helvetica Neue W23 for SKY Reg"/>
                      <w:b w:val="0"/>
                      <w:bCs w:val="0"/>
                      <w:color w:val="000000" w:themeColor="text1"/>
                    </w:rPr>
                    <w:t>({</w:t>
                  </w:r>
                  <w:proofErr w:type="spellStart"/>
                  <w:r w:rsidRPr="00635E54">
                    <w:rPr>
                      <w:rFonts w:ascii="Helvetica Neue W23 for SKY Reg" w:hAnsi="Helvetica Neue W23 for SKY Reg" w:cs="Helvetica Neue W23 for SKY Reg"/>
                      <w:b w:val="0"/>
                      <w:bCs w:val="0"/>
                      <w:color w:val="000000" w:themeColor="text1"/>
                    </w:rPr>
                    <w:t>studentCount</w:t>
                  </w:r>
                  <w:proofErr w:type="spellEnd"/>
                  <w:r w:rsidRPr="00635E54">
                    <w:rPr>
                      <w:rFonts w:ascii="Helvetica Neue W23 for SKY Reg" w:hAnsi="Helvetica Neue W23 for SKY Reg" w:cs="Helvetica Neue W23 for SKY Reg"/>
                      <w:b w:val="0"/>
                      <w:bCs w:val="0"/>
                      <w:color w:val="000000" w:themeColor="text1"/>
                    </w:rPr>
                    <w:t>})</w:t>
                  </w:r>
                </w:p>
              </w:tc>
            </w:tr>
            <w:tr w:rsidR="00635E54" w:rsidRPr="00635E54" w14:paraId="483A9663" w14:textId="77777777" w:rsidTr="00987AED">
              <w:trPr>
                <w:trHeight w:val="567"/>
              </w:trPr>
              <w:tc>
                <w:tcPr>
                  <w:cnfStyle w:val="001000000000" w:firstRow="0" w:lastRow="0" w:firstColumn="1" w:lastColumn="0" w:oddVBand="0" w:evenVBand="0" w:oddHBand="0" w:evenHBand="0" w:firstRowFirstColumn="0" w:firstRowLastColumn="0" w:lastRowFirstColumn="0" w:lastRowLastColumn="0"/>
                  <w:tcW w:w="1743" w:type="pct"/>
                </w:tcPr>
                <w:p w14:paraId="25A2CA70" w14:textId="6CFAE021" w:rsidR="00663EA4" w:rsidRPr="00635E54" w:rsidRDefault="00663EA4" w:rsidP="00635E54">
                  <w:pPr>
                    <w:bidi/>
                    <w:spacing w:before="0" w:after="0" w:line="20" w:lineRule="atLeast"/>
                    <w:ind w:left="22" w:right="0"/>
                    <w:jc w:val="center"/>
                    <w:rPr>
                      <w:rFonts w:ascii="Helvetica Neue W23 for SKY Reg" w:hAnsi="Helvetica Neue W23 for SKY Reg" w:cs="Helvetica Neue W23 for SKY Reg"/>
                      <w:b w:val="0"/>
                      <w:bCs w:val="0"/>
                      <w:color w:val="000000" w:themeColor="text1"/>
                      <w:rtl/>
                    </w:rPr>
                  </w:pPr>
                  <w:r w:rsidRPr="00635E54">
                    <w:rPr>
                      <w:rFonts w:ascii="Helvetica Neue W23 for SKY Reg" w:hAnsi="Helvetica Neue W23 for SKY Reg" w:cs="Helvetica Neue W23 for SKY Reg"/>
                      <w:b w:val="0"/>
                      <w:bCs w:val="0"/>
                      <w:color w:val="000000" w:themeColor="text1"/>
                      <w:rtl/>
                    </w:rPr>
                    <w:t>آلية توزيع الطلاب</w:t>
                  </w:r>
                </w:p>
              </w:tc>
              <w:tc>
                <w:tcPr>
                  <w:tcW w:w="3257" w:type="pct"/>
                  <w:gridSpan w:val="4"/>
                </w:tcPr>
                <w:p w14:paraId="713CE56E" w14:textId="02497A47" w:rsidR="00663EA4" w:rsidRPr="00635E54" w:rsidRDefault="00663EA4" w:rsidP="00635E54">
                  <w:pPr>
                    <w:bidi/>
                    <w:spacing w:before="0" w:after="0" w:line="20" w:lineRule="atLeast"/>
                    <w:ind w:left="22"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635E54">
                    <w:rPr>
                      <w:rFonts w:ascii="Helvetica Neue W23 for SKY Reg" w:hAnsi="Helvetica Neue W23 for SKY Reg" w:cs="Helvetica Neue W23 for SKY Reg"/>
                      <w:color w:val="000000" w:themeColor="text1"/>
                    </w:rPr>
                    <w:t>{#</w:t>
                  </w:r>
                  <w:proofErr w:type="gramStart"/>
                  <w:r w:rsidRPr="00635E54">
                    <w:rPr>
                      <w:rFonts w:ascii="Helvetica Neue W23 for SKY Reg" w:hAnsi="Helvetica Neue W23 for SKY Reg" w:cs="Helvetica Neue W23 for SKY Reg"/>
                      <w:color w:val="000000" w:themeColor="text1"/>
                    </w:rPr>
                    <w:t>distribution}{</w:t>
                  </w:r>
                  <w:proofErr w:type="gramEnd"/>
                  <w:r w:rsidRPr="00635E54">
                    <w:rPr>
                      <w:rFonts w:ascii="Helvetica Neue W23 for SKY Reg" w:hAnsi="Helvetica Neue W23 for SKY Reg" w:cs="Helvetica Neue W23 for SKY Reg"/>
                      <w:color w:val="000000" w:themeColor="text1"/>
                    </w:rPr>
                    <w:t>random}</w:t>
                  </w:r>
                  <w:r w:rsidRPr="00635E54">
                    <w:rPr>
                      <w:rFonts w:ascii="Helvetica Neue W23 for SKY Reg" w:hAnsi="Helvetica Neue W23 for SKY Reg" w:cs="Helvetica Neue W23 for SKY Reg"/>
                      <w:color w:val="000000" w:themeColor="text1"/>
                      <w:rtl/>
                    </w:rPr>
                    <w:t xml:space="preserve"> عشوائي </w:t>
                  </w:r>
                  <w:r w:rsidRPr="00635E54">
                    <w:rPr>
                      <w:rFonts w:ascii="Helvetica Neue W23 for SKY Reg" w:hAnsi="Helvetica Neue W23 for SKY Reg" w:cs="Helvetica Neue W23 for SKY Reg"/>
                      <w:color w:val="000000" w:themeColor="text1"/>
                    </w:rPr>
                    <w:t xml:space="preserve"> {</w:t>
                  </w:r>
                  <w:proofErr w:type="spellStart"/>
                  <w:r w:rsidRPr="00635E54">
                    <w:rPr>
                      <w:rFonts w:ascii="Helvetica Neue W23 for SKY Reg" w:hAnsi="Helvetica Neue W23 for SKY Reg" w:cs="Helvetica Neue W23 for SKY Reg"/>
                      <w:color w:val="000000" w:themeColor="text1"/>
                    </w:rPr>
                    <w:t>mixedLevels</w:t>
                  </w:r>
                  <w:proofErr w:type="spellEnd"/>
                  <w:r w:rsidRPr="00635E54">
                    <w:rPr>
                      <w:rFonts w:ascii="Helvetica Neue W23 for SKY Reg" w:hAnsi="Helvetica Neue W23 for SKY Reg" w:cs="Helvetica Neue W23 for SKY Reg"/>
                      <w:color w:val="000000" w:themeColor="text1"/>
                    </w:rPr>
                    <w:t>}</w:t>
                  </w:r>
                  <w:r w:rsidRPr="00635E54">
                    <w:rPr>
                      <w:rFonts w:ascii="Helvetica Neue W23 for SKY Reg" w:hAnsi="Helvetica Neue W23 for SKY Reg" w:cs="Helvetica Neue W23 for SKY Reg"/>
                      <w:color w:val="000000" w:themeColor="text1"/>
                      <w:rtl/>
                    </w:rPr>
                    <w:t>مستويات متباينة</w:t>
                  </w:r>
                  <w:r w:rsidRPr="00635E54">
                    <w:rPr>
                      <w:rFonts w:ascii="Helvetica Neue W23 for SKY Reg" w:hAnsi="Helvetica Neue W23 for SKY Reg" w:cs="Helvetica Neue W23 for SKY Reg"/>
                      <w:color w:val="000000" w:themeColor="text1"/>
                    </w:rPr>
                    <w:t>{</w:t>
                  </w:r>
                  <w:proofErr w:type="spellStart"/>
                  <w:r w:rsidRPr="00635E54">
                    <w:rPr>
                      <w:rFonts w:ascii="Helvetica Neue W23 for SKY Reg" w:hAnsi="Helvetica Neue W23 for SKY Reg" w:cs="Helvetica Neue W23 for SKY Reg"/>
                      <w:color w:val="000000" w:themeColor="text1"/>
                    </w:rPr>
                    <w:t>sharedInterests</w:t>
                  </w:r>
                  <w:proofErr w:type="spellEnd"/>
                  <w:r w:rsidRPr="00635E54">
                    <w:rPr>
                      <w:rFonts w:ascii="Helvetica Neue W23 for SKY Reg" w:hAnsi="Helvetica Neue W23 for SKY Reg" w:cs="Helvetica Neue W23 for SKY Reg"/>
                      <w:color w:val="000000" w:themeColor="text1"/>
                    </w:rPr>
                    <w:t xml:space="preserve">}{/distribution} </w:t>
                  </w:r>
                  <w:r w:rsidRPr="00635E54">
                    <w:rPr>
                      <w:rFonts w:ascii="Helvetica Neue W23 for SKY Reg" w:hAnsi="Helvetica Neue W23 for SKY Reg" w:cs="Helvetica Neue W23 for SKY Reg"/>
                      <w:color w:val="000000" w:themeColor="text1"/>
                      <w:rtl/>
                    </w:rPr>
                    <w:t xml:space="preserve"> اهتمامات مشتركة</w:t>
                  </w:r>
                </w:p>
              </w:tc>
            </w:tr>
            <w:tr w:rsidR="00635E54" w:rsidRPr="00635E54" w14:paraId="4BE099AB" w14:textId="77777777" w:rsidTr="00987AED">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43" w:type="pct"/>
                </w:tcPr>
                <w:p w14:paraId="0AA81D53" w14:textId="7062EDC4" w:rsidR="00340227" w:rsidRPr="00635E54" w:rsidRDefault="00340227" w:rsidP="00635E54">
                  <w:pPr>
                    <w:spacing w:before="0" w:after="0" w:line="20" w:lineRule="atLeast"/>
                    <w:ind w:left="22" w:right="0"/>
                    <w:jc w:val="center"/>
                    <w:rPr>
                      <w:rFonts w:ascii="Helvetica Neue W23 for SKY Reg" w:hAnsi="Helvetica Neue W23 for SKY Reg" w:cs="Helvetica Neue W23 for SKY Reg"/>
                      <w:b w:val="0"/>
                      <w:bCs w:val="0"/>
                      <w:color w:val="000000" w:themeColor="text1"/>
                    </w:rPr>
                  </w:pPr>
                  <w:r w:rsidRPr="00635E54">
                    <w:rPr>
                      <w:rFonts w:ascii="Helvetica Neue W23 for SKY Reg" w:hAnsi="Helvetica Neue W23 for SKY Reg" w:cs="Helvetica Neue W23 for SKY Reg"/>
                      <w:b w:val="0"/>
                      <w:bCs w:val="0"/>
                      <w:color w:val="000000" w:themeColor="text1"/>
                      <w:rtl/>
                    </w:rPr>
                    <w:t>تحديد أدوار الأعضاء داخل المجموعة</w:t>
                  </w:r>
                </w:p>
              </w:tc>
              <w:tc>
                <w:tcPr>
                  <w:tcW w:w="3257" w:type="pct"/>
                  <w:gridSpan w:val="4"/>
                </w:tcPr>
                <w:p w14:paraId="6E79A5F5" w14:textId="416FC34C" w:rsidR="00340227" w:rsidRPr="00635E54" w:rsidRDefault="00340227" w:rsidP="00635E54">
                  <w:pPr>
                    <w:bidi/>
                    <w:spacing w:before="0" w:after="0" w:line="20" w:lineRule="atLeast"/>
                    <w:ind w:left="22" w:right="0"/>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635E54">
                    <w:rPr>
                      <w:rFonts w:ascii="Helvetica Neue W23 for SKY Reg" w:hAnsi="Helvetica Neue W23 for SKY Reg" w:cs="Helvetica Neue W23 for SKY Reg"/>
                      <w:color w:val="000000" w:themeColor="text1"/>
                    </w:rPr>
                    <w:t>{#</w:t>
                  </w:r>
                  <w:proofErr w:type="gramStart"/>
                  <w:r w:rsidRPr="00635E54">
                    <w:rPr>
                      <w:rFonts w:ascii="Helvetica Neue W23 for SKY Reg" w:hAnsi="Helvetica Neue W23 for SKY Reg" w:cs="Helvetica Neue W23 for SKY Reg"/>
                      <w:color w:val="000000" w:themeColor="text1"/>
                    </w:rPr>
                    <w:t>roles}{</w:t>
                  </w:r>
                  <w:proofErr w:type="gramEnd"/>
                  <w:r w:rsidRPr="00635E54">
                    <w:rPr>
                      <w:rFonts w:ascii="Helvetica Neue W23 for SKY Reg" w:hAnsi="Helvetica Neue W23 for SKY Reg" w:cs="Helvetica Neue W23 for SKY Reg"/>
                      <w:color w:val="000000" w:themeColor="text1"/>
                    </w:rPr>
                    <w:t>leader}</w:t>
                  </w:r>
                  <w:r w:rsidRPr="00635E54">
                    <w:rPr>
                      <w:rFonts w:ascii="Helvetica Neue W23 for SKY Reg" w:hAnsi="Helvetica Neue W23 for SKY Reg" w:cs="Helvetica Neue W23 for SKY Reg"/>
                      <w:color w:val="000000" w:themeColor="text1"/>
                      <w:rtl/>
                    </w:rPr>
                    <w:t xml:space="preserve">قائد </w:t>
                  </w:r>
                  <w:r w:rsidRPr="00635E54">
                    <w:rPr>
                      <w:rFonts w:ascii="Helvetica Neue W23 for SKY Reg" w:hAnsi="Helvetica Neue W23 for SKY Reg" w:cs="Helvetica Neue W23 for SKY Reg"/>
                      <w:color w:val="000000" w:themeColor="text1"/>
                    </w:rPr>
                    <w:t xml:space="preserve"> {recorder}  </w:t>
                  </w:r>
                  <w:r w:rsidRPr="00635E54">
                    <w:rPr>
                      <w:rFonts w:ascii="Helvetica Neue W23 for SKY Reg" w:hAnsi="Helvetica Neue W23 for SKY Reg" w:cs="Helvetica Neue W23 for SKY Reg"/>
                      <w:color w:val="000000" w:themeColor="text1"/>
                      <w:rtl/>
                    </w:rPr>
                    <w:t>مقرر</w:t>
                  </w:r>
                  <w:r w:rsidRPr="00635E54">
                    <w:rPr>
                      <w:rFonts w:ascii="Helvetica Neue W23 for SKY Reg" w:hAnsi="Helvetica Neue W23 for SKY Reg" w:cs="Helvetica Neue W23 for SKY Reg"/>
                      <w:color w:val="000000" w:themeColor="text1"/>
                    </w:rPr>
                    <w:t xml:space="preserve">  </w:t>
                  </w:r>
                  <w:r w:rsidRPr="00635E54">
                    <w:rPr>
                      <w:rFonts w:ascii="Helvetica Neue W23 for SKY Reg" w:hAnsi="Helvetica Neue W23 for SKY Reg" w:cs="Helvetica Neue W23 for SKY Reg"/>
                      <w:color w:val="000000" w:themeColor="text1"/>
                      <w:rtl/>
                    </w:rPr>
                    <w:t xml:space="preserve"> </w:t>
                  </w:r>
                  <w:r w:rsidRPr="00635E54">
                    <w:rPr>
                      <w:rFonts w:ascii="Helvetica Neue W23 for SKY Reg" w:hAnsi="Helvetica Neue W23 for SKY Reg" w:cs="Helvetica Neue W23 for SKY Reg"/>
                      <w:color w:val="000000" w:themeColor="text1"/>
                    </w:rPr>
                    <w:t xml:space="preserve"> {observer}</w:t>
                  </w:r>
                  <w:r w:rsidRPr="00635E54">
                    <w:rPr>
                      <w:rFonts w:ascii="Helvetica Neue W23 for SKY Reg" w:hAnsi="Helvetica Neue W23 for SKY Reg" w:cs="Helvetica Neue W23 for SKY Reg"/>
                      <w:color w:val="000000" w:themeColor="text1"/>
                      <w:rtl/>
                    </w:rPr>
                    <w:t xml:space="preserve">متابع   </w:t>
                  </w:r>
                  <w:r w:rsidRPr="00635E54">
                    <w:rPr>
                      <w:rFonts w:ascii="Helvetica Neue W23 for SKY Reg" w:hAnsi="Helvetica Neue W23 for SKY Reg" w:cs="Helvetica Neue W23 for SKY Reg"/>
                      <w:color w:val="000000" w:themeColor="text1"/>
                    </w:rPr>
                    <w:t xml:space="preserve"> {coordinator}</w:t>
                  </w:r>
                  <w:r w:rsidRPr="00635E54">
                    <w:rPr>
                      <w:rFonts w:ascii="Helvetica Neue W23 for SKY Reg" w:hAnsi="Helvetica Neue W23 for SKY Reg" w:cs="Helvetica Neue W23 for SKY Reg"/>
                      <w:color w:val="000000" w:themeColor="text1"/>
                      <w:rtl/>
                    </w:rPr>
                    <w:t xml:space="preserve">منسق    </w:t>
                  </w:r>
                  <w:r w:rsidRPr="00635E54">
                    <w:rPr>
                      <w:rFonts w:ascii="Helvetica Neue W23 for SKY Reg" w:hAnsi="Helvetica Neue W23 for SKY Reg" w:cs="Helvetica Neue W23 for SKY Reg"/>
                      <w:color w:val="000000" w:themeColor="text1"/>
                    </w:rPr>
                    <w:t xml:space="preserve"> {speaker}{/roles}</w:t>
                  </w:r>
                  <w:r w:rsidRPr="00635E54">
                    <w:rPr>
                      <w:rFonts w:ascii="Helvetica Neue W23 for SKY Reg" w:hAnsi="Helvetica Neue W23 for SKY Reg" w:cs="Helvetica Neue W23 for SKY Reg"/>
                      <w:color w:val="000000" w:themeColor="text1"/>
                      <w:rtl/>
                    </w:rPr>
                    <w:t>متحدث</w:t>
                  </w:r>
                </w:p>
              </w:tc>
            </w:tr>
            <w:tr w:rsidR="00635E54" w:rsidRPr="00635E54" w14:paraId="3718D6B0" w14:textId="77777777" w:rsidTr="00987AED">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5"/>
                </w:tcPr>
                <w:p w14:paraId="5309B95C" w14:textId="3B7AC579" w:rsidR="0013431F" w:rsidRPr="00635E54" w:rsidRDefault="0074761C" w:rsidP="00635E54">
                  <w:pPr>
                    <w:bidi/>
                    <w:spacing w:before="0" w:after="0" w:line="20" w:lineRule="atLeast"/>
                    <w:ind w:left="22" w:right="0"/>
                    <w:jc w:val="center"/>
                    <w:rPr>
                      <w:rFonts w:ascii="Helvetica Neue W23 for SKY Reg" w:hAnsi="Helvetica Neue W23 for SKY Reg" w:cs="Helvetica Neue W23 for SKY Reg"/>
                      <w:b w:val="0"/>
                      <w:bCs w:val="0"/>
                      <w:color w:val="000000" w:themeColor="text1"/>
                      <w:rtl/>
                    </w:rPr>
                  </w:pPr>
                  <w:r w:rsidRPr="00635E54">
                    <w:rPr>
                      <w:rFonts w:ascii="Helvetica Neue W23 for SKY Reg" w:hAnsi="Helvetica Neue W23 for SKY Reg" w:cs="Helvetica Neue W23 for SKY Reg"/>
                      <w:b w:val="0"/>
                      <w:bCs w:val="0"/>
                      <w:color w:val="000000" w:themeColor="text1"/>
                      <w:rtl/>
                    </w:rPr>
                    <w:t>التعلم بالنمذجة هو أسلوب تعليمي يقوم على تعلم الطالب من خلال ملاحظة وتقليد نماذج محددة (مثل المعلم، زملاء متميزين، أو مقاطع فيديو تعليمية) تؤدي مهاماً أو تعرض سلوكيات أو مفاهيم معينة بطريقة واضحة ومقصودة.</w:t>
                  </w:r>
                </w:p>
              </w:tc>
            </w:tr>
            <w:tr w:rsidR="00635E54" w:rsidRPr="00635E54" w14:paraId="631A8F31" w14:textId="77777777" w:rsidTr="00987AED">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5"/>
                </w:tcPr>
                <w:p w14:paraId="3C996092" w14:textId="6FBDD7D3" w:rsidR="005F371E" w:rsidRPr="00635E54" w:rsidRDefault="005F371E" w:rsidP="00635E54">
                  <w:pPr>
                    <w:spacing w:before="0" w:after="0" w:line="20" w:lineRule="atLeast"/>
                    <w:ind w:left="22" w:right="0"/>
                    <w:jc w:val="right"/>
                    <w:rPr>
                      <w:rFonts w:ascii="Helvetica Neue W23 for SKY Reg" w:hAnsi="Helvetica Neue W23 for SKY Reg" w:cs="Helvetica Neue W23 for SKY Reg"/>
                      <w:b w:val="0"/>
                      <w:bCs w:val="0"/>
                      <w:color w:val="000000" w:themeColor="text1"/>
                      <w:rtl/>
                    </w:rPr>
                  </w:pPr>
                  <w:r w:rsidRPr="00635E54">
                    <w:rPr>
                      <w:rFonts w:ascii="Helvetica Neue W23 for SKY Reg" w:hAnsi="Helvetica Neue W23 for SKY Reg" w:cs="Helvetica Neue W23 for SKY Reg"/>
                      <w:b w:val="0"/>
                      <w:bCs w:val="0"/>
                      <w:color w:val="000000" w:themeColor="text1"/>
                      <w:rtl/>
                    </w:rPr>
                    <w:t>الأهداف التعليمية التي تسعى الاستراتيجية لتحقيقها</w:t>
                  </w:r>
                </w:p>
              </w:tc>
            </w:tr>
            <w:tr w:rsidR="00635E54" w:rsidRPr="00635E54" w14:paraId="7E1526CB" w14:textId="77777777" w:rsidTr="00987AED">
              <w:trPr>
                <w:trHeight w:val="567"/>
              </w:trPr>
              <w:tc>
                <w:tcPr>
                  <w:cnfStyle w:val="001000000000" w:firstRow="0" w:lastRow="0" w:firstColumn="1" w:lastColumn="0" w:oddVBand="0" w:evenVBand="0" w:oddHBand="0" w:evenHBand="0" w:firstRowFirstColumn="0" w:firstRowLastColumn="0" w:lastRowFirstColumn="0" w:lastRowLastColumn="0"/>
                  <w:tcW w:w="1743" w:type="pct"/>
                </w:tcPr>
                <w:p w14:paraId="671B7DFD" w14:textId="6621C6FB" w:rsidR="0084511E" w:rsidRPr="00635E54" w:rsidRDefault="00570A87" w:rsidP="00635E54">
                  <w:pPr>
                    <w:bidi/>
                    <w:spacing w:before="0" w:after="0" w:line="20" w:lineRule="atLeast"/>
                    <w:ind w:left="22" w:right="0"/>
                    <w:rPr>
                      <w:rFonts w:ascii="Helvetica Neue W23 for SKY Reg" w:hAnsi="Helvetica Neue W23 for SKY Reg" w:cs="Helvetica Neue W23 for SKY Reg"/>
                      <w:b w:val="0"/>
                      <w:bCs w:val="0"/>
                      <w:color w:val="000000" w:themeColor="text1"/>
                    </w:rPr>
                  </w:pPr>
                  <w:r w:rsidRPr="00635E54">
                    <w:rPr>
                      <w:rFonts w:ascii="Helvetica Neue W23 for SKY Reg" w:hAnsi="Helvetica Neue W23 for SKY Reg" w:cs="Helvetica Neue W23 for SKY Reg"/>
                      <w:b w:val="0"/>
                      <w:bCs w:val="0"/>
                      <w:color w:val="000000" w:themeColor="text1"/>
                    </w:rPr>
                    <w:t>{#</w:t>
                  </w:r>
                  <w:proofErr w:type="gramStart"/>
                  <w:r w:rsidRPr="00635E54">
                    <w:rPr>
                      <w:rFonts w:ascii="Helvetica Neue W23 for SKY Reg" w:hAnsi="Helvetica Neue W23 for SKY Reg" w:cs="Helvetica Neue W23 for SKY Reg"/>
                      <w:b w:val="0"/>
                      <w:bCs w:val="0"/>
                      <w:color w:val="000000" w:themeColor="text1"/>
                    </w:rPr>
                    <w:t>goals}{</w:t>
                  </w:r>
                  <w:proofErr w:type="gramEnd"/>
                  <w:r w:rsidRPr="00635E54">
                    <w:rPr>
                      <w:rFonts w:ascii="Helvetica Neue W23 for SKY Reg" w:hAnsi="Helvetica Neue W23 for SKY Reg" w:cs="Helvetica Neue W23 for SKY Reg"/>
                      <w:b w:val="0"/>
                      <w:bCs w:val="0"/>
                      <w:color w:val="000000" w:themeColor="text1"/>
                    </w:rPr>
                    <w:t>index}</w:t>
                  </w:r>
                </w:p>
              </w:tc>
              <w:tc>
                <w:tcPr>
                  <w:tcW w:w="3257" w:type="pct"/>
                  <w:gridSpan w:val="4"/>
                </w:tcPr>
                <w:p w14:paraId="0D7935E4" w14:textId="64D3F5FF" w:rsidR="0084511E" w:rsidRPr="00635E54" w:rsidRDefault="0084511E" w:rsidP="00635E54">
                  <w:pPr>
                    <w:bidi/>
                    <w:spacing w:before="0" w:after="0" w:line="20" w:lineRule="atLeast"/>
                    <w:ind w:left="22" w:right="0"/>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Pr>
                  </w:pPr>
                  <w:r w:rsidRPr="00635E54">
                    <w:rPr>
                      <w:rFonts w:ascii="Helvetica Neue W23 for SKY Reg" w:hAnsi="Helvetica Neue W23 for SKY Reg" w:cs="Helvetica Neue W23 for SKY Reg"/>
                      <w:color w:val="000000" w:themeColor="text1"/>
                    </w:rPr>
                    <w:t>{name}{/goals}</w:t>
                  </w:r>
                </w:p>
              </w:tc>
            </w:tr>
            <w:tr w:rsidR="00635E54" w:rsidRPr="00635E54" w14:paraId="0DE065F5" w14:textId="77777777" w:rsidTr="00987AED">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5"/>
                </w:tcPr>
                <w:p w14:paraId="78C3E2CA" w14:textId="1EC23404" w:rsidR="006F02BB" w:rsidRPr="00635E54" w:rsidRDefault="006F02BB" w:rsidP="00635E54">
                  <w:pPr>
                    <w:spacing w:before="0" w:after="0" w:line="20" w:lineRule="atLeast"/>
                    <w:ind w:left="22" w:right="0"/>
                    <w:jc w:val="center"/>
                    <w:rPr>
                      <w:rFonts w:ascii="Helvetica Neue W23 for SKY Reg" w:hAnsi="Helvetica Neue W23 for SKY Reg" w:cs="Helvetica Neue W23 for SKY Reg"/>
                      <w:color w:val="000000" w:themeColor="text1"/>
                    </w:rPr>
                  </w:pPr>
                  <w:r w:rsidRPr="00635E54">
                    <w:rPr>
                      <w:rFonts w:ascii="Helvetica Neue W23 for SKY Reg" w:hAnsi="Helvetica Neue W23 for SKY Reg" w:cs="Helvetica Neue W23 for SKY Reg"/>
                      <w:color w:val="000000" w:themeColor="text1"/>
                      <w:rtl/>
                    </w:rPr>
                    <w:t>خطوات التنفيذ:</w:t>
                  </w:r>
                </w:p>
              </w:tc>
            </w:tr>
            <w:tr w:rsidR="00635E54" w:rsidRPr="00635E54" w14:paraId="41DA7B47" w14:textId="77777777" w:rsidTr="00987AED">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5"/>
                </w:tcPr>
                <w:p w14:paraId="57CBD5EB" w14:textId="736219BA" w:rsidR="00DB7A3C" w:rsidRPr="00635E54" w:rsidRDefault="00AE2798" w:rsidP="00635E54">
                  <w:pPr>
                    <w:pStyle w:val="ListParagraph"/>
                    <w:numPr>
                      <w:ilvl w:val="0"/>
                      <w:numId w:val="35"/>
                    </w:numPr>
                    <w:bidi/>
                    <w:spacing w:before="0" w:after="0" w:line="20" w:lineRule="atLeast"/>
                    <w:ind w:left="428" w:right="0"/>
                    <w:rPr>
                      <w:rFonts w:ascii="Helvetica Neue W23 for SKY Reg" w:hAnsi="Helvetica Neue W23 for SKY Reg" w:cs="Helvetica Neue W23 for SKY Reg"/>
                      <w:color w:val="000000" w:themeColor="text1"/>
                      <w:rtl/>
                    </w:rPr>
                  </w:pPr>
                  <w:r w:rsidRPr="00635E54">
                    <w:rPr>
                      <w:rFonts w:ascii="Helvetica Neue W23 for SKY Reg" w:hAnsi="Helvetica Neue W23 for SKY Reg" w:cs="Helvetica Neue W23 for SKY Reg"/>
                      <w:color w:val="000000" w:themeColor="text1"/>
                      <w:rtl/>
                    </w:rPr>
                    <w:t>التهيئة والإعداد</w:t>
                  </w:r>
                </w:p>
              </w:tc>
            </w:tr>
            <w:tr w:rsidR="00635E54" w:rsidRPr="00635E54" w14:paraId="70BBA5B3" w14:textId="77777777" w:rsidTr="00987AED">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5"/>
                </w:tcPr>
                <w:p w14:paraId="2BB3BBBC" w14:textId="77777777" w:rsidR="00AE2798" w:rsidRPr="00635E54" w:rsidRDefault="00AE2798" w:rsidP="00635E54">
                  <w:pPr>
                    <w:pStyle w:val="ListParagraph"/>
                    <w:numPr>
                      <w:ilvl w:val="0"/>
                      <w:numId w:val="44"/>
                    </w:numPr>
                    <w:bidi/>
                    <w:spacing w:before="0" w:after="0" w:line="20" w:lineRule="atLeast"/>
                    <w:ind w:left="712" w:right="0"/>
                    <w:rPr>
                      <w:rFonts w:ascii="Helvetica Neue W23 for SKY Reg" w:hAnsi="Helvetica Neue W23 for SKY Reg" w:cs="Helvetica Neue W23 for SKY Reg"/>
                      <w:b w:val="0"/>
                      <w:bCs w:val="0"/>
                      <w:color w:val="000000" w:themeColor="text1"/>
                    </w:rPr>
                  </w:pPr>
                  <w:r w:rsidRPr="00635E54">
                    <w:rPr>
                      <w:rFonts w:ascii="Helvetica Neue W23 for SKY Reg" w:hAnsi="Helvetica Neue W23 for SKY Reg" w:cs="Helvetica Neue W23 for SKY Reg"/>
                      <w:b w:val="0"/>
                      <w:bCs w:val="0"/>
                      <w:color w:val="000000" w:themeColor="text1"/>
                      <w:rtl/>
                    </w:rPr>
                    <w:t>تحديد الهدف التعليمي: ما المهارة أو السلوك أو المفهوم الذي تريد أن يتعلمه الطلاب من خلال النمذجة؟</w:t>
                  </w:r>
                </w:p>
                <w:p w14:paraId="6C5495ED" w14:textId="1343429B" w:rsidR="00AE2798" w:rsidRPr="00635E54" w:rsidRDefault="00AE2798" w:rsidP="00635E54">
                  <w:pPr>
                    <w:pStyle w:val="ListParagraph"/>
                    <w:numPr>
                      <w:ilvl w:val="0"/>
                      <w:numId w:val="44"/>
                    </w:numPr>
                    <w:bidi/>
                    <w:spacing w:before="0" w:after="0" w:line="20" w:lineRule="atLeast"/>
                    <w:ind w:left="712" w:right="0"/>
                    <w:rPr>
                      <w:rFonts w:ascii="Helvetica Neue W23 for SKY Reg" w:hAnsi="Helvetica Neue W23 for SKY Reg" w:cs="Helvetica Neue W23 for SKY Reg"/>
                      <w:b w:val="0"/>
                      <w:bCs w:val="0"/>
                      <w:color w:val="000000" w:themeColor="text1"/>
                      <w:rtl/>
                    </w:rPr>
                  </w:pPr>
                  <w:r w:rsidRPr="00635E54">
                    <w:rPr>
                      <w:rFonts w:ascii="Helvetica Neue W23 for SKY Reg" w:hAnsi="Helvetica Neue W23 for SKY Reg" w:cs="Helvetica Neue W23 for SKY Reg"/>
                      <w:b w:val="0"/>
                      <w:bCs w:val="0"/>
                      <w:color w:val="000000" w:themeColor="text1"/>
                      <w:rtl/>
                    </w:rPr>
                    <w:t>اختيار النموذج المناسب: ( المعلم – طالب متميز – فيديو أو وسيلة عرض مرئية )</w:t>
                  </w:r>
                </w:p>
                <w:p w14:paraId="3C24F444" w14:textId="04089019" w:rsidR="00DB7A3C" w:rsidRPr="00635E54" w:rsidRDefault="00AE2798" w:rsidP="00635E54">
                  <w:pPr>
                    <w:pStyle w:val="ListParagraph"/>
                    <w:numPr>
                      <w:ilvl w:val="0"/>
                      <w:numId w:val="44"/>
                    </w:numPr>
                    <w:bidi/>
                    <w:spacing w:before="0" w:after="0" w:line="20" w:lineRule="atLeast"/>
                    <w:ind w:left="712" w:right="0"/>
                    <w:rPr>
                      <w:rFonts w:ascii="Helvetica Neue W23 for SKY Reg" w:hAnsi="Helvetica Neue W23 for SKY Reg" w:cs="Helvetica Neue W23 for SKY Reg"/>
                      <w:b w:val="0"/>
                      <w:bCs w:val="0"/>
                      <w:color w:val="000000" w:themeColor="text1"/>
                      <w:rtl/>
                    </w:rPr>
                  </w:pPr>
                  <w:r w:rsidRPr="00635E54">
                    <w:rPr>
                      <w:rFonts w:ascii="Helvetica Neue W23 for SKY Reg" w:hAnsi="Helvetica Neue W23 for SKY Reg" w:cs="Helvetica Neue W23 for SKY Reg"/>
                      <w:b w:val="0"/>
                      <w:bCs w:val="0"/>
                      <w:color w:val="000000" w:themeColor="text1"/>
                      <w:rtl/>
                    </w:rPr>
                    <w:t>تهيئة الطلاب: وضّح لهم أن ما سيُعرض هو نموذج يجب الانتباه إليه جيدًا لتعلم خطواته.</w:t>
                  </w:r>
                </w:p>
              </w:tc>
            </w:tr>
            <w:tr w:rsidR="00635E54" w:rsidRPr="00635E54" w14:paraId="3B81732B" w14:textId="77777777" w:rsidTr="00987AED">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5"/>
                </w:tcPr>
                <w:p w14:paraId="2D1C8E07" w14:textId="4866152B" w:rsidR="00DB7A3C" w:rsidRPr="00635E54" w:rsidRDefault="00AE2798" w:rsidP="00635E54">
                  <w:pPr>
                    <w:pStyle w:val="ListParagraph"/>
                    <w:numPr>
                      <w:ilvl w:val="0"/>
                      <w:numId w:val="35"/>
                    </w:numPr>
                    <w:bidi/>
                    <w:spacing w:before="0" w:after="0" w:line="20" w:lineRule="atLeast"/>
                    <w:ind w:left="428" w:right="0"/>
                    <w:rPr>
                      <w:rFonts w:ascii="Helvetica Neue W23 for SKY Reg" w:hAnsi="Helvetica Neue W23 for SKY Reg" w:cs="Helvetica Neue W23 for SKY Reg"/>
                      <w:color w:val="000000" w:themeColor="text1"/>
                      <w:rtl/>
                    </w:rPr>
                  </w:pPr>
                  <w:r w:rsidRPr="00635E54">
                    <w:rPr>
                      <w:rFonts w:ascii="Helvetica Neue W23 for SKY Reg" w:hAnsi="Helvetica Neue W23 for SKY Reg" w:cs="Helvetica Neue W23 for SKY Reg"/>
                      <w:color w:val="000000" w:themeColor="text1"/>
                      <w:rtl/>
                    </w:rPr>
                    <w:lastRenderedPageBreak/>
                    <w:t>عرض النموذج</w:t>
                  </w:r>
                </w:p>
              </w:tc>
            </w:tr>
            <w:tr w:rsidR="00635E54" w:rsidRPr="00635E54" w14:paraId="7A563D47" w14:textId="77777777" w:rsidTr="00987AED">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5"/>
                </w:tcPr>
                <w:p w14:paraId="03C52736" w14:textId="77777777" w:rsidR="00AE2798" w:rsidRPr="00635E54" w:rsidRDefault="00AE2798" w:rsidP="00635E54">
                  <w:pPr>
                    <w:pStyle w:val="ListParagraph"/>
                    <w:numPr>
                      <w:ilvl w:val="0"/>
                      <w:numId w:val="44"/>
                    </w:numPr>
                    <w:bidi/>
                    <w:spacing w:before="0" w:after="0" w:line="20" w:lineRule="atLeast"/>
                    <w:ind w:left="712" w:right="0"/>
                    <w:rPr>
                      <w:rFonts w:ascii="Helvetica Neue W23 for SKY Reg" w:hAnsi="Helvetica Neue W23 for SKY Reg" w:cs="Helvetica Neue W23 for SKY Reg"/>
                      <w:b w:val="0"/>
                      <w:bCs w:val="0"/>
                      <w:color w:val="000000" w:themeColor="text1"/>
                    </w:rPr>
                  </w:pPr>
                  <w:r w:rsidRPr="00635E54">
                    <w:rPr>
                      <w:rFonts w:ascii="Helvetica Neue W23 for SKY Reg" w:hAnsi="Helvetica Neue W23 for SKY Reg" w:cs="Helvetica Neue W23 for SKY Reg"/>
                      <w:b w:val="0"/>
                      <w:bCs w:val="0"/>
                      <w:color w:val="000000" w:themeColor="text1"/>
                      <w:rtl/>
                    </w:rPr>
                    <w:t>أداء المهارة أو السلوك المستهدف أمام الطلاب بوضوح وتأنٍ</w:t>
                  </w:r>
                  <w:r w:rsidRPr="00635E54">
                    <w:rPr>
                      <w:rFonts w:ascii="Helvetica Neue W23 for SKY Reg" w:hAnsi="Helvetica Neue W23 for SKY Reg" w:cs="Helvetica Neue W23 for SKY Reg"/>
                      <w:b w:val="0"/>
                      <w:bCs w:val="0"/>
                      <w:color w:val="000000" w:themeColor="text1"/>
                    </w:rPr>
                    <w:t>.</w:t>
                  </w:r>
                </w:p>
                <w:p w14:paraId="3D7DF86B" w14:textId="77777777" w:rsidR="00AE2798" w:rsidRPr="00635E54" w:rsidRDefault="00AE2798" w:rsidP="00635E54">
                  <w:pPr>
                    <w:pStyle w:val="ListParagraph"/>
                    <w:numPr>
                      <w:ilvl w:val="0"/>
                      <w:numId w:val="44"/>
                    </w:numPr>
                    <w:bidi/>
                    <w:spacing w:before="0" w:after="0" w:line="20" w:lineRule="atLeast"/>
                    <w:ind w:left="712" w:right="0"/>
                    <w:rPr>
                      <w:rFonts w:ascii="Helvetica Neue W23 for SKY Reg" w:hAnsi="Helvetica Neue W23 for SKY Reg" w:cs="Helvetica Neue W23 for SKY Reg"/>
                      <w:b w:val="0"/>
                      <w:bCs w:val="0"/>
                      <w:color w:val="000000" w:themeColor="text1"/>
                    </w:rPr>
                  </w:pPr>
                  <w:r w:rsidRPr="00635E54">
                    <w:rPr>
                      <w:rFonts w:ascii="Helvetica Neue W23 for SKY Reg" w:hAnsi="Helvetica Neue W23 for SKY Reg" w:cs="Helvetica Neue W23 for SKY Reg"/>
                      <w:b w:val="0"/>
                      <w:bCs w:val="0"/>
                      <w:color w:val="000000" w:themeColor="text1"/>
                      <w:rtl/>
                    </w:rPr>
                    <w:t>أثناء العرض</w:t>
                  </w:r>
                  <w:r w:rsidRPr="00635E54">
                    <w:rPr>
                      <w:rFonts w:ascii="Helvetica Neue W23 for SKY Reg" w:hAnsi="Helvetica Neue W23 for SKY Reg" w:cs="Helvetica Neue W23 for SKY Reg"/>
                      <w:b w:val="0"/>
                      <w:bCs w:val="0"/>
                      <w:color w:val="000000" w:themeColor="text1"/>
                    </w:rPr>
                    <w:t>:</w:t>
                  </w:r>
                </w:p>
                <w:p w14:paraId="24AFE462" w14:textId="4D203030" w:rsidR="00AE2798" w:rsidRPr="00635E54" w:rsidRDefault="00AE2798" w:rsidP="00635E54">
                  <w:pPr>
                    <w:pStyle w:val="ListParagraph"/>
                    <w:numPr>
                      <w:ilvl w:val="1"/>
                      <w:numId w:val="44"/>
                    </w:numPr>
                    <w:bidi/>
                    <w:spacing w:before="0" w:after="0" w:line="20" w:lineRule="atLeast"/>
                    <w:ind w:left="1137" w:right="0"/>
                    <w:rPr>
                      <w:rFonts w:ascii="Helvetica Neue W23 for SKY Reg" w:hAnsi="Helvetica Neue W23 for SKY Reg" w:cs="Helvetica Neue W23 for SKY Reg"/>
                      <w:b w:val="0"/>
                      <w:bCs w:val="0"/>
                      <w:color w:val="000000" w:themeColor="text1"/>
                    </w:rPr>
                  </w:pPr>
                  <w:r w:rsidRPr="00635E54">
                    <w:rPr>
                      <w:rFonts w:ascii="Helvetica Neue W23 for SKY Reg" w:hAnsi="Helvetica Neue W23 for SKY Reg" w:cs="Helvetica Neue W23 for SKY Reg"/>
                      <w:b w:val="0"/>
                      <w:bCs w:val="0"/>
                      <w:color w:val="000000" w:themeColor="text1"/>
                      <w:rtl/>
                    </w:rPr>
                    <w:t>استخد</w:t>
                  </w:r>
                  <w:r w:rsidR="003336F0" w:rsidRPr="00635E54">
                    <w:rPr>
                      <w:rFonts w:ascii="Helvetica Neue W23 for SKY Reg" w:hAnsi="Helvetica Neue W23 for SKY Reg" w:cs="Helvetica Neue W23 for SKY Reg"/>
                      <w:b w:val="0"/>
                      <w:bCs w:val="0"/>
                      <w:color w:val="000000" w:themeColor="text1"/>
                      <w:rtl/>
                    </w:rPr>
                    <w:t>ا</w:t>
                  </w:r>
                  <w:r w:rsidRPr="00635E54">
                    <w:rPr>
                      <w:rFonts w:ascii="Helvetica Neue W23 for SKY Reg" w:hAnsi="Helvetica Neue W23 for SKY Reg" w:cs="Helvetica Neue W23 for SKY Reg"/>
                      <w:b w:val="0"/>
                      <w:bCs w:val="0"/>
                      <w:color w:val="000000" w:themeColor="text1"/>
                      <w:rtl/>
                    </w:rPr>
                    <w:t>م لغة واضحة ومبسطة</w:t>
                  </w:r>
                  <w:r w:rsidRPr="00635E54">
                    <w:rPr>
                      <w:rFonts w:ascii="Helvetica Neue W23 for SKY Reg" w:hAnsi="Helvetica Neue W23 for SKY Reg" w:cs="Helvetica Neue W23 for SKY Reg"/>
                      <w:b w:val="0"/>
                      <w:bCs w:val="0"/>
                      <w:color w:val="000000" w:themeColor="text1"/>
                    </w:rPr>
                    <w:t>.</w:t>
                  </w:r>
                </w:p>
                <w:p w14:paraId="0AD95055" w14:textId="5E32376A" w:rsidR="00AE2798" w:rsidRPr="00635E54" w:rsidRDefault="003336F0" w:rsidP="00635E54">
                  <w:pPr>
                    <w:pStyle w:val="ListParagraph"/>
                    <w:numPr>
                      <w:ilvl w:val="1"/>
                      <w:numId w:val="44"/>
                    </w:numPr>
                    <w:bidi/>
                    <w:spacing w:before="0" w:after="0" w:line="20" w:lineRule="atLeast"/>
                    <w:ind w:left="1137" w:right="0"/>
                    <w:rPr>
                      <w:rFonts w:ascii="Helvetica Neue W23 for SKY Reg" w:hAnsi="Helvetica Neue W23 for SKY Reg" w:cs="Helvetica Neue W23 for SKY Reg"/>
                      <w:b w:val="0"/>
                      <w:bCs w:val="0"/>
                      <w:color w:val="000000" w:themeColor="text1"/>
                    </w:rPr>
                  </w:pPr>
                  <w:r w:rsidRPr="00635E54">
                    <w:rPr>
                      <w:rFonts w:ascii="Helvetica Neue W23 for SKY Reg" w:hAnsi="Helvetica Neue W23 for SKY Reg" w:cs="Helvetica Neue W23 for SKY Reg"/>
                      <w:b w:val="0"/>
                      <w:bCs w:val="0"/>
                      <w:color w:val="000000" w:themeColor="text1"/>
                      <w:rtl/>
                    </w:rPr>
                    <w:t>تقسيم</w:t>
                  </w:r>
                  <w:r w:rsidR="00AE2798" w:rsidRPr="00635E54">
                    <w:rPr>
                      <w:rFonts w:ascii="Helvetica Neue W23 for SKY Reg" w:hAnsi="Helvetica Neue W23 for SKY Reg" w:cs="Helvetica Neue W23 for SKY Reg"/>
                      <w:b w:val="0"/>
                      <w:bCs w:val="0"/>
                      <w:color w:val="000000" w:themeColor="text1"/>
                      <w:rtl/>
                    </w:rPr>
                    <w:t xml:space="preserve"> الأداء إلى خطوات متسلسلة</w:t>
                  </w:r>
                  <w:r w:rsidR="00AE2798" w:rsidRPr="00635E54">
                    <w:rPr>
                      <w:rFonts w:ascii="Helvetica Neue W23 for SKY Reg" w:hAnsi="Helvetica Neue W23 for SKY Reg" w:cs="Helvetica Neue W23 for SKY Reg"/>
                      <w:b w:val="0"/>
                      <w:bCs w:val="0"/>
                      <w:color w:val="000000" w:themeColor="text1"/>
                    </w:rPr>
                    <w:t>.</w:t>
                  </w:r>
                </w:p>
                <w:p w14:paraId="5380414E" w14:textId="4C2ADAF2" w:rsidR="00DB7A3C" w:rsidRPr="00635E54" w:rsidRDefault="003336F0" w:rsidP="00635E54">
                  <w:pPr>
                    <w:pStyle w:val="ListParagraph"/>
                    <w:numPr>
                      <w:ilvl w:val="1"/>
                      <w:numId w:val="44"/>
                    </w:numPr>
                    <w:bidi/>
                    <w:spacing w:before="0" w:after="0" w:line="20" w:lineRule="atLeast"/>
                    <w:ind w:left="1137" w:right="0"/>
                    <w:rPr>
                      <w:rFonts w:ascii="Helvetica Neue W23 for SKY Reg" w:hAnsi="Helvetica Neue W23 for SKY Reg" w:cs="Helvetica Neue W23 for SKY Reg"/>
                      <w:b w:val="0"/>
                      <w:bCs w:val="0"/>
                      <w:color w:val="000000" w:themeColor="text1"/>
                      <w:rtl/>
                    </w:rPr>
                  </w:pPr>
                  <w:r w:rsidRPr="00635E54">
                    <w:rPr>
                      <w:rFonts w:ascii="Helvetica Neue W23 for SKY Reg" w:hAnsi="Helvetica Neue W23 for SKY Reg" w:cs="Helvetica Neue W23 for SKY Reg"/>
                      <w:b w:val="0"/>
                      <w:bCs w:val="0"/>
                      <w:color w:val="000000" w:themeColor="text1"/>
                      <w:rtl/>
                    </w:rPr>
                    <w:t>توضيح</w:t>
                  </w:r>
                  <w:r w:rsidR="00AE2798" w:rsidRPr="00635E54">
                    <w:rPr>
                      <w:rFonts w:ascii="Helvetica Neue W23 for SKY Reg" w:hAnsi="Helvetica Neue W23 for SKY Reg" w:cs="Helvetica Neue W23 for SKY Reg"/>
                      <w:b w:val="0"/>
                      <w:bCs w:val="0"/>
                      <w:color w:val="000000" w:themeColor="text1"/>
                      <w:rtl/>
                    </w:rPr>
                    <w:t xml:space="preserve"> ما يجب فعله وما يجب تجنبه</w:t>
                  </w:r>
                  <w:r w:rsidR="00AE2798" w:rsidRPr="00635E54">
                    <w:rPr>
                      <w:rFonts w:ascii="Helvetica Neue W23 for SKY Reg" w:hAnsi="Helvetica Neue W23 for SKY Reg" w:cs="Helvetica Neue W23 for SKY Reg"/>
                      <w:b w:val="0"/>
                      <w:bCs w:val="0"/>
                      <w:color w:val="000000" w:themeColor="text1"/>
                    </w:rPr>
                    <w:t>.</w:t>
                  </w:r>
                </w:p>
              </w:tc>
            </w:tr>
            <w:tr w:rsidR="00635E54" w:rsidRPr="00635E54" w14:paraId="462D3700" w14:textId="77777777" w:rsidTr="00987AED">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5"/>
                </w:tcPr>
                <w:p w14:paraId="1383E678" w14:textId="6A85EF29" w:rsidR="00DB7A3C" w:rsidRPr="00635E54" w:rsidRDefault="00D97742" w:rsidP="00635E54">
                  <w:pPr>
                    <w:pStyle w:val="ListParagraph"/>
                    <w:numPr>
                      <w:ilvl w:val="0"/>
                      <w:numId w:val="35"/>
                    </w:numPr>
                    <w:bidi/>
                    <w:spacing w:before="0" w:after="0" w:line="20" w:lineRule="atLeast"/>
                    <w:ind w:left="428" w:right="0"/>
                    <w:rPr>
                      <w:rFonts w:ascii="Helvetica Neue W23 for SKY Reg" w:hAnsi="Helvetica Neue W23 for SKY Reg" w:cs="Helvetica Neue W23 for SKY Reg"/>
                      <w:color w:val="000000" w:themeColor="text1"/>
                      <w:rtl/>
                    </w:rPr>
                  </w:pPr>
                  <w:r w:rsidRPr="00635E54">
                    <w:rPr>
                      <w:rFonts w:ascii="Helvetica Neue W23 for SKY Reg" w:hAnsi="Helvetica Neue W23 for SKY Reg" w:cs="Helvetica Neue W23 for SKY Reg"/>
                      <w:color w:val="000000" w:themeColor="text1"/>
                      <w:rtl/>
                    </w:rPr>
                    <w:t>المحاكاة (الممارسة الموجهة)</w:t>
                  </w:r>
                </w:p>
              </w:tc>
            </w:tr>
            <w:tr w:rsidR="00635E54" w:rsidRPr="00635E54" w14:paraId="2F761C87" w14:textId="77777777" w:rsidTr="00987AED">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5"/>
                </w:tcPr>
                <w:p w14:paraId="6EFEC47D" w14:textId="3ED611B8" w:rsidR="00D97742" w:rsidRPr="00635E54" w:rsidRDefault="008E5F7E" w:rsidP="00635E54">
                  <w:pPr>
                    <w:pStyle w:val="ListParagraph"/>
                    <w:numPr>
                      <w:ilvl w:val="0"/>
                      <w:numId w:val="44"/>
                    </w:numPr>
                    <w:bidi/>
                    <w:spacing w:before="0" w:after="0" w:line="20" w:lineRule="atLeast"/>
                    <w:ind w:left="712" w:right="0"/>
                    <w:rPr>
                      <w:rFonts w:ascii="Helvetica Neue W23 for SKY Reg" w:hAnsi="Helvetica Neue W23 for SKY Reg" w:cs="Helvetica Neue W23 for SKY Reg"/>
                      <w:b w:val="0"/>
                      <w:bCs w:val="0"/>
                      <w:color w:val="000000" w:themeColor="text1"/>
                      <w:rtl/>
                    </w:rPr>
                  </w:pPr>
                  <w:r w:rsidRPr="00635E54">
                    <w:rPr>
                      <w:rFonts w:ascii="Helvetica Neue W23 for SKY Reg" w:hAnsi="Helvetica Neue W23 for SKY Reg" w:cs="Helvetica Neue W23 for SKY Reg"/>
                      <w:b w:val="0"/>
                      <w:bCs w:val="0"/>
                      <w:color w:val="000000" w:themeColor="text1"/>
                      <w:rtl/>
                    </w:rPr>
                    <w:t>جعل</w:t>
                  </w:r>
                  <w:r w:rsidR="00D97742" w:rsidRPr="00635E54">
                    <w:rPr>
                      <w:rFonts w:ascii="Helvetica Neue W23 for SKY Reg" w:hAnsi="Helvetica Neue W23 for SKY Reg" w:cs="Helvetica Neue W23 for SKY Reg"/>
                      <w:b w:val="0"/>
                      <w:bCs w:val="0"/>
                      <w:color w:val="000000" w:themeColor="text1"/>
                      <w:rtl/>
                    </w:rPr>
                    <w:t xml:space="preserve"> الطلاب يحاولون تقليد النموذج أمام</w:t>
                  </w:r>
                  <w:r w:rsidR="00723F49" w:rsidRPr="00635E54">
                    <w:rPr>
                      <w:rFonts w:ascii="Helvetica Neue W23 for SKY Reg" w:hAnsi="Helvetica Neue W23 for SKY Reg" w:cs="Helvetica Neue W23 for SKY Reg"/>
                      <w:b w:val="0"/>
                      <w:bCs w:val="0"/>
                      <w:color w:val="000000" w:themeColor="text1"/>
                      <w:rtl/>
                    </w:rPr>
                    <w:t xml:space="preserve"> المعلم</w:t>
                  </w:r>
                  <w:r w:rsidR="00D97742" w:rsidRPr="00635E54">
                    <w:rPr>
                      <w:rFonts w:ascii="Helvetica Neue W23 for SKY Reg" w:hAnsi="Helvetica Neue W23 for SKY Reg" w:cs="Helvetica Neue W23 for SKY Reg"/>
                      <w:b w:val="0"/>
                      <w:bCs w:val="0"/>
                      <w:color w:val="000000" w:themeColor="text1"/>
                      <w:rtl/>
                    </w:rPr>
                    <w:t xml:space="preserve"> أو في مجموعات</w:t>
                  </w:r>
                  <w:r w:rsidR="00D97742" w:rsidRPr="00635E54">
                    <w:rPr>
                      <w:rFonts w:ascii="Helvetica Neue W23 for SKY Reg" w:hAnsi="Helvetica Neue W23 for SKY Reg" w:cs="Helvetica Neue W23 for SKY Reg"/>
                      <w:b w:val="0"/>
                      <w:bCs w:val="0"/>
                      <w:color w:val="000000" w:themeColor="text1"/>
                    </w:rPr>
                    <w:t>.</w:t>
                  </w:r>
                </w:p>
                <w:p w14:paraId="39A348B3" w14:textId="440BA52E" w:rsidR="00D97742" w:rsidRPr="00635E54" w:rsidRDefault="008E5F7E" w:rsidP="00635E54">
                  <w:pPr>
                    <w:pStyle w:val="ListParagraph"/>
                    <w:numPr>
                      <w:ilvl w:val="0"/>
                      <w:numId w:val="44"/>
                    </w:numPr>
                    <w:bidi/>
                    <w:spacing w:before="0" w:after="0" w:line="20" w:lineRule="atLeast"/>
                    <w:ind w:left="712" w:right="0"/>
                    <w:rPr>
                      <w:rFonts w:ascii="Helvetica Neue W23 for SKY Reg" w:hAnsi="Helvetica Neue W23 for SKY Reg" w:cs="Helvetica Neue W23 for SKY Reg"/>
                      <w:b w:val="0"/>
                      <w:bCs w:val="0"/>
                      <w:color w:val="000000" w:themeColor="text1"/>
                    </w:rPr>
                  </w:pPr>
                  <w:r w:rsidRPr="00635E54">
                    <w:rPr>
                      <w:rFonts w:ascii="Helvetica Neue W23 for SKY Reg" w:hAnsi="Helvetica Neue W23 for SKY Reg" w:cs="Helvetica Neue W23 for SKY Reg"/>
                      <w:b w:val="0"/>
                      <w:bCs w:val="0"/>
                      <w:color w:val="000000" w:themeColor="text1"/>
                      <w:rtl/>
                    </w:rPr>
                    <w:t>مراقبة</w:t>
                  </w:r>
                  <w:r w:rsidR="00D97742" w:rsidRPr="00635E54">
                    <w:rPr>
                      <w:rFonts w:ascii="Helvetica Neue W23 for SKY Reg" w:hAnsi="Helvetica Neue W23 for SKY Reg" w:cs="Helvetica Neue W23 for SKY Reg"/>
                      <w:b w:val="0"/>
                      <w:bCs w:val="0"/>
                      <w:color w:val="000000" w:themeColor="text1"/>
                      <w:rtl/>
                    </w:rPr>
                    <w:t xml:space="preserve"> الأداء </w:t>
                  </w:r>
                  <w:r w:rsidRPr="00635E54">
                    <w:rPr>
                      <w:rFonts w:ascii="Helvetica Neue W23 for SKY Reg" w:hAnsi="Helvetica Neue W23 for SKY Reg" w:cs="Helvetica Neue W23 for SKY Reg"/>
                      <w:b w:val="0"/>
                      <w:bCs w:val="0"/>
                      <w:color w:val="000000" w:themeColor="text1"/>
                      <w:rtl/>
                    </w:rPr>
                    <w:t>وتقديم</w:t>
                  </w:r>
                  <w:r w:rsidR="00D97742" w:rsidRPr="00635E54">
                    <w:rPr>
                      <w:rFonts w:ascii="Helvetica Neue W23 for SKY Reg" w:hAnsi="Helvetica Neue W23 for SKY Reg" w:cs="Helvetica Neue W23 for SKY Reg"/>
                      <w:b w:val="0"/>
                      <w:bCs w:val="0"/>
                      <w:color w:val="000000" w:themeColor="text1"/>
                      <w:rtl/>
                    </w:rPr>
                    <w:t xml:space="preserve"> توجيهات فورية</w:t>
                  </w:r>
                  <w:r w:rsidR="00D97742" w:rsidRPr="00635E54">
                    <w:rPr>
                      <w:rFonts w:ascii="Helvetica Neue W23 for SKY Reg" w:hAnsi="Helvetica Neue W23 for SKY Reg" w:cs="Helvetica Neue W23 for SKY Reg"/>
                      <w:b w:val="0"/>
                      <w:bCs w:val="0"/>
                      <w:color w:val="000000" w:themeColor="text1"/>
                    </w:rPr>
                    <w:t>.</w:t>
                  </w:r>
                </w:p>
                <w:p w14:paraId="500F01B4" w14:textId="1DFD920D" w:rsidR="00D97742" w:rsidRPr="00635E54" w:rsidRDefault="00D97742" w:rsidP="00635E54">
                  <w:pPr>
                    <w:pStyle w:val="ListParagraph"/>
                    <w:numPr>
                      <w:ilvl w:val="0"/>
                      <w:numId w:val="44"/>
                    </w:numPr>
                    <w:bidi/>
                    <w:spacing w:before="0" w:after="0" w:line="20" w:lineRule="atLeast"/>
                    <w:ind w:left="712" w:right="0"/>
                    <w:rPr>
                      <w:rFonts w:ascii="Helvetica Neue W23 for SKY Reg" w:hAnsi="Helvetica Neue W23 for SKY Reg" w:cs="Helvetica Neue W23 for SKY Reg"/>
                      <w:b w:val="0"/>
                      <w:bCs w:val="0"/>
                      <w:color w:val="000000" w:themeColor="text1"/>
                      <w:rtl/>
                    </w:rPr>
                  </w:pPr>
                  <w:r w:rsidRPr="00635E54">
                    <w:rPr>
                      <w:rFonts w:ascii="Helvetica Neue W23 for SKY Reg" w:hAnsi="Helvetica Neue W23 for SKY Reg" w:cs="Helvetica Neue W23 for SKY Reg"/>
                      <w:b w:val="0"/>
                      <w:bCs w:val="0"/>
                      <w:color w:val="000000" w:themeColor="text1"/>
                      <w:rtl/>
                    </w:rPr>
                    <w:t>استخد</w:t>
                  </w:r>
                  <w:r w:rsidR="008E5F7E" w:rsidRPr="00635E54">
                    <w:rPr>
                      <w:rFonts w:ascii="Helvetica Neue W23 for SKY Reg" w:hAnsi="Helvetica Neue W23 for SKY Reg" w:cs="Helvetica Neue W23 for SKY Reg"/>
                      <w:b w:val="0"/>
                      <w:bCs w:val="0"/>
                      <w:color w:val="000000" w:themeColor="text1"/>
                      <w:rtl/>
                    </w:rPr>
                    <w:t>ا</w:t>
                  </w:r>
                  <w:r w:rsidRPr="00635E54">
                    <w:rPr>
                      <w:rFonts w:ascii="Helvetica Neue W23 for SKY Reg" w:hAnsi="Helvetica Neue W23 for SKY Reg" w:cs="Helvetica Neue W23 for SKY Reg"/>
                      <w:b w:val="0"/>
                      <w:bCs w:val="0"/>
                      <w:color w:val="000000" w:themeColor="text1"/>
                      <w:rtl/>
                    </w:rPr>
                    <w:t>م أساليب مثل</w:t>
                  </w:r>
                  <w:r w:rsidRPr="00635E54">
                    <w:rPr>
                      <w:rFonts w:ascii="Helvetica Neue W23 for SKY Reg" w:hAnsi="Helvetica Neue W23 for SKY Reg" w:cs="Helvetica Neue W23 for SKY Reg"/>
                      <w:b w:val="0"/>
                      <w:bCs w:val="0"/>
                      <w:color w:val="000000" w:themeColor="text1"/>
                    </w:rPr>
                    <w:t>:</w:t>
                  </w:r>
                </w:p>
                <w:p w14:paraId="13A5B39B" w14:textId="6CD83B26" w:rsidR="00D97742" w:rsidRPr="00635E54" w:rsidRDefault="00D97742" w:rsidP="00635E54">
                  <w:pPr>
                    <w:pStyle w:val="ListParagraph"/>
                    <w:numPr>
                      <w:ilvl w:val="1"/>
                      <w:numId w:val="44"/>
                    </w:numPr>
                    <w:bidi/>
                    <w:spacing w:before="0" w:after="0" w:line="20" w:lineRule="atLeast"/>
                    <w:ind w:left="1137" w:right="0"/>
                    <w:rPr>
                      <w:rFonts w:ascii="Helvetica Neue W23 for SKY Reg" w:hAnsi="Helvetica Neue W23 for SKY Reg" w:cs="Helvetica Neue W23 for SKY Reg"/>
                      <w:b w:val="0"/>
                      <w:bCs w:val="0"/>
                      <w:color w:val="000000" w:themeColor="text1"/>
                      <w:rtl/>
                    </w:rPr>
                  </w:pPr>
                  <w:r w:rsidRPr="00635E54">
                    <w:rPr>
                      <w:rFonts w:ascii="Helvetica Neue W23 for SKY Reg" w:hAnsi="Helvetica Neue W23 for SKY Reg" w:cs="Helvetica Neue W23 for SKY Reg"/>
                      <w:b w:val="0"/>
                      <w:bCs w:val="0"/>
                      <w:color w:val="000000" w:themeColor="text1"/>
                      <w:rtl/>
                    </w:rPr>
                    <w:t>العمل الزوجي (طالبان يتبادلان الأدوار)</w:t>
                  </w:r>
                  <w:r w:rsidRPr="00635E54">
                    <w:rPr>
                      <w:rFonts w:ascii="Helvetica Neue W23 for SKY Reg" w:hAnsi="Helvetica Neue W23 for SKY Reg" w:cs="Helvetica Neue W23 for SKY Reg"/>
                      <w:b w:val="0"/>
                      <w:bCs w:val="0"/>
                      <w:color w:val="000000" w:themeColor="text1"/>
                    </w:rPr>
                    <w:t>.</w:t>
                  </w:r>
                </w:p>
                <w:p w14:paraId="5B9648DD" w14:textId="3E622428" w:rsidR="00DB7A3C" w:rsidRPr="00635E54" w:rsidRDefault="00D97742" w:rsidP="00635E54">
                  <w:pPr>
                    <w:pStyle w:val="ListParagraph"/>
                    <w:numPr>
                      <w:ilvl w:val="1"/>
                      <w:numId w:val="44"/>
                    </w:numPr>
                    <w:bidi/>
                    <w:spacing w:before="0" w:after="0" w:line="20" w:lineRule="atLeast"/>
                    <w:ind w:left="1137" w:right="0"/>
                    <w:rPr>
                      <w:rFonts w:ascii="Helvetica Neue W23 for SKY Reg" w:hAnsi="Helvetica Neue W23 for SKY Reg" w:cs="Helvetica Neue W23 for SKY Reg"/>
                      <w:b w:val="0"/>
                      <w:bCs w:val="0"/>
                      <w:color w:val="000000" w:themeColor="text1"/>
                      <w:rtl/>
                    </w:rPr>
                  </w:pPr>
                  <w:r w:rsidRPr="00635E54">
                    <w:rPr>
                      <w:rFonts w:ascii="Helvetica Neue W23 for SKY Reg" w:hAnsi="Helvetica Neue W23 for SKY Reg" w:cs="Helvetica Neue W23 for SKY Reg"/>
                      <w:b w:val="0"/>
                      <w:bCs w:val="0"/>
                      <w:color w:val="000000" w:themeColor="text1"/>
                      <w:rtl/>
                    </w:rPr>
                    <w:t>لعب الأدوار (خصوصًا في السلوكيات الاجتماعية أو مهارات الحياة)</w:t>
                  </w:r>
                  <w:r w:rsidRPr="00635E54">
                    <w:rPr>
                      <w:rFonts w:ascii="Helvetica Neue W23 for SKY Reg" w:hAnsi="Helvetica Neue W23 for SKY Reg" w:cs="Helvetica Neue W23 for SKY Reg"/>
                      <w:b w:val="0"/>
                      <w:bCs w:val="0"/>
                      <w:color w:val="000000" w:themeColor="text1"/>
                    </w:rPr>
                    <w:t>.</w:t>
                  </w:r>
                </w:p>
              </w:tc>
            </w:tr>
            <w:tr w:rsidR="00635E54" w:rsidRPr="00635E54" w14:paraId="7C8B9EF7" w14:textId="77777777" w:rsidTr="00987AED">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5"/>
                </w:tcPr>
                <w:p w14:paraId="19EB8CF7" w14:textId="50197FB1" w:rsidR="00DB7A3C" w:rsidRPr="00635E54" w:rsidRDefault="008E5F7E" w:rsidP="00635E54">
                  <w:pPr>
                    <w:pStyle w:val="ListParagraph"/>
                    <w:numPr>
                      <w:ilvl w:val="0"/>
                      <w:numId w:val="35"/>
                    </w:numPr>
                    <w:bidi/>
                    <w:spacing w:before="0" w:after="0" w:line="20" w:lineRule="atLeast"/>
                    <w:ind w:left="428" w:right="0"/>
                    <w:rPr>
                      <w:rFonts w:ascii="Helvetica Neue W23 for SKY Reg" w:hAnsi="Helvetica Neue W23 for SKY Reg" w:cs="Helvetica Neue W23 for SKY Reg"/>
                      <w:color w:val="000000" w:themeColor="text1"/>
                      <w:rtl/>
                    </w:rPr>
                  </w:pPr>
                  <w:r w:rsidRPr="00635E54">
                    <w:rPr>
                      <w:rFonts w:ascii="Helvetica Neue W23 for SKY Reg" w:hAnsi="Helvetica Neue W23 for SKY Reg" w:cs="Helvetica Neue W23 for SKY Reg"/>
                      <w:color w:val="000000" w:themeColor="text1"/>
                      <w:rtl/>
                    </w:rPr>
                    <w:t>التغذية الراجعة والتقويم</w:t>
                  </w:r>
                </w:p>
              </w:tc>
            </w:tr>
            <w:tr w:rsidR="00635E54" w:rsidRPr="00635E54" w14:paraId="26679358" w14:textId="77777777" w:rsidTr="00987AED">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5"/>
                </w:tcPr>
                <w:p w14:paraId="25EF2261" w14:textId="5138D0E5" w:rsidR="00D83CDA" w:rsidRPr="00635E54" w:rsidRDefault="00D83CDA" w:rsidP="00635E54">
                  <w:pPr>
                    <w:pStyle w:val="ListParagraph"/>
                    <w:numPr>
                      <w:ilvl w:val="0"/>
                      <w:numId w:val="44"/>
                    </w:numPr>
                    <w:bidi/>
                    <w:spacing w:before="0" w:after="0" w:line="20" w:lineRule="atLeast"/>
                    <w:ind w:left="712" w:right="0"/>
                    <w:rPr>
                      <w:rFonts w:ascii="Helvetica Neue W23 for SKY Reg" w:hAnsi="Helvetica Neue W23 for SKY Reg" w:cs="Helvetica Neue W23 for SKY Reg"/>
                      <w:b w:val="0"/>
                      <w:bCs w:val="0"/>
                      <w:color w:val="000000" w:themeColor="text1"/>
                      <w:rtl/>
                    </w:rPr>
                  </w:pPr>
                  <w:r w:rsidRPr="00635E54">
                    <w:rPr>
                      <w:rFonts w:ascii="Helvetica Neue W23 for SKY Reg" w:hAnsi="Helvetica Neue W23 for SKY Reg" w:cs="Helvetica Neue W23 for SKY Reg"/>
                      <w:b w:val="0"/>
                      <w:bCs w:val="0"/>
                      <w:color w:val="000000" w:themeColor="text1"/>
                      <w:rtl/>
                    </w:rPr>
                    <w:t>تقديم تعزيزًا إيجابيًا للمحاولات الناجحة</w:t>
                  </w:r>
                  <w:r w:rsidRPr="00635E54">
                    <w:rPr>
                      <w:rFonts w:ascii="Helvetica Neue W23 for SKY Reg" w:hAnsi="Helvetica Neue W23 for SKY Reg" w:cs="Helvetica Neue W23 for SKY Reg"/>
                      <w:b w:val="0"/>
                      <w:bCs w:val="0"/>
                      <w:color w:val="000000" w:themeColor="text1"/>
                    </w:rPr>
                    <w:t>.</w:t>
                  </w:r>
                </w:p>
                <w:p w14:paraId="3506D72B" w14:textId="19517B3A" w:rsidR="00D83CDA" w:rsidRPr="00635E54" w:rsidRDefault="00D83CDA" w:rsidP="00635E54">
                  <w:pPr>
                    <w:pStyle w:val="ListParagraph"/>
                    <w:numPr>
                      <w:ilvl w:val="0"/>
                      <w:numId w:val="44"/>
                    </w:numPr>
                    <w:bidi/>
                    <w:spacing w:before="0" w:after="0" w:line="20" w:lineRule="atLeast"/>
                    <w:ind w:left="712" w:right="0"/>
                    <w:rPr>
                      <w:rFonts w:ascii="Helvetica Neue W23 for SKY Reg" w:hAnsi="Helvetica Neue W23 for SKY Reg" w:cs="Helvetica Neue W23 for SKY Reg"/>
                      <w:b w:val="0"/>
                      <w:bCs w:val="0"/>
                      <w:color w:val="000000" w:themeColor="text1"/>
                      <w:rtl/>
                    </w:rPr>
                  </w:pPr>
                  <w:r w:rsidRPr="00635E54">
                    <w:rPr>
                      <w:rFonts w:ascii="Helvetica Neue W23 for SKY Reg" w:hAnsi="Helvetica Neue W23 for SKY Reg" w:cs="Helvetica Neue W23 for SKY Reg"/>
                      <w:b w:val="0"/>
                      <w:bCs w:val="0"/>
                      <w:color w:val="000000" w:themeColor="text1"/>
                      <w:rtl/>
                    </w:rPr>
                    <w:t>توضيح النقاط التي تحتاج إلى تحسين بلطف وبشكل بنّاء</w:t>
                  </w:r>
                  <w:r w:rsidRPr="00635E54">
                    <w:rPr>
                      <w:rFonts w:ascii="Helvetica Neue W23 for SKY Reg" w:hAnsi="Helvetica Neue W23 for SKY Reg" w:cs="Helvetica Neue W23 for SKY Reg"/>
                      <w:b w:val="0"/>
                      <w:bCs w:val="0"/>
                      <w:color w:val="000000" w:themeColor="text1"/>
                    </w:rPr>
                    <w:t>.</w:t>
                  </w:r>
                </w:p>
                <w:p w14:paraId="29D33366" w14:textId="6B4C61F6" w:rsidR="00DB7A3C" w:rsidRPr="00635E54" w:rsidRDefault="00D83CDA" w:rsidP="00635E54">
                  <w:pPr>
                    <w:pStyle w:val="ListParagraph"/>
                    <w:numPr>
                      <w:ilvl w:val="0"/>
                      <w:numId w:val="44"/>
                    </w:numPr>
                    <w:bidi/>
                    <w:spacing w:before="0" w:after="0" w:line="20" w:lineRule="atLeast"/>
                    <w:ind w:left="712" w:right="0"/>
                    <w:rPr>
                      <w:rFonts w:ascii="Helvetica Neue W23 for SKY Reg" w:hAnsi="Helvetica Neue W23 for SKY Reg" w:cs="Helvetica Neue W23 for SKY Reg"/>
                      <w:b w:val="0"/>
                      <w:bCs w:val="0"/>
                      <w:color w:val="000000" w:themeColor="text1"/>
                      <w:rtl/>
                    </w:rPr>
                  </w:pPr>
                  <w:r w:rsidRPr="00635E54">
                    <w:rPr>
                      <w:rFonts w:ascii="Helvetica Neue W23 for SKY Reg" w:hAnsi="Helvetica Neue W23 for SKY Reg" w:cs="Helvetica Neue W23 for SKY Reg"/>
                      <w:b w:val="0"/>
                      <w:bCs w:val="0"/>
                      <w:color w:val="000000" w:themeColor="text1"/>
                      <w:rtl/>
                    </w:rPr>
                    <w:t>السماح للطلاب بإعادة المحاولة مع التوجيه.</w:t>
                  </w:r>
                </w:p>
              </w:tc>
            </w:tr>
            <w:tr w:rsidR="00635E54" w:rsidRPr="00635E54" w14:paraId="0889473C" w14:textId="77777777" w:rsidTr="00987AED">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5"/>
                </w:tcPr>
                <w:p w14:paraId="4CE501F7" w14:textId="723DCED5" w:rsidR="00262602" w:rsidRPr="00635E54" w:rsidRDefault="00C932D7" w:rsidP="00635E54">
                  <w:pPr>
                    <w:pStyle w:val="ListParagraph"/>
                    <w:numPr>
                      <w:ilvl w:val="0"/>
                      <w:numId w:val="35"/>
                    </w:numPr>
                    <w:bidi/>
                    <w:spacing w:before="0" w:after="0" w:line="20" w:lineRule="atLeast"/>
                    <w:ind w:left="428" w:right="0"/>
                    <w:rPr>
                      <w:rFonts w:ascii="Helvetica Neue W23 for SKY Reg" w:hAnsi="Helvetica Neue W23 for SKY Reg" w:cs="Helvetica Neue W23 for SKY Reg"/>
                      <w:color w:val="000000" w:themeColor="text1"/>
                      <w:rtl/>
                    </w:rPr>
                  </w:pPr>
                  <w:r w:rsidRPr="00635E54">
                    <w:rPr>
                      <w:rFonts w:ascii="Helvetica Neue W23 for SKY Reg" w:hAnsi="Helvetica Neue W23 for SKY Reg" w:cs="Helvetica Neue W23 for SKY Reg"/>
                      <w:color w:val="000000" w:themeColor="text1"/>
                      <w:rtl/>
                    </w:rPr>
                    <w:t>التطبيق الفردي (الاستقلالية)</w:t>
                  </w:r>
                </w:p>
              </w:tc>
            </w:tr>
            <w:tr w:rsidR="00635E54" w:rsidRPr="00635E54" w14:paraId="025462B9" w14:textId="77777777" w:rsidTr="00987AED">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5"/>
                </w:tcPr>
                <w:p w14:paraId="23162505" w14:textId="7D8E0FA0" w:rsidR="00C932D7" w:rsidRPr="00635E54" w:rsidRDefault="00C932D7" w:rsidP="00635E54">
                  <w:pPr>
                    <w:pStyle w:val="ListParagraph"/>
                    <w:numPr>
                      <w:ilvl w:val="0"/>
                      <w:numId w:val="44"/>
                    </w:numPr>
                    <w:bidi/>
                    <w:spacing w:before="0" w:after="0" w:line="20" w:lineRule="atLeast"/>
                    <w:ind w:left="712" w:right="0"/>
                    <w:rPr>
                      <w:rFonts w:ascii="Helvetica Neue W23 for SKY Reg" w:hAnsi="Helvetica Neue W23 for SKY Reg" w:cs="Helvetica Neue W23 for SKY Reg"/>
                      <w:b w:val="0"/>
                      <w:bCs w:val="0"/>
                      <w:color w:val="000000" w:themeColor="text1"/>
                    </w:rPr>
                  </w:pPr>
                  <w:r w:rsidRPr="00635E54">
                    <w:rPr>
                      <w:rFonts w:ascii="Helvetica Neue W23 for SKY Reg" w:hAnsi="Helvetica Neue W23 for SKY Reg" w:cs="Helvetica Neue W23 for SKY Reg"/>
                      <w:b w:val="0"/>
                      <w:bCs w:val="0"/>
                      <w:color w:val="000000" w:themeColor="text1"/>
                      <w:rtl/>
                    </w:rPr>
                    <w:t>تشجيع الطلاب على تطبيق المهارة أو السلوك بأنفسهم في مواقف واقعية أو تدريبات مستقلة.</w:t>
                  </w:r>
                </w:p>
                <w:p w14:paraId="333B3B08" w14:textId="08248E67" w:rsidR="00262602" w:rsidRPr="00635E54" w:rsidRDefault="00C932D7" w:rsidP="00635E54">
                  <w:pPr>
                    <w:pStyle w:val="ListParagraph"/>
                    <w:numPr>
                      <w:ilvl w:val="0"/>
                      <w:numId w:val="44"/>
                    </w:numPr>
                    <w:bidi/>
                    <w:spacing w:before="0" w:after="0" w:line="20" w:lineRule="atLeast"/>
                    <w:ind w:left="712" w:right="0"/>
                    <w:rPr>
                      <w:rFonts w:ascii="Helvetica Neue W23 for SKY Reg" w:hAnsi="Helvetica Neue W23 for SKY Reg" w:cs="Helvetica Neue W23 for SKY Reg"/>
                      <w:b w:val="0"/>
                      <w:bCs w:val="0"/>
                      <w:color w:val="000000" w:themeColor="text1"/>
                      <w:rtl/>
                    </w:rPr>
                  </w:pPr>
                  <w:r w:rsidRPr="00635E54">
                    <w:rPr>
                      <w:rFonts w:ascii="Helvetica Neue W23 for SKY Reg" w:hAnsi="Helvetica Neue W23 for SKY Reg" w:cs="Helvetica Neue W23 for SKY Reg"/>
                      <w:b w:val="0"/>
                      <w:bCs w:val="0"/>
                      <w:color w:val="000000" w:themeColor="text1"/>
                      <w:rtl/>
                    </w:rPr>
                    <w:t>مراقبة مدى تحقق التعلم لديهم.</w:t>
                  </w:r>
                </w:p>
              </w:tc>
            </w:tr>
            <w:tr w:rsidR="00635E54" w:rsidRPr="00635E54" w14:paraId="37584E03" w14:textId="77777777" w:rsidTr="00987AED">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5"/>
                </w:tcPr>
                <w:p w14:paraId="56B6A156" w14:textId="1A811FB0" w:rsidR="00262602" w:rsidRPr="00635E54" w:rsidRDefault="00262602" w:rsidP="00635E54">
                  <w:pPr>
                    <w:pStyle w:val="ListParagraph"/>
                    <w:numPr>
                      <w:ilvl w:val="0"/>
                      <w:numId w:val="35"/>
                    </w:numPr>
                    <w:bidi/>
                    <w:spacing w:before="0" w:after="0" w:line="20" w:lineRule="atLeast"/>
                    <w:ind w:left="428" w:right="0"/>
                    <w:rPr>
                      <w:rFonts w:ascii="Helvetica Neue W23 for SKY Reg" w:hAnsi="Helvetica Neue W23 for SKY Reg" w:cs="Helvetica Neue W23 for SKY Reg"/>
                      <w:color w:val="000000" w:themeColor="text1"/>
                      <w:rtl/>
                    </w:rPr>
                  </w:pPr>
                  <w:r w:rsidRPr="00635E54">
                    <w:rPr>
                      <w:rFonts w:ascii="Helvetica Neue W23 for SKY Reg" w:hAnsi="Helvetica Neue W23 for SKY Reg" w:cs="Helvetica Neue W23 for SKY Reg"/>
                      <w:color w:val="000000" w:themeColor="text1"/>
                      <w:rtl/>
                    </w:rPr>
                    <w:t>المتابعة والدعم</w:t>
                  </w:r>
                </w:p>
              </w:tc>
            </w:tr>
            <w:tr w:rsidR="00635E54" w:rsidRPr="00635E54" w14:paraId="3F6C1737" w14:textId="77777777" w:rsidTr="00987AED">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5"/>
                </w:tcPr>
                <w:p w14:paraId="26B07E24" w14:textId="77777777" w:rsidR="00262602" w:rsidRPr="00635E54" w:rsidRDefault="00262602" w:rsidP="00635E54">
                  <w:pPr>
                    <w:pStyle w:val="ListParagraph"/>
                    <w:numPr>
                      <w:ilvl w:val="0"/>
                      <w:numId w:val="44"/>
                    </w:numPr>
                    <w:bidi/>
                    <w:spacing w:before="0" w:after="0" w:line="20" w:lineRule="atLeast"/>
                    <w:ind w:left="712" w:right="0"/>
                    <w:rPr>
                      <w:rFonts w:ascii="Helvetica Neue W23 for SKY Reg" w:hAnsi="Helvetica Neue W23 for SKY Reg" w:cs="Helvetica Neue W23 for SKY Reg"/>
                      <w:b w:val="0"/>
                      <w:bCs w:val="0"/>
                      <w:color w:val="000000" w:themeColor="text1"/>
                      <w:rtl/>
                    </w:rPr>
                  </w:pPr>
                  <w:r w:rsidRPr="00635E54">
                    <w:rPr>
                      <w:rFonts w:ascii="Helvetica Neue W23 for SKY Reg" w:hAnsi="Helvetica Neue W23 for SKY Reg" w:cs="Helvetica Neue W23 for SKY Reg"/>
                      <w:b w:val="0"/>
                      <w:bCs w:val="0"/>
                      <w:color w:val="000000" w:themeColor="text1"/>
                      <w:rtl/>
                    </w:rPr>
                    <w:t>متابعة تقدّم الطلاب خلال الأيام التالية</w:t>
                  </w:r>
                  <w:r w:rsidRPr="00635E54">
                    <w:rPr>
                      <w:rFonts w:ascii="Helvetica Neue W23 for SKY Reg" w:hAnsi="Helvetica Neue W23 for SKY Reg" w:cs="Helvetica Neue W23 for SKY Reg"/>
                      <w:b w:val="0"/>
                      <w:bCs w:val="0"/>
                      <w:color w:val="000000" w:themeColor="text1"/>
                    </w:rPr>
                    <w:t>.</w:t>
                  </w:r>
                </w:p>
                <w:p w14:paraId="7C01A1BB" w14:textId="77777777" w:rsidR="00C932D7" w:rsidRPr="00635E54" w:rsidRDefault="00262602" w:rsidP="00635E54">
                  <w:pPr>
                    <w:pStyle w:val="ListParagraph"/>
                    <w:numPr>
                      <w:ilvl w:val="0"/>
                      <w:numId w:val="44"/>
                    </w:numPr>
                    <w:bidi/>
                    <w:spacing w:before="0" w:after="0" w:line="20" w:lineRule="atLeast"/>
                    <w:ind w:left="712" w:right="0"/>
                    <w:rPr>
                      <w:rFonts w:ascii="Helvetica Neue W23 for SKY Reg" w:hAnsi="Helvetica Neue W23 for SKY Reg" w:cs="Helvetica Neue W23 for SKY Reg"/>
                      <w:b w:val="0"/>
                      <w:bCs w:val="0"/>
                      <w:color w:val="000000" w:themeColor="text1"/>
                    </w:rPr>
                  </w:pPr>
                  <w:r w:rsidRPr="00635E54">
                    <w:rPr>
                      <w:rFonts w:ascii="Helvetica Neue W23 for SKY Reg" w:hAnsi="Helvetica Neue W23 for SKY Reg" w:cs="Helvetica Neue W23 for SKY Reg"/>
                      <w:b w:val="0"/>
                      <w:bCs w:val="0"/>
                      <w:color w:val="000000" w:themeColor="text1"/>
                      <w:rtl/>
                    </w:rPr>
                    <w:t>توفير فرصًا إضافية للتدريب</w:t>
                  </w:r>
                  <w:r w:rsidRPr="00635E54">
                    <w:rPr>
                      <w:rFonts w:ascii="Helvetica Neue W23 for SKY Reg" w:hAnsi="Helvetica Neue W23 for SKY Reg" w:cs="Helvetica Neue W23 for SKY Reg"/>
                      <w:b w:val="0"/>
                      <w:bCs w:val="0"/>
                      <w:color w:val="000000" w:themeColor="text1"/>
                    </w:rPr>
                    <w:t>.</w:t>
                  </w:r>
                </w:p>
                <w:p w14:paraId="58F4B90D" w14:textId="43F3D365" w:rsidR="00262602" w:rsidRPr="00635E54" w:rsidRDefault="00262602" w:rsidP="00635E54">
                  <w:pPr>
                    <w:pStyle w:val="ListParagraph"/>
                    <w:numPr>
                      <w:ilvl w:val="0"/>
                      <w:numId w:val="44"/>
                    </w:numPr>
                    <w:bidi/>
                    <w:spacing w:before="0" w:after="0" w:line="20" w:lineRule="atLeast"/>
                    <w:ind w:left="712" w:right="0"/>
                    <w:rPr>
                      <w:rFonts w:ascii="Helvetica Neue W23 for SKY Reg" w:hAnsi="Helvetica Neue W23 for SKY Reg" w:cs="Helvetica Neue W23 for SKY Reg"/>
                      <w:b w:val="0"/>
                      <w:bCs w:val="0"/>
                      <w:color w:val="000000" w:themeColor="text1"/>
                      <w:rtl/>
                    </w:rPr>
                  </w:pPr>
                  <w:r w:rsidRPr="00635E54">
                    <w:rPr>
                      <w:rFonts w:ascii="Helvetica Neue W23 for SKY Reg" w:hAnsi="Helvetica Neue W23 for SKY Reg" w:cs="Helvetica Neue W23 for SKY Reg"/>
                      <w:b w:val="0"/>
                      <w:bCs w:val="0"/>
                      <w:color w:val="000000" w:themeColor="text1"/>
                      <w:rtl/>
                    </w:rPr>
                    <w:t>استخدام التقويم البنائي لقياس مدى ترسّخ المهارة.</w:t>
                  </w:r>
                </w:p>
              </w:tc>
            </w:tr>
          </w:tbl>
          <w:p w14:paraId="55DC7312" w14:textId="77777777" w:rsidR="008E25E2" w:rsidRDefault="008E25E2" w:rsidP="008E25E2">
            <w:pPr>
              <w:ind w:left="0"/>
            </w:pPr>
          </w:p>
          <w:p w14:paraId="5EB386F6" w14:textId="283E1D9D" w:rsidR="00503883" w:rsidRPr="005A3AF2" w:rsidRDefault="00503883" w:rsidP="00E42A51">
            <w:pPr>
              <w:pStyle w:val="a0"/>
              <w:bidi/>
              <w:ind w:left="0"/>
              <w:rPr>
                <w:rFonts w:ascii="Arial" w:hAnsi="Arial" w:cs="Arial"/>
                <w:b/>
                <w:bCs/>
                <w:color w:val="000000" w:themeColor="text1"/>
              </w:rPr>
            </w:pPr>
          </w:p>
        </w:tc>
      </w:tr>
    </w:tbl>
    <w:p w14:paraId="37719485" w14:textId="77777777" w:rsidR="0060715D" w:rsidRDefault="0060715D" w:rsidP="0060715D">
      <w:pPr>
        <w:bidi/>
        <w:rPr>
          <w:rFonts w:ascii="Arial" w:hAnsi="Arial" w:cs="Arial"/>
          <w:b/>
          <w:bCs/>
          <w:rtl/>
        </w:rPr>
      </w:pPr>
    </w:p>
    <w:p w14:paraId="5E1BCC6C" w14:textId="77777777" w:rsidR="00987AED" w:rsidRDefault="00987AED">
      <w:pPr>
        <w:bidi/>
      </w:pPr>
      <w:r>
        <w:rPr>
          <w:b/>
          <w:bCs/>
        </w:rPr>
        <w:br w:type="page"/>
      </w:r>
    </w:p>
    <w:tbl>
      <w:tblPr>
        <w:tblStyle w:val="GridTable4-Accent3"/>
        <w:bidiVisual/>
        <w:tblW w:w="5000" w:type="pct"/>
        <w:jc w:val="center"/>
        <w:tblLook w:val="04A0" w:firstRow="1" w:lastRow="0" w:firstColumn="1" w:lastColumn="0" w:noHBand="0" w:noVBand="1"/>
      </w:tblPr>
      <w:tblGrid>
        <w:gridCol w:w="3491"/>
        <w:gridCol w:w="8"/>
        <w:gridCol w:w="3189"/>
        <w:gridCol w:w="3768"/>
      </w:tblGrid>
      <w:tr w:rsidR="00E42A51" w:rsidRPr="00635E54" w14:paraId="04B3F26A" w14:textId="77777777" w:rsidTr="00CB3793">
        <w:trPr>
          <w:cnfStyle w:val="100000000000" w:firstRow="1" w:lastRow="0" w:firstColumn="0" w:lastColumn="0" w:oddVBand="0" w:evenVBand="0" w:oddHBand="0" w:evenHBand="0" w:firstRowFirstColumn="0" w:firstRowLastColumn="0" w:lastRowFirstColumn="0" w:lastRowLastColumn="0"/>
          <w:trHeight w:hRule="exac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5AFF06C7" w14:textId="16DE02BD" w:rsidR="00E42A51" w:rsidRPr="00635E54" w:rsidRDefault="00E42A51" w:rsidP="00CB3793">
            <w:pPr>
              <w:spacing w:before="0" w:after="0" w:line="20" w:lineRule="atLeast"/>
              <w:ind w:left="23" w:right="0"/>
              <w:jc w:val="center"/>
              <w:rPr>
                <w:rFonts w:ascii="Helvetica Neue W23 for SKY Reg" w:hAnsi="Helvetica Neue W23 for SKY Reg" w:cs="Helvetica Neue W23 for SKY Reg"/>
              </w:rPr>
            </w:pPr>
            <w:r w:rsidRPr="00635E54">
              <w:rPr>
                <w:rFonts w:ascii="Helvetica Neue W23 for SKY Reg" w:hAnsi="Helvetica Neue W23 for SKY Reg" w:cs="Helvetica Neue W23 for SKY Reg"/>
                <w:color w:val="auto"/>
                <w:rtl/>
              </w:rPr>
              <w:lastRenderedPageBreak/>
              <w:t>تقييم تنفيذ الاستراتيجية</w:t>
            </w:r>
          </w:p>
        </w:tc>
      </w:tr>
      <w:tr w:rsidR="00E42A51" w:rsidRPr="00635E54" w14:paraId="4991F025" w14:textId="77777777" w:rsidTr="00CB3793">
        <w:trPr>
          <w:cnfStyle w:val="000000100000" w:firstRow="0" w:lastRow="0" w:firstColumn="0" w:lastColumn="0" w:oddVBand="0" w:evenVBand="0" w:oddHBand="1" w:evenHBand="0" w:firstRowFirstColumn="0" w:firstRowLastColumn="0" w:lastRowFirstColumn="0" w:lastRowLastColumn="0"/>
          <w:trHeight w:hRule="exac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06677220" w14:textId="77777777" w:rsidR="00E42A51" w:rsidRPr="00635E54" w:rsidRDefault="00E42A51" w:rsidP="00CB3793">
            <w:pPr>
              <w:spacing w:before="0" w:after="0" w:line="20" w:lineRule="atLeast"/>
              <w:ind w:left="23" w:right="0"/>
              <w:jc w:val="center"/>
              <w:rPr>
                <w:rFonts w:ascii="Helvetica Neue W23 for SKY Reg" w:hAnsi="Helvetica Neue W23 for SKY Reg" w:cs="Helvetica Neue W23 for SKY Reg"/>
                <w:b w:val="0"/>
                <w:bCs w:val="0"/>
              </w:rPr>
            </w:pPr>
            <w:r w:rsidRPr="00635E54">
              <w:rPr>
                <w:rFonts w:ascii="Helvetica Neue W23 for SKY Reg" w:hAnsi="Helvetica Neue W23 for SKY Reg" w:cs="Helvetica Neue W23 for SKY Reg"/>
                <w:b w:val="0"/>
                <w:bCs w:val="0"/>
                <w:color w:val="auto"/>
                <w:rtl/>
              </w:rPr>
              <w:t>تقييم تحقيق الأهداف التعليمية</w:t>
            </w:r>
          </w:p>
        </w:tc>
      </w:tr>
      <w:tr w:rsidR="00E42A51" w:rsidRPr="00635E54" w14:paraId="748F077A" w14:textId="77777777" w:rsidTr="00F11C33">
        <w:trPr>
          <w:trHeight w:hRule="exact" w:val="1020"/>
          <w:jc w:val="center"/>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7EB68FF5" w14:textId="77777777" w:rsidR="00E42A51" w:rsidRPr="00635E54" w:rsidRDefault="00E42A51" w:rsidP="00CB3793">
            <w:pPr>
              <w:bidi/>
              <w:spacing w:before="0" w:after="0" w:line="20" w:lineRule="atLeast"/>
              <w:ind w:left="23" w:right="0"/>
              <w:jc w:val="center"/>
              <w:rPr>
                <w:rFonts w:ascii="Helvetica Neue W23 for SKY Reg" w:hAnsi="Helvetica Neue W23 for SKY Reg" w:cs="Helvetica Neue W23 for SKY Reg"/>
                <w:b w:val="0"/>
                <w:bCs w:val="0"/>
                <w:color w:val="auto"/>
                <w:rtl/>
              </w:rPr>
            </w:pPr>
            <w:r w:rsidRPr="00AB0A77">
              <w:rPr>
                <w:rFonts w:ascii="Helvetica Neue W23 for SKY Reg" w:hAnsi="Helvetica Neue W23 for SKY Reg" w:cs="Helvetica Neue W23 for SKY Reg"/>
                <w:b w:val="0"/>
                <w:bCs w:val="0"/>
                <w:color w:val="000000" w:themeColor="text1"/>
              </w:rPr>
              <w:t>{#efficiency} {</w:t>
            </w:r>
            <w:proofErr w:type="spellStart"/>
            <w:r w:rsidRPr="00AB0A77">
              <w:rPr>
                <w:rFonts w:ascii="Helvetica Neue W23 for SKY Reg" w:hAnsi="Helvetica Neue W23 for SKY Reg" w:cs="Helvetica Neue W23 for SKY Reg"/>
                <w:b w:val="0"/>
                <w:bCs w:val="0"/>
                <w:color w:val="000000" w:themeColor="text1"/>
              </w:rPr>
              <w:t>fullyAchieved</w:t>
            </w:r>
            <w:proofErr w:type="spellEnd"/>
            <w:r w:rsidRPr="00AB0A77">
              <w:rPr>
                <w:rFonts w:ascii="Helvetica Neue W23 for SKY Reg" w:hAnsi="Helvetica Neue W23 for SKY Reg" w:cs="Helvetica Neue W23 for SKY Reg"/>
                <w:b w:val="0"/>
                <w:bCs w:val="0"/>
                <w:color w:val="000000" w:themeColor="text1"/>
              </w:rPr>
              <w:t>}</w:t>
            </w:r>
            <w:r w:rsidRPr="00AB0A77">
              <w:rPr>
                <w:rFonts w:ascii="Helvetica Neue W23 for SKY Reg" w:hAnsi="Helvetica Neue W23 for SKY Reg" w:cs="Helvetica Neue W23 for SKY Reg"/>
                <w:b w:val="0"/>
                <w:bCs w:val="0"/>
                <w:color w:val="000000" w:themeColor="text1"/>
              </w:rPr>
              <w:br/>
            </w:r>
            <w:r w:rsidRPr="00AB0A77">
              <w:rPr>
                <w:rFonts w:ascii="Helvetica Neue W23 for SKY Reg" w:hAnsi="Helvetica Neue W23 for SKY Reg" w:cs="Helvetica Neue W23 for SKY Reg"/>
                <w:b w:val="0"/>
                <w:bCs w:val="0"/>
                <w:color w:val="000000" w:themeColor="text1"/>
                <w:rtl/>
              </w:rPr>
              <w:t>تحقق بشكل كامل</w:t>
            </w:r>
          </w:p>
        </w:tc>
        <w:tc>
          <w:tcPr>
            <w:tcW w:w="1529" w:type="pct"/>
            <w:gridSpan w:val="2"/>
            <w:vAlign w:val="center"/>
          </w:tcPr>
          <w:p w14:paraId="3CBDA603" w14:textId="77777777" w:rsidR="00E42A51" w:rsidRPr="00635E54" w:rsidRDefault="00E42A51" w:rsidP="00CB3793">
            <w:pPr>
              <w:bidi/>
              <w:spacing w:before="0" w:after="0" w:line="20" w:lineRule="atLeast"/>
              <w:ind w:left="23"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partiallyAchieved</w:t>
            </w:r>
            <w:proofErr w:type="spellEnd"/>
            <w:r w:rsidRPr="00AB0A77">
              <w:rPr>
                <w:rFonts w:ascii="Helvetica Neue W23 for SKY Reg" w:hAnsi="Helvetica Neue W23 for SKY Reg" w:cs="Helvetica Neue W23 for SKY Reg"/>
                <w:color w:val="000000" w:themeColor="text1"/>
              </w:rPr>
              <w:t>}</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تحقق جزئيًا</w:t>
            </w:r>
          </w:p>
        </w:tc>
        <w:tc>
          <w:tcPr>
            <w:tcW w:w="1802" w:type="pct"/>
            <w:vAlign w:val="center"/>
          </w:tcPr>
          <w:p w14:paraId="52968C3E" w14:textId="77777777" w:rsidR="00E42A51" w:rsidRPr="00635E54" w:rsidRDefault="00E42A51" w:rsidP="00CB3793">
            <w:pPr>
              <w:bidi/>
              <w:spacing w:before="0" w:after="0" w:line="20" w:lineRule="atLeast"/>
              <w:ind w:left="23"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notAchieved</w:t>
            </w:r>
            <w:proofErr w:type="spellEnd"/>
            <w:r w:rsidRPr="00AB0A77">
              <w:rPr>
                <w:rFonts w:ascii="Helvetica Neue W23 for SKY Reg" w:hAnsi="Helvetica Neue W23 for SKY Reg" w:cs="Helvetica Neue W23 for SKY Reg"/>
                <w:color w:val="000000" w:themeColor="text1"/>
              </w:rPr>
              <w:t>}{/efficiency}</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لم يتحقق</w:t>
            </w:r>
          </w:p>
        </w:tc>
      </w:tr>
      <w:tr w:rsidR="00E42A51" w:rsidRPr="00635E54" w14:paraId="6FE4CA94" w14:textId="77777777" w:rsidTr="00CB3793">
        <w:trPr>
          <w:cnfStyle w:val="000000100000" w:firstRow="0" w:lastRow="0" w:firstColumn="0" w:lastColumn="0" w:oddVBand="0" w:evenVBand="0" w:oddHBand="1" w:evenHBand="0" w:firstRowFirstColumn="0" w:firstRowLastColumn="0" w:lastRowFirstColumn="0" w:lastRowLastColumn="0"/>
          <w:trHeight w:hRule="exac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2E1ED52C" w14:textId="77777777" w:rsidR="00E42A51" w:rsidRPr="00635E54" w:rsidRDefault="00E42A51" w:rsidP="00CB3793">
            <w:pPr>
              <w:spacing w:before="0" w:after="0" w:line="20" w:lineRule="atLeast"/>
              <w:ind w:left="23" w:right="0"/>
              <w:jc w:val="center"/>
              <w:rPr>
                <w:rFonts w:ascii="Helvetica Neue W23 for SKY Reg" w:hAnsi="Helvetica Neue W23 for SKY Reg" w:cs="Helvetica Neue W23 for SKY Reg"/>
                <w:b w:val="0"/>
                <w:bCs w:val="0"/>
              </w:rPr>
            </w:pPr>
            <w:r w:rsidRPr="00635E54">
              <w:rPr>
                <w:rFonts w:ascii="Helvetica Neue W23 for SKY Reg" w:hAnsi="Helvetica Neue W23 for SKY Reg" w:cs="Helvetica Neue W23 for SKY Reg"/>
                <w:b w:val="0"/>
                <w:bCs w:val="0"/>
                <w:color w:val="auto"/>
                <w:rtl/>
              </w:rPr>
              <w:t>تقييم مستوى الدافعية والمشاركة</w:t>
            </w:r>
          </w:p>
        </w:tc>
      </w:tr>
      <w:tr w:rsidR="00E42A51" w:rsidRPr="00635E54" w14:paraId="3DBAC75F" w14:textId="77777777" w:rsidTr="00F11C33">
        <w:trPr>
          <w:trHeight w:hRule="exact" w:val="1020"/>
          <w:jc w:val="center"/>
        </w:trPr>
        <w:tc>
          <w:tcPr>
            <w:cnfStyle w:val="001000000000" w:firstRow="0" w:lastRow="0" w:firstColumn="1" w:lastColumn="0" w:oddVBand="0" w:evenVBand="0" w:oddHBand="0" w:evenHBand="0" w:firstRowFirstColumn="0" w:firstRowLastColumn="0" w:lastRowFirstColumn="0" w:lastRowLastColumn="0"/>
            <w:tcW w:w="1673" w:type="pct"/>
            <w:gridSpan w:val="2"/>
            <w:vAlign w:val="center"/>
          </w:tcPr>
          <w:p w14:paraId="373C888D" w14:textId="77777777" w:rsidR="00E42A51" w:rsidRPr="00635E54" w:rsidRDefault="00E42A51" w:rsidP="00CB3793">
            <w:pPr>
              <w:bidi/>
              <w:spacing w:before="0" w:after="0" w:line="20" w:lineRule="atLeast"/>
              <w:ind w:left="23" w:right="0"/>
              <w:jc w:val="center"/>
              <w:rPr>
                <w:rFonts w:ascii="Helvetica Neue W23 for SKY Reg" w:hAnsi="Helvetica Neue W23 for SKY Reg" w:cs="Helvetica Neue W23 for SKY Reg"/>
                <w:b w:val="0"/>
                <w:bCs w:val="0"/>
              </w:rPr>
            </w:pPr>
            <w:r w:rsidRPr="00AB0A77">
              <w:rPr>
                <w:rFonts w:ascii="Helvetica Neue W23 for SKY Reg" w:hAnsi="Helvetica Neue W23 for SKY Reg" w:cs="Helvetica Neue W23 for SKY Reg"/>
                <w:b w:val="0"/>
                <w:bCs w:val="0"/>
                <w:color w:val="000000" w:themeColor="text1"/>
              </w:rPr>
              <w:t>{#efficiency} {</w:t>
            </w:r>
            <w:proofErr w:type="spellStart"/>
            <w:r w:rsidRPr="00AB0A77">
              <w:rPr>
                <w:rFonts w:ascii="Helvetica Neue W23 for SKY Reg" w:hAnsi="Helvetica Neue W23 for SKY Reg" w:cs="Helvetica Neue W23 for SKY Reg"/>
                <w:b w:val="0"/>
                <w:bCs w:val="0"/>
                <w:color w:val="000000" w:themeColor="text1"/>
              </w:rPr>
              <w:t>fullyAchieved</w:t>
            </w:r>
            <w:proofErr w:type="spellEnd"/>
            <w:r w:rsidRPr="00AB0A77">
              <w:rPr>
                <w:rFonts w:ascii="Helvetica Neue W23 for SKY Reg" w:hAnsi="Helvetica Neue W23 for SKY Reg" w:cs="Helvetica Neue W23 for SKY Reg"/>
                <w:b w:val="0"/>
                <w:bCs w:val="0"/>
                <w:color w:val="000000" w:themeColor="text1"/>
              </w:rPr>
              <w:t>}</w:t>
            </w:r>
            <w:r w:rsidRPr="00AB0A77">
              <w:rPr>
                <w:rFonts w:ascii="Helvetica Neue W23 for SKY Reg" w:hAnsi="Helvetica Neue W23 for SKY Reg" w:cs="Helvetica Neue W23 for SKY Reg"/>
                <w:b w:val="0"/>
                <w:bCs w:val="0"/>
                <w:color w:val="000000" w:themeColor="text1"/>
              </w:rPr>
              <w:br/>
            </w:r>
            <w:r w:rsidRPr="00AB0A77">
              <w:rPr>
                <w:rFonts w:ascii="Helvetica Neue W23 for SKY Reg" w:hAnsi="Helvetica Neue W23 for SKY Reg" w:cs="Helvetica Neue W23 for SKY Reg"/>
                <w:b w:val="0"/>
                <w:bCs w:val="0"/>
                <w:color w:val="000000" w:themeColor="text1"/>
                <w:rtl/>
              </w:rPr>
              <w:t>تحقق بشكل كامل</w:t>
            </w:r>
          </w:p>
        </w:tc>
        <w:tc>
          <w:tcPr>
            <w:tcW w:w="1525" w:type="pct"/>
            <w:vAlign w:val="center"/>
          </w:tcPr>
          <w:p w14:paraId="284F5B92" w14:textId="77777777" w:rsidR="00E42A51" w:rsidRPr="00635E54" w:rsidRDefault="00E42A51" w:rsidP="00CB3793">
            <w:pPr>
              <w:bidi/>
              <w:spacing w:before="0" w:after="0" w:line="20" w:lineRule="atLeast"/>
              <w:ind w:left="23"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partiallyAchieved</w:t>
            </w:r>
            <w:proofErr w:type="spellEnd"/>
            <w:r w:rsidRPr="00AB0A77">
              <w:rPr>
                <w:rFonts w:ascii="Helvetica Neue W23 for SKY Reg" w:hAnsi="Helvetica Neue W23 for SKY Reg" w:cs="Helvetica Neue W23 for SKY Reg"/>
                <w:color w:val="000000" w:themeColor="text1"/>
              </w:rPr>
              <w:t>}</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تحقق جزئيًا</w:t>
            </w:r>
          </w:p>
        </w:tc>
        <w:tc>
          <w:tcPr>
            <w:tcW w:w="1802" w:type="pct"/>
            <w:vAlign w:val="center"/>
          </w:tcPr>
          <w:p w14:paraId="0778BB6C" w14:textId="77777777" w:rsidR="00E42A51" w:rsidRPr="00635E54" w:rsidRDefault="00E42A51" w:rsidP="00CB3793">
            <w:pPr>
              <w:bidi/>
              <w:spacing w:before="0" w:after="0" w:line="20" w:lineRule="atLeast"/>
              <w:ind w:left="23"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notAchieved</w:t>
            </w:r>
            <w:proofErr w:type="spellEnd"/>
            <w:r w:rsidRPr="00AB0A77">
              <w:rPr>
                <w:rFonts w:ascii="Helvetica Neue W23 for SKY Reg" w:hAnsi="Helvetica Neue W23 for SKY Reg" w:cs="Helvetica Neue W23 for SKY Reg"/>
                <w:color w:val="000000" w:themeColor="text1"/>
              </w:rPr>
              <w:t>}{/efficiency}</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لم يتحقق</w:t>
            </w:r>
          </w:p>
        </w:tc>
      </w:tr>
      <w:tr w:rsidR="00E42A51" w:rsidRPr="00635E54" w14:paraId="4D2B7DDC" w14:textId="77777777" w:rsidTr="00CB3793">
        <w:trPr>
          <w:cnfStyle w:val="000000100000" w:firstRow="0" w:lastRow="0" w:firstColumn="0" w:lastColumn="0" w:oddVBand="0" w:evenVBand="0" w:oddHBand="1" w:evenHBand="0" w:firstRowFirstColumn="0" w:firstRowLastColumn="0" w:lastRowFirstColumn="0" w:lastRowLastColumn="0"/>
          <w:trHeight w:hRule="exac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417F56A3" w14:textId="77777777" w:rsidR="00E42A51" w:rsidRPr="00635E54" w:rsidRDefault="00E42A51" w:rsidP="00CB3793">
            <w:pPr>
              <w:spacing w:before="0" w:after="0" w:line="20" w:lineRule="atLeast"/>
              <w:ind w:left="23" w:right="0"/>
              <w:jc w:val="center"/>
              <w:rPr>
                <w:rFonts w:ascii="Helvetica Neue W23 for SKY Reg" w:hAnsi="Helvetica Neue W23 for SKY Reg" w:cs="Helvetica Neue W23 for SKY Reg"/>
                <w:b w:val="0"/>
                <w:bCs w:val="0"/>
              </w:rPr>
            </w:pPr>
            <w:r w:rsidRPr="00635E54">
              <w:rPr>
                <w:rFonts w:ascii="Helvetica Neue W23 for SKY Reg" w:hAnsi="Helvetica Neue W23 for SKY Reg" w:cs="Helvetica Neue W23 for SKY Reg"/>
                <w:b w:val="0"/>
                <w:bCs w:val="0"/>
                <w:color w:val="auto"/>
                <w:rtl/>
              </w:rPr>
              <w:t>تقييم مستوى الاستقلالية في التعلم</w:t>
            </w:r>
          </w:p>
        </w:tc>
      </w:tr>
      <w:tr w:rsidR="00E42A51" w:rsidRPr="00635E54" w14:paraId="1FD3CDB5" w14:textId="77777777" w:rsidTr="00F11C33">
        <w:trPr>
          <w:trHeight w:hRule="exact" w:val="1020"/>
          <w:jc w:val="center"/>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1888482D" w14:textId="77777777" w:rsidR="00E42A51" w:rsidRPr="00635E54" w:rsidRDefault="00E42A51" w:rsidP="00CB3793">
            <w:pPr>
              <w:bidi/>
              <w:spacing w:before="0" w:after="0" w:line="20" w:lineRule="atLeast"/>
              <w:ind w:left="23" w:right="0"/>
              <w:jc w:val="center"/>
              <w:rPr>
                <w:rFonts w:ascii="Helvetica Neue W23 for SKY Reg" w:hAnsi="Helvetica Neue W23 for SKY Reg" w:cs="Helvetica Neue W23 for SKY Reg"/>
                <w:b w:val="0"/>
                <w:bCs w:val="0"/>
                <w:rtl/>
              </w:rPr>
            </w:pPr>
            <w:r w:rsidRPr="00AB0A77">
              <w:rPr>
                <w:rFonts w:ascii="Helvetica Neue W23 for SKY Reg" w:hAnsi="Helvetica Neue W23 for SKY Reg" w:cs="Helvetica Neue W23 for SKY Reg"/>
                <w:b w:val="0"/>
                <w:bCs w:val="0"/>
                <w:color w:val="000000" w:themeColor="text1"/>
              </w:rPr>
              <w:t>{#efficiency} {</w:t>
            </w:r>
            <w:proofErr w:type="spellStart"/>
            <w:r w:rsidRPr="00AB0A77">
              <w:rPr>
                <w:rFonts w:ascii="Helvetica Neue W23 for SKY Reg" w:hAnsi="Helvetica Neue W23 for SKY Reg" w:cs="Helvetica Neue W23 for SKY Reg"/>
                <w:b w:val="0"/>
                <w:bCs w:val="0"/>
                <w:color w:val="000000" w:themeColor="text1"/>
              </w:rPr>
              <w:t>fullyAchieved</w:t>
            </w:r>
            <w:proofErr w:type="spellEnd"/>
            <w:r w:rsidRPr="00AB0A77">
              <w:rPr>
                <w:rFonts w:ascii="Helvetica Neue W23 for SKY Reg" w:hAnsi="Helvetica Neue W23 for SKY Reg" w:cs="Helvetica Neue W23 for SKY Reg"/>
                <w:b w:val="0"/>
                <w:bCs w:val="0"/>
                <w:color w:val="000000" w:themeColor="text1"/>
              </w:rPr>
              <w:t>}</w:t>
            </w:r>
            <w:r w:rsidRPr="00AB0A77">
              <w:rPr>
                <w:rFonts w:ascii="Helvetica Neue W23 for SKY Reg" w:hAnsi="Helvetica Neue W23 for SKY Reg" w:cs="Helvetica Neue W23 for SKY Reg"/>
                <w:b w:val="0"/>
                <w:bCs w:val="0"/>
                <w:color w:val="000000" w:themeColor="text1"/>
              </w:rPr>
              <w:br/>
            </w:r>
            <w:r w:rsidRPr="00AB0A77">
              <w:rPr>
                <w:rFonts w:ascii="Helvetica Neue W23 for SKY Reg" w:hAnsi="Helvetica Neue W23 for SKY Reg" w:cs="Helvetica Neue W23 for SKY Reg"/>
                <w:b w:val="0"/>
                <w:bCs w:val="0"/>
                <w:color w:val="000000" w:themeColor="text1"/>
                <w:rtl/>
              </w:rPr>
              <w:t>تحقق بشكل كامل</w:t>
            </w:r>
          </w:p>
        </w:tc>
        <w:tc>
          <w:tcPr>
            <w:tcW w:w="1529" w:type="pct"/>
            <w:gridSpan w:val="2"/>
            <w:vAlign w:val="center"/>
          </w:tcPr>
          <w:p w14:paraId="3F45A55D" w14:textId="77777777" w:rsidR="00E42A51" w:rsidRPr="00635E54" w:rsidRDefault="00E42A51" w:rsidP="00CB3793">
            <w:pPr>
              <w:bidi/>
              <w:spacing w:before="0" w:after="0" w:line="20" w:lineRule="atLeast"/>
              <w:ind w:left="23"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partiallyAchieved</w:t>
            </w:r>
            <w:proofErr w:type="spellEnd"/>
            <w:r w:rsidRPr="00AB0A77">
              <w:rPr>
                <w:rFonts w:ascii="Helvetica Neue W23 for SKY Reg" w:hAnsi="Helvetica Neue W23 for SKY Reg" w:cs="Helvetica Neue W23 for SKY Reg"/>
                <w:color w:val="000000" w:themeColor="text1"/>
              </w:rPr>
              <w:t>}</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تحقق جزئيًا</w:t>
            </w:r>
          </w:p>
        </w:tc>
        <w:tc>
          <w:tcPr>
            <w:tcW w:w="1802" w:type="pct"/>
            <w:vAlign w:val="center"/>
          </w:tcPr>
          <w:p w14:paraId="6DE5B168" w14:textId="77777777" w:rsidR="00E42A51" w:rsidRPr="00635E54" w:rsidRDefault="00E42A51" w:rsidP="00CB3793">
            <w:pPr>
              <w:bidi/>
              <w:spacing w:before="0" w:after="0" w:line="20" w:lineRule="atLeast"/>
              <w:ind w:left="23"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notAchieved</w:t>
            </w:r>
            <w:proofErr w:type="spellEnd"/>
            <w:r w:rsidRPr="00AB0A77">
              <w:rPr>
                <w:rFonts w:ascii="Helvetica Neue W23 for SKY Reg" w:hAnsi="Helvetica Neue W23 for SKY Reg" w:cs="Helvetica Neue W23 for SKY Reg"/>
                <w:color w:val="000000" w:themeColor="text1"/>
              </w:rPr>
              <w:t>}{/efficiency}</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لم يتحقق</w:t>
            </w:r>
          </w:p>
        </w:tc>
      </w:tr>
      <w:tr w:rsidR="00E42A51" w:rsidRPr="00635E54" w14:paraId="31AF37A8" w14:textId="77777777" w:rsidTr="00CB3793">
        <w:trPr>
          <w:cnfStyle w:val="000000100000" w:firstRow="0" w:lastRow="0" w:firstColumn="0" w:lastColumn="0" w:oddVBand="0" w:evenVBand="0" w:oddHBand="1" w:evenHBand="0" w:firstRowFirstColumn="0" w:firstRowLastColumn="0" w:lastRowFirstColumn="0" w:lastRowLastColumn="0"/>
          <w:trHeight w:hRule="exac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1B875406" w14:textId="77777777" w:rsidR="00E42A51" w:rsidRPr="00635E54" w:rsidRDefault="00E42A51" w:rsidP="00CB3793">
            <w:pPr>
              <w:bidi/>
              <w:spacing w:before="0" w:after="0" w:line="20" w:lineRule="atLeast"/>
              <w:ind w:left="23" w:right="0"/>
              <w:jc w:val="center"/>
              <w:rPr>
                <w:rFonts w:ascii="Helvetica Neue W23 for SKY Reg" w:hAnsi="Helvetica Neue W23 for SKY Reg" w:cs="Helvetica Neue W23 for SKY Reg"/>
                <w:b w:val="0"/>
                <w:bCs w:val="0"/>
                <w:color w:val="auto"/>
                <w:rtl/>
              </w:rPr>
            </w:pPr>
            <w:r w:rsidRPr="00635E54">
              <w:rPr>
                <w:rFonts w:ascii="Helvetica Neue W23 for SKY Reg" w:hAnsi="Helvetica Neue W23 for SKY Reg" w:cs="Helvetica Neue W23 for SKY Reg"/>
                <w:b w:val="0"/>
                <w:bCs w:val="0"/>
                <w:color w:val="auto"/>
                <w:rtl/>
              </w:rPr>
              <w:t>تقييم استخدام مصادر التعلم بفعالية</w:t>
            </w:r>
          </w:p>
        </w:tc>
      </w:tr>
      <w:tr w:rsidR="00E42A51" w:rsidRPr="00635E54" w14:paraId="6A3E09E5" w14:textId="77777777" w:rsidTr="00F11C33">
        <w:trPr>
          <w:trHeight w:hRule="exact" w:val="1020"/>
          <w:jc w:val="center"/>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29F6FAD4" w14:textId="77777777" w:rsidR="00E42A51" w:rsidRPr="00635E54" w:rsidRDefault="00E42A51" w:rsidP="00CB3793">
            <w:pPr>
              <w:bidi/>
              <w:spacing w:before="0" w:after="0" w:line="20" w:lineRule="atLeast"/>
              <w:ind w:left="23" w:right="0"/>
              <w:jc w:val="center"/>
              <w:rPr>
                <w:rFonts w:ascii="Helvetica Neue W23 for SKY Reg" w:hAnsi="Helvetica Neue W23 for SKY Reg" w:cs="Helvetica Neue W23 for SKY Reg"/>
                <w:b w:val="0"/>
                <w:bCs w:val="0"/>
                <w:color w:val="auto"/>
                <w:rtl/>
              </w:rPr>
            </w:pPr>
            <w:r w:rsidRPr="00AB0A77">
              <w:rPr>
                <w:rFonts w:ascii="Helvetica Neue W23 for SKY Reg" w:hAnsi="Helvetica Neue W23 for SKY Reg" w:cs="Helvetica Neue W23 for SKY Reg"/>
                <w:b w:val="0"/>
                <w:bCs w:val="0"/>
                <w:color w:val="000000" w:themeColor="text1"/>
              </w:rPr>
              <w:t>{#efficiency} {</w:t>
            </w:r>
            <w:proofErr w:type="spellStart"/>
            <w:r w:rsidRPr="00AB0A77">
              <w:rPr>
                <w:rFonts w:ascii="Helvetica Neue W23 for SKY Reg" w:hAnsi="Helvetica Neue W23 for SKY Reg" w:cs="Helvetica Neue W23 for SKY Reg"/>
                <w:b w:val="0"/>
                <w:bCs w:val="0"/>
                <w:color w:val="000000" w:themeColor="text1"/>
              </w:rPr>
              <w:t>fullyAchieved</w:t>
            </w:r>
            <w:proofErr w:type="spellEnd"/>
            <w:r w:rsidRPr="00AB0A77">
              <w:rPr>
                <w:rFonts w:ascii="Helvetica Neue W23 for SKY Reg" w:hAnsi="Helvetica Neue W23 for SKY Reg" w:cs="Helvetica Neue W23 for SKY Reg"/>
                <w:b w:val="0"/>
                <w:bCs w:val="0"/>
                <w:color w:val="000000" w:themeColor="text1"/>
              </w:rPr>
              <w:t>}</w:t>
            </w:r>
            <w:r w:rsidRPr="00AB0A77">
              <w:rPr>
                <w:rFonts w:ascii="Helvetica Neue W23 for SKY Reg" w:hAnsi="Helvetica Neue W23 for SKY Reg" w:cs="Helvetica Neue W23 for SKY Reg"/>
                <w:b w:val="0"/>
                <w:bCs w:val="0"/>
                <w:color w:val="000000" w:themeColor="text1"/>
              </w:rPr>
              <w:br/>
            </w:r>
            <w:r w:rsidRPr="00AB0A77">
              <w:rPr>
                <w:rFonts w:ascii="Helvetica Neue W23 for SKY Reg" w:hAnsi="Helvetica Neue W23 for SKY Reg" w:cs="Helvetica Neue W23 for SKY Reg"/>
                <w:b w:val="0"/>
                <w:bCs w:val="0"/>
                <w:color w:val="000000" w:themeColor="text1"/>
                <w:rtl/>
              </w:rPr>
              <w:t>تحقق بشكل كامل</w:t>
            </w:r>
          </w:p>
        </w:tc>
        <w:tc>
          <w:tcPr>
            <w:tcW w:w="1529" w:type="pct"/>
            <w:gridSpan w:val="2"/>
            <w:vAlign w:val="center"/>
          </w:tcPr>
          <w:p w14:paraId="030165D8" w14:textId="77777777" w:rsidR="00E42A51" w:rsidRPr="00635E54" w:rsidRDefault="00E42A51" w:rsidP="00CB3793">
            <w:pPr>
              <w:bidi/>
              <w:spacing w:before="0" w:after="0" w:line="20" w:lineRule="atLeast"/>
              <w:ind w:left="23"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partiallyAchieved</w:t>
            </w:r>
            <w:proofErr w:type="spellEnd"/>
            <w:r w:rsidRPr="00AB0A77">
              <w:rPr>
                <w:rFonts w:ascii="Helvetica Neue W23 for SKY Reg" w:hAnsi="Helvetica Neue W23 for SKY Reg" w:cs="Helvetica Neue W23 for SKY Reg"/>
                <w:color w:val="000000" w:themeColor="text1"/>
              </w:rPr>
              <w:t>}</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تحقق جزئيًا</w:t>
            </w:r>
          </w:p>
        </w:tc>
        <w:tc>
          <w:tcPr>
            <w:tcW w:w="1802" w:type="pct"/>
            <w:vAlign w:val="center"/>
          </w:tcPr>
          <w:p w14:paraId="67ACC63D" w14:textId="77777777" w:rsidR="00E42A51" w:rsidRPr="00635E54" w:rsidRDefault="00E42A51" w:rsidP="00CB3793">
            <w:pPr>
              <w:bidi/>
              <w:spacing w:before="0" w:after="0" w:line="20" w:lineRule="atLeast"/>
              <w:ind w:left="23"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notAchieved</w:t>
            </w:r>
            <w:proofErr w:type="spellEnd"/>
            <w:r w:rsidRPr="00AB0A77">
              <w:rPr>
                <w:rFonts w:ascii="Helvetica Neue W23 for SKY Reg" w:hAnsi="Helvetica Neue W23 for SKY Reg" w:cs="Helvetica Neue W23 for SKY Reg"/>
                <w:color w:val="000000" w:themeColor="text1"/>
              </w:rPr>
              <w:t>}{/efficiency}</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لم يتحقق</w:t>
            </w:r>
          </w:p>
        </w:tc>
      </w:tr>
      <w:tr w:rsidR="00E42A51" w:rsidRPr="00635E54" w14:paraId="6EE05B8B" w14:textId="77777777" w:rsidTr="00CB3793">
        <w:trPr>
          <w:cnfStyle w:val="000000100000" w:firstRow="0" w:lastRow="0" w:firstColumn="0" w:lastColumn="0" w:oddVBand="0" w:evenVBand="0" w:oddHBand="1" w:evenHBand="0" w:firstRowFirstColumn="0" w:firstRowLastColumn="0" w:lastRowFirstColumn="0" w:lastRowLastColumn="0"/>
          <w:trHeight w:hRule="exac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690E9112" w14:textId="77777777" w:rsidR="00E42A51" w:rsidRPr="00635E54" w:rsidRDefault="00E42A51" w:rsidP="00CB3793">
            <w:pPr>
              <w:bidi/>
              <w:spacing w:before="0" w:after="0" w:line="20" w:lineRule="atLeast"/>
              <w:ind w:left="23" w:right="0"/>
              <w:jc w:val="center"/>
              <w:rPr>
                <w:rFonts w:ascii="Helvetica Neue W23 for SKY Reg" w:hAnsi="Helvetica Neue W23 for SKY Reg" w:cs="Helvetica Neue W23 for SKY Reg"/>
                <w:b w:val="0"/>
                <w:bCs w:val="0"/>
                <w:color w:val="auto"/>
                <w:rtl/>
              </w:rPr>
            </w:pPr>
            <w:r w:rsidRPr="00635E54">
              <w:rPr>
                <w:rFonts w:ascii="Helvetica Neue W23 for SKY Reg" w:hAnsi="Helvetica Neue W23 for SKY Reg" w:cs="Helvetica Neue W23 for SKY Reg"/>
                <w:b w:val="0"/>
                <w:bCs w:val="0"/>
                <w:color w:val="auto"/>
                <w:rtl/>
              </w:rPr>
              <w:t>تقييم مهارات إدارة الوقت والتنظيم</w:t>
            </w:r>
          </w:p>
        </w:tc>
      </w:tr>
      <w:tr w:rsidR="00E42A51" w:rsidRPr="00635E54" w14:paraId="7C25A1EE" w14:textId="77777777" w:rsidTr="00F11C33">
        <w:trPr>
          <w:trHeight w:hRule="exact" w:val="1020"/>
          <w:jc w:val="center"/>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3024D4F0" w14:textId="77777777" w:rsidR="00E42A51" w:rsidRPr="00635E54" w:rsidRDefault="00E42A51" w:rsidP="00CB3793">
            <w:pPr>
              <w:bidi/>
              <w:spacing w:before="0" w:after="0" w:line="20" w:lineRule="atLeast"/>
              <w:ind w:left="23" w:right="0"/>
              <w:jc w:val="center"/>
              <w:rPr>
                <w:rFonts w:ascii="Helvetica Neue W23 for SKY Reg" w:hAnsi="Helvetica Neue W23 for SKY Reg" w:cs="Helvetica Neue W23 for SKY Reg"/>
                <w:b w:val="0"/>
                <w:bCs w:val="0"/>
                <w:color w:val="auto"/>
                <w:rtl/>
              </w:rPr>
            </w:pPr>
            <w:r w:rsidRPr="00AB0A77">
              <w:rPr>
                <w:rFonts w:ascii="Helvetica Neue W23 for SKY Reg" w:hAnsi="Helvetica Neue W23 for SKY Reg" w:cs="Helvetica Neue W23 for SKY Reg"/>
                <w:b w:val="0"/>
                <w:bCs w:val="0"/>
                <w:color w:val="000000" w:themeColor="text1"/>
              </w:rPr>
              <w:t>{#efficiency} {</w:t>
            </w:r>
            <w:proofErr w:type="spellStart"/>
            <w:r w:rsidRPr="00AB0A77">
              <w:rPr>
                <w:rFonts w:ascii="Helvetica Neue W23 for SKY Reg" w:hAnsi="Helvetica Neue W23 for SKY Reg" w:cs="Helvetica Neue W23 for SKY Reg"/>
                <w:b w:val="0"/>
                <w:bCs w:val="0"/>
                <w:color w:val="000000" w:themeColor="text1"/>
              </w:rPr>
              <w:t>fullyAchieved</w:t>
            </w:r>
            <w:proofErr w:type="spellEnd"/>
            <w:r w:rsidRPr="00AB0A77">
              <w:rPr>
                <w:rFonts w:ascii="Helvetica Neue W23 for SKY Reg" w:hAnsi="Helvetica Neue W23 for SKY Reg" w:cs="Helvetica Neue W23 for SKY Reg"/>
                <w:b w:val="0"/>
                <w:bCs w:val="0"/>
                <w:color w:val="000000" w:themeColor="text1"/>
              </w:rPr>
              <w:t>}</w:t>
            </w:r>
            <w:r w:rsidRPr="00AB0A77">
              <w:rPr>
                <w:rFonts w:ascii="Helvetica Neue W23 for SKY Reg" w:hAnsi="Helvetica Neue W23 for SKY Reg" w:cs="Helvetica Neue W23 for SKY Reg"/>
                <w:b w:val="0"/>
                <w:bCs w:val="0"/>
                <w:color w:val="000000" w:themeColor="text1"/>
              </w:rPr>
              <w:br/>
            </w:r>
            <w:r w:rsidRPr="00AB0A77">
              <w:rPr>
                <w:rFonts w:ascii="Helvetica Neue W23 for SKY Reg" w:hAnsi="Helvetica Neue W23 for SKY Reg" w:cs="Helvetica Neue W23 for SKY Reg"/>
                <w:b w:val="0"/>
                <w:bCs w:val="0"/>
                <w:color w:val="000000" w:themeColor="text1"/>
                <w:rtl/>
              </w:rPr>
              <w:t>تحقق بشكل كامل</w:t>
            </w:r>
          </w:p>
        </w:tc>
        <w:tc>
          <w:tcPr>
            <w:tcW w:w="1529" w:type="pct"/>
            <w:gridSpan w:val="2"/>
            <w:vAlign w:val="center"/>
          </w:tcPr>
          <w:p w14:paraId="1009D554" w14:textId="77777777" w:rsidR="00E42A51" w:rsidRPr="00635E54" w:rsidRDefault="00E42A51" w:rsidP="00CB3793">
            <w:pPr>
              <w:bidi/>
              <w:spacing w:before="0" w:after="0" w:line="20" w:lineRule="atLeast"/>
              <w:ind w:left="23"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partiallyAchieved</w:t>
            </w:r>
            <w:proofErr w:type="spellEnd"/>
            <w:r w:rsidRPr="00AB0A77">
              <w:rPr>
                <w:rFonts w:ascii="Helvetica Neue W23 for SKY Reg" w:hAnsi="Helvetica Neue W23 for SKY Reg" w:cs="Helvetica Neue W23 for SKY Reg"/>
                <w:color w:val="000000" w:themeColor="text1"/>
              </w:rPr>
              <w:t>}</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تحقق جزئيًا</w:t>
            </w:r>
          </w:p>
        </w:tc>
        <w:tc>
          <w:tcPr>
            <w:tcW w:w="1802" w:type="pct"/>
            <w:vAlign w:val="center"/>
          </w:tcPr>
          <w:p w14:paraId="6449BEB2" w14:textId="77777777" w:rsidR="00E42A51" w:rsidRPr="00635E54" w:rsidRDefault="00E42A51" w:rsidP="00CB3793">
            <w:pPr>
              <w:bidi/>
              <w:spacing w:before="0" w:after="0" w:line="20" w:lineRule="atLeast"/>
              <w:ind w:left="23"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notAchieved</w:t>
            </w:r>
            <w:proofErr w:type="spellEnd"/>
            <w:r w:rsidRPr="00AB0A77">
              <w:rPr>
                <w:rFonts w:ascii="Helvetica Neue W23 for SKY Reg" w:hAnsi="Helvetica Neue W23 for SKY Reg" w:cs="Helvetica Neue W23 for SKY Reg"/>
                <w:color w:val="000000" w:themeColor="text1"/>
              </w:rPr>
              <w:t>}{/efficiency}</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لم يتحقق</w:t>
            </w:r>
          </w:p>
        </w:tc>
      </w:tr>
      <w:tr w:rsidR="00E42A51" w:rsidRPr="00635E54" w14:paraId="13F467E4" w14:textId="77777777" w:rsidTr="00CB3793">
        <w:trPr>
          <w:cnfStyle w:val="000000100000" w:firstRow="0" w:lastRow="0" w:firstColumn="0" w:lastColumn="0" w:oddVBand="0" w:evenVBand="0" w:oddHBand="1" w:evenHBand="0" w:firstRowFirstColumn="0" w:firstRowLastColumn="0" w:lastRowFirstColumn="0" w:lastRowLastColumn="0"/>
          <w:trHeight w:hRule="exac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4AC21D8C" w14:textId="77777777" w:rsidR="00E42A51" w:rsidRPr="00635E54" w:rsidRDefault="00E42A51" w:rsidP="00CB3793">
            <w:pPr>
              <w:bidi/>
              <w:spacing w:before="0" w:after="0" w:line="20" w:lineRule="atLeast"/>
              <w:ind w:left="23" w:right="0"/>
              <w:jc w:val="center"/>
              <w:rPr>
                <w:rFonts w:ascii="Helvetica Neue W23 for SKY Reg" w:hAnsi="Helvetica Neue W23 for SKY Reg" w:cs="Helvetica Neue W23 for SKY Reg"/>
                <w:b w:val="0"/>
                <w:bCs w:val="0"/>
                <w:color w:val="auto"/>
                <w:rtl/>
              </w:rPr>
            </w:pPr>
            <w:r w:rsidRPr="00635E54">
              <w:rPr>
                <w:rFonts w:ascii="Helvetica Neue W23 for SKY Reg" w:hAnsi="Helvetica Neue W23 for SKY Reg" w:cs="Helvetica Neue W23 for SKY Reg"/>
                <w:b w:val="0"/>
                <w:bCs w:val="0"/>
                <w:color w:val="auto"/>
                <w:rtl/>
              </w:rPr>
              <w:t>تقييم التفكير النقدي وحل المشكلات</w:t>
            </w:r>
          </w:p>
        </w:tc>
      </w:tr>
      <w:tr w:rsidR="00E42A51" w:rsidRPr="00635E54" w14:paraId="19DA3D05" w14:textId="77777777" w:rsidTr="00F11C33">
        <w:trPr>
          <w:trHeight w:hRule="exact" w:val="1020"/>
          <w:jc w:val="center"/>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22425C1D" w14:textId="77777777" w:rsidR="00E42A51" w:rsidRPr="00635E54" w:rsidRDefault="00E42A51" w:rsidP="00CB3793">
            <w:pPr>
              <w:bidi/>
              <w:spacing w:before="0" w:after="0" w:line="20" w:lineRule="atLeast"/>
              <w:ind w:left="23" w:right="0"/>
              <w:jc w:val="center"/>
              <w:rPr>
                <w:rFonts w:ascii="Helvetica Neue W23 for SKY Reg" w:hAnsi="Helvetica Neue W23 for SKY Reg" w:cs="Helvetica Neue W23 for SKY Reg"/>
                <w:b w:val="0"/>
                <w:bCs w:val="0"/>
                <w:color w:val="auto"/>
                <w:rtl/>
              </w:rPr>
            </w:pPr>
            <w:r w:rsidRPr="00AB0A77">
              <w:rPr>
                <w:rFonts w:ascii="Helvetica Neue W23 for SKY Reg" w:hAnsi="Helvetica Neue W23 for SKY Reg" w:cs="Helvetica Neue W23 for SKY Reg"/>
                <w:b w:val="0"/>
                <w:bCs w:val="0"/>
                <w:color w:val="000000" w:themeColor="text1"/>
              </w:rPr>
              <w:t>{#efficiency} {</w:t>
            </w:r>
            <w:proofErr w:type="spellStart"/>
            <w:r w:rsidRPr="00AB0A77">
              <w:rPr>
                <w:rFonts w:ascii="Helvetica Neue W23 for SKY Reg" w:hAnsi="Helvetica Neue W23 for SKY Reg" w:cs="Helvetica Neue W23 for SKY Reg"/>
                <w:b w:val="0"/>
                <w:bCs w:val="0"/>
                <w:color w:val="000000" w:themeColor="text1"/>
              </w:rPr>
              <w:t>fullyAchieved</w:t>
            </w:r>
            <w:proofErr w:type="spellEnd"/>
            <w:r w:rsidRPr="00AB0A77">
              <w:rPr>
                <w:rFonts w:ascii="Helvetica Neue W23 for SKY Reg" w:hAnsi="Helvetica Neue W23 for SKY Reg" w:cs="Helvetica Neue W23 for SKY Reg"/>
                <w:b w:val="0"/>
                <w:bCs w:val="0"/>
                <w:color w:val="000000" w:themeColor="text1"/>
              </w:rPr>
              <w:t>}</w:t>
            </w:r>
            <w:r w:rsidRPr="00AB0A77">
              <w:rPr>
                <w:rFonts w:ascii="Helvetica Neue W23 for SKY Reg" w:hAnsi="Helvetica Neue W23 for SKY Reg" w:cs="Helvetica Neue W23 for SKY Reg"/>
                <w:b w:val="0"/>
                <w:bCs w:val="0"/>
                <w:color w:val="000000" w:themeColor="text1"/>
              </w:rPr>
              <w:br/>
            </w:r>
            <w:r w:rsidRPr="00AB0A77">
              <w:rPr>
                <w:rFonts w:ascii="Helvetica Neue W23 for SKY Reg" w:hAnsi="Helvetica Neue W23 for SKY Reg" w:cs="Helvetica Neue W23 for SKY Reg"/>
                <w:b w:val="0"/>
                <w:bCs w:val="0"/>
                <w:color w:val="000000" w:themeColor="text1"/>
                <w:rtl/>
              </w:rPr>
              <w:t>تحقق بشكل كامل</w:t>
            </w:r>
          </w:p>
        </w:tc>
        <w:tc>
          <w:tcPr>
            <w:tcW w:w="1529" w:type="pct"/>
            <w:gridSpan w:val="2"/>
            <w:vAlign w:val="center"/>
          </w:tcPr>
          <w:p w14:paraId="66D4868C" w14:textId="77777777" w:rsidR="00E42A51" w:rsidRPr="00635E54" w:rsidRDefault="00E42A51" w:rsidP="00CB3793">
            <w:pPr>
              <w:bidi/>
              <w:spacing w:before="0" w:after="0" w:line="20" w:lineRule="atLeast"/>
              <w:ind w:left="23"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partiallyAchieved</w:t>
            </w:r>
            <w:proofErr w:type="spellEnd"/>
            <w:r w:rsidRPr="00AB0A77">
              <w:rPr>
                <w:rFonts w:ascii="Helvetica Neue W23 for SKY Reg" w:hAnsi="Helvetica Neue W23 for SKY Reg" w:cs="Helvetica Neue W23 for SKY Reg"/>
                <w:color w:val="000000" w:themeColor="text1"/>
              </w:rPr>
              <w:t>}</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تحقق جزئيًا</w:t>
            </w:r>
          </w:p>
        </w:tc>
        <w:tc>
          <w:tcPr>
            <w:tcW w:w="1802" w:type="pct"/>
            <w:vAlign w:val="center"/>
          </w:tcPr>
          <w:p w14:paraId="023A83AD" w14:textId="77777777" w:rsidR="00E42A51" w:rsidRPr="00635E54" w:rsidRDefault="00E42A51" w:rsidP="00CB3793">
            <w:pPr>
              <w:bidi/>
              <w:spacing w:before="0" w:after="0" w:line="20" w:lineRule="atLeast"/>
              <w:ind w:left="23"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notAchieved</w:t>
            </w:r>
            <w:proofErr w:type="spellEnd"/>
            <w:r w:rsidRPr="00AB0A77">
              <w:rPr>
                <w:rFonts w:ascii="Helvetica Neue W23 for SKY Reg" w:hAnsi="Helvetica Neue W23 for SKY Reg" w:cs="Helvetica Neue W23 for SKY Reg"/>
                <w:color w:val="000000" w:themeColor="text1"/>
              </w:rPr>
              <w:t>}{/efficiency}</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لم يتحقق</w:t>
            </w:r>
          </w:p>
        </w:tc>
      </w:tr>
      <w:tr w:rsidR="00E42A51" w:rsidRPr="00635E54" w14:paraId="5FD6CABC" w14:textId="77777777" w:rsidTr="00CB3793">
        <w:trPr>
          <w:cnfStyle w:val="000000100000" w:firstRow="0" w:lastRow="0" w:firstColumn="0" w:lastColumn="0" w:oddVBand="0" w:evenVBand="0" w:oddHBand="1" w:evenHBand="0" w:firstRowFirstColumn="0" w:firstRowLastColumn="0" w:lastRowFirstColumn="0" w:lastRowLastColumn="0"/>
          <w:trHeight w:hRule="exac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6463B2FF" w14:textId="77777777" w:rsidR="00E42A51" w:rsidRPr="00635E54" w:rsidRDefault="00E42A51" w:rsidP="00CB3793">
            <w:pPr>
              <w:bidi/>
              <w:spacing w:before="0" w:after="0" w:line="20" w:lineRule="atLeast"/>
              <w:ind w:left="23" w:right="0"/>
              <w:jc w:val="center"/>
              <w:rPr>
                <w:rFonts w:ascii="Helvetica Neue W23 for SKY Reg" w:hAnsi="Helvetica Neue W23 for SKY Reg" w:cs="Helvetica Neue W23 for SKY Reg"/>
                <w:b w:val="0"/>
                <w:bCs w:val="0"/>
                <w:color w:val="auto"/>
                <w:rtl/>
              </w:rPr>
            </w:pPr>
            <w:r w:rsidRPr="00635E54">
              <w:rPr>
                <w:rFonts w:ascii="Helvetica Neue W23 for SKY Reg" w:hAnsi="Helvetica Neue W23 for SKY Reg" w:cs="Helvetica Neue W23 for SKY Reg"/>
                <w:b w:val="0"/>
                <w:bCs w:val="0"/>
                <w:color w:val="auto"/>
                <w:rtl/>
              </w:rPr>
              <w:t>تقييم جودة المخرجات والتقارير النهائية</w:t>
            </w:r>
          </w:p>
        </w:tc>
      </w:tr>
      <w:tr w:rsidR="00E42A51" w:rsidRPr="00635E54" w14:paraId="5E40315F" w14:textId="77777777" w:rsidTr="00F11C33">
        <w:trPr>
          <w:trHeight w:hRule="exact" w:val="1020"/>
          <w:jc w:val="center"/>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4E2C6FEE" w14:textId="77777777" w:rsidR="00E42A51" w:rsidRPr="00635E54" w:rsidRDefault="00E42A51" w:rsidP="00CB3793">
            <w:pPr>
              <w:bidi/>
              <w:spacing w:before="0" w:after="0" w:line="20" w:lineRule="atLeast"/>
              <w:ind w:left="23" w:right="0"/>
              <w:jc w:val="center"/>
              <w:rPr>
                <w:rFonts w:ascii="Helvetica Neue W23 for SKY Reg" w:hAnsi="Helvetica Neue W23 for SKY Reg" w:cs="Helvetica Neue W23 for SKY Reg"/>
                <w:b w:val="0"/>
                <w:bCs w:val="0"/>
                <w:color w:val="auto"/>
                <w:rtl/>
              </w:rPr>
            </w:pPr>
            <w:r w:rsidRPr="00AB0A77">
              <w:rPr>
                <w:rFonts w:ascii="Helvetica Neue W23 for SKY Reg" w:hAnsi="Helvetica Neue W23 for SKY Reg" w:cs="Helvetica Neue W23 for SKY Reg"/>
                <w:b w:val="0"/>
                <w:bCs w:val="0"/>
                <w:color w:val="000000" w:themeColor="text1"/>
              </w:rPr>
              <w:t>{#efficiency} {</w:t>
            </w:r>
            <w:proofErr w:type="spellStart"/>
            <w:r w:rsidRPr="00AB0A77">
              <w:rPr>
                <w:rFonts w:ascii="Helvetica Neue W23 for SKY Reg" w:hAnsi="Helvetica Neue W23 for SKY Reg" w:cs="Helvetica Neue W23 for SKY Reg"/>
                <w:b w:val="0"/>
                <w:bCs w:val="0"/>
                <w:color w:val="000000" w:themeColor="text1"/>
              </w:rPr>
              <w:t>fullyAchieved</w:t>
            </w:r>
            <w:proofErr w:type="spellEnd"/>
            <w:r w:rsidRPr="00AB0A77">
              <w:rPr>
                <w:rFonts w:ascii="Helvetica Neue W23 for SKY Reg" w:hAnsi="Helvetica Neue W23 for SKY Reg" w:cs="Helvetica Neue W23 for SKY Reg"/>
                <w:b w:val="0"/>
                <w:bCs w:val="0"/>
                <w:color w:val="000000" w:themeColor="text1"/>
              </w:rPr>
              <w:t>}</w:t>
            </w:r>
            <w:r w:rsidRPr="00AB0A77">
              <w:rPr>
                <w:rFonts w:ascii="Helvetica Neue W23 for SKY Reg" w:hAnsi="Helvetica Neue W23 for SKY Reg" w:cs="Helvetica Neue W23 for SKY Reg"/>
                <w:b w:val="0"/>
                <w:bCs w:val="0"/>
                <w:color w:val="000000" w:themeColor="text1"/>
              </w:rPr>
              <w:br/>
            </w:r>
            <w:r w:rsidRPr="00AB0A77">
              <w:rPr>
                <w:rFonts w:ascii="Helvetica Neue W23 for SKY Reg" w:hAnsi="Helvetica Neue W23 for SKY Reg" w:cs="Helvetica Neue W23 for SKY Reg"/>
                <w:b w:val="0"/>
                <w:bCs w:val="0"/>
                <w:color w:val="000000" w:themeColor="text1"/>
                <w:rtl/>
              </w:rPr>
              <w:t>تحقق بشكل كامل</w:t>
            </w:r>
          </w:p>
        </w:tc>
        <w:tc>
          <w:tcPr>
            <w:tcW w:w="1529" w:type="pct"/>
            <w:gridSpan w:val="2"/>
            <w:vAlign w:val="center"/>
          </w:tcPr>
          <w:p w14:paraId="19CECAF0" w14:textId="77777777" w:rsidR="00E42A51" w:rsidRPr="00635E54" w:rsidRDefault="00E42A51" w:rsidP="00CB3793">
            <w:pPr>
              <w:bidi/>
              <w:spacing w:before="0" w:after="0" w:line="20" w:lineRule="atLeast"/>
              <w:ind w:left="23"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partiallyAchieved</w:t>
            </w:r>
            <w:proofErr w:type="spellEnd"/>
            <w:r w:rsidRPr="00AB0A77">
              <w:rPr>
                <w:rFonts w:ascii="Helvetica Neue W23 for SKY Reg" w:hAnsi="Helvetica Neue W23 for SKY Reg" w:cs="Helvetica Neue W23 for SKY Reg"/>
                <w:color w:val="000000" w:themeColor="text1"/>
              </w:rPr>
              <w:t>}</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تحقق جزئيًا</w:t>
            </w:r>
          </w:p>
        </w:tc>
        <w:tc>
          <w:tcPr>
            <w:tcW w:w="1802" w:type="pct"/>
            <w:vAlign w:val="center"/>
          </w:tcPr>
          <w:p w14:paraId="2D4C2BFC" w14:textId="77777777" w:rsidR="00E42A51" w:rsidRPr="00635E54" w:rsidRDefault="00E42A51" w:rsidP="00CB3793">
            <w:pPr>
              <w:bidi/>
              <w:spacing w:before="0" w:after="0" w:line="20" w:lineRule="atLeast"/>
              <w:ind w:left="23"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notAchieved</w:t>
            </w:r>
            <w:proofErr w:type="spellEnd"/>
            <w:r w:rsidRPr="00AB0A77">
              <w:rPr>
                <w:rFonts w:ascii="Helvetica Neue W23 for SKY Reg" w:hAnsi="Helvetica Neue W23 for SKY Reg" w:cs="Helvetica Neue W23 for SKY Reg"/>
                <w:color w:val="000000" w:themeColor="text1"/>
              </w:rPr>
              <w:t>}{/efficiency}</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لم يتحقق</w:t>
            </w:r>
          </w:p>
        </w:tc>
      </w:tr>
      <w:tr w:rsidR="00E42A51" w:rsidRPr="00635E54" w14:paraId="6D473FAD" w14:textId="77777777" w:rsidTr="00CB3793">
        <w:trPr>
          <w:cnfStyle w:val="000000100000" w:firstRow="0" w:lastRow="0" w:firstColumn="0" w:lastColumn="0" w:oddVBand="0" w:evenVBand="0" w:oddHBand="1" w:evenHBand="0" w:firstRowFirstColumn="0" w:firstRowLastColumn="0" w:lastRowFirstColumn="0" w:lastRowLastColumn="0"/>
          <w:trHeight w:hRule="exac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5FB2E6A5" w14:textId="77777777" w:rsidR="00E42A51" w:rsidRPr="00635E54" w:rsidRDefault="00E42A51" w:rsidP="00CB3793">
            <w:pPr>
              <w:bidi/>
              <w:spacing w:before="0" w:after="0" w:line="20" w:lineRule="atLeast"/>
              <w:ind w:left="23" w:right="0"/>
              <w:jc w:val="center"/>
              <w:rPr>
                <w:rFonts w:ascii="Helvetica Neue W23 for SKY Reg" w:hAnsi="Helvetica Neue W23 for SKY Reg" w:cs="Helvetica Neue W23 for SKY Reg"/>
                <w:b w:val="0"/>
                <w:bCs w:val="0"/>
                <w:color w:val="auto"/>
                <w:rtl/>
              </w:rPr>
            </w:pPr>
            <w:r w:rsidRPr="00635E54">
              <w:rPr>
                <w:rFonts w:ascii="Helvetica Neue W23 for SKY Reg" w:hAnsi="Helvetica Neue W23 for SKY Reg" w:cs="Helvetica Neue W23 for SKY Reg"/>
                <w:b w:val="0"/>
                <w:bCs w:val="0"/>
                <w:color w:val="auto"/>
                <w:rtl/>
              </w:rPr>
              <w:t>تقييم التغذية الراجعة والتقييم الذاتي</w:t>
            </w:r>
          </w:p>
        </w:tc>
      </w:tr>
      <w:tr w:rsidR="00E42A51" w:rsidRPr="00635E54" w14:paraId="15F4711A" w14:textId="77777777" w:rsidTr="00F11C33">
        <w:trPr>
          <w:trHeight w:hRule="exact" w:val="1020"/>
          <w:jc w:val="center"/>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6162B3BA" w14:textId="77777777" w:rsidR="00E42A51" w:rsidRPr="00635E54" w:rsidRDefault="00E42A51" w:rsidP="00CB3793">
            <w:pPr>
              <w:bidi/>
              <w:spacing w:before="0" w:after="0" w:line="20" w:lineRule="atLeast"/>
              <w:ind w:left="23" w:right="0"/>
              <w:jc w:val="center"/>
              <w:rPr>
                <w:rFonts w:ascii="Helvetica Neue W23 for SKY Reg" w:hAnsi="Helvetica Neue W23 for SKY Reg" w:cs="Helvetica Neue W23 for SKY Reg"/>
                <w:b w:val="0"/>
                <w:bCs w:val="0"/>
                <w:color w:val="auto"/>
                <w:rtl/>
              </w:rPr>
            </w:pPr>
            <w:r w:rsidRPr="00AB0A77">
              <w:rPr>
                <w:rFonts w:ascii="Helvetica Neue W23 for SKY Reg" w:hAnsi="Helvetica Neue W23 for SKY Reg" w:cs="Helvetica Neue W23 for SKY Reg"/>
                <w:b w:val="0"/>
                <w:bCs w:val="0"/>
                <w:color w:val="000000" w:themeColor="text1"/>
              </w:rPr>
              <w:t>{#efficiency} {</w:t>
            </w:r>
            <w:proofErr w:type="spellStart"/>
            <w:r w:rsidRPr="00AB0A77">
              <w:rPr>
                <w:rFonts w:ascii="Helvetica Neue W23 for SKY Reg" w:hAnsi="Helvetica Neue W23 for SKY Reg" w:cs="Helvetica Neue W23 for SKY Reg"/>
                <w:b w:val="0"/>
                <w:bCs w:val="0"/>
                <w:color w:val="000000" w:themeColor="text1"/>
              </w:rPr>
              <w:t>fullyAchieved</w:t>
            </w:r>
            <w:proofErr w:type="spellEnd"/>
            <w:r w:rsidRPr="00AB0A77">
              <w:rPr>
                <w:rFonts w:ascii="Helvetica Neue W23 for SKY Reg" w:hAnsi="Helvetica Neue W23 for SKY Reg" w:cs="Helvetica Neue W23 for SKY Reg"/>
                <w:b w:val="0"/>
                <w:bCs w:val="0"/>
                <w:color w:val="000000" w:themeColor="text1"/>
              </w:rPr>
              <w:t>}</w:t>
            </w:r>
            <w:r w:rsidRPr="00AB0A77">
              <w:rPr>
                <w:rFonts w:ascii="Helvetica Neue W23 for SKY Reg" w:hAnsi="Helvetica Neue W23 for SKY Reg" w:cs="Helvetica Neue W23 for SKY Reg"/>
                <w:b w:val="0"/>
                <w:bCs w:val="0"/>
                <w:color w:val="000000" w:themeColor="text1"/>
              </w:rPr>
              <w:br/>
            </w:r>
            <w:r w:rsidRPr="00AB0A77">
              <w:rPr>
                <w:rFonts w:ascii="Helvetica Neue W23 for SKY Reg" w:hAnsi="Helvetica Neue W23 for SKY Reg" w:cs="Helvetica Neue W23 for SKY Reg"/>
                <w:b w:val="0"/>
                <w:bCs w:val="0"/>
                <w:color w:val="000000" w:themeColor="text1"/>
                <w:rtl/>
              </w:rPr>
              <w:t>تحقق بشكل كامل</w:t>
            </w:r>
          </w:p>
        </w:tc>
        <w:tc>
          <w:tcPr>
            <w:tcW w:w="1529" w:type="pct"/>
            <w:gridSpan w:val="2"/>
            <w:vAlign w:val="center"/>
          </w:tcPr>
          <w:p w14:paraId="2295C55B" w14:textId="77777777" w:rsidR="00E42A51" w:rsidRPr="00635E54" w:rsidRDefault="00E42A51" w:rsidP="00CB3793">
            <w:pPr>
              <w:bidi/>
              <w:spacing w:before="0" w:after="0" w:line="20" w:lineRule="atLeast"/>
              <w:ind w:left="23"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partiallyAchieved</w:t>
            </w:r>
            <w:proofErr w:type="spellEnd"/>
            <w:r w:rsidRPr="00AB0A77">
              <w:rPr>
                <w:rFonts w:ascii="Helvetica Neue W23 for SKY Reg" w:hAnsi="Helvetica Neue W23 for SKY Reg" w:cs="Helvetica Neue W23 for SKY Reg"/>
                <w:color w:val="000000" w:themeColor="text1"/>
              </w:rPr>
              <w:t>}</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تحقق جزئيًا</w:t>
            </w:r>
          </w:p>
        </w:tc>
        <w:tc>
          <w:tcPr>
            <w:tcW w:w="1802" w:type="pct"/>
            <w:vAlign w:val="center"/>
          </w:tcPr>
          <w:p w14:paraId="66C10547" w14:textId="77777777" w:rsidR="00E42A51" w:rsidRPr="00635E54" w:rsidRDefault="00E42A51" w:rsidP="00CB3793">
            <w:pPr>
              <w:bidi/>
              <w:spacing w:before="0" w:after="0" w:line="20" w:lineRule="atLeast"/>
              <w:ind w:left="23"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notAchieved</w:t>
            </w:r>
            <w:proofErr w:type="spellEnd"/>
            <w:r w:rsidRPr="00AB0A77">
              <w:rPr>
                <w:rFonts w:ascii="Helvetica Neue W23 for SKY Reg" w:hAnsi="Helvetica Neue W23 for SKY Reg" w:cs="Helvetica Neue W23 for SKY Reg"/>
                <w:color w:val="000000" w:themeColor="text1"/>
              </w:rPr>
              <w:t>}{/efficiency}</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لم يتحقق</w:t>
            </w:r>
          </w:p>
        </w:tc>
      </w:tr>
    </w:tbl>
    <w:tbl>
      <w:tblPr>
        <w:tblStyle w:val="ListTable2-Accent3"/>
        <w:bidiVisual/>
        <w:tblW w:w="5000" w:type="pct"/>
        <w:jc w:val="center"/>
        <w:tblLook w:val="0480" w:firstRow="0" w:lastRow="0" w:firstColumn="1" w:lastColumn="0" w:noHBand="0" w:noVBand="1"/>
      </w:tblPr>
      <w:tblGrid>
        <w:gridCol w:w="10466"/>
      </w:tblGrid>
      <w:tr w:rsidR="005A3AF2" w:rsidRPr="002B0AD0" w14:paraId="123DFCEB" w14:textId="77777777" w:rsidTr="00E42A51">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5975AB6B" w14:textId="6866225C" w:rsidR="005A3AF2" w:rsidRPr="00E42A51" w:rsidRDefault="005A3AF2" w:rsidP="002B0AD0">
            <w:pPr>
              <w:bidi/>
              <w:spacing w:before="0" w:after="0" w:line="20" w:lineRule="atLeast"/>
              <w:rPr>
                <w:rFonts w:ascii="Helvetica Neue W23 for SKY Reg" w:hAnsi="Helvetica Neue W23 for SKY Reg" w:cs="Helvetica Neue W23 for SKY Reg"/>
              </w:rPr>
            </w:pPr>
            <w:r w:rsidRPr="00E42A51">
              <w:rPr>
                <w:rFonts w:ascii="Helvetica Neue W23 for SKY Reg" w:hAnsi="Helvetica Neue W23 for SKY Reg" w:cs="Helvetica Neue W23 for SKY Reg"/>
                <w:color w:val="auto"/>
                <w:rtl/>
              </w:rPr>
              <w:lastRenderedPageBreak/>
              <w:t>الصعوبات التي واجهها المعلم أثناء التنفيذ:</w:t>
            </w:r>
          </w:p>
        </w:tc>
      </w:tr>
      <w:tr w:rsidR="00E10210" w:rsidRPr="002B0AD0" w14:paraId="40A76741" w14:textId="77777777" w:rsidTr="00E42A51">
        <w:trPr>
          <w:trHeight w:val="567"/>
          <w:jc w:val="center"/>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22DBFFFB" w14:textId="0F8DE972" w:rsidR="006A3406" w:rsidRPr="002B0AD0" w:rsidRDefault="00D16D54" w:rsidP="002B0AD0">
            <w:pPr>
              <w:pStyle w:val="ListParagraph"/>
              <w:numPr>
                <w:ilvl w:val="0"/>
                <w:numId w:val="18"/>
              </w:numPr>
              <w:bidi/>
              <w:spacing w:before="0" w:after="0" w:line="20" w:lineRule="atLeast"/>
              <w:rPr>
                <w:rFonts w:ascii="Helvetica Neue W23 for SKY Reg" w:hAnsi="Helvetica Neue W23 for SKY Reg" w:cs="Helvetica Neue W23 for SKY Reg"/>
                <w:b w:val="0"/>
                <w:bCs w:val="0"/>
                <w:color w:val="auto"/>
              </w:rPr>
            </w:pPr>
            <w:r w:rsidRPr="002B0AD0">
              <w:rPr>
                <w:rFonts w:ascii="Helvetica Neue W23 for SKY Reg" w:hAnsi="Helvetica Neue W23 for SKY Reg" w:cs="Helvetica Neue W23 for SKY Reg"/>
                <w:b w:val="0"/>
                <w:bCs w:val="0"/>
                <w:color w:val="auto"/>
                <w:rtl/>
              </w:rPr>
              <w:t>ضعف تركيز الطلاب أو تشتت انتباههم.</w:t>
            </w:r>
          </w:p>
          <w:p w14:paraId="4F24E85B" w14:textId="524175FB" w:rsidR="00D16D54" w:rsidRPr="002B0AD0" w:rsidRDefault="00D16D54" w:rsidP="002B0AD0">
            <w:pPr>
              <w:pStyle w:val="ListParagraph"/>
              <w:numPr>
                <w:ilvl w:val="0"/>
                <w:numId w:val="18"/>
              </w:numPr>
              <w:bidi/>
              <w:spacing w:before="0" w:after="0" w:line="20" w:lineRule="atLeast"/>
              <w:rPr>
                <w:rFonts w:ascii="Helvetica Neue W23 for SKY Reg" w:hAnsi="Helvetica Neue W23 for SKY Reg" w:cs="Helvetica Neue W23 for SKY Reg"/>
                <w:b w:val="0"/>
                <w:bCs w:val="0"/>
                <w:color w:val="auto"/>
              </w:rPr>
            </w:pPr>
            <w:r w:rsidRPr="002B0AD0">
              <w:rPr>
                <w:rFonts w:ascii="Helvetica Neue W23 for SKY Reg" w:hAnsi="Helvetica Neue W23 for SKY Reg" w:cs="Helvetica Neue W23 for SKY Reg"/>
                <w:b w:val="0"/>
                <w:bCs w:val="0"/>
                <w:color w:val="auto"/>
                <w:rtl/>
              </w:rPr>
              <w:t>عدم توفر نماذج مناسبة.</w:t>
            </w:r>
          </w:p>
          <w:p w14:paraId="2604D429" w14:textId="77777777" w:rsidR="00D16D54" w:rsidRPr="002B0AD0" w:rsidRDefault="00D16D54" w:rsidP="002B0AD0">
            <w:pPr>
              <w:pStyle w:val="ListParagraph"/>
              <w:numPr>
                <w:ilvl w:val="0"/>
                <w:numId w:val="18"/>
              </w:numPr>
              <w:bidi/>
              <w:spacing w:before="0" w:after="0" w:line="20" w:lineRule="atLeast"/>
              <w:rPr>
                <w:rFonts w:ascii="Helvetica Neue W23 for SKY Reg" w:hAnsi="Helvetica Neue W23 for SKY Reg" w:cs="Helvetica Neue W23 for SKY Reg"/>
                <w:b w:val="0"/>
                <w:bCs w:val="0"/>
                <w:color w:val="auto"/>
              </w:rPr>
            </w:pPr>
            <w:r w:rsidRPr="002B0AD0">
              <w:rPr>
                <w:rFonts w:ascii="Helvetica Neue W23 for SKY Reg" w:hAnsi="Helvetica Neue W23 for SKY Reg" w:cs="Helvetica Neue W23 for SKY Reg"/>
                <w:b w:val="0"/>
                <w:bCs w:val="0"/>
                <w:color w:val="auto"/>
                <w:rtl/>
              </w:rPr>
              <w:t>اختلاف الفروق الفردية بين الطلاب.</w:t>
            </w:r>
          </w:p>
          <w:p w14:paraId="237E9356" w14:textId="77777777" w:rsidR="00D16D54" w:rsidRPr="002B0AD0" w:rsidRDefault="00D16D54" w:rsidP="002B0AD0">
            <w:pPr>
              <w:pStyle w:val="ListParagraph"/>
              <w:numPr>
                <w:ilvl w:val="0"/>
                <w:numId w:val="18"/>
              </w:numPr>
              <w:bidi/>
              <w:spacing w:before="0" w:after="0" w:line="20" w:lineRule="atLeast"/>
              <w:rPr>
                <w:rFonts w:ascii="Helvetica Neue W23 for SKY Reg" w:hAnsi="Helvetica Neue W23 for SKY Reg" w:cs="Helvetica Neue W23 for SKY Reg"/>
                <w:b w:val="0"/>
                <w:bCs w:val="0"/>
                <w:color w:val="auto"/>
              </w:rPr>
            </w:pPr>
            <w:r w:rsidRPr="002B0AD0">
              <w:rPr>
                <w:rFonts w:ascii="Helvetica Neue W23 for SKY Reg" w:hAnsi="Helvetica Neue W23 for SKY Reg" w:cs="Helvetica Neue W23 for SKY Reg"/>
                <w:b w:val="0"/>
                <w:bCs w:val="0"/>
                <w:color w:val="auto"/>
                <w:rtl/>
              </w:rPr>
              <w:t>قلة الوقت المخصص للحصة.</w:t>
            </w:r>
          </w:p>
          <w:p w14:paraId="29A07410" w14:textId="4B03FE59" w:rsidR="00D16D54" w:rsidRPr="002B0AD0" w:rsidRDefault="00D16D54" w:rsidP="002B0AD0">
            <w:pPr>
              <w:pStyle w:val="ListParagraph"/>
              <w:numPr>
                <w:ilvl w:val="0"/>
                <w:numId w:val="18"/>
              </w:numPr>
              <w:bidi/>
              <w:spacing w:before="0" w:after="0" w:line="20" w:lineRule="atLeast"/>
              <w:rPr>
                <w:rFonts w:ascii="Helvetica Neue W23 for SKY Reg" w:hAnsi="Helvetica Neue W23 for SKY Reg" w:cs="Helvetica Neue W23 for SKY Reg"/>
                <w:b w:val="0"/>
                <w:bCs w:val="0"/>
                <w:color w:val="auto"/>
              </w:rPr>
            </w:pPr>
            <w:r w:rsidRPr="002B0AD0">
              <w:rPr>
                <w:rFonts w:ascii="Helvetica Neue W23 for SKY Reg" w:hAnsi="Helvetica Neue W23 for SKY Reg" w:cs="Helvetica Neue W23 for SKY Reg"/>
                <w:b w:val="0"/>
                <w:bCs w:val="0"/>
                <w:color w:val="auto"/>
                <w:rtl/>
              </w:rPr>
              <w:t>خجل</w:t>
            </w:r>
            <w:r w:rsidR="00BF7FB3" w:rsidRPr="002B0AD0">
              <w:rPr>
                <w:rFonts w:ascii="Helvetica Neue W23 for SKY Reg" w:hAnsi="Helvetica Neue W23 for SKY Reg" w:cs="Helvetica Neue W23 for SKY Reg"/>
                <w:b w:val="0"/>
                <w:bCs w:val="0"/>
                <w:color w:val="auto"/>
                <w:rtl/>
              </w:rPr>
              <w:t xml:space="preserve"> أو تردد</w:t>
            </w:r>
            <w:r w:rsidRPr="002B0AD0">
              <w:rPr>
                <w:rFonts w:ascii="Helvetica Neue W23 for SKY Reg" w:hAnsi="Helvetica Neue W23 for SKY Reg" w:cs="Helvetica Neue W23 for SKY Reg"/>
                <w:b w:val="0"/>
                <w:bCs w:val="0"/>
                <w:color w:val="auto"/>
                <w:rtl/>
              </w:rPr>
              <w:t xml:space="preserve"> بعض الطلاب من المحاكاة</w:t>
            </w:r>
            <w:r w:rsidR="00BF7FB3" w:rsidRPr="002B0AD0">
              <w:rPr>
                <w:rFonts w:ascii="Helvetica Neue W23 for SKY Reg" w:hAnsi="Helvetica Neue W23 for SKY Reg" w:cs="Helvetica Neue W23 for SKY Reg"/>
                <w:b w:val="0"/>
                <w:bCs w:val="0"/>
                <w:color w:val="auto"/>
                <w:rtl/>
              </w:rPr>
              <w:t>.</w:t>
            </w:r>
          </w:p>
          <w:p w14:paraId="32F6C9C5" w14:textId="71236BA6" w:rsidR="00B14F89" w:rsidRPr="002B0AD0" w:rsidRDefault="00B14F89" w:rsidP="002B0AD0">
            <w:pPr>
              <w:pStyle w:val="ListParagraph"/>
              <w:numPr>
                <w:ilvl w:val="0"/>
                <w:numId w:val="18"/>
              </w:numPr>
              <w:bidi/>
              <w:spacing w:before="0" w:after="0" w:line="20" w:lineRule="atLeast"/>
              <w:rPr>
                <w:rFonts w:ascii="Helvetica Neue W23 for SKY Reg" w:hAnsi="Helvetica Neue W23 for SKY Reg" w:cs="Helvetica Neue W23 for SKY Reg"/>
                <w:b w:val="0"/>
                <w:bCs w:val="0"/>
                <w:color w:val="auto"/>
              </w:rPr>
            </w:pPr>
            <w:r w:rsidRPr="002B0AD0">
              <w:rPr>
                <w:rFonts w:ascii="Helvetica Neue W23 for SKY Reg" w:hAnsi="Helvetica Neue W23 for SKY Reg" w:cs="Helvetica Neue W23 for SKY Reg"/>
                <w:b w:val="0"/>
                <w:bCs w:val="0"/>
                <w:color w:val="auto"/>
                <w:rtl/>
              </w:rPr>
              <w:t>صعوبة تقديم تغذية راجعة فورية لكل طالب</w:t>
            </w:r>
          </w:p>
        </w:tc>
      </w:tr>
      <w:tr w:rsidR="00D93E03" w:rsidRPr="002B0AD0" w14:paraId="0AE33FAE" w14:textId="77777777" w:rsidTr="00E42A51">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4BAB6F8D" w14:textId="2EF74703" w:rsidR="00D93E03" w:rsidRPr="00E42A51" w:rsidRDefault="00D93E03" w:rsidP="002B0AD0">
            <w:pPr>
              <w:bidi/>
              <w:spacing w:before="0" w:after="0" w:line="20" w:lineRule="atLeast"/>
              <w:rPr>
                <w:rFonts w:ascii="Helvetica Neue W23 for SKY Reg" w:hAnsi="Helvetica Neue W23 for SKY Reg" w:cs="Helvetica Neue W23 for SKY Reg"/>
              </w:rPr>
            </w:pPr>
            <w:r w:rsidRPr="00E42A51">
              <w:rPr>
                <w:rFonts w:ascii="Helvetica Neue W23 for SKY Reg" w:hAnsi="Helvetica Neue W23 for SKY Reg" w:cs="Helvetica Neue W23 for SKY Reg"/>
                <w:color w:val="auto"/>
                <w:rtl/>
              </w:rPr>
              <w:t>التعديلات المقترحة لتحسين الاستراتيجية:</w:t>
            </w:r>
          </w:p>
        </w:tc>
      </w:tr>
      <w:tr w:rsidR="00E10210" w:rsidRPr="002B0AD0" w14:paraId="3F8E1AFB" w14:textId="77777777" w:rsidTr="00E42A51">
        <w:trPr>
          <w:trHeight w:val="567"/>
          <w:jc w:val="center"/>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7DCED653" w14:textId="77777777" w:rsidR="00B14E5E" w:rsidRPr="002B0AD0" w:rsidRDefault="00B14F89" w:rsidP="002B0AD0">
            <w:pPr>
              <w:pStyle w:val="ListParagraph"/>
              <w:numPr>
                <w:ilvl w:val="0"/>
                <w:numId w:val="18"/>
              </w:numPr>
              <w:bidi/>
              <w:spacing w:before="0" w:after="0" w:line="20" w:lineRule="atLeast"/>
              <w:rPr>
                <w:rFonts w:ascii="Helvetica Neue W23 for SKY Reg" w:hAnsi="Helvetica Neue W23 for SKY Reg" w:cs="Helvetica Neue W23 for SKY Reg"/>
                <w:b w:val="0"/>
                <w:bCs w:val="0"/>
                <w:color w:val="auto"/>
              </w:rPr>
            </w:pPr>
            <w:r w:rsidRPr="002B0AD0">
              <w:rPr>
                <w:rFonts w:ascii="Helvetica Neue W23 for SKY Reg" w:hAnsi="Helvetica Neue W23 for SKY Reg" w:cs="Helvetica Neue W23 for SKY Reg"/>
                <w:b w:val="0"/>
                <w:bCs w:val="0"/>
                <w:color w:val="auto"/>
                <w:rtl/>
              </w:rPr>
              <w:t>التهيئة النفسية قبل العرض.</w:t>
            </w:r>
          </w:p>
          <w:p w14:paraId="35D3D83E" w14:textId="77777777" w:rsidR="00B14F89" w:rsidRPr="002B0AD0" w:rsidRDefault="00B14F89" w:rsidP="002B0AD0">
            <w:pPr>
              <w:pStyle w:val="ListParagraph"/>
              <w:numPr>
                <w:ilvl w:val="0"/>
                <w:numId w:val="18"/>
              </w:numPr>
              <w:bidi/>
              <w:spacing w:before="0" w:after="0" w:line="20" w:lineRule="atLeast"/>
              <w:rPr>
                <w:rFonts w:ascii="Helvetica Neue W23 for SKY Reg" w:hAnsi="Helvetica Neue W23 for SKY Reg" w:cs="Helvetica Neue W23 for SKY Reg"/>
                <w:b w:val="0"/>
                <w:bCs w:val="0"/>
                <w:color w:val="auto"/>
              </w:rPr>
            </w:pPr>
            <w:r w:rsidRPr="002B0AD0">
              <w:rPr>
                <w:rFonts w:ascii="Helvetica Neue W23 for SKY Reg" w:hAnsi="Helvetica Neue W23 for SKY Reg" w:cs="Helvetica Neue W23 for SKY Reg"/>
                <w:b w:val="0"/>
                <w:bCs w:val="0"/>
                <w:color w:val="auto"/>
                <w:rtl/>
              </w:rPr>
              <w:t>الاستعانة بمقاطع فيديو تعليمية موثوقة.</w:t>
            </w:r>
          </w:p>
          <w:p w14:paraId="7F1AFB2E" w14:textId="77777777" w:rsidR="00B14F89" w:rsidRPr="002B0AD0" w:rsidRDefault="00B14F89" w:rsidP="002B0AD0">
            <w:pPr>
              <w:pStyle w:val="ListParagraph"/>
              <w:numPr>
                <w:ilvl w:val="0"/>
                <w:numId w:val="18"/>
              </w:numPr>
              <w:bidi/>
              <w:spacing w:before="0" w:after="0" w:line="20" w:lineRule="atLeast"/>
              <w:rPr>
                <w:rFonts w:ascii="Helvetica Neue W23 for SKY Reg" w:hAnsi="Helvetica Neue W23 for SKY Reg" w:cs="Helvetica Neue W23 for SKY Reg"/>
                <w:b w:val="0"/>
                <w:bCs w:val="0"/>
                <w:color w:val="auto"/>
              </w:rPr>
            </w:pPr>
            <w:r w:rsidRPr="002B0AD0">
              <w:rPr>
                <w:rFonts w:ascii="Helvetica Neue W23 for SKY Reg" w:hAnsi="Helvetica Neue W23 for SKY Reg" w:cs="Helvetica Neue W23 for SKY Reg"/>
                <w:b w:val="0"/>
                <w:bCs w:val="0"/>
                <w:color w:val="auto"/>
                <w:rtl/>
              </w:rPr>
              <w:t>توفير فرص للممارسة الفردية حسب قدرات الطلاب</w:t>
            </w:r>
            <w:r w:rsidRPr="002B0AD0">
              <w:rPr>
                <w:rFonts w:ascii="Helvetica Neue W23 for SKY Reg" w:hAnsi="Helvetica Neue W23 for SKY Reg" w:cs="Helvetica Neue W23 for SKY Reg"/>
                <w:b w:val="0"/>
                <w:bCs w:val="0"/>
                <w:color w:val="auto"/>
              </w:rPr>
              <w:t>.</w:t>
            </w:r>
          </w:p>
          <w:p w14:paraId="6C6E4C9D" w14:textId="77777777" w:rsidR="00B14F89" w:rsidRPr="002B0AD0" w:rsidRDefault="00B14F89" w:rsidP="002B0AD0">
            <w:pPr>
              <w:pStyle w:val="ListParagraph"/>
              <w:numPr>
                <w:ilvl w:val="0"/>
                <w:numId w:val="18"/>
              </w:numPr>
              <w:bidi/>
              <w:spacing w:before="0" w:after="0" w:line="20" w:lineRule="atLeast"/>
              <w:rPr>
                <w:rFonts w:ascii="Helvetica Neue W23 for SKY Reg" w:hAnsi="Helvetica Neue W23 for SKY Reg" w:cs="Helvetica Neue W23 for SKY Reg"/>
                <w:b w:val="0"/>
                <w:bCs w:val="0"/>
                <w:color w:val="auto"/>
              </w:rPr>
            </w:pPr>
            <w:r w:rsidRPr="002B0AD0">
              <w:rPr>
                <w:rFonts w:ascii="Helvetica Neue W23 for SKY Reg" w:hAnsi="Helvetica Neue W23 for SKY Reg" w:cs="Helvetica Neue W23 for SKY Reg"/>
                <w:b w:val="0"/>
                <w:bCs w:val="0"/>
                <w:color w:val="auto"/>
                <w:rtl/>
              </w:rPr>
              <w:t>تقسيم الحصة إلى مراحل محددة زمنياً</w:t>
            </w:r>
            <w:r w:rsidRPr="002B0AD0">
              <w:rPr>
                <w:rFonts w:ascii="Helvetica Neue W23 for SKY Reg" w:hAnsi="Helvetica Neue W23 for SKY Reg" w:cs="Helvetica Neue W23 for SKY Reg"/>
                <w:b w:val="0"/>
                <w:bCs w:val="0"/>
                <w:color w:val="auto"/>
              </w:rPr>
              <w:t>.</w:t>
            </w:r>
          </w:p>
          <w:p w14:paraId="065F7721" w14:textId="77777777" w:rsidR="00B14F89" w:rsidRPr="002B0AD0" w:rsidRDefault="00B14F89" w:rsidP="002B0AD0">
            <w:pPr>
              <w:pStyle w:val="ListParagraph"/>
              <w:numPr>
                <w:ilvl w:val="0"/>
                <w:numId w:val="18"/>
              </w:numPr>
              <w:bidi/>
              <w:spacing w:before="0" w:after="0" w:line="20" w:lineRule="atLeast"/>
              <w:rPr>
                <w:rFonts w:ascii="Helvetica Neue W23 for SKY Reg" w:hAnsi="Helvetica Neue W23 for SKY Reg" w:cs="Helvetica Neue W23 for SKY Reg"/>
                <w:b w:val="0"/>
                <w:bCs w:val="0"/>
                <w:color w:val="auto"/>
              </w:rPr>
            </w:pPr>
            <w:r w:rsidRPr="002B0AD0">
              <w:rPr>
                <w:rFonts w:ascii="Helvetica Neue W23 for SKY Reg" w:hAnsi="Helvetica Neue W23 for SKY Reg" w:cs="Helvetica Neue W23 for SKY Reg"/>
                <w:b w:val="0"/>
                <w:bCs w:val="0"/>
                <w:color w:val="auto"/>
                <w:rtl/>
              </w:rPr>
              <w:t>تعزيز الثقة بالنفس وتشجيع المشاركة</w:t>
            </w:r>
            <w:r w:rsidRPr="002B0AD0">
              <w:rPr>
                <w:rFonts w:ascii="Helvetica Neue W23 for SKY Reg" w:hAnsi="Helvetica Neue W23 for SKY Reg" w:cs="Helvetica Neue W23 for SKY Reg"/>
                <w:b w:val="0"/>
                <w:bCs w:val="0"/>
                <w:color w:val="auto"/>
              </w:rPr>
              <w:t>.</w:t>
            </w:r>
          </w:p>
          <w:p w14:paraId="0C0F3C6F" w14:textId="6A6757CC" w:rsidR="00B14F89" w:rsidRPr="002B0AD0" w:rsidRDefault="00B14F89" w:rsidP="002B0AD0">
            <w:pPr>
              <w:pStyle w:val="ListParagraph"/>
              <w:numPr>
                <w:ilvl w:val="0"/>
                <w:numId w:val="18"/>
              </w:numPr>
              <w:bidi/>
              <w:spacing w:before="0" w:after="0" w:line="20" w:lineRule="atLeast"/>
              <w:rPr>
                <w:rFonts w:ascii="Helvetica Neue W23 for SKY Reg" w:hAnsi="Helvetica Neue W23 for SKY Reg" w:cs="Helvetica Neue W23 for SKY Reg"/>
                <w:b w:val="0"/>
                <w:bCs w:val="0"/>
                <w:color w:val="auto"/>
              </w:rPr>
            </w:pPr>
            <w:r w:rsidRPr="002B0AD0">
              <w:rPr>
                <w:rFonts w:ascii="Helvetica Neue W23 for SKY Reg" w:hAnsi="Helvetica Neue W23 for SKY Reg" w:cs="Helvetica Neue W23 for SKY Reg"/>
                <w:b w:val="0"/>
                <w:bCs w:val="0"/>
                <w:color w:val="auto"/>
                <w:rtl/>
              </w:rPr>
              <w:t>إشراك الطلاب في تقييم بعضهم (التقويم التشاركي)</w:t>
            </w:r>
            <w:r w:rsidRPr="002B0AD0">
              <w:rPr>
                <w:rFonts w:ascii="Helvetica Neue W23 for SKY Reg" w:hAnsi="Helvetica Neue W23 for SKY Reg" w:cs="Helvetica Neue W23 for SKY Reg"/>
                <w:b w:val="0"/>
                <w:bCs w:val="0"/>
                <w:color w:val="auto"/>
              </w:rPr>
              <w:t>.</w:t>
            </w:r>
          </w:p>
        </w:tc>
      </w:tr>
      <w:tr w:rsidR="00D93E03" w:rsidRPr="002B0AD0" w14:paraId="583F644A" w14:textId="77777777" w:rsidTr="00E42A51">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27FAB6B1" w14:textId="49956577" w:rsidR="00D93E03" w:rsidRPr="00E42A51" w:rsidRDefault="00D93E03" w:rsidP="002B0AD0">
            <w:pPr>
              <w:bidi/>
              <w:spacing w:before="0" w:after="0" w:line="20" w:lineRule="atLeast"/>
              <w:rPr>
                <w:rFonts w:ascii="Helvetica Neue W23 for SKY Reg" w:hAnsi="Helvetica Neue W23 for SKY Reg" w:cs="Helvetica Neue W23 for SKY Reg"/>
              </w:rPr>
            </w:pPr>
            <w:r w:rsidRPr="00E42A51">
              <w:rPr>
                <w:rFonts w:ascii="Helvetica Neue W23 for SKY Reg" w:hAnsi="Helvetica Neue W23 for SKY Reg" w:cs="Helvetica Neue W23 for SKY Reg"/>
                <w:color w:val="auto"/>
                <w:rtl/>
              </w:rPr>
              <w:t>الملاحظات والتوصيات</w:t>
            </w:r>
          </w:p>
        </w:tc>
      </w:tr>
      <w:tr w:rsidR="00E10210" w:rsidRPr="002B0AD0" w14:paraId="5FCABC59" w14:textId="77777777" w:rsidTr="00E42A51">
        <w:trPr>
          <w:trHeight w:val="567"/>
          <w:jc w:val="center"/>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7DA0E8E7" w14:textId="77777777" w:rsidR="00B14E5E" w:rsidRPr="002B0AD0" w:rsidRDefault="00B14F89" w:rsidP="002B0AD0">
            <w:pPr>
              <w:pStyle w:val="ListParagraph"/>
              <w:numPr>
                <w:ilvl w:val="0"/>
                <w:numId w:val="18"/>
              </w:numPr>
              <w:bidi/>
              <w:spacing w:before="0" w:after="0" w:line="20" w:lineRule="atLeast"/>
              <w:rPr>
                <w:rFonts w:ascii="Helvetica Neue W23 for SKY Reg" w:hAnsi="Helvetica Neue W23 for SKY Reg" w:cs="Helvetica Neue W23 for SKY Reg"/>
                <w:b w:val="0"/>
                <w:bCs w:val="0"/>
                <w:color w:val="auto"/>
              </w:rPr>
            </w:pPr>
            <w:r w:rsidRPr="002B0AD0">
              <w:rPr>
                <w:rFonts w:ascii="Helvetica Neue W23 for SKY Reg" w:hAnsi="Helvetica Neue W23 for SKY Reg" w:cs="Helvetica Neue W23 for SKY Reg"/>
                <w:b w:val="0"/>
                <w:bCs w:val="0"/>
                <w:color w:val="auto"/>
                <w:rtl/>
              </w:rPr>
              <w:t>استراتيجية فعالة جداً في المهارات العملية والسلوكية.</w:t>
            </w:r>
          </w:p>
          <w:p w14:paraId="39B6447A" w14:textId="77777777" w:rsidR="00B14F89" w:rsidRPr="002B0AD0" w:rsidRDefault="00B14F89" w:rsidP="002B0AD0">
            <w:pPr>
              <w:pStyle w:val="ListParagraph"/>
              <w:numPr>
                <w:ilvl w:val="0"/>
                <w:numId w:val="18"/>
              </w:numPr>
              <w:bidi/>
              <w:spacing w:before="0" w:after="0" w:line="20" w:lineRule="atLeast"/>
              <w:rPr>
                <w:rFonts w:ascii="Helvetica Neue W23 for SKY Reg" w:hAnsi="Helvetica Neue W23 for SKY Reg" w:cs="Helvetica Neue W23 for SKY Reg"/>
                <w:b w:val="0"/>
                <w:bCs w:val="0"/>
                <w:color w:val="auto"/>
              </w:rPr>
            </w:pPr>
            <w:r w:rsidRPr="002B0AD0">
              <w:rPr>
                <w:rFonts w:ascii="Helvetica Neue W23 for SKY Reg" w:hAnsi="Helvetica Neue W23 for SKY Reg" w:cs="Helvetica Neue W23 for SKY Reg"/>
                <w:b w:val="0"/>
                <w:bCs w:val="0"/>
                <w:color w:val="auto"/>
                <w:rtl/>
              </w:rPr>
              <w:t>تعتمد على وضوح النموذج المعروض.</w:t>
            </w:r>
          </w:p>
          <w:p w14:paraId="52EB5BB7" w14:textId="77777777" w:rsidR="00B14F89" w:rsidRPr="002B0AD0" w:rsidRDefault="00B14F89" w:rsidP="002B0AD0">
            <w:pPr>
              <w:pStyle w:val="ListParagraph"/>
              <w:numPr>
                <w:ilvl w:val="0"/>
                <w:numId w:val="18"/>
              </w:numPr>
              <w:bidi/>
              <w:spacing w:before="0" w:after="0" w:line="20" w:lineRule="atLeast"/>
              <w:rPr>
                <w:rFonts w:ascii="Helvetica Neue W23 for SKY Reg" w:hAnsi="Helvetica Neue W23 for SKY Reg" w:cs="Helvetica Neue W23 for SKY Reg"/>
                <w:b w:val="0"/>
                <w:bCs w:val="0"/>
                <w:color w:val="auto"/>
              </w:rPr>
            </w:pPr>
            <w:r w:rsidRPr="002B0AD0">
              <w:rPr>
                <w:rFonts w:ascii="Helvetica Neue W23 for SKY Reg" w:hAnsi="Helvetica Neue W23 for SKY Reg" w:cs="Helvetica Neue W23 for SKY Reg"/>
                <w:b w:val="0"/>
                <w:bCs w:val="0"/>
                <w:color w:val="auto"/>
                <w:rtl/>
              </w:rPr>
              <w:t>تعزز التعلم بالملاحظة والتقليد.</w:t>
            </w:r>
          </w:p>
          <w:p w14:paraId="53C52C45" w14:textId="77777777" w:rsidR="00B14F89" w:rsidRPr="002B0AD0" w:rsidRDefault="00B14F89" w:rsidP="002B0AD0">
            <w:pPr>
              <w:pStyle w:val="ListParagraph"/>
              <w:numPr>
                <w:ilvl w:val="0"/>
                <w:numId w:val="18"/>
              </w:numPr>
              <w:bidi/>
              <w:spacing w:before="0" w:after="0" w:line="20" w:lineRule="atLeast"/>
              <w:rPr>
                <w:rFonts w:ascii="Helvetica Neue W23 for SKY Reg" w:hAnsi="Helvetica Neue W23 for SKY Reg" w:cs="Helvetica Neue W23 for SKY Reg"/>
                <w:b w:val="0"/>
                <w:bCs w:val="0"/>
                <w:color w:val="auto"/>
              </w:rPr>
            </w:pPr>
            <w:r w:rsidRPr="002B0AD0">
              <w:rPr>
                <w:rFonts w:ascii="Helvetica Neue W23 for SKY Reg" w:hAnsi="Helvetica Neue W23 for SKY Reg" w:cs="Helvetica Neue W23 for SKY Reg"/>
                <w:b w:val="0"/>
                <w:bCs w:val="0"/>
                <w:color w:val="auto"/>
                <w:rtl/>
              </w:rPr>
              <w:t>التنويع في مصادر النمذجة.</w:t>
            </w:r>
          </w:p>
          <w:p w14:paraId="33C676DD" w14:textId="67CAFAE2" w:rsidR="00B14F89" w:rsidRPr="002B0AD0" w:rsidRDefault="00B14F89" w:rsidP="002B0AD0">
            <w:pPr>
              <w:pStyle w:val="ListParagraph"/>
              <w:numPr>
                <w:ilvl w:val="0"/>
                <w:numId w:val="18"/>
              </w:numPr>
              <w:bidi/>
              <w:spacing w:before="0" w:after="0" w:line="20" w:lineRule="atLeast"/>
              <w:rPr>
                <w:rFonts w:ascii="Helvetica Neue W23 for SKY Reg" w:hAnsi="Helvetica Neue W23 for SKY Reg" w:cs="Helvetica Neue W23 for SKY Reg"/>
                <w:b w:val="0"/>
                <w:bCs w:val="0"/>
                <w:color w:val="auto"/>
              </w:rPr>
            </w:pPr>
            <w:r w:rsidRPr="002B0AD0">
              <w:rPr>
                <w:rFonts w:ascii="Helvetica Neue W23 for SKY Reg" w:hAnsi="Helvetica Neue W23 for SKY Reg" w:cs="Helvetica Neue W23 for SKY Reg"/>
                <w:b w:val="0"/>
                <w:bCs w:val="0"/>
                <w:color w:val="auto"/>
                <w:rtl/>
              </w:rPr>
              <w:t>الربط بالتطبيق الواقعي.</w:t>
            </w:r>
          </w:p>
        </w:tc>
      </w:tr>
      <w:tr w:rsidR="00D93E03" w:rsidRPr="002B0AD0" w14:paraId="22BE2234" w14:textId="77777777" w:rsidTr="00E42A51">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7D7C405D" w14:textId="0DECB751" w:rsidR="00D93E03" w:rsidRPr="00E42A51" w:rsidRDefault="00D93E03" w:rsidP="002B0AD0">
            <w:pPr>
              <w:bidi/>
              <w:spacing w:before="0" w:after="0" w:line="20" w:lineRule="atLeast"/>
              <w:rPr>
                <w:rFonts w:ascii="Helvetica Neue W23 for SKY Reg" w:hAnsi="Helvetica Neue W23 for SKY Reg" w:cs="Helvetica Neue W23 for SKY Reg"/>
                <w:rtl/>
              </w:rPr>
            </w:pPr>
            <w:r w:rsidRPr="00E42A51">
              <w:rPr>
                <w:rFonts w:ascii="Helvetica Neue W23 for SKY Reg" w:hAnsi="Helvetica Neue W23 for SKY Reg" w:cs="Helvetica Neue W23 for SKY Reg"/>
                <w:color w:val="auto"/>
                <w:rtl/>
              </w:rPr>
              <w:t>المرفقات</w:t>
            </w:r>
          </w:p>
        </w:tc>
      </w:tr>
      <w:tr w:rsidR="00272169" w:rsidRPr="002B0AD0" w14:paraId="02BFC783" w14:textId="77777777" w:rsidTr="00E42A51">
        <w:trPr>
          <w:trHeight w:val="567"/>
          <w:jc w:val="center"/>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7332E673" w14:textId="729F7859" w:rsidR="00272169" w:rsidRPr="002B0AD0" w:rsidRDefault="00272169" w:rsidP="002B0AD0">
            <w:pPr>
              <w:bidi/>
              <w:spacing w:before="0" w:after="0" w:line="20" w:lineRule="atLeast"/>
              <w:rPr>
                <w:rFonts w:ascii="Helvetica Neue W23 for SKY Reg" w:hAnsi="Helvetica Neue W23 for SKY Reg" w:cs="Helvetica Neue W23 for SKY Reg"/>
                <w:b w:val="0"/>
                <w:bCs w:val="0"/>
                <w:rtl/>
              </w:rPr>
            </w:pPr>
            <w:r w:rsidRPr="002B0AD0">
              <w:rPr>
                <w:rFonts w:ascii="Helvetica Neue W23 for SKY Reg" w:hAnsi="Helvetica Neue W23 for SKY Reg" w:cs="Helvetica Neue W23 for SKY Reg"/>
                <w:b w:val="0"/>
                <w:bCs w:val="0"/>
                <w:color w:val="auto"/>
              </w:rPr>
              <w:t xml:space="preserve"> {#</w:t>
            </w:r>
            <w:proofErr w:type="gramStart"/>
            <w:r w:rsidRPr="002B0AD0">
              <w:rPr>
                <w:rFonts w:ascii="Helvetica Neue W23 for SKY Reg" w:hAnsi="Helvetica Neue W23 for SKY Reg" w:cs="Helvetica Neue W23 for SKY Reg"/>
                <w:b w:val="0"/>
                <w:bCs w:val="0"/>
                <w:color w:val="auto"/>
              </w:rPr>
              <w:t>attachments}{</w:t>
            </w:r>
            <w:proofErr w:type="gramEnd"/>
            <w:r w:rsidRPr="002B0AD0">
              <w:rPr>
                <w:rFonts w:ascii="Helvetica Neue W23 for SKY Reg" w:hAnsi="Helvetica Neue W23 for SKY Reg" w:cs="Helvetica Neue W23 for SKY Reg"/>
                <w:b w:val="0"/>
                <w:bCs w:val="0"/>
                <w:color w:val="auto"/>
              </w:rPr>
              <w:t xml:space="preserve">studentActivitiesPhotos} </w:t>
            </w:r>
            <w:r w:rsidRPr="002B0AD0">
              <w:rPr>
                <w:rFonts w:ascii="Helvetica Neue W23 for SKY Reg" w:hAnsi="Helvetica Neue W23 for SKY Reg" w:cs="Helvetica Neue W23 for SKY Reg"/>
                <w:b w:val="0"/>
                <w:bCs w:val="0"/>
                <w:color w:val="auto"/>
                <w:rtl/>
              </w:rPr>
              <w:t>صور لأنشطة الطلاب</w:t>
            </w:r>
            <w:r w:rsidRPr="002B0AD0">
              <w:rPr>
                <w:rFonts w:ascii="Helvetica Neue W23 for SKY Reg" w:hAnsi="Helvetica Neue W23 for SKY Reg" w:cs="Helvetica Neue W23 for SKY Reg"/>
                <w:b w:val="0"/>
                <w:bCs w:val="0"/>
                <w:rtl/>
              </w:rPr>
              <w:t xml:space="preserve">   </w:t>
            </w:r>
            <w:r w:rsidRPr="002B0AD0">
              <w:rPr>
                <w:rFonts w:ascii="Helvetica Neue W23 for SKY Reg" w:hAnsi="Helvetica Neue W23 for SKY Reg" w:cs="Helvetica Neue W23 for SKY Reg"/>
                <w:b w:val="0"/>
                <w:bCs w:val="0"/>
                <w:color w:val="auto"/>
                <w:rtl/>
              </w:rPr>
              <w:t xml:space="preserve">   </w:t>
            </w:r>
            <w:r w:rsidRPr="002B0AD0">
              <w:rPr>
                <w:rFonts w:ascii="Helvetica Neue W23 for SKY Reg" w:hAnsi="Helvetica Neue W23 for SKY Reg" w:cs="Helvetica Neue W23 for SKY Reg"/>
                <w:b w:val="0"/>
                <w:bCs w:val="0"/>
                <w:color w:val="auto"/>
              </w:rPr>
              <w:t>{worksheets}</w:t>
            </w:r>
            <w:r w:rsidRPr="002B0AD0">
              <w:rPr>
                <w:rFonts w:ascii="Helvetica Neue W23 for SKY Reg" w:hAnsi="Helvetica Neue W23 for SKY Reg" w:cs="Helvetica Neue W23 for SKY Reg"/>
                <w:b w:val="0"/>
                <w:bCs w:val="0"/>
                <w:color w:val="auto"/>
                <w:rtl/>
              </w:rPr>
              <w:t xml:space="preserve"> أوراق عمل      </w:t>
            </w:r>
            <w:r w:rsidRPr="002B0AD0">
              <w:rPr>
                <w:rFonts w:ascii="Helvetica Neue W23 for SKY Reg" w:hAnsi="Helvetica Neue W23 for SKY Reg" w:cs="Helvetica Neue W23 for SKY Reg"/>
                <w:b w:val="0"/>
                <w:bCs w:val="0"/>
                <w:color w:val="auto"/>
              </w:rPr>
              <w:t xml:space="preserve"> {</w:t>
            </w:r>
            <w:proofErr w:type="spellStart"/>
            <w:r w:rsidRPr="002B0AD0">
              <w:rPr>
                <w:rFonts w:ascii="Helvetica Neue W23 for SKY Reg" w:hAnsi="Helvetica Neue W23 for SKY Reg" w:cs="Helvetica Neue W23 for SKY Reg"/>
                <w:b w:val="0"/>
                <w:bCs w:val="0"/>
                <w:color w:val="auto"/>
              </w:rPr>
              <w:t>studentAssessments</w:t>
            </w:r>
            <w:proofErr w:type="spellEnd"/>
            <w:r w:rsidRPr="002B0AD0">
              <w:rPr>
                <w:rFonts w:ascii="Helvetica Neue W23 for SKY Reg" w:hAnsi="Helvetica Neue W23 for SKY Reg" w:cs="Helvetica Neue W23 for SKY Reg"/>
                <w:b w:val="0"/>
                <w:bCs w:val="0"/>
                <w:color w:val="auto"/>
              </w:rPr>
              <w:t>}</w:t>
            </w:r>
            <w:r w:rsidRPr="002B0AD0">
              <w:rPr>
                <w:rFonts w:ascii="Helvetica Neue W23 for SKY Reg" w:hAnsi="Helvetica Neue W23 for SKY Reg" w:cs="Helvetica Neue W23 for SKY Reg"/>
                <w:b w:val="0"/>
                <w:bCs w:val="0"/>
                <w:color w:val="auto"/>
                <w:rtl/>
              </w:rPr>
              <w:t xml:space="preserve">تقييمات الطلاب         </w:t>
            </w:r>
            <w:r w:rsidRPr="002B0AD0">
              <w:rPr>
                <w:rFonts w:ascii="Helvetica Neue W23 for SKY Reg" w:hAnsi="Helvetica Neue W23 for SKY Reg" w:cs="Helvetica Neue W23 for SKY Reg"/>
                <w:b w:val="0"/>
                <w:bCs w:val="0"/>
                <w:color w:val="auto"/>
              </w:rPr>
              <w:t xml:space="preserve"> {other}{/attachments}</w:t>
            </w:r>
            <w:r w:rsidRPr="002B0AD0">
              <w:rPr>
                <w:rFonts w:ascii="Helvetica Neue W23 for SKY Reg" w:hAnsi="Helvetica Neue W23 for SKY Reg" w:cs="Helvetica Neue W23 for SKY Reg"/>
                <w:b w:val="0"/>
                <w:bCs w:val="0"/>
                <w:color w:val="auto"/>
                <w:rtl/>
              </w:rPr>
              <w:t>..........................</w:t>
            </w:r>
          </w:p>
        </w:tc>
      </w:tr>
    </w:tbl>
    <w:p w14:paraId="11D0DCBB" w14:textId="77777777" w:rsidR="005A3AF2" w:rsidRPr="005A3AF2" w:rsidRDefault="005A3AF2" w:rsidP="006A3406">
      <w:pPr>
        <w:bidi/>
        <w:ind w:left="0"/>
        <w:rPr>
          <w:rFonts w:ascii="Arial" w:hAnsi="Arial" w:cs="Arial"/>
          <w:b/>
          <w:bCs/>
          <w:rtl/>
        </w:rPr>
      </w:pPr>
    </w:p>
    <w:tbl>
      <w:tblPr>
        <w:tblStyle w:val="ListTable6Colorful-Accent1"/>
        <w:bidiVisual/>
        <w:tblW w:w="0" w:type="auto"/>
        <w:tblLook w:val="0480" w:firstRow="0" w:lastRow="0" w:firstColumn="1" w:lastColumn="0" w:noHBand="0" w:noVBand="1"/>
      </w:tblPr>
      <w:tblGrid>
        <w:gridCol w:w="5228"/>
        <w:gridCol w:w="5228"/>
      </w:tblGrid>
      <w:tr w:rsidR="00E42A51" w:rsidRPr="001B65FA" w14:paraId="6B8DF3E8" w14:textId="77777777" w:rsidTr="00987AED">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32797E22" w14:textId="77777777" w:rsidR="00E42A51" w:rsidRPr="00AB0A77" w:rsidRDefault="00E42A51" w:rsidP="00987AED">
            <w:pPr>
              <w:spacing w:before="0" w:after="0" w:line="20" w:lineRule="atLeast"/>
              <w:jc w:val="center"/>
              <w:rPr>
                <w:rFonts w:ascii="Helvetica Neue W23 for SKY Reg" w:hAnsi="Helvetica Neue W23 for SKY Reg" w:cs="Helvetica Neue W23 for SKY Reg"/>
                <w:b w:val="0"/>
                <w:bCs w:val="0"/>
                <w:color w:val="000000" w:themeColor="text1"/>
                <w:rtl/>
              </w:rPr>
            </w:pPr>
            <w:bookmarkStart w:id="0" w:name="_Hlk212044058"/>
            <w:r w:rsidRPr="00AB0A77">
              <w:rPr>
                <w:rFonts w:ascii="Helvetica Neue W23 for SKY Reg" w:hAnsi="Helvetica Neue W23 for SKY Reg" w:cs="Helvetica Neue W23 for SKY Reg"/>
                <w:b w:val="0"/>
                <w:bCs w:val="0"/>
                <w:color w:val="000000" w:themeColor="text1"/>
                <w:rtl/>
              </w:rPr>
              <w:t>اسم المعلم</w:t>
            </w:r>
          </w:p>
        </w:tc>
        <w:tc>
          <w:tcPr>
            <w:tcW w:w="5228" w:type="dxa"/>
            <w:vAlign w:val="center"/>
          </w:tcPr>
          <w:p w14:paraId="79E89AF7" w14:textId="77777777" w:rsidR="00E42A51" w:rsidRPr="00AB0A77" w:rsidRDefault="00E42A51" w:rsidP="00987AED">
            <w:pPr>
              <w:spacing w:before="0" w:after="0" w:line="20" w:lineRule="atLeast"/>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b/>
                <w:bCs/>
                <w:color w:val="000000" w:themeColor="text1"/>
                <w:rtl/>
              </w:rPr>
            </w:pPr>
            <w:r w:rsidRPr="00AB0A77">
              <w:rPr>
                <w:rFonts w:ascii="Helvetica Neue W23 for SKY Reg" w:hAnsi="Helvetica Neue W23 for SKY Reg" w:cs="Helvetica Neue W23 for SKY Reg"/>
                <w:color w:val="000000" w:themeColor="text1"/>
                <w:rtl/>
              </w:rPr>
              <w:t>مدير المدرسة</w:t>
            </w:r>
          </w:p>
        </w:tc>
      </w:tr>
      <w:tr w:rsidR="00E42A51" w:rsidRPr="001B65FA" w14:paraId="67092BA9" w14:textId="77777777" w:rsidTr="00987AED">
        <w:trPr>
          <w:trHeight w:val="567"/>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3FD306FD" w14:textId="77777777" w:rsidR="00E42A51" w:rsidRPr="00AB0A77" w:rsidRDefault="00E42A51" w:rsidP="00987AED">
            <w:pPr>
              <w:spacing w:before="0" w:after="0" w:line="20" w:lineRule="atLeast"/>
              <w:ind w:left="0" w:right="0"/>
              <w:jc w:val="center"/>
              <w:rPr>
                <w:rFonts w:ascii="Helvetica Neue W23 for SKY Reg" w:hAnsi="Helvetica Neue W23 for SKY Reg" w:cs="Helvetica Neue W23 for SKY Reg"/>
                <w:b w:val="0"/>
                <w:bCs w:val="0"/>
                <w:color w:val="000000" w:themeColor="text1"/>
                <w:rtl/>
              </w:rPr>
            </w:pPr>
            <w:r w:rsidRPr="00AB0A77">
              <w:rPr>
                <w:rFonts w:ascii="Helvetica Neue W23 for SKY Reg" w:hAnsi="Helvetica Neue W23 for SKY Reg" w:cs="Helvetica Neue W23 for SKY Reg"/>
                <w:b w:val="0"/>
                <w:bCs w:val="0"/>
                <w:color w:val="000000" w:themeColor="text1"/>
              </w:rPr>
              <w:t>{</w:t>
            </w:r>
            <w:proofErr w:type="spellStart"/>
            <w:r w:rsidRPr="00AB0A77">
              <w:rPr>
                <w:rFonts w:ascii="Helvetica Neue W23 for SKY Reg" w:hAnsi="Helvetica Neue W23 for SKY Reg" w:cs="Helvetica Neue W23 for SKY Reg"/>
                <w:b w:val="0"/>
                <w:bCs w:val="0"/>
                <w:color w:val="000000" w:themeColor="text1"/>
              </w:rPr>
              <w:t>teacherName</w:t>
            </w:r>
            <w:proofErr w:type="spellEnd"/>
            <w:r w:rsidRPr="00AB0A77">
              <w:rPr>
                <w:rFonts w:ascii="Helvetica Neue W23 for SKY Reg" w:hAnsi="Helvetica Neue W23 for SKY Reg" w:cs="Helvetica Neue W23 for SKY Reg"/>
                <w:b w:val="0"/>
                <w:bCs w:val="0"/>
                <w:color w:val="000000" w:themeColor="text1"/>
              </w:rPr>
              <w:t>}</w:t>
            </w:r>
          </w:p>
        </w:tc>
        <w:tc>
          <w:tcPr>
            <w:tcW w:w="5228" w:type="dxa"/>
            <w:vAlign w:val="center"/>
          </w:tcPr>
          <w:p w14:paraId="1DBFED8E" w14:textId="77777777" w:rsidR="00E42A51" w:rsidRPr="00AB0A77" w:rsidRDefault="00E42A51" w:rsidP="00987AED">
            <w:pPr>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principalName</w:t>
            </w:r>
            <w:proofErr w:type="spellEnd"/>
            <w:r w:rsidRPr="00AB0A77">
              <w:rPr>
                <w:rFonts w:ascii="Helvetica Neue W23 for SKY Reg" w:hAnsi="Helvetica Neue W23 for SKY Reg" w:cs="Helvetica Neue W23 for SKY Reg"/>
                <w:color w:val="000000" w:themeColor="text1"/>
              </w:rPr>
              <w:t>}</w:t>
            </w:r>
          </w:p>
        </w:tc>
      </w:tr>
      <w:bookmarkEnd w:id="0"/>
    </w:tbl>
    <w:p w14:paraId="0AF379AC" w14:textId="41A765E2" w:rsidR="00A66B18" w:rsidRPr="005A3AF2" w:rsidRDefault="00A66B18" w:rsidP="00A6783B">
      <w:pPr>
        <w:pStyle w:val="Signature"/>
        <w:bidi/>
        <w:rPr>
          <w:rFonts w:ascii="Arial" w:hAnsi="Arial" w:cs="Arial"/>
          <w:color w:val="000000" w:themeColor="text1"/>
        </w:rPr>
      </w:pPr>
    </w:p>
    <w:sectPr w:rsidR="00A66B18" w:rsidRPr="005A3AF2" w:rsidSect="00E42A51">
      <w:headerReference w:type="default" r:id="rId10"/>
      <w:footerReference w:type="default" r:id="rId11"/>
      <w:pgSz w:w="11906" w:h="16838" w:code="9"/>
      <w:pgMar w:top="720" w:right="720" w:bottom="156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A397B" w14:textId="77777777" w:rsidR="005944CC" w:rsidRDefault="005944CC" w:rsidP="00A66B18">
      <w:pPr>
        <w:spacing w:before="0" w:after="0"/>
      </w:pPr>
      <w:r>
        <w:separator/>
      </w:r>
    </w:p>
  </w:endnote>
  <w:endnote w:type="continuationSeparator" w:id="0">
    <w:p w14:paraId="519AD2A9" w14:textId="77777777" w:rsidR="005944CC" w:rsidRDefault="005944CC" w:rsidP="00A66B1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HGGothicE">
    <w:charset w:val="80"/>
    <w:family w:val="modern"/>
    <w:pitch w:val="fixed"/>
    <w:sig w:usb0="E00002FF" w:usb1="2AC7EDFE" w:usb2="00000012" w:usb3="00000000" w:csb0="00020001" w:csb1="00000000"/>
  </w:font>
  <w:font w:name="Tahoma">
    <w:panose1 w:val="020B0604030504040204"/>
    <w:charset w:val="00"/>
    <w:family w:val="swiss"/>
    <w:pitch w:val="variable"/>
    <w:sig w:usb0="E1002EFF" w:usb1="C000605B" w:usb2="00000029" w:usb3="00000000" w:csb0="000101FF" w:csb1="00000000"/>
  </w:font>
  <w:font w:name="HGSoeiKakugothicUB">
    <w:charset w:val="80"/>
    <w:family w:val="modern"/>
    <w:pitch w:val="fixed"/>
    <w:sig w:usb0="E00002FF" w:usb1="2AC7EDFE" w:usb2="00000012" w:usb3="00000000" w:csb0="00020001" w:csb1="00000000"/>
  </w:font>
  <w:font w:name="Calibri">
    <w:panose1 w:val="020F0502020204030204"/>
    <w:charset w:val="00"/>
    <w:family w:val="swiss"/>
    <w:pitch w:val="variable"/>
    <w:sig w:usb0="E4002EFF" w:usb1="C200247B" w:usb2="00000009" w:usb3="00000000" w:csb0="000001FF" w:csb1="00000000"/>
  </w:font>
  <w:font w:name="Arabic Transparent">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23 for SKY Reg">
    <w:panose1 w:val="020B0604020202020204"/>
    <w:charset w:val="00"/>
    <w:family w:val="swiss"/>
    <w:pitch w:val="variable"/>
    <w:sig w:usb0="00002003" w:usb1="80000000" w:usb2="00000000" w:usb3="00000000" w:csb0="00000041" w:csb1="00000000"/>
  </w:font>
  <w:font w:name="Helvetica Neue W23 for SKY Bd">
    <w:panose1 w:val="020B0804020202020204"/>
    <w:charset w:val="00"/>
    <w:family w:val="swiss"/>
    <w:pitch w:val="variable"/>
    <w:sig w:usb0="00002003" w:usb1="80000000" w:usb2="00000000" w:usb3="00000000" w:csb0="00000041" w:csb1="00000000"/>
  </w:font>
  <w:font w:name="Franklin Gothic Medium">
    <w:panose1 w:val="020B06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2A558" w14:textId="14C9EC71" w:rsidR="0063204D" w:rsidRDefault="009B3258">
    <w:pPr>
      <w:pStyle w:val="Footer"/>
    </w:pPr>
    <w:r>
      <w:rPr>
        <w:noProof/>
      </w:rPr>
      <mc:AlternateContent>
        <mc:Choice Requires="wpg">
          <w:drawing>
            <wp:anchor distT="0" distB="0" distL="114300" distR="114300" simplePos="0" relativeHeight="251674624" behindDoc="0" locked="0" layoutInCell="1" allowOverlap="1" wp14:anchorId="218056D0" wp14:editId="03BFAF52">
              <wp:simplePos x="0" y="0"/>
              <wp:positionH relativeFrom="page">
                <wp:posOffset>-27940</wp:posOffset>
              </wp:positionH>
              <wp:positionV relativeFrom="paragraph">
                <wp:posOffset>0</wp:posOffset>
              </wp:positionV>
              <wp:extent cx="7616190" cy="1022350"/>
              <wp:effectExtent l="0" t="0" r="3810" b="6350"/>
              <wp:wrapNone/>
              <wp:docPr id="494934577" name="Group 1"/>
              <wp:cNvGraphicFramePr/>
              <a:graphic xmlns:a="http://schemas.openxmlformats.org/drawingml/2006/main">
                <a:graphicData uri="http://schemas.microsoft.com/office/word/2010/wordprocessingGroup">
                  <wpg:wgp>
                    <wpg:cNvGrpSpPr/>
                    <wpg:grpSpPr>
                      <a:xfrm>
                        <a:off x="0" y="0"/>
                        <a:ext cx="7616190" cy="1022350"/>
                        <a:chOff x="0" y="123825"/>
                        <a:chExt cx="7616190" cy="1022350"/>
                      </a:xfrm>
                    </wpg:grpSpPr>
                    <wps:wsp>
                      <wps:cNvPr id="466679855" name="Rectangle 1"/>
                      <wps:cNvSpPr/>
                      <wps:spPr>
                        <a:xfrm flipH="1">
                          <a:off x="1047750" y="123825"/>
                          <a:ext cx="6568440" cy="419100"/>
                        </a:xfrm>
                        <a:prstGeom prst="round1Rect">
                          <a:avLst>
                            <a:gd name="adj" fmla="val 40694"/>
                          </a:avLst>
                        </a:prstGeom>
                        <a:gradFill flip="none" rotWithShape="1">
                          <a:gsLst>
                            <a:gs pos="0">
                              <a:srgbClr val="277EB5"/>
                            </a:gs>
                            <a:gs pos="100000">
                              <a:srgbClr val="40AF6F"/>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8CC862D" w14:textId="651AEF6C" w:rsidR="009B3258" w:rsidRPr="00874B24" w:rsidRDefault="009B3258" w:rsidP="009B3258">
                            <w:pPr>
                              <w:spacing w:after="0"/>
                              <w:jc w:val="right"/>
                              <w:rPr>
                                <w:rFonts w:ascii="Helvetica Neue W23 for SKY Reg" w:hAnsi="Helvetica Neue W23 for SKY Reg" w:cs="Helvetica Neue W23 for SKY Reg"/>
                                <w:color w:val="FFFFFF" w:themeColor="background1"/>
                                <w:lang w:bidi="ar-EG"/>
                              </w:rPr>
                            </w:pPr>
                            <w:r w:rsidRPr="00874B24">
                              <w:rPr>
                                <w:rFonts w:ascii="Helvetica Neue W23 for SKY Reg" w:hAnsi="Helvetica Neue W23 for SKY Reg" w:cs="Helvetica Neue W23 for SKY Reg"/>
                                <w:color w:val="FFFFFF" w:themeColor="background1"/>
                                <w:rtl/>
                                <w:lang w:bidi="ar-EG"/>
                              </w:rPr>
                              <w:t>التعلم ب</w:t>
                            </w:r>
                            <w:r w:rsidRPr="00874B24">
                              <w:rPr>
                                <w:rFonts w:ascii="Helvetica Neue W23 for SKY Reg" w:hAnsi="Helvetica Neue W23 for SKY Reg" w:cs="Helvetica Neue W23 for SKY Reg" w:hint="cs"/>
                                <w:color w:val="FFFFFF" w:themeColor="background1"/>
                                <w:rtl/>
                                <w:lang w:bidi="ar-EG"/>
                              </w:rPr>
                              <w:t>ا</w:t>
                            </w:r>
                            <w:r>
                              <w:rPr>
                                <w:rFonts w:ascii="Helvetica Neue W23 for SKY Reg" w:hAnsi="Helvetica Neue W23 for SKY Reg" w:cs="Helvetica Neue W23 for SKY Reg" w:hint="cs"/>
                                <w:color w:val="FFFFFF" w:themeColor="background1"/>
                                <w:rtl/>
                                <w:lang w:bidi="ar-EG"/>
                              </w:rPr>
                              <w:t>ل</w:t>
                            </w:r>
                            <w:r>
                              <w:rPr>
                                <w:rFonts w:ascii="Helvetica Neue W23 for SKY Reg" w:hAnsi="Helvetica Neue W23 for SKY Reg" w:cs="Helvetica Neue W23 for SKY Reg" w:hint="cs"/>
                                <w:color w:val="FFFFFF" w:themeColor="background1"/>
                                <w:rtl/>
                                <w:lang w:bidi="ar-EG"/>
                              </w:rPr>
                              <w:t>نمذجة</w:t>
                            </w:r>
                          </w:p>
                          <w:p w14:paraId="39445E8A" w14:textId="77777777" w:rsidR="009B3258" w:rsidRPr="00874B24" w:rsidRDefault="009B3258" w:rsidP="009B3258">
                            <w:pPr>
                              <w:ind w:left="0"/>
                              <w:jc w:val="center"/>
                              <w:rPr>
                                <w:color w:val="FFFFFF" w:themeColor="background1"/>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559820687" name="Rectangle 10"/>
                      <wps:cNvSpPr/>
                      <wps:spPr>
                        <a:xfrm>
                          <a:off x="0" y="485775"/>
                          <a:ext cx="7559040" cy="660400"/>
                        </a:xfrm>
                        <a:prstGeom prst="rect">
                          <a:avLst/>
                        </a:prstGeom>
                        <a:solidFill>
                          <a:srgbClr val="F3F1EF"/>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EEBA715" w14:textId="77777777" w:rsidR="009B3258" w:rsidRPr="00B21C32" w:rsidRDefault="009B3258" w:rsidP="009B3258">
                            <w:pPr>
                              <w:spacing w:after="0"/>
                              <w:jc w:val="center"/>
                              <w:rPr>
                                <w:rFonts w:ascii="Helvetica Neue W23 for SKY Reg" w:hAnsi="Helvetica Neue W23 for SKY Reg" w:cs="Helvetica Neue W23 for SKY Reg"/>
                                <w:color w:val="0DA9A6"/>
                                <w:lang w:bidi="ar-EG"/>
                              </w:rPr>
                            </w:pPr>
                          </w:p>
                        </w:txbxContent>
                      </wps:txbx>
                      <wps:bodyPr rot="0" spcFirstLastPara="0" vertOverflow="overflow" horzOverflow="overflow" vert="horz" wrap="square" lIns="72000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218056D0" id="Group 1" o:spid="_x0000_s1028" style="position:absolute;left:0;text-align:left;margin-left:-2.2pt;margin-top:0;width:599.7pt;height:80.5pt;z-index:251674624;mso-position-horizontal-relative:page;mso-height-relative:margin" coordorigin=",1238" coordsize="76161,102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">
              <v:shape id="Rectangle 1" o:spid="_x0000_s1029" style="position:absolute;left:10477;top:1238;width:65684;height:4191;flip:x;visibility:visible;mso-wrap-style:square;v-text-anchor:middle" coordsize="6568440,419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" adj="-11796480,,5400" path="m,l6397891,v94192,,170549,76357,170549,170549l6568440,419100,,419100,,xe" fillcolor="#277eb5" stroked="f" strokeweight="1pt">
                <v:fill color2="#40af6f" rotate="t" angle="90" focus="100%" type="gradient"/>
                <v:stroke joinstyle="miter"/>
                <v:formulas/>
                <v:path arrowok="t" o:connecttype="custom" o:connectlocs="0,0;6397891,0;6568440,170549;6568440,419100;0,419100;0,0" o:connectangles="0,0,0,0,0,0" textboxrect="0,0,6568440,419100"/>
                <v:textbox inset="0,0,0,0">
                  <w:txbxContent>
                    <w:p w14:paraId="58CC862D" w14:textId="651AEF6C" w:rsidR="009B3258" w:rsidRPr="00874B24" w:rsidRDefault="009B3258" w:rsidP="009B3258">
                      <w:pPr>
                        <w:spacing w:after="0"/>
                        <w:jc w:val="right"/>
                        <w:rPr>
                          <w:rFonts w:ascii="Helvetica Neue W23 for SKY Reg" w:hAnsi="Helvetica Neue W23 for SKY Reg" w:cs="Helvetica Neue W23 for SKY Reg"/>
                          <w:color w:val="FFFFFF" w:themeColor="background1"/>
                          <w:lang w:bidi="ar-EG"/>
                        </w:rPr>
                      </w:pPr>
                      <w:r w:rsidRPr="00874B24">
                        <w:rPr>
                          <w:rFonts w:ascii="Helvetica Neue W23 for SKY Reg" w:hAnsi="Helvetica Neue W23 for SKY Reg" w:cs="Helvetica Neue W23 for SKY Reg"/>
                          <w:color w:val="FFFFFF" w:themeColor="background1"/>
                          <w:rtl/>
                          <w:lang w:bidi="ar-EG"/>
                        </w:rPr>
                        <w:t>التعلم ب</w:t>
                      </w:r>
                      <w:r w:rsidRPr="00874B24">
                        <w:rPr>
                          <w:rFonts w:ascii="Helvetica Neue W23 for SKY Reg" w:hAnsi="Helvetica Neue W23 for SKY Reg" w:cs="Helvetica Neue W23 for SKY Reg" w:hint="cs"/>
                          <w:color w:val="FFFFFF" w:themeColor="background1"/>
                          <w:rtl/>
                          <w:lang w:bidi="ar-EG"/>
                        </w:rPr>
                        <w:t>ا</w:t>
                      </w:r>
                      <w:r>
                        <w:rPr>
                          <w:rFonts w:ascii="Helvetica Neue W23 for SKY Reg" w:hAnsi="Helvetica Neue W23 for SKY Reg" w:cs="Helvetica Neue W23 for SKY Reg" w:hint="cs"/>
                          <w:color w:val="FFFFFF" w:themeColor="background1"/>
                          <w:rtl/>
                          <w:lang w:bidi="ar-EG"/>
                        </w:rPr>
                        <w:t>ل</w:t>
                      </w:r>
                      <w:r>
                        <w:rPr>
                          <w:rFonts w:ascii="Helvetica Neue W23 for SKY Reg" w:hAnsi="Helvetica Neue W23 for SKY Reg" w:cs="Helvetica Neue W23 for SKY Reg" w:hint="cs"/>
                          <w:color w:val="FFFFFF" w:themeColor="background1"/>
                          <w:rtl/>
                          <w:lang w:bidi="ar-EG"/>
                        </w:rPr>
                        <w:t>نمذجة</w:t>
                      </w:r>
                    </w:p>
                    <w:p w14:paraId="39445E8A" w14:textId="77777777" w:rsidR="009B3258" w:rsidRPr="00874B24" w:rsidRDefault="009B3258" w:rsidP="009B3258">
                      <w:pPr>
                        <w:ind w:left="0"/>
                        <w:jc w:val="center"/>
                        <w:rPr>
                          <w:color w:val="FFFFFF" w:themeColor="background1"/>
                        </w:rPr>
                      </w:pPr>
                    </w:p>
                  </w:txbxContent>
                </v:textbox>
              </v:shape>
              <v:rect id="Rectangle 10" o:spid="_x0000_s1030" style="position:absolute;top:4857;width:75590;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" fillcolor="#f3f1ef" stroked="f" strokeweight="1pt">
                <v:textbox inset="20mm">
                  <w:txbxContent>
                    <w:p w14:paraId="0EEBA715" w14:textId="77777777" w:rsidR="009B3258" w:rsidRPr="00B21C32" w:rsidRDefault="009B3258" w:rsidP="009B3258">
                      <w:pPr>
                        <w:spacing w:after="0"/>
                        <w:jc w:val="center"/>
                        <w:rPr>
                          <w:rFonts w:ascii="Helvetica Neue W23 for SKY Reg" w:hAnsi="Helvetica Neue W23 for SKY Reg" w:cs="Helvetica Neue W23 for SKY Reg"/>
                          <w:color w:val="0DA9A6"/>
                          <w:lang w:bidi="ar-EG"/>
                        </w:rPr>
                      </w:pPr>
                    </w:p>
                  </w:txbxContent>
                </v:textbox>
              </v:rect>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1B957" w14:textId="77777777" w:rsidR="005944CC" w:rsidRDefault="005944CC" w:rsidP="00A66B18">
      <w:pPr>
        <w:spacing w:before="0" w:after="0"/>
      </w:pPr>
      <w:r>
        <w:separator/>
      </w:r>
    </w:p>
  </w:footnote>
  <w:footnote w:type="continuationSeparator" w:id="0">
    <w:p w14:paraId="70B677F9" w14:textId="77777777" w:rsidR="005944CC" w:rsidRDefault="005944CC" w:rsidP="00A66B1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5479B" w14:textId="77777777" w:rsidR="00987AED" w:rsidRPr="001B65FA" w:rsidRDefault="00987AED" w:rsidP="00987AED">
    <w:pPr>
      <w:pStyle w:val="Header"/>
      <w:rPr>
        <w:caps/>
      </w:rPr>
    </w:pPr>
    <w:bookmarkStart w:id="1" w:name="_Hlk211866118"/>
    <w:bookmarkStart w:id="2" w:name="_Hlk211866119"/>
    <w:bookmarkStart w:id="3" w:name="_Hlk212044248"/>
    <w:bookmarkStart w:id="4" w:name="_Hlk212044249"/>
    <w:bookmarkStart w:id="5" w:name="_Hlk212044835"/>
    <w:bookmarkStart w:id="6" w:name="_Hlk212044836"/>
    <w:bookmarkStart w:id="7" w:name="_Hlk212049268"/>
    <w:bookmarkStart w:id="8" w:name="_Hlk212049269"/>
    <w:bookmarkStart w:id="9" w:name="_Hlk212062273"/>
    <w:bookmarkStart w:id="10" w:name="_Hlk212062274"/>
    <w:r>
      <w:rPr>
        <w:caps/>
        <w:noProof/>
      </w:rPr>
      <mc:AlternateContent>
        <mc:Choice Requires="wps">
          <w:drawing>
            <wp:anchor distT="0" distB="0" distL="114300" distR="114300" simplePos="0" relativeHeight="251668480" behindDoc="0" locked="0" layoutInCell="1" allowOverlap="1" wp14:anchorId="73785864" wp14:editId="6AE3E7F1">
              <wp:simplePos x="0" y="0"/>
              <wp:positionH relativeFrom="column">
                <wp:posOffset>-457347</wp:posOffset>
              </wp:positionH>
              <wp:positionV relativeFrom="paragraph">
                <wp:posOffset>251460</wp:posOffset>
              </wp:positionV>
              <wp:extent cx="4838700" cy="292100"/>
              <wp:effectExtent l="0" t="0" r="0" b="0"/>
              <wp:wrapNone/>
              <wp:docPr id="782411214" name="Rectangle 1"/>
              <wp:cNvGraphicFramePr/>
              <a:graphic xmlns:a="http://schemas.openxmlformats.org/drawingml/2006/main">
                <a:graphicData uri="http://schemas.microsoft.com/office/word/2010/wordprocessingShape">
                  <wps:wsp>
                    <wps:cNvSpPr/>
                    <wps:spPr>
                      <a:xfrm flipV="1">
                        <a:off x="0" y="0"/>
                        <a:ext cx="4838700" cy="292100"/>
                      </a:xfrm>
                      <a:prstGeom prst="round1Rect">
                        <a:avLst>
                          <a:gd name="adj" fmla="val 28707"/>
                        </a:avLst>
                      </a:prstGeom>
                      <a:gradFill flip="none" rotWithShape="1">
                        <a:gsLst>
                          <a:gs pos="0">
                            <a:srgbClr val="277EB5"/>
                          </a:gs>
                          <a:gs pos="100000">
                            <a:srgbClr val="40AF6F"/>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2610CE" id="Rectangle 1" o:spid="_x0000_s1026" style="position:absolute;margin-left:-36pt;margin-top:19.8pt;width:381pt;height:23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838700,292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" path="m,l4754847,v46311,,83853,37542,83853,83853l4838700,292100,,292100,,xe" fillcolor="#277eb5" stroked="f" strokeweight="1pt">
              <v:fill color2="#40af6f" rotate="t" angle="90" focus="100%" type="gradient"/>
              <v:stroke joinstyle="miter"/>
              <v:path arrowok="t" o:connecttype="custom" o:connectlocs="0,0;4754847,0;4838700,83853;4838700,292100;0,292100;0,0" o:connectangles="0,0,0,0,0,0"/>
            </v:shape>
          </w:pict>
        </mc:Fallback>
      </mc:AlternateContent>
    </w:r>
    <w:r>
      <w:rPr>
        <w:rFonts w:ascii="Helvetica Neue W23 for SKY Reg" w:eastAsiaTheme="minorEastAsia" w:hAnsi="Helvetica Neue W23 for SKY Reg" w:cs="Helvetica Neue W23 for SKY Reg"/>
        <w:caps/>
        <w:noProof/>
        <w:color w:val="auto"/>
        <w:kern w:val="0"/>
      </w:rPr>
      <mc:AlternateContent>
        <mc:Choice Requires="wps">
          <w:drawing>
            <wp:anchor distT="0" distB="0" distL="114300" distR="114300" simplePos="0" relativeHeight="251667456" behindDoc="0" locked="0" layoutInCell="1" allowOverlap="1" wp14:anchorId="4445ECE1" wp14:editId="499D55F8">
              <wp:simplePos x="0" y="0"/>
              <wp:positionH relativeFrom="page">
                <wp:align>left</wp:align>
              </wp:positionH>
              <wp:positionV relativeFrom="paragraph">
                <wp:posOffset>-457200</wp:posOffset>
              </wp:positionV>
              <wp:extent cx="7681546" cy="891540"/>
              <wp:effectExtent l="0" t="0" r="0" b="3810"/>
              <wp:wrapNone/>
              <wp:docPr id="2032220928" name="Rectangle 1"/>
              <wp:cNvGraphicFramePr/>
              <a:graphic xmlns:a="http://schemas.openxmlformats.org/drawingml/2006/main">
                <a:graphicData uri="http://schemas.microsoft.com/office/word/2010/wordprocessingShape">
                  <wps:wsp>
                    <wps:cNvSpPr/>
                    <wps:spPr>
                      <a:xfrm flipV="1">
                        <a:off x="0" y="0"/>
                        <a:ext cx="7681546" cy="891540"/>
                      </a:xfrm>
                      <a:prstGeom prst="round1Rect">
                        <a:avLst>
                          <a:gd name="adj" fmla="val 0"/>
                        </a:avLst>
                      </a:prstGeom>
                      <a:solidFill>
                        <a:srgbClr val="F3F1E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FEA03A" id="Rectangle 1" o:spid="_x0000_s1026" style="position:absolute;margin-left:0;margin-top:-36pt;width:604.85pt;height:70.2pt;flip:y;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coordsize="7681546,891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" path="m,l7681546,r,l7681546,891540,,891540,,xe" fillcolor="#f3f1ef" stroked="f" strokeweight="1pt">
              <v:stroke joinstyle="miter"/>
              <v:path arrowok="t" o:connecttype="custom" o:connectlocs="0,0;7681546,0;7681546,0;7681546,891540;0,891540;0,0" o:connectangles="0,0,0,0,0,0"/>
              <w10:wrap anchorx="page"/>
            </v:shape>
          </w:pict>
        </mc:Fallback>
      </mc:AlternateContent>
    </w:r>
    <w:r>
      <w:rPr>
        <w:rFonts w:ascii="Helvetica Neue W23 for SKY Reg" w:eastAsiaTheme="minorEastAsia" w:hAnsi="Helvetica Neue W23 for SKY Reg" w:cs="Helvetica Neue W23 for SKY Reg"/>
        <w:caps/>
        <w:noProof/>
        <w:color w:val="auto"/>
        <w:kern w:val="0"/>
      </w:rPr>
      <mc:AlternateContent>
        <mc:Choice Requires="wps">
          <w:drawing>
            <wp:anchor distT="0" distB="0" distL="114300" distR="114300" simplePos="0" relativeHeight="251670528" behindDoc="0" locked="0" layoutInCell="1" allowOverlap="1" wp14:anchorId="33F7E9F4" wp14:editId="48D70DD5">
              <wp:simplePos x="0" y="0"/>
              <wp:positionH relativeFrom="page">
                <wp:align>left</wp:align>
              </wp:positionH>
              <wp:positionV relativeFrom="paragraph">
                <wp:posOffset>-457200</wp:posOffset>
              </wp:positionV>
              <wp:extent cx="5295900" cy="891540"/>
              <wp:effectExtent l="0" t="0" r="0" b="3810"/>
              <wp:wrapNone/>
              <wp:docPr id="55290462" name="Rectangle 1"/>
              <wp:cNvGraphicFramePr/>
              <a:graphic xmlns:a="http://schemas.openxmlformats.org/drawingml/2006/main">
                <a:graphicData uri="http://schemas.microsoft.com/office/word/2010/wordprocessingShape">
                  <wps:wsp>
                    <wps:cNvSpPr/>
                    <wps:spPr>
                      <a:xfrm flipV="1">
                        <a:off x="0" y="0"/>
                        <a:ext cx="5295900" cy="891540"/>
                      </a:xfrm>
                      <a:prstGeom prst="round1Rect">
                        <a:avLst>
                          <a:gd name="adj" fmla="val 20831"/>
                        </a:avLst>
                      </a:prstGeom>
                      <a:solidFill>
                        <a:srgbClr val="16445A"/>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9D23CE" id="Rectangle 1" o:spid="_x0000_s1026" style="position:absolute;margin-left:0;margin-top:-36pt;width:417pt;height:70.2pt;flip:y;z-index:25167052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coordsize="5295900,891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" path="m,l5110183,v102569,,185717,83148,185717,185717l5295900,891540,,891540,,xe" fillcolor="#16445a" stroked="f" strokeweight="1pt">
              <v:stroke joinstyle="miter"/>
              <v:path arrowok="t" o:connecttype="custom" o:connectlocs="0,0;5110183,0;5295900,185717;5295900,891540;0,891540;0,0" o:connectangles="0,0,0,0,0,0"/>
              <w10:wrap anchorx="page"/>
            </v:shape>
          </w:pict>
        </mc:Fallback>
      </mc:AlternateContent>
    </w:r>
    <w:r w:rsidRPr="001B65FA">
      <w:rPr>
        <w:rFonts w:ascii="Helvetica Neue W23 for SKY Reg" w:eastAsiaTheme="minorEastAsia" w:hAnsi="Helvetica Neue W23 for SKY Reg" w:cs="Helvetica Neue W23 for SKY Reg"/>
        <w:caps/>
        <w:noProof/>
        <w:color w:val="auto"/>
        <w:kern w:val="0"/>
      </w:rPr>
      <mc:AlternateContent>
        <mc:Choice Requires="wps">
          <w:drawing>
            <wp:anchor distT="45720" distB="45720" distL="114300" distR="114300" simplePos="0" relativeHeight="251672576" behindDoc="0" locked="0" layoutInCell="1" allowOverlap="1" wp14:anchorId="7D3A7632" wp14:editId="46D569DA">
              <wp:simplePos x="0" y="0"/>
              <wp:positionH relativeFrom="page">
                <wp:posOffset>5379719</wp:posOffset>
              </wp:positionH>
              <wp:positionV relativeFrom="paragraph">
                <wp:posOffset>-365760</wp:posOffset>
              </wp:positionV>
              <wp:extent cx="2154555" cy="685800"/>
              <wp:effectExtent l="0" t="0" r="0" b="0"/>
              <wp:wrapNone/>
              <wp:docPr id="1199640296" name="مربع نص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154555" cy="685800"/>
                      </a:xfrm>
                      <a:prstGeom prst="rect">
                        <a:avLst/>
                      </a:prstGeom>
                      <a:noFill/>
                      <a:ln w="9525">
                        <a:noFill/>
                        <a:miter lim="800000"/>
                        <a:headEnd/>
                        <a:tailEnd/>
                      </a:ln>
                    </wps:spPr>
                    <wps:txbx>
                      <w:txbxContent>
                        <w:p w14:paraId="11C27738" w14:textId="77777777" w:rsidR="00987AED" w:rsidRPr="00DF48DA" w:rsidRDefault="00987AED" w:rsidP="00987AED">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color w:val="16445A"/>
                              <w:rtl/>
                            </w:rPr>
                            <w:t>الإدارة العامة للتعليم</w:t>
                          </w:r>
                        </w:p>
                        <w:p w14:paraId="6C645F41" w14:textId="77777777" w:rsidR="00987AED" w:rsidRPr="00DF48DA" w:rsidRDefault="00987AED" w:rsidP="00987AED">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color w:val="16445A"/>
                              <w:rtl/>
                            </w:rPr>
                            <w:t>مكتب التعليم</w:t>
                          </w:r>
                        </w:p>
                        <w:p w14:paraId="61A73E7E" w14:textId="77777777" w:rsidR="00987AED" w:rsidRPr="00DF48DA" w:rsidRDefault="00987AED" w:rsidP="00987AED">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hint="cs"/>
                              <w:color w:val="16445A"/>
                              <w:rtl/>
                            </w:rPr>
                            <w:t>مدرسة</w:t>
                          </w:r>
                        </w:p>
                      </w:txbxContent>
                    </wps:txbx>
                    <wps:bodyPr rot="0" vertOverflow="clip" horzOverflow="clip"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D3A7632" id="_x0000_t202" coordsize="21600,21600" o:spt="202" path="m,l,21600r21600,l21600,xe">
              <v:stroke joinstyle="miter"/>
              <v:path gradientshapeok="t" o:connecttype="rect"/>
            </v:shapetype>
            <v:shape id="مربع نص 7" o:spid="_x0000_s1027" type="#_x0000_t202" style="position:absolute;left:0;text-align:left;margin-left:423.6pt;margin-top:-28.8pt;width:169.65pt;height:54pt;flip:x;z-index:251672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" filled="f" stroked="f">
              <v:textbox inset="0,0,0,0">
                <w:txbxContent>
                  <w:p w14:paraId="11C27738" w14:textId="77777777" w:rsidR="00987AED" w:rsidRPr="00DF48DA" w:rsidRDefault="00987AED" w:rsidP="00987AED">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color w:val="16445A"/>
                        <w:rtl/>
                      </w:rPr>
                      <w:t>الإدارة العامة للتعليم</w:t>
                    </w:r>
                  </w:p>
                  <w:p w14:paraId="6C645F41" w14:textId="77777777" w:rsidR="00987AED" w:rsidRPr="00DF48DA" w:rsidRDefault="00987AED" w:rsidP="00987AED">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color w:val="16445A"/>
                        <w:rtl/>
                      </w:rPr>
                      <w:t>مكتب التعليم</w:t>
                    </w:r>
                  </w:p>
                  <w:p w14:paraId="61A73E7E" w14:textId="77777777" w:rsidR="00987AED" w:rsidRPr="00DF48DA" w:rsidRDefault="00987AED" w:rsidP="00987AED">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hint="cs"/>
                        <w:color w:val="16445A"/>
                        <w:rtl/>
                      </w:rPr>
                      <w:t>مدرسة</w:t>
                    </w:r>
                  </w:p>
                </w:txbxContent>
              </v:textbox>
              <w10:wrap anchorx="page"/>
            </v:shape>
          </w:pict>
        </mc:Fallback>
      </mc:AlternateContent>
    </w:r>
    <w:r w:rsidRPr="001B65FA">
      <w:rPr>
        <w:caps/>
        <w:noProof/>
      </w:rPr>
      <w:drawing>
        <wp:anchor distT="0" distB="0" distL="114300" distR="114300" simplePos="0" relativeHeight="251671552" behindDoc="0" locked="0" layoutInCell="1" allowOverlap="1" wp14:anchorId="044ABC9F" wp14:editId="4232CCDE">
          <wp:simplePos x="0" y="0"/>
          <wp:positionH relativeFrom="margin">
            <wp:posOffset>0</wp:posOffset>
          </wp:positionH>
          <wp:positionV relativeFrom="paragraph">
            <wp:posOffset>-213360</wp:posOffset>
          </wp:positionV>
          <wp:extent cx="2614033" cy="576341"/>
          <wp:effectExtent l="0" t="0" r="0" b="0"/>
          <wp:wrapNone/>
          <wp:docPr id="21156136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75421" name="Picture 6"/>
                  <pic:cNvPicPr>
                    <a:picLocks noChangeAspect="1"/>
                  </pic:cNvPicPr>
                </pic:nvPicPr>
                <pic:blipFill>
                  <a:blip r:embed="rId1">
                    <a:extLst>
                      <a:ext uri="{28A0092B-C50C-407E-A947-70E740481C1C}">
                        <a14:useLocalDpi xmlns:a14="http://schemas.microsoft.com/office/drawing/2010/main" val="0"/>
                      </a:ext>
                    </a:extLst>
                  </a:blip>
                  <a:srcRect/>
                  <a:stretch/>
                </pic:blipFill>
                <pic:spPr>
                  <a:xfrm>
                    <a:off x="0" y="0"/>
                    <a:ext cx="2614033" cy="576341"/>
                  </a:xfrm>
                  <a:prstGeom prst="rect">
                    <a:avLst/>
                  </a:prstGeom>
                </pic:spPr>
              </pic:pic>
            </a:graphicData>
          </a:graphic>
        </wp:anchor>
      </w:drawing>
    </w:r>
  </w:p>
  <w:p w14:paraId="1368EB5D" w14:textId="77777777" w:rsidR="00987AED" w:rsidRPr="001B65FA" w:rsidRDefault="00987AED" w:rsidP="00987AED">
    <w:pPr>
      <w:pStyle w:val="Header"/>
      <w:rPr>
        <w:caps/>
      </w:rPr>
    </w:pPr>
    <w:r>
      <w:rPr>
        <w:caps/>
        <w:noProof/>
      </w:rPr>
      <w:drawing>
        <wp:anchor distT="0" distB="0" distL="114300" distR="114300" simplePos="0" relativeHeight="251669504" behindDoc="0" locked="0" layoutInCell="1" allowOverlap="1" wp14:anchorId="31EA47D3" wp14:editId="03D24811">
          <wp:simplePos x="0" y="0"/>
          <wp:positionH relativeFrom="column">
            <wp:posOffset>1499235</wp:posOffset>
          </wp:positionH>
          <wp:positionV relativeFrom="paragraph">
            <wp:posOffset>3289300</wp:posOffset>
          </wp:positionV>
          <wp:extent cx="3649123" cy="2774009"/>
          <wp:effectExtent l="0" t="0" r="8890" b="7620"/>
          <wp:wrapNone/>
          <wp:docPr id="9118836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08460" name="Picture 5"/>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3649123" cy="2774009"/>
                  </a:xfrm>
                  <a:prstGeom prst="rect">
                    <a:avLst/>
                  </a:prstGeom>
                  <a:noFill/>
                </pic:spPr>
              </pic:pic>
            </a:graphicData>
          </a:graphic>
        </wp:anchor>
      </w:drawing>
    </w:r>
    <w:bookmarkEnd w:id="1"/>
    <w:bookmarkEnd w:id="2"/>
  </w:p>
  <w:bookmarkEnd w:id="3"/>
  <w:bookmarkEnd w:id="4"/>
  <w:bookmarkEnd w:id="5"/>
  <w:bookmarkEnd w:id="6"/>
  <w:bookmarkEnd w:id="7"/>
  <w:bookmarkEnd w:id="8"/>
  <w:bookmarkEnd w:id="9"/>
  <w:bookmarkEnd w:id="10"/>
  <w:p w14:paraId="4DA9A741" w14:textId="77777777" w:rsidR="0063204D" w:rsidRPr="00987AED" w:rsidRDefault="0063204D" w:rsidP="00987AED">
    <w:pPr>
      <w:pStyle w:val="Header"/>
      <w:ind w:left="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5D78"/>
    <w:multiLevelType w:val="hybridMultilevel"/>
    <w:tmpl w:val="C17EA14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2B54C9"/>
    <w:multiLevelType w:val="hybridMultilevel"/>
    <w:tmpl w:val="D3DAD35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164A8"/>
    <w:multiLevelType w:val="multilevel"/>
    <w:tmpl w:val="75FA6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946B0"/>
    <w:multiLevelType w:val="multilevel"/>
    <w:tmpl w:val="4808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96D95"/>
    <w:multiLevelType w:val="multilevel"/>
    <w:tmpl w:val="85D6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A6664"/>
    <w:multiLevelType w:val="hybridMultilevel"/>
    <w:tmpl w:val="443E7652"/>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14FF260C"/>
    <w:multiLevelType w:val="hybridMultilevel"/>
    <w:tmpl w:val="9A8A45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A2406DE"/>
    <w:multiLevelType w:val="hybridMultilevel"/>
    <w:tmpl w:val="27EA86F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1932F7"/>
    <w:multiLevelType w:val="multilevel"/>
    <w:tmpl w:val="F0B6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309C4"/>
    <w:multiLevelType w:val="hybridMultilevel"/>
    <w:tmpl w:val="9404D9D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87600D"/>
    <w:multiLevelType w:val="multilevel"/>
    <w:tmpl w:val="5F940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A77F0D"/>
    <w:multiLevelType w:val="multilevel"/>
    <w:tmpl w:val="D278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A13FFF"/>
    <w:multiLevelType w:val="hybridMultilevel"/>
    <w:tmpl w:val="1764B086"/>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3" w15:restartNumberingAfterBreak="0">
    <w:nsid w:val="2D0E2CF9"/>
    <w:multiLevelType w:val="hybridMultilevel"/>
    <w:tmpl w:val="0C6267B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F0B7C50"/>
    <w:multiLevelType w:val="hybridMultilevel"/>
    <w:tmpl w:val="DC9863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FE23E97"/>
    <w:multiLevelType w:val="multilevel"/>
    <w:tmpl w:val="F5E8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270632"/>
    <w:multiLevelType w:val="hybridMultilevel"/>
    <w:tmpl w:val="9898ADE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34E068E"/>
    <w:multiLevelType w:val="multilevel"/>
    <w:tmpl w:val="2698E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EE7815"/>
    <w:multiLevelType w:val="hybridMultilevel"/>
    <w:tmpl w:val="0D42E3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B40969"/>
    <w:multiLevelType w:val="hybridMultilevel"/>
    <w:tmpl w:val="7DE08CF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47E42FCF"/>
    <w:multiLevelType w:val="multilevel"/>
    <w:tmpl w:val="898C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5870FF"/>
    <w:multiLevelType w:val="hybridMultilevel"/>
    <w:tmpl w:val="813A1E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B5A0FB5"/>
    <w:multiLevelType w:val="multilevel"/>
    <w:tmpl w:val="A2D8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9378AE"/>
    <w:multiLevelType w:val="hybridMultilevel"/>
    <w:tmpl w:val="F32A2AF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D6B4F19"/>
    <w:multiLevelType w:val="hybridMultilevel"/>
    <w:tmpl w:val="4DF63F7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322220"/>
    <w:multiLevelType w:val="multilevel"/>
    <w:tmpl w:val="B0FC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964667"/>
    <w:multiLevelType w:val="multilevel"/>
    <w:tmpl w:val="4A1EE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613A52"/>
    <w:multiLevelType w:val="hybridMultilevel"/>
    <w:tmpl w:val="4A1EF16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1F02FB7"/>
    <w:multiLevelType w:val="multilevel"/>
    <w:tmpl w:val="6C54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EB38CF"/>
    <w:multiLevelType w:val="multilevel"/>
    <w:tmpl w:val="07F20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ind w:left="2250" w:hanging="450"/>
      </w:pPr>
      <w:rPr>
        <w:rFonts w:hint="default"/>
        <w:color w:val="auto"/>
      </w:rPr>
    </w:lvl>
    <w:lvl w:ilvl="3">
      <w:start w:val="2"/>
      <w:numFmt w:val="decimal"/>
      <w:lvlText w:val="%4-"/>
      <w:lvlJc w:val="left"/>
      <w:pPr>
        <w:ind w:left="2880" w:hanging="360"/>
      </w:pPr>
      <w:rPr>
        <w:rFonts w:hint="default"/>
        <w:color w:val="auto"/>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1C2E3B"/>
    <w:multiLevelType w:val="hybridMultilevel"/>
    <w:tmpl w:val="90022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946298"/>
    <w:multiLevelType w:val="hybridMultilevel"/>
    <w:tmpl w:val="51E42A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80F00C7"/>
    <w:multiLevelType w:val="multilevel"/>
    <w:tmpl w:val="1194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0F2A2B"/>
    <w:multiLevelType w:val="hybridMultilevel"/>
    <w:tmpl w:val="25A456EA"/>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4" w15:restartNumberingAfterBreak="0">
    <w:nsid w:val="62396C15"/>
    <w:multiLevelType w:val="multilevel"/>
    <w:tmpl w:val="3688526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F423D4"/>
    <w:multiLevelType w:val="multilevel"/>
    <w:tmpl w:val="76B2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920F9D"/>
    <w:multiLevelType w:val="multilevel"/>
    <w:tmpl w:val="6A94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D80588"/>
    <w:multiLevelType w:val="multilevel"/>
    <w:tmpl w:val="C382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144523"/>
    <w:multiLevelType w:val="multilevel"/>
    <w:tmpl w:val="159E8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A866A2"/>
    <w:multiLevelType w:val="multilevel"/>
    <w:tmpl w:val="5908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5F490F"/>
    <w:multiLevelType w:val="multilevel"/>
    <w:tmpl w:val="15A6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3654D4"/>
    <w:multiLevelType w:val="hybridMultilevel"/>
    <w:tmpl w:val="06F06C80"/>
    <w:lvl w:ilvl="0" w:tplc="04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2" w15:restartNumberingAfterBreak="0">
    <w:nsid w:val="79A21F31"/>
    <w:multiLevelType w:val="hybridMultilevel"/>
    <w:tmpl w:val="A70021EE"/>
    <w:lvl w:ilvl="0" w:tplc="0409000F">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3" w15:restartNumberingAfterBreak="0">
    <w:nsid w:val="7D8D4E95"/>
    <w:multiLevelType w:val="multilevel"/>
    <w:tmpl w:val="C97A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AE4F68"/>
    <w:multiLevelType w:val="hybridMultilevel"/>
    <w:tmpl w:val="29DC504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61324346">
    <w:abstractNumId w:val="17"/>
  </w:num>
  <w:num w:numId="2" w16cid:durableId="1027365925">
    <w:abstractNumId w:val="29"/>
  </w:num>
  <w:num w:numId="3" w16cid:durableId="1644309707">
    <w:abstractNumId w:val="16"/>
  </w:num>
  <w:num w:numId="4" w16cid:durableId="1546526725">
    <w:abstractNumId w:val="5"/>
  </w:num>
  <w:num w:numId="5" w16cid:durableId="337848725">
    <w:abstractNumId w:val="41"/>
  </w:num>
  <w:num w:numId="6" w16cid:durableId="282153767">
    <w:abstractNumId w:val="43"/>
  </w:num>
  <w:num w:numId="7" w16cid:durableId="578321999">
    <w:abstractNumId w:val="38"/>
  </w:num>
  <w:num w:numId="8" w16cid:durableId="1854806559">
    <w:abstractNumId w:val="24"/>
  </w:num>
  <w:num w:numId="9" w16cid:durableId="827794081">
    <w:abstractNumId w:val="40"/>
  </w:num>
  <w:num w:numId="10" w16cid:durableId="1913084159">
    <w:abstractNumId w:val="1"/>
  </w:num>
  <w:num w:numId="11" w16cid:durableId="943725865">
    <w:abstractNumId w:val="26"/>
  </w:num>
  <w:num w:numId="12" w16cid:durableId="1530098350">
    <w:abstractNumId w:val="2"/>
  </w:num>
  <w:num w:numId="13" w16cid:durableId="1232620318">
    <w:abstractNumId w:val="39"/>
  </w:num>
  <w:num w:numId="14" w16cid:durableId="1840538966">
    <w:abstractNumId w:val="3"/>
  </w:num>
  <w:num w:numId="15" w16cid:durableId="1091202582">
    <w:abstractNumId w:val="34"/>
  </w:num>
  <w:num w:numId="16" w16cid:durableId="712391234">
    <w:abstractNumId w:val="18"/>
  </w:num>
  <w:num w:numId="17" w16cid:durableId="1330861827">
    <w:abstractNumId w:val="8"/>
  </w:num>
  <w:num w:numId="18" w16cid:durableId="210382318">
    <w:abstractNumId w:val="13"/>
  </w:num>
  <w:num w:numId="19" w16cid:durableId="950165330">
    <w:abstractNumId w:val="7"/>
  </w:num>
  <w:num w:numId="20" w16cid:durableId="656039198">
    <w:abstractNumId w:val="0"/>
  </w:num>
  <w:num w:numId="21" w16cid:durableId="23290828">
    <w:abstractNumId w:val="28"/>
  </w:num>
  <w:num w:numId="22" w16cid:durableId="1744714720">
    <w:abstractNumId w:val="37"/>
  </w:num>
  <w:num w:numId="23" w16cid:durableId="1013268340">
    <w:abstractNumId w:val="6"/>
  </w:num>
  <w:num w:numId="24" w16cid:durableId="2126267510">
    <w:abstractNumId w:val="14"/>
  </w:num>
  <w:num w:numId="25" w16cid:durableId="442189109">
    <w:abstractNumId w:val="31"/>
  </w:num>
  <w:num w:numId="26" w16cid:durableId="580986210">
    <w:abstractNumId w:val="21"/>
  </w:num>
  <w:num w:numId="27" w16cid:durableId="446658333">
    <w:abstractNumId w:val="30"/>
  </w:num>
  <w:num w:numId="28" w16cid:durableId="394161240">
    <w:abstractNumId w:val="19"/>
  </w:num>
  <w:num w:numId="29" w16cid:durableId="1501039212">
    <w:abstractNumId w:val="12"/>
  </w:num>
  <w:num w:numId="30" w16cid:durableId="1555046929">
    <w:abstractNumId w:val="33"/>
  </w:num>
  <w:num w:numId="31" w16cid:durableId="772822530">
    <w:abstractNumId w:val="20"/>
  </w:num>
  <w:num w:numId="32" w16cid:durableId="46223495">
    <w:abstractNumId w:val="9"/>
  </w:num>
  <w:num w:numId="33" w16cid:durableId="1939094347">
    <w:abstractNumId w:val="44"/>
  </w:num>
  <w:num w:numId="34" w16cid:durableId="1769426994">
    <w:abstractNumId w:val="23"/>
  </w:num>
  <w:num w:numId="35" w16cid:durableId="1592081740">
    <w:abstractNumId w:val="42"/>
  </w:num>
  <w:num w:numId="36" w16cid:durableId="556204189">
    <w:abstractNumId w:val="36"/>
  </w:num>
  <w:num w:numId="37" w16cid:durableId="1595631605">
    <w:abstractNumId w:val="35"/>
  </w:num>
  <w:num w:numId="38" w16cid:durableId="957297529">
    <w:abstractNumId w:val="15"/>
  </w:num>
  <w:num w:numId="39" w16cid:durableId="1277063572">
    <w:abstractNumId w:val="22"/>
  </w:num>
  <w:num w:numId="40" w16cid:durableId="1103300768">
    <w:abstractNumId w:val="11"/>
  </w:num>
  <w:num w:numId="41" w16cid:durableId="1423994367">
    <w:abstractNumId w:val="32"/>
  </w:num>
  <w:num w:numId="42" w16cid:durableId="230310143">
    <w:abstractNumId w:val="25"/>
  </w:num>
  <w:num w:numId="43" w16cid:durableId="1912234856">
    <w:abstractNumId w:val="4"/>
  </w:num>
  <w:num w:numId="44" w16cid:durableId="1281492690">
    <w:abstractNumId w:val="27"/>
  </w:num>
  <w:num w:numId="45" w16cid:durableId="7369728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71E"/>
    <w:rsid w:val="0000081F"/>
    <w:rsid w:val="00030C2F"/>
    <w:rsid w:val="0003676F"/>
    <w:rsid w:val="00045B93"/>
    <w:rsid w:val="00083BAA"/>
    <w:rsid w:val="000E330D"/>
    <w:rsid w:val="0010680C"/>
    <w:rsid w:val="0013431F"/>
    <w:rsid w:val="00152B0B"/>
    <w:rsid w:val="001766D6"/>
    <w:rsid w:val="00192419"/>
    <w:rsid w:val="001C270D"/>
    <w:rsid w:val="001C5502"/>
    <w:rsid w:val="001C65EC"/>
    <w:rsid w:val="001E2320"/>
    <w:rsid w:val="001F5F07"/>
    <w:rsid w:val="00205AA1"/>
    <w:rsid w:val="00214E28"/>
    <w:rsid w:val="002226C1"/>
    <w:rsid w:val="00252070"/>
    <w:rsid w:val="002572C0"/>
    <w:rsid w:val="00262602"/>
    <w:rsid w:val="00272169"/>
    <w:rsid w:val="00282A01"/>
    <w:rsid w:val="002A5BF8"/>
    <w:rsid w:val="002B0AD0"/>
    <w:rsid w:val="0031520F"/>
    <w:rsid w:val="00322D00"/>
    <w:rsid w:val="003336F0"/>
    <w:rsid w:val="00340227"/>
    <w:rsid w:val="00352B81"/>
    <w:rsid w:val="00385592"/>
    <w:rsid w:val="00394507"/>
    <w:rsid w:val="00394757"/>
    <w:rsid w:val="003964F2"/>
    <w:rsid w:val="003A0150"/>
    <w:rsid w:val="003E24DF"/>
    <w:rsid w:val="003F39D4"/>
    <w:rsid w:val="0041428F"/>
    <w:rsid w:val="00430A2D"/>
    <w:rsid w:val="004A2B0D"/>
    <w:rsid w:val="004A664E"/>
    <w:rsid w:val="004D0153"/>
    <w:rsid w:val="004D38DA"/>
    <w:rsid w:val="005003F5"/>
    <w:rsid w:val="00503883"/>
    <w:rsid w:val="00544155"/>
    <w:rsid w:val="00570A87"/>
    <w:rsid w:val="00582CEE"/>
    <w:rsid w:val="0058502D"/>
    <w:rsid w:val="005944CC"/>
    <w:rsid w:val="005A3AF2"/>
    <w:rsid w:val="005C2210"/>
    <w:rsid w:val="005E46F6"/>
    <w:rsid w:val="005F371E"/>
    <w:rsid w:val="0060715D"/>
    <w:rsid w:val="00615018"/>
    <w:rsid w:val="0062123A"/>
    <w:rsid w:val="0063204D"/>
    <w:rsid w:val="00635E54"/>
    <w:rsid w:val="00640B6D"/>
    <w:rsid w:val="00646E75"/>
    <w:rsid w:val="00663EA4"/>
    <w:rsid w:val="006A0FC7"/>
    <w:rsid w:val="006A3406"/>
    <w:rsid w:val="006C012B"/>
    <w:rsid w:val="006E15B1"/>
    <w:rsid w:val="006F02BB"/>
    <w:rsid w:val="006F6F10"/>
    <w:rsid w:val="007045B4"/>
    <w:rsid w:val="00711B4D"/>
    <w:rsid w:val="00717D62"/>
    <w:rsid w:val="00723F49"/>
    <w:rsid w:val="00726089"/>
    <w:rsid w:val="0074761C"/>
    <w:rsid w:val="00762003"/>
    <w:rsid w:val="00783DCD"/>
    <w:rsid w:val="00783E79"/>
    <w:rsid w:val="007913F9"/>
    <w:rsid w:val="007B0387"/>
    <w:rsid w:val="007B1909"/>
    <w:rsid w:val="007B1965"/>
    <w:rsid w:val="007B5AE8"/>
    <w:rsid w:val="007F5192"/>
    <w:rsid w:val="00821993"/>
    <w:rsid w:val="00831721"/>
    <w:rsid w:val="0084511E"/>
    <w:rsid w:val="00862A06"/>
    <w:rsid w:val="00864928"/>
    <w:rsid w:val="008C2B12"/>
    <w:rsid w:val="008E25E2"/>
    <w:rsid w:val="008E5F7E"/>
    <w:rsid w:val="0091090E"/>
    <w:rsid w:val="0091337C"/>
    <w:rsid w:val="00924190"/>
    <w:rsid w:val="00932BF0"/>
    <w:rsid w:val="00935004"/>
    <w:rsid w:val="00940B43"/>
    <w:rsid w:val="0094583D"/>
    <w:rsid w:val="0096074A"/>
    <w:rsid w:val="00974995"/>
    <w:rsid w:val="00987AED"/>
    <w:rsid w:val="009A3D67"/>
    <w:rsid w:val="009B3258"/>
    <w:rsid w:val="00A26FE7"/>
    <w:rsid w:val="00A66B18"/>
    <w:rsid w:val="00A6783B"/>
    <w:rsid w:val="00A96CF8"/>
    <w:rsid w:val="00AA089B"/>
    <w:rsid w:val="00AA2E12"/>
    <w:rsid w:val="00AC32AA"/>
    <w:rsid w:val="00AE1388"/>
    <w:rsid w:val="00AE2798"/>
    <w:rsid w:val="00AE38B8"/>
    <w:rsid w:val="00AF3982"/>
    <w:rsid w:val="00B14E5E"/>
    <w:rsid w:val="00B14F89"/>
    <w:rsid w:val="00B32B10"/>
    <w:rsid w:val="00B50294"/>
    <w:rsid w:val="00B5126C"/>
    <w:rsid w:val="00B57D6E"/>
    <w:rsid w:val="00B74360"/>
    <w:rsid w:val="00B93312"/>
    <w:rsid w:val="00B96EF0"/>
    <w:rsid w:val="00BF7FB3"/>
    <w:rsid w:val="00C35D82"/>
    <w:rsid w:val="00C701F7"/>
    <w:rsid w:val="00C70786"/>
    <w:rsid w:val="00C932D7"/>
    <w:rsid w:val="00CB3058"/>
    <w:rsid w:val="00CC6F85"/>
    <w:rsid w:val="00CD4F81"/>
    <w:rsid w:val="00CF47DE"/>
    <w:rsid w:val="00D10958"/>
    <w:rsid w:val="00D16D54"/>
    <w:rsid w:val="00D66593"/>
    <w:rsid w:val="00D83CDA"/>
    <w:rsid w:val="00D93E03"/>
    <w:rsid w:val="00D97742"/>
    <w:rsid w:val="00DA350B"/>
    <w:rsid w:val="00DB184A"/>
    <w:rsid w:val="00DB7A3C"/>
    <w:rsid w:val="00DE3290"/>
    <w:rsid w:val="00DE6DA2"/>
    <w:rsid w:val="00DF2D30"/>
    <w:rsid w:val="00E00F13"/>
    <w:rsid w:val="00E10210"/>
    <w:rsid w:val="00E13BFB"/>
    <w:rsid w:val="00E260D5"/>
    <w:rsid w:val="00E405CE"/>
    <w:rsid w:val="00E42A51"/>
    <w:rsid w:val="00E4786A"/>
    <w:rsid w:val="00E55D74"/>
    <w:rsid w:val="00E6540C"/>
    <w:rsid w:val="00E81BEC"/>
    <w:rsid w:val="00E81E2A"/>
    <w:rsid w:val="00EA0D2B"/>
    <w:rsid w:val="00ED2178"/>
    <w:rsid w:val="00EE0952"/>
    <w:rsid w:val="00F047A2"/>
    <w:rsid w:val="00F06684"/>
    <w:rsid w:val="00F11C33"/>
    <w:rsid w:val="00F97ECA"/>
    <w:rsid w:val="00FA5645"/>
    <w:rsid w:val="00FA6F5F"/>
    <w:rsid w:val="00FB3412"/>
    <w:rsid w:val="00FE0F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E95715"/>
  <w14:defaultImageDpi w14:val="32767"/>
  <w15:chartTrackingRefBased/>
  <w15:docId w15:val="{3932839D-6E4F-42EA-9E66-4FA706DDB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8"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03676F"/>
    <w:pPr>
      <w:spacing w:before="40" w:after="360"/>
      <w:ind w:left="720" w:right="720"/>
    </w:pPr>
    <w:rPr>
      <w:rFonts w:ascii="Tahoma" w:eastAsiaTheme="minorHAnsi" w:hAnsi="Tahoma" w:cs="Tahoma"/>
      <w:color w:val="595959" w:themeColor="text1" w:themeTint="A6"/>
      <w:kern w:val="20"/>
    </w:rPr>
  </w:style>
  <w:style w:type="paragraph" w:styleId="Heading1">
    <w:name w:val="heading 1"/>
    <w:basedOn w:val="Normal"/>
    <w:next w:val="Normal"/>
    <w:link w:val="Heading1Char"/>
    <w:uiPriority w:val="8"/>
    <w:unhideWhenUsed/>
    <w:qFormat/>
    <w:rsid w:val="0003676F"/>
    <w:pPr>
      <w:spacing w:before="0"/>
      <w:contextualSpacing/>
      <w:outlineLvl w:val="0"/>
    </w:pPr>
    <w:rPr>
      <w:rFonts w:eastAsiaTheme="majorEastAsia"/>
      <w:caps/>
      <w:color w:val="1481AB" w:themeColor="accent1" w:themeShade="BF"/>
    </w:rPr>
  </w:style>
  <w:style w:type="paragraph" w:styleId="Heading2">
    <w:name w:val="heading 2"/>
    <w:basedOn w:val="Normal"/>
    <w:next w:val="Normal"/>
    <w:link w:val="Heading2Char"/>
    <w:uiPriority w:val="9"/>
    <w:unhideWhenUsed/>
    <w:qFormat/>
    <w:rsid w:val="0003676F"/>
    <w:pPr>
      <w:keepNext/>
      <w:keepLines/>
      <w:spacing w:after="0"/>
      <w:outlineLvl w:val="1"/>
    </w:pPr>
    <w:rPr>
      <w:rFonts w:eastAsiaTheme="majorEastAsia"/>
      <w:color w:val="1481AB" w:themeColor="accent1" w:themeShade="BF"/>
      <w:sz w:val="26"/>
      <w:szCs w:val="26"/>
    </w:rPr>
  </w:style>
  <w:style w:type="paragraph" w:styleId="Heading3">
    <w:name w:val="heading 3"/>
    <w:basedOn w:val="Normal"/>
    <w:link w:val="Heading3Char"/>
    <w:uiPriority w:val="9"/>
    <w:qFormat/>
    <w:rsid w:val="009A3D67"/>
    <w:pPr>
      <w:spacing w:before="100" w:beforeAutospacing="1" w:after="100" w:afterAutospacing="1"/>
      <w:ind w:left="0" w:right="0"/>
      <w:outlineLvl w:val="2"/>
    </w:pPr>
    <w:rPr>
      <w:rFonts w:ascii="Times New Roman" w:eastAsia="Times New Roman" w:hAnsi="Times New Roman" w:cs="Times New Roman"/>
      <w:b/>
      <w:bCs/>
      <w:color w:val="auto"/>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8"/>
    <w:rsid w:val="0003676F"/>
    <w:rPr>
      <w:rFonts w:ascii="Tahoma" w:eastAsiaTheme="majorEastAsia" w:hAnsi="Tahoma" w:cs="Tahoma"/>
      <w:caps/>
      <w:color w:val="1481AB" w:themeColor="accent1" w:themeShade="BF"/>
      <w:kern w:val="20"/>
    </w:rPr>
  </w:style>
  <w:style w:type="paragraph" w:customStyle="1" w:styleId="a">
    <w:name w:val="المستلم"/>
    <w:basedOn w:val="Normal"/>
    <w:uiPriority w:val="3"/>
    <w:qFormat/>
    <w:rsid w:val="0003676F"/>
    <w:pPr>
      <w:spacing w:before="840" w:after="40"/>
    </w:pPr>
    <w:rPr>
      <w:b/>
      <w:bCs/>
      <w:color w:val="000000" w:themeColor="text1"/>
    </w:rPr>
  </w:style>
  <w:style w:type="paragraph" w:styleId="Salutation">
    <w:name w:val="Salutation"/>
    <w:basedOn w:val="Normal"/>
    <w:link w:val="SalutationChar"/>
    <w:uiPriority w:val="4"/>
    <w:unhideWhenUsed/>
    <w:qFormat/>
    <w:rsid w:val="0003676F"/>
    <w:pPr>
      <w:spacing w:before="720"/>
    </w:pPr>
  </w:style>
  <w:style w:type="character" w:customStyle="1" w:styleId="SalutationChar">
    <w:name w:val="Salutation Char"/>
    <w:basedOn w:val="DefaultParagraphFont"/>
    <w:link w:val="Salutation"/>
    <w:uiPriority w:val="4"/>
    <w:rsid w:val="0003676F"/>
    <w:rPr>
      <w:rFonts w:ascii="Tahoma" w:eastAsiaTheme="minorHAnsi" w:hAnsi="Tahoma" w:cs="Tahoma"/>
      <w:color w:val="595959" w:themeColor="text1" w:themeTint="A6"/>
      <w:kern w:val="20"/>
    </w:rPr>
  </w:style>
  <w:style w:type="paragraph" w:styleId="Closing">
    <w:name w:val="Closing"/>
    <w:basedOn w:val="Normal"/>
    <w:next w:val="Signature"/>
    <w:link w:val="ClosingChar"/>
    <w:uiPriority w:val="6"/>
    <w:unhideWhenUsed/>
    <w:qFormat/>
    <w:rsid w:val="0003676F"/>
    <w:pPr>
      <w:spacing w:before="480" w:after="960"/>
    </w:pPr>
  </w:style>
  <w:style w:type="character" w:customStyle="1" w:styleId="ClosingChar">
    <w:name w:val="Closing Char"/>
    <w:basedOn w:val="DefaultParagraphFont"/>
    <w:link w:val="Closing"/>
    <w:uiPriority w:val="6"/>
    <w:rsid w:val="0003676F"/>
    <w:rPr>
      <w:rFonts w:ascii="Tahoma" w:eastAsiaTheme="minorHAnsi" w:hAnsi="Tahoma" w:cs="Tahoma"/>
      <w:color w:val="595959" w:themeColor="text1" w:themeTint="A6"/>
      <w:kern w:val="20"/>
    </w:rPr>
  </w:style>
  <w:style w:type="paragraph" w:styleId="Signature">
    <w:name w:val="Signature"/>
    <w:basedOn w:val="Normal"/>
    <w:link w:val="SignatureChar"/>
    <w:uiPriority w:val="7"/>
    <w:unhideWhenUsed/>
    <w:qFormat/>
    <w:rsid w:val="0003676F"/>
    <w:pPr>
      <w:contextualSpacing/>
    </w:pPr>
    <w:rPr>
      <w:b/>
      <w:bCs/>
      <w:color w:val="1CADE4" w:themeColor="accent1"/>
    </w:rPr>
  </w:style>
  <w:style w:type="character" w:customStyle="1" w:styleId="SignatureChar">
    <w:name w:val="Signature Char"/>
    <w:basedOn w:val="DefaultParagraphFont"/>
    <w:link w:val="Signature"/>
    <w:uiPriority w:val="7"/>
    <w:rsid w:val="0003676F"/>
    <w:rPr>
      <w:rFonts w:ascii="Tahoma" w:eastAsiaTheme="minorHAnsi" w:hAnsi="Tahoma" w:cs="Tahoma"/>
      <w:b/>
      <w:bCs/>
      <w:color w:val="1CADE4" w:themeColor="accent1"/>
      <w:kern w:val="20"/>
    </w:rPr>
  </w:style>
  <w:style w:type="paragraph" w:styleId="Header">
    <w:name w:val="header"/>
    <w:basedOn w:val="Normal"/>
    <w:link w:val="HeaderChar"/>
    <w:uiPriority w:val="99"/>
    <w:unhideWhenUsed/>
    <w:rsid w:val="0003676F"/>
    <w:pPr>
      <w:spacing w:after="0"/>
      <w:jc w:val="right"/>
    </w:pPr>
  </w:style>
  <w:style w:type="character" w:customStyle="1" w:styleId="HeaderChar">
    <w:name w:val="Header Char"/>
    <w:basedOn w:val="DefaultParagraphFont"/>
    <w:link w:val="Header"/>
    <w:uiPriority w:val="99"/>
    <w:rsid w:val="0003676F"/>
    <w:rPr>
      <w:rFonts w:ascii="Tahoma" w:eastAsiaTheme="minorHAnsi" w:hAnsi="Tahoma" w:cs="Tahoma"/>
      <w:color w:val="595959" w:themeColor="text1" w:themeTint="A6"/>
      <w:kern w:val="20"/>
    </w:rPr>
  </w:style>
  <w:style w:type="character" w:styleId="Strong">
    <w:name w:val="Strong"/>
    <w:basedOn w:val="DefaultParagraphFont"/>
    <w:uiPriority w:val="22"/>
    <w:qFormat/>
    <w:rsid w:val="003E24DF"/>
    <w:rPr>
      <w:b/>
      <w:bCs/>
    </w:rPr>
  </w:style>
  <w:style w:type="paragraph" w:customStyle="1" w:styleId="a0">
    <w:name w:val="معلومات جهة الاتصال"/>
    <w:basedOn w:val="Normal"/>
    <w:uiPriority w:val="1"/>
    <w:qFormat/>
    <w:rsid w:val="0003676F"/>
    <w:pPr>
      <w:spacing w:before="0" w:after="0"/>
    </w:pPr>
    <w:rPr>
      <w:color w:val="FFFFFF" w:themeColor="background1"/>
    </w:rPr>
  </w:style>
  <w:style w:type="character" w:customStyle="1" w:styleId="Heading2Char">
    <w:name w:val="Heading 2 Char"/>
    <w:basedOn w:val="DefaultParagraphFont"/>
    <w:link w:val="Heading2"/>
    <w:uiPriority w:val="9"/>
    <w:rsid w:val="0003676F"/>
    <w:rPr>
      <w:rFonts w:ascii="Tahoma" w:eastAsiaTheme="majorEastAsia" w:hAnsi="Tahoma" w:cs="Tahoma"/>
      <w:color w:val="1481AB" w:themeColor="accent1" w:themeShade="BF"/>
      <w:kern w:val="20"/>
      <w:sz w:val="26"/>
      <w:szCs w:val="26"/>
    </w:rPr>
  </w:style>
  <w:style w:type="paragraph" w:styleId="NormalWeb">
    <w:name w:val="Normal (Web)"/>
    <w:basedOn w:val="Normal"/>
    <w:uiPriority w:val="99"/>
    <w:semiHidden/>
    <w:unhideWhenUsed/>
    <w:rsid w:val="00083BAA"/>
    <w:pPr>
      <w:spacing w:before="100" w:beforeAutospacing="1" w:after="100" w:afterAutospacing="1"/>
    </w:pPr>
    <w:rPr>
      <w:rFonts w:ascii="Times New Roman" w:eastAsiaTheme="minorEastAsia" w:hAnsi="Times New Roman" w:cs="Times New Roman"/>
      <w:color w:val="auto"/>
      <w:kern w:val="0"/>
    </w:rPr>
  </w:style>
  <w:style w:type="character" w:styleId="PlaceholderText">
    <w:name w:val="Placeholder Text"/>
    <w:basedOn w:val="DefaultParagraphFont"/>
    <w:uiPriority w:val="99"/>
    <w:semiHidden/>
    <w:rsid w:val="001766D6"/>
    <w:rPr>
      <w:color w:val="808080"/>
    </w:rPr>
  </w:style>
  <w:style w:type="paragraph" w:styleId="Footer">
    <w:name w:val="footer"/>
    <w:basedOn w:val="Normal"/>
    <w:link w:val="FooterChar"/>
    <w:uiPriority w:val="99"/>
    <w:unhideWhenUsed/>
    <w:rsid w:val="0003676F"/>
    <w:pPr>
      <w:tabs>
        <w:tab w:val="center" w:pos="4680"/>
        <w:tab w:val="right" w:pos="9360"/>
      </w:tabs>
      <w:spacing w:before="0" w:after="0"/>
    </w:pPr>
  </w:style>
  <w:style w:type="character" w:customStyle="1" w:styleId="FooterChar">
    <w:name w:val="Footer Char"/>
    <w:basedOn w:val="DefaultParagraphFont"/>
    <w:link w:val="Footer"/>
    <w:uiPriority w:val="99"/>
    <w:rsid w:val="0003676F"/>
    <w:rPr>
      <w:rFonts w:ascii="Tahoma" w:eastAsiaTheme="minorHAnsi" w:hAnsi="Tahoma" w:cs="Tahoma"/>
      <w:color w:val="595959" w:themeColor="text1" w:themeTint="A6"/>
      <w:kern w:val="20"/>
    </w:rPr>
  </w:style>
  <w:style w:type="paragraph" w:customStyle="1" w:styleId="a1">
    <w:name w:val="الشعار"/>
    <w:basedOn w:val="Normal"/>
    <w:next w:val="Normal"/>
    <w:link w:val="a2"/>
    <w:qFormat/>
    <w:rsid w:val="0003676F"/>
    <w:pPr>
      <w:spacing w:before="0" w:after="0"/>
      <w:ind w:left="-180" w:right="-24"/>
      <w:jc w:val="center"/>
    </w:pPr>
    <w:rPr>
      <w:b/>
      <w:bCs/>
      <w:color w:val="FFFFFF" w:themeColor="background1"/>
      <w:spacing w:val="120"/>
      <w:kern w:val="24"/>
      <w:sz w:val="44"/>
      <w:szCs w:val="44"/>
    </w:rPr>
  </w:style>
  <w:style w:type="character" w:customStyle="1" w:styleId="a2">
    <w:name w:val="علامة الشعار"/>
    <w:basedOn w:val="DefaultParagraphFont"/>
    <w:link w:val="a1"/>
    <w:rsid w:val="0003676F"/>
    <w:rPr>
      <w:rFonts w:ascii="Tahoma" w:eastAsiaTheme="minorHAnsi" w:hAnsi="Tahoma" w:cs="Tahoma"/>
      <w:b/>
      <w:bCs/>
      <w:color w:val="FFFFFF" w:themeColor="background1"/>
      <w:spacing w:val="120"/>
      <w:kern w:val="24"/>
      <w:sz w:val="44"/>
      <w:szCs w:val="44"/>
    </w:rPr>
  </w:style>
  <w:style w:type="paragraph" w:styleId="NoSpacing">
    <w:name w:val="No Spacing"/>
    <w:uiPriority w:val="1"/>
    <w:qFormat/>
    <w:rsid w:val="0003676F"/>
    <w:pPr>
      <w:ind w:left="720" w:right="720"/>
    </w:pPr>
    <w:rPr>
      <w:rFonts w:ascii="Tahoma" w:eastAsiaTheme="minorHAnsi" w:hAnsi="Tahoma" w:cs="Tahoma"/>
      <w:color w:val="595959" w:themeColor="text1" w:themeTint="A6"/>
      <w:kern w:val="20"/>
    </w:rPr>
  </w:style>
  <w:style w:type="table" w:styleId="ColorfulList-Accent4">
    <w:name w:val="Colorful List Accent 4"/>
    <w:basedOn w:val="TableNormal"/>
    <w:uiPriority w:val="72"/>
    <w:rsid w:val="005F371E"/>
    <w:rPr>
      <w:rFonts w:ascii="Times New Roman" w:eastAsia="Calibri" w:hAnsi="Times New Roman" w:cs="Arabic Transparent"/>
      <w:color w:val="000000" w:themeColor="text1"/>
      <w:sz w:val="20"/>
      <w:szCs w:val="20"/>
    </w:rPr>
    <w:tblPr>
      <w:tblStyleRowBandSize w:val="1"/>
      <w:tblStyleColBandSize w:val="1"/>
    </w:tblPr>
    <w:tcPr>
      <w:shd w:val="clear" w:color="auto" w:fill="ECF8F4" w:themeFill="accent4" w:themeFillTint="19"/>
    </w:tcPr>
    <w:tblStylePr w:type="firstRow">
      <w:rPr>
        <w:b/>
        <w:bCs/>
        <w:color w:val="FFFFFF" w:themeColor="background1"/>
      </w:rPr>
      <w:tblPr/>
      <w:tcPr>
        <w:tcBorders>
          <w:bottom w:val="single" w:sz="12" w:space="0" w:color="FFFFFF" w:themeColor="background1"/>
        </w:tcBorders>
        <w:shd w:val="clear" w:color="auto" w:fill="1FA3AB" w:themeFill="accent3" w:themeFillShade="CC"/>
      </w:tcPr>
    </w:tblStylePr>
    <w:tblStylePr w:type="lastRow">
      <w:rPr>
        <w:b/>
        <w:bCs/>
        <w:color w:val="1FA3AB"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EEE5" w:themeFill="accent4" w:themeFillTint="3F"/>
      </w:tcPr>
    </w:tblStylePr>
    <w:tblStylePr w:type="band1Horz">
      <w:tblPr/>
      <w:tcPr>
        <w:shd w:val="clear" w:color="auto" w:fill="D8F1EA" w:themeFill="accent4" w:themeFillTint="33"/>
      </w:tcPr>
    </w:tblStylePr>
  </w:style>
  <w:style w:type="table" w:styleId="ListTable4-Accent3">
    <w:name w:val="List Table 4 Accent 3"/>
    <w:basedOn w:val="TableNormal"/>
    <w:uiPriority w:val="49"/>
    <w:rsid w:val="00987AED"/>
    <w:tblPr>
      <w:tblStyleRowBandSize w:val="1"/>
      <w:tblStyleColBandSize w:val="1"/>
      <w:tblBorders>
        <w:top w:val="single" w:sz="4" w:space="0" w:color="7CE1E7" w:themeColor="accent3" w:themeTint="99"/>
        <w:left w:val="single" w:sz="4" w:space="0" w:color="7CE1E7" w:themeColor="accent3" w:themeTint="99"/>
        <w:bottom w:val="single" w:sz="4" w:space="0" w:color="7CE1E7" w:themeColor="accent3" w:themeTint="99"/>
        <w:right w:val="single" w:sz="4" w:space="0" w:color="7CE1E7" w:themeColor="accent3" w:themeTint="99"/>
        <w:insideV w:val="single" w:sz="4" w:space="0" w:color="B7DAEF"/>
      </w:tblBorders>
    </w:tblPr>
    <w:tblStylePr w:type="firstRow">
      <w:rPr>
        <w:b/>
        <w:bCs/>
        <w:color w:val="FFFFFF" w:themeColor="background1"/>
      </w:rPr>
      <w:tblPr/>
      <w:tcPr>
        <w:tcBorders>
          <w:top w:val="single" w:sz="4" w:space="0" w:color="27CED7" w:themeColor="accent3"/>
          <w:left w:val="single" w:sz="4" w:space="0" w:color="27CED7" w:themeColor="accent3"/>
          <w:bottom w:val="single" w:sz="4" w:space="0" w:color="27CED7" w:themeColor="accent3"/>
          <w:right w:val="single" w:sz="4" w:space="0" w:color="27CED7" w:themeColor="accent3"/>
          <w:insideH w:val="nil"/>
        </w:tcBorders>
        <w:shd w:val="clear" w:color="auto" w:fill="27CED7" w:themeFill="accent3"/>
      </w:tcPr>
    </w:tblStylePr>
    <w:tblStylePr w:type="lastRow">
      <w:rPr>
        <w:b/>
        <w:bCs/>
      </w:rPr>
      <w:tblPr/>
      <w:tcPr>
        <w:tcBorders>
          <w:top w:val="double" w:sz="4" w:space="0" w:color="7CE1E7" w:themeColor="accent3" w:themeTint="99"/>
        </w:tcBorders>
      </w:tcPr>
    </w:tblStylePr>
    <w:tblStylePr w:type="firstCol">
      <w:rPr>
        <w:b/>
        <w:bCs/>
      </w:rPr>
    </w:tblStylePr>
    <w:tblStylePr w:type="lastCol">
      <w:rPr>
        <w:b/>
        <w:bCs/>
      </w:rPr>
    </w:tblStylePr>
    <w:tblStylePr w:type="band1Vert">
      <w:tblPr/>
      <w:tcPr>
        <w:tcBorders>
          <w:insideH w:val="single" w:sz="4" w:space="0" w:color="B7DAEF"/>
          <w:insideV w:val="single" w:sz="4" w:space="0" w:color="B7DAEF"/>
        </w:tcBorders>
      </w:tcPr>
    </w:tblStylePr>
    <w:tblStylePr w:type="band1Horz">
      <w:tblPr/>
      <w:tcPr>
        <w:tcBorders>
          <w:top w:val="nil"/>
          <w:left w:val="nil"/>
          <w:bottom w:val="nil"/>
          <w:right w:val="nil"/>
          <w:insideH w:val="single" w:sz="4" w:space="0" w:color="B7DAEF"/>
          <w:insideV w:val="single" w:sz="4" w:space="0" w:color="B7DAEF"/>
        </w:tcBorders>
        <w:shd w:val="clear" w:color="auto" w:fill="E0EFF8"/>
      </w:tcPr>
    </w:tblStylePr>
  </w:style>
  <w:style w:type="paragraph" w:styleId="ListParagraph">
    <w:name w:val="List Paragraph"/>
    <w:basedOn w:val="Normal"/>
    <w:uiPriority w:val="34"/>
    <w:rsid w:val="0031520F"/>
    <w:pPr>
      <w:contextualSpacing/>
    </w:pPr>
  </w:style>
  <w:style w:type="character" w:customStyle="1" w:styleId="Heading3Char">
    <w:name w:val="Heading 3 Char"/>
    <w:basedOn w:val="DefaultParagraphFont"/>
    <w:link w:val="Heading3"/>
    <w:uiPriority w:val="9"/>
    <w:rsid w:val="009A3D67"/>
    <w:rPr>
      <w:rFonts w:ascii="Times New Roman" w:eastAsia="Times New Roman" w:hAnsi="Times New Roman" w:cs="Times New Roman"/>
      <w:b/>
      <w:bCs/>
      <w:sz w:val="27"/>
      <w:szCs w:val="27"/>
    </w:rPr>
  </w:style>
  <w:style w:type="table" w:styleId="ListTable6Colorful">
    <w:name w:val="List Table 6 Colorful"/>
    <w:basedOn w:val="TableNormal"/>
    <w:uiPriority w:val="51"/>
    <w:rsid w:val="004D0153"/>
    <w:rPr>
      <w:rFonts w:eastAsiaTheme="minorHAnsi"/>
      <w:color w:val="000000" w:themeColor="text1"/>
      <w:kern w:val="2"/>
      <w:sz w:val="22"/>
      <w:szCs w:val="22"/>
      <w14:ligatures w14:val="standardContextual"/>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6">
    <w:name w:val="List Table 4 Accent 6"/>
    <w:basedOn w:val="TableNormal"/>
    <w:uiPriority w:val="49"/>
    <w:rsid w:val="00252070"/>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tblBorders>
    </w:tblPr>
    <w:tblStylePr w:type="firstRow">
      <w:rPr>
        <w:b/>
        <w:bCs/>
        <w:color w:val="FFFFFF" w:themeColor="background1"/>
      </w:rPr>
      <w:tblPr/>
      <w:tcPr>
        <w:tcBorders>
          <w:top w:val="single" w:sz="4" w:space="0" w:color="62A39F" w:themeColor="accent6"/>
          <w:left w:val="single" w:sz="4" w:space="0" w:color="62A39F" w:themeColor="accent6"/>
          <w:bottom w:val="single" w:sz="4" w:space="0" w:color="62A39F" w:themeColor="accent6"/>
          <w:right w:val="single" w:sz="4" w:space="0" w:color="62A39F" w:themeColor="accent6"/>
          <w:insideH w:val="nil"/>
        </w:tcBorders>
        <w:shd w:val="clear" w:color="auto" w:fill="62A39F" w:themeFill="accent6"/>
      </w:tcPr>
    </w:tblStylePr>
    <w:tblStylePr w:type="lastRow">
      <w:rPr>
        <w:b/>
        <w:bCs/>
      </w:rPr>
      <w:tblPr/>
      <w:tcPr>
        <w:tcBorders>
          <w:top w:val="double" w:sz="4" w:space="0" w:color="A0C7C5" w:themeColor="accent6" w:themeTint="99"/>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ListTable4-Accent1">
    <w:name w:val="List Table 4 Accent 1"/>
    <w:basedOn w:val="TableNormal"/>
    <w:uiPriority w:val="49"/>
    <w:rsid w:val="00503883"/>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tcBorders>
        <w:shd w:val="clear" w:color="auto" w:fill="1CADE4" w:themeFill="accent1"/>
      </w:tcPr>
    </w:tblStylePr>
    <w:tblStylePr w:type="lastRow">
      <w:rPr>
        <w:b/>
        <w:bCs/>
      </w:rPr>
      <w:tblPr/>
      <w:tcPr>
        <w:tcBorders>
          <w:top w:val="double" w:sz="4" w:space="0" w:color="76CDEE" w:themeColor="accent1" w:themeTint="99"/>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table" w:styleId="ListTable4-Accent2">
    <w:name w:val="List Table 4 Accent 2"/>
    <w:basedOn w:val="TableNormal"/>
    <w:uiPriority w:val="49"/>
    <w:rsid w:val="00503883"/>
    <w:tblPr>
      <w:tblStyleRowBandSize w:val="1"/>
      <w:tblStyleColBandSize w:val="1"/>
      <w:tblBorders>
        <w:top w:val="single" w:sz="4" w:space="0" w:color="74B5E4" w:themeColor="accent2" w:themeTint="99"/>
        <w:left w:val="single" w:sz="4" w:space="0" w:color="74B5E4" w:themeColor="accent2" w:themeTint="99"/>
        <w:bottom w:val="single" w:sz="4" w:space="0" w:color="74B5E4" w:themeColor="accent2" w:themeTint="99"/>
        <w:right w:val="single" w:sz="4" w:space="0" w:color="74B5E4" w:themeColor="accent2" w:themeTint="99"/>
        <w:insideH w:val="single" w:sz="4" w:space="0" w:color="74B5E4" w:themeColor="accent2" w:themeTint="99"/>
      </w:tblBorders>
    </w:tblPr>
    <w:tblStylePr w:type="firstRow">
      <w:rPr>
        <w:b/>
        <w:bCs/>
        <w:color w:val="FFFFFF" w:themeColor="background1"/>
      </w:rPr>
      <w:tblPr/>
      <w:tcPr>
        <w:tcBorders>
          <w:top w:val="single" w:sz="4" w:space="0" w:color="2683C6" w:themeColor="accent2"/>
          <w:left w:val="single" w:sz="4" w:space="0" w:color="2683C6" w:themeColor="accent2"/>
          <w:bottom w:val="single" w:sz="4" w:space="0" w:color="2683C6" w:themeColor="accent2"/>
          <w:right w:val="single" w:sz="4" w:space="0" w:color="2683C6" w:themeColor="accent2"/>
          <w:insideH w:val="nil"/>
        </w:tcBorders>
        <w:shd w:val="clear" w:color="auto" w:fill="2683C6" w:themeFill="accent2"/>
      </w:tcPr>
    </w:tblStylePr>
    <w:tblStylePr w:type="lastRow">
      <w:rPr>
        <w:b/>
        <w:bCs/>
      </w:rPr>
      <w:tblPr/>
      <w:tcPr>
        <w:tcBorders>
          <w:top w:val="double" w:sz="4" w:space="0" w:color="74B5E4" w:themeColor="accent2" w:themeTint="99"/>
        </w:tcBorders>
      </w:tcPr>
    </w:tblStylePr>
    <w:tblStylePr w:type="firstCol">
      <w:rPr>
        <w:b/>
        <w:bCs/>
      </w:rPr>
    </w:tblStylePr>
    <w:tblStylePr w:type="lastCol">
      <w:rPr>
        <w:b/>
        <w:bCs/>
      </w:rPr>
    </w:tblStylePr>
    <w:tblStylePr w:type="band1Vert">
      <w:tblPr/>
      <w:tcPr>
        <w:shd w:val="clear" w:color="auto" w:fill="D0E6F6" w:themeFill="accent2" w:themeFillTint="33"/>
      </w:tcPr>
    </w:tblStylePr>
    <w:tblStylePr w:type="band1Horz">
      <w:tblPr/>
      <w:tcPr>
        <w:shd w:val="clear" w:color="auto" w:fill="D0E6F6" w:themeFill="accent2" w:themeFillTint="33"/>
      </w:tcPr>
    </w:tblStylePr>
  </w:style>
  <w:style w:type="table" w:styleId="ListTable4-Accent4">
    <w:name w:val="List Table 4 Accent 4"/>
    <w:basedOn w:val="TableNormal"/>
    <w:uiPriority w:val="49"/>
    <w:rsid w:val="00503883"/>
    <w:tblPr>
      <w:tblStyleRowBandSize w:val="1"/>
      <w:tblStyleColBandSize w:val="1"/>
      <w:tbl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insideH w:val="single" w:sz="4" w:space="0" w:color="8CD6C0" w:themeColor="accent4" w:themeTint="99"/>
      </w:tblBorders>
    </w:tblPr>
    <w:tblStylePr w:type="firstRow">
      <w:rPr>
        <w:b/>
        <w:bCs/>
        <w:color w:val="FFFFFF" w:themeColor="background1"/>
      </w:rPr>
      <w:tblPr/>
      <w:tcPr>
        <w:tcBorders>
          <w:top w:val="single" w:sz="4" w:space="0" w:color="42BA97" w:themeColor="accent4"/>
          <w:left w:val="single" w:sz="4" w:space="0" w:color="42BA97" w:themeColor="accent4"/>
          <w:bottom w:val="single" w:sz="4" w:space="0" w:color="42BA97" w:themeColor="accent4"/>
          <w:right w:val="single" w:sz="4" w:space="0" w:color="42BA97" w:themeColor="accent4"/>
          <w:insideH w:val="nil"/>
        </w:tcBorders>
        <w:shd w:val="clear" w:color="auto" w:fill="42BA97" w:themeFill="accent4"/>
      </w:tcPr>
    </w:tblStylePr>
    <w:tblStylePr w:type="lastRow">
      <w:rPr>
        <w:b/>
        <w:bCs/>
      </w:rPr>
      <w:tblPr/>
      <w:tcPr>
        <w:tcBorders>
          <w:top w:val="double" w:sz="4" w:space="0" w:color="8CD6C0" w:themeColor="accent4" w:themeTint="99"/>
        </w:tcBorders>
      </w:tcPr>
    </w:tblStylePr>
    <w:tblStylePr w:type="firstCol">
      <w:rPr>
        <w:b/>
        <w:bCs/>
      </w:rPr>
    </w:tblStylePr>
    <w:tblStylePr w:type="lastCol">
      <w:rPr>
        <w:b/>
        <w:bCs/>
      </w:rPr>
    </w:tblStylePr>
    <w:tblStylePr w:type="band1Vert">
      <w:tblPr/>
      <w:tcPr>
        <w:shd w:val="clear" w:color="auto" w:fill="D8F1EA" w:themeFill="accent4" w:themeFillTint="33"/>
      </w:tcPr>
    </w:tblStylePr>
    <w:tblStylePr w:type="band1Horz">
      <w:tblPr/>
      <w:tcPr>
        <w:shd w:val="clear" w:color="auto" w:fill="D8F1EA" w:themeFill="accent4" w:themeFillTint="33"/>
      </w:tcPr>
    </w:tblStylePr>
  </w:style>
  <w:style w:type="table" w:styleId="GridTable6Colorful-Accent3">
    <w:name w:val="Grid Table 6 Colorful Accent 3"/>
    <w:basedOn w:val="TableNormal"/>
    <w:uiPriority w:val="51"/>
    <w:rsid w:val="00503883"/>
    <w:rPr>
      <w:color w:val="1D99A0" w:themeColor="accent3" w:themeShade="BF"/>
    </w:rPr>
    <w:tblPr>
      <w:tblStyleRowBandSize w:val="1"/>
      <w:tblStyleColBandSize w:val="1"/>
      <w:tblBorders>
        <w:top w:val="single" w:sz="4" w:space="0" w:color="7CE1E7" w:themeColor="accent3" w:themeTint="99"/>
        <w:left w:val="single" w:sz="4" w:space="0" w:color="7CE1E7" w:themeColor="accent3" w:themeTint="99"/>
        <w:bottom w:val="single" w:sz="4" w:space="0" w:color="7CE1E7" w:themeColor="accent3" w:themeTint="99"/>
        <w:right w:val="single" w:sz="4" w:space="0" w:color="7CE1E7" w:themeColor="accent3" w:themeTint="99"/>
        <w:insideH w:val="single" w:sz="4" w:space="0" w:color="7CE1E7" w:themeColor="accent3" w:themeTint="99"/>
        <w:insideV w:val="single" w:sz="4" w:space="0" w:color="7CE1E7" w:themeColor="accent3" w:themeTint="99"/>
      </w:tblBorders>
    </w:tblPr>
    <w:tblStylePr w:type="firstRow">
      <w:rPr>
        <w:b/>
        <w:bCs/>
      </w:rPr>
      <w:tblPr/>
      <w:tcPr>
        <w:tcBorders>
          <w:bottom w:val="single" w:sz="12" w:space="0" w:color="7CE1E7" w:themeColor="accent3" w:themeTint="99"/>
        </w:tcBorders>
      </w:tcPr>
    </w:tblStylePr>
    <w:tblStylePr w:type="lastRow">
      <w:rPr>
        <w:b/>
        <w:bCs/>
      </w:rPr>
      <w:tblPr/>
      <w:tcPr>
        <w:tcBorders>
          <w:top w:val="double" w:sz="4" w:space="0" w:color="7CE1E7" w:themeColor="accent3" w:themeTint="99"/>
        </w:tcBorders>
      </w:tcPr>
    </w:tblStylePr>
    <w:tblStylePr w:type="firstCol">
      <w:rPr>
        <w:b/>
        <w:bCs/>
      </w:rPr>
    </w:tblStylePr>
    <w:tblStylePr w:type="lastCol">
      <w:rPr>
        <w:b/>
        <w:bCs/>
      </w:rPr>
    </w:tblStylePr>
    <w:tblStylePr w:type="band1Vert">
      <w:tblPr/>
      <w:tcPr>
        <w:shd w:val="clear" w:color="auto" w:fill="D3F5F7" w:themeFill="accent3" w:themeFillTint="33"/>
      </w:tcPr>
    </w:tblStylePr>
    <w:tblStylePr w:type="band1Horz">
      <w:tblPr/>
      <w:tcPr>
        <w:shd w:val="clear" w:color="auto" w:fill="D3F5F7" w:themeFill="accent3" w:themeFillTint="33"/>
      </w:tcPr>
    </w:tblStylePr>
  </w:style>
  <w:style w:type="table" w:styleId="ListTable6Colorful-Accent1">
    <w:name w:val="List Table 6 Colorful Accent 1"/>
    <w:basedOn w:val="TableNormal"/>
    <w:uiPriority w:val="51"/>
    <w:rsid w:val="00D93E03"/>
    <w:rPr>
      <w:color w:val="1481AB" w:themeColor="accent1" w:themeShade="BF"/>
    </w:rPr>
    <w:tblPr>
      <w:tblStyleRowBandSize w:val="1"/>
      <w:tblStyleColBandSize w:val="1"/>
      <w:tblBorders>
        <w:top w:val="single" w:sz="4" w:space="0" w:color="1CADE4" w:themeColor="accent1"/>
        <w:bottom w:val="single" w:sz="4" w:space="0" w:color="1CADE4" w:themeColor="accent1"/>
      </w:tblBorders>
    </w:tblPr>
    <w:tblStylePr w:type="firstRow">
      <w:rPr>
        <w:b/>
        <w:bCs/>
      </w:rPr>
      <w:tblPr/>
      <w:tcPr>
        <w:tcBorders>
          <w:bottom w:val="single" w:sz="4" w:space="0" w:color="1CADE4" w:themeColor="accent1"/>
        </w:tcBorders>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table" w:styleId="GridTable4-Accent3">
    <w:name w:val="Grid Table 4 Accent 3"/>
    <w:basedOn w:val="TableNormal"/>
    <w:uiPriority w:val="49"/>
    <w:rsid w:val="00987AED"/>
    <w:tblPr>
      <w:tblStyleRowBandSize w:val="1"/>
      <w:tblStyleColBandSize w:val="1"/>
      <w:tblBorders>
        <w:top w:val="single" w:sz="4" w:space="0" w:color="B7DAEF"/>
        <w:left w:val="single" w:sz="4" w:space="0" w:color="B7DAEF"/>
        <w:bottom w:val="single" w:sz="4" w:space="0" w:color="B7DAEF"/>
        <w:right w:val="single" w:sz="4" w:space="0" w:color="B7DAEF"/>
        <w:insideH w:val="single" w:sz="4" w:space="0" w:color="B7DAEF"/>
        <w:insideV w:val="single" w:sz="4" w:space="0" w:color="B7DAEF"/>
      </w:tblBorders>
    </w:tblPr>
    <w:tblStylePr w:type="firstRow">
      <w:rPr>
        <w:b/>
        <w:bCs/>
        <w:color w:val="FFFFFF" w:themeColor="background1"/>
      </w:rPr>
      <w:tblPr/>
      <w:tcPr>
        <w:shd w:val="clear" w:color="auto" w:fill="B7DAEF"/>
      </w:tcPr>
    </w:tblStylePr>
    <w:tblStylePr w:type="lastRow">
      <w:rPr>
        <w:b/>
        <w:bCs/>
      </w:rPr>
      <w:tblPr/>
      <w:tcPr>
        <w:tcBorders>
          <w:top w:val="double" w:sz="4" w:space="0" w:color="27CED7" w:themeColor="accent3"/>
        </w:tcBorders>
      </w:tcPr>
    </w:tblStylePr>
    <w:tblStylePr w:type="firstCol">
      <w:rPr>
        <w:b/>
        <w:bCs/>
      </w:rPr>
    </w:tblStylePr>
    <w:tblStylePr w:type="lastCol">
      <w:rPr>
        <w:b/>
        <w:bCs/>
      </w:rPr>
    </w:tblStylePr>
    <w:tblStylePr w:type="band1Horz">
      <w:tblPr/>
      <w:tcPr>
        <w:shd w:val="clear" w:color="auto" w:fill="E0EFF8"/>
      </w:tcPr>
    </w:tblStylePr>
  </w:style>
  <w:style w:type="table" w:styleId="ListTable2-Accent3">
    <w:name w:val="List Table 2 Accent 3"/>
    <w:basedOn w:val="TableNormal"/>
    <w:uiPriority w:val="47"/>
    <w:rsid w:val="00987AE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shd w:val="clear" w:color="auto" w:fill="E0EFF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5349">
      <w:bodyDiv w:val="1"/>
      <w:marLeft w:val="0"/>
      <w:marRight w:val="0"/>
      <w:marTop w:val="0"/>
      <w:marBottom w:val="0"/>
      <w:divBdr>
        <w:top w:val="none" w:sz="0" w:space="0" w:color="auto"/>
        <w:left w:val="none" w:sz="0" w:space="0" w:color="auto"/>
        <w:bottom w:val="none" w:sz="0" w:space="0" w:color="auto"/>
        <w:right w:val="none" w:sz="0" w:space="0" w:color="auto"/>
      </w:divBdr>
    </w:div>
    <w:div w:id="233859264">
      <w:bodyDiv w:val="1"/>
      <w:marLeft w:val="0"/>
      <w:marRight w:val="0"/>
      <w:marTop w:val="0"/>
      <w:marBottom w:val="0"/>
      <w:divBdr>
        <w:top w:val="none" w:sz="0" w:space="0" w:color="auto"/>
        <w:left w:val="none" w:sz="0" w:space="0" w:color="auto"/>
        <w:bottom w:val="none" w:sz="0" w:space="0" w:color="auto"/>
        <w:right w:val="none" w:sz="0" w:space="0" w:color="auto"/>
      </w:divBdr>
    </w:div>
    <w:div w:id="329410706">
      <w:bodyDiv w:val="1"/>
      <w:marLeft w:val="0"/>
      <w:marRight w:val="0"/>
      <w:marTop w:val="0"/>
      <w:marBottom w:val="0"/>
      <w:divBdr>
        <w:top w:val="none" w:sz="0" w:space="0" w:color="auto"/>
        <w:left w:val="none" w:sz="0" w:space="0" w:color="auto"/>
        <w:bottom w:val="none" w:sz="0" w:space="0" w:color="auto"/>
        <w:right w:val="none" w:sz="0" w:space="0" w:color="auto"/>
      </w:divBdr>
    </w:div>
    <w:div w:id="501896142">
      <w:bodyDiv w:val="1"/>
      <w:marLeft w:val="0"/>
      <w:marRight w:val="0"/>
      <w:marTop w:val="0"/>
      <w:marBottom w:val="0"/>
      <w:divBdr>
        <w:top w:val="none" w:sz="0" w:space="0" w:color="auto"/>
        <w:left w:val="none" w:sz="0" w:space="0" w:color="auto"/>
        <w:bottom w:val="none" w:sz="0" w:space="0" w:color="auto"/>
        <w:right w:val="none" w:sz="0" w:space="0" w:color="auto"/>
      </w:divBdr>
    </w:div>
    <w:div w:id="626011778">
      <w:bodyDiv w:val="1"/>
      <w:marLeft w:val="0"/>
      <w:marRight w:val="0"/>
      <w:marTop w:val="0"/>
      <w:marBottom w:val="0"/>
      <w:divBdr>
        <w:top w:val="none" w:sz="0" w:space="0" w:color="auto"/>
        <w:left w:val="none" w:sz="0" w:space="0" w:color="auto"/>
        <w:bottom w:val="none" w:sz="0" w:space="0" w:color="auto"/>
        <w:right w:val="none" w:sz="0" w:space="0" w:color="auto"/>
      </w:divBdr>
    </w:div>
    <w:div w:id="635453272">
      <w:bodyDiv w:val="1"/>
      <w:marLeft w:val="0"/>
      <w:marRight w:val="0"/>
      <w:marTop w:val="0"/>
      <w:marBottom w:val="0"/>
      <w:divBdr>
        <w:top w:val="none" w:sz="0" w:space="0" w:color="auto"/>
        <w:left w:val="none" w:sz="0" w:space="0" w:color="auto"/>
        <w:bottom w:val="none" w:sz="0" w:space="0" w:color="auto"/>
        <w:right w:val="none" w:sz="0" w:space="0" w:color="auto"/>
      </w:divBdr>
    </w:div>
    <w:div w:id="739013402">
      <w:bodyDiv w:val="1"/>
      <w:marLeft w:val="0"/>
      <w:marRight w:val="0"/>
      <w:marTop w:val="0"/>
      <w:marBottom w:val="0"/>
      <w:divBdr>
        <w:top w:val="none" w:sz="0" w:space="0" w:color="auto"/>
        <w:left w:val="none" w:sz="0" w:space="0" w:color="auto"/>
        <w:bottom w:val="none" w:sz="0" w:space="0" w:color="auto"/>
        <w:right w:val="none" w:sz="0" w:space="0" w:color="auto"/>
      </w:divBdr>
    </w:div>
    <w:div w:id="750588457">
      <w:bodyDiv w:val="1"/>
      <w:marLeft w:val="0"/>
      <w:marRight w:val="0"/>
      <w:marTop w:val="0"/>
      <w:marBottom w:val="0"/>
      <w:divBdr>
        <w:top w:val="none" w:sz="0" w:space="0" w:color="auto"/>
        <w:left w:val="none" w:sz="0" w:space="0" w:color="auto"/>
        <w:bottom w:val="none" w:sz="0" w:space="0" w:color="auto"/>
        <w:right w:val="none" w:sz="0" w:space="0" w:color="auto"/>
      </w:divBdr>
    </w:div>
    <w:div w:id="762914525">
      <w:bodyDiv w:val="1"/>
      <w:marLeft w:val="0"/>
      <w:marRight w:val="0"/>
      <w:marTop w:val="0"/>
      <w:marBottom w:val="0"/>
      <w:divBdr>
        <w:top w:val="none" w:sz="0" w:space="0" w:color="auto"/>
        <w:left w:val="none" w:sz="0" w:space="0" w:color="auto"/>
        <w:bottom w:val="none" w:sz="0" w:space="0" w:color="auto"/>
        <w:right w:val="none" w:sz="0" w:space="0" w:color="auto"/>
      </w:divBdr>
    </w:div>
    <w:div w:id="796023757">
      <w:bodyDiv w:val="1"/>
      <w:marLeft w:val="0"/>
      <w:marRight w:val="0"/>
      <w:marTop w:val="0"/>
      <w:marBottom w:val="0"/>
      <w:divBdr>
        <w:top w:val="none" w:sz="0" w:space="0" w:color="auto"/>
        <w:left w:val="none" w:sz="0" w:space="0" w:color="auto"/>
        <w:bottom w:val="none" w:sz="0" w:space="0" w:color="auto"/>
        <w:right w:val="none" w:sz="0" w:space="0" w:color="auto"/>
      </w:divBdr>
    </w:div>
    <w:div w:id="812717912">
      <w:bodyDiv w:val="1"/>
      <w:marLeft w:val="0"/>
      <w:marRight w:val="0"/>
      <w:marTop w:val="0"/>
      <w:marBottom w:val="0"/>
      <w:divBdr>
        <w:top w:val="none" w:sz="0" w:space="0" w:color="auto"/>
        <w:left w:val="none" w:sz="0" w:space="0" w:color="auto"/>
        <w:bottom w:val="none" w:sz="0" w:space="0" w:color="auto"/>
        <w:right w:val="none" w:sz="0" w:space="0" w:color="auto"/>
      </w:divBdr>
      <w:divsChild>
        <w:div w:id="186914388">
          <w:marLeft w:val="0"/>
          <w:marRight w:val="0"/>
          <w:marTop w:val="0"/>
          <w:marBottom w:val="0"/>
          <w:divBdr>
            <w:top w:val="none" w:sz="0" w:space="0" w:color="auto"/>
            <w:left w:val="none" w:sz="0" w:space="0" w:color="auto"/>
            <w:bottom w:val="none" w:sz="0" w:space="0" w:color="auto"/>
            <w:right w:val="none" w:sz="0" w:space="0" w:color="auto"/>
          </w:divBdr>
          <w:divsChild>
            <w:div w:id="2117671334">
              <w:marLeft w:val="0"/>
              <w:marRight w:val="0"/>
              <w:marTop w:val="0"/>
              <w:marBottom w:val="0"/>
              <w:divBdr>
                <w:top w:val="none" w:sz="0" w:space="0" w:color="auto"/>
                <w:left w:val="none" w:sz="0" w:space="0" w:color="auto"/>
                <w:bottom w:val="none" w:sz="0" w:space="0" w:color="auto"/>
                <w:right w:val="none" w:sz="0" w:space="0" w:color="auto"/>
              </w:divBdr>
              <w:divsChild>
                <w:div w:id="320550582">
                  <w:marLeft w:val="0"/>
                  <w:marRight w:val="0"/>
                  <w:marTop w:val="0"/>
                  <w:marBottom w:val="0"/>
                  <w:divBdr>
                    <w:top w:val="none" w:sz="0" w:space="0" w:color="auto"/>
                    <w:left w:val="none" w:sz="0" w:space="0" w:color="auto"/>
                    <w:bottom w:val="none" w:sz="0" w:space="0" w:color="auto"/>
                    <w:right w:val="none" w:sz="0" w:space="0" w:color="auto"/>
                  </w:divBdr>
                  <w:divsChild>
                    <w:div w:id="632977617">
                      <w:marLeft w:val="0"/>
                      <w:marRight w:val="0"/>
                      <w:marTop w:val="0"/>
                      <w:marBottom w:val="0"/>
                      <w:divBdr>
                        <w:top w:val="none" w:sz="0" w:space="0" w:color="auto"/>
                        <w:left w:val="none" w:sz="0" w:space="0" w:color="auto"/>
                        <w:bottom w:val="none" w:sz="0" w:space="0" w:color="auto"/>
                        <w:right w:val="none" w:sz="0" w:space="0" w:color="auto"/>
                      </w:divBdr>
                      <w:divsChild>
                        <w:div w:id="1240824875">
                          <w:marLeft w:val="0"/>
                          <w:marRight w:val="0"/>
                          <w:marTop w:val="0"/>
                          <w:marBottom w:val="0"/>
                          <w:divBdr>
                            <w:top w:val="none" w:sz="0" w:space="0" w:color="auto"/>
                            <w:left w:val="none" w:sz="0" w:space="0" w:color="auto"/>
                            <w:bottom w:val="none" w:sz="0" w:space="0" w:color="auto"/>
                            <w:right w:val="none" w:sz="0" w:space="0" w:color="auto"/>
                          </w:divBdr>
                          <w:divsChild>
                            <w:div w:id="1555000426">
                              <w:marLeft w:val="0"/>
                              <w:marRight w:val="0"/>
                              <w:marTop w:val="0"/>
                              <w:marBottom w:val="0"/>
                              <w:divBdr>
                                <w:top w:val="none" w:sz="0" w:space="0" w:color="auto"/>
                                <w:left w:val="none" w:sz="0" w:space="0" w:color="auto"/>
                                <w:bottom w:val="none" w:sz="0" w:space="0" w:color="auto"/>
                                <w:right w:val="none" w:sz="0" w:space="0" w:color="auto"/>
                              </w:divBdr>
                              <w:divsChild>
                                <w:div w:id="1303343121">
                                  <w:marLeft w:val="0"/>
                                  <w:marRight w:val="0"/>
                                  <w:marTop w:val="0"/>
                                  <w:marBottom w:val="0"/>
                                  <w:divBdr>
                                    <w:top w:val="none" w:sz="0" w:space="0" w:color="auto"/>
                                    <w:left w:val="none" w:sz="0" w:space="0" w:color="auto"/>
                                    <w:bottom w:val="none" w:sz="0" w:space="0" w:color="auto"/>
                                    <w:right w:val="none" w:sz="0" w:space="0" w:color="auto"/>
                                  </w:divBdr>
                                  <w:divsChild>
                                    <w:div w:id="169071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113024">
                          <w:marLeft w:val="0"/>
                          <w:marRight w:val="0"/>
                          <w:marTop w:val="0"/>
                          <w:marBottom w:val="0"/>
                          <w:divBdr>
                            <w:top w:val="none" w:sz="0" w:space="0" w:color="auto"/>
                            <w:left w:val="none" w:sz="0" w:space="0" w:color="auto"/>
                            <w:bottom w:val="none" w:sz="0" w:space="0" w:color="auto"/>
                            <w:right w:val="none" w:sz="0" w:space="0" w:color="auto"/>
                          </w:divBdr>
                          <w:divsChild>
                            <w:div w:id="575939519">
                              <w:marLeft w:val="0"/>
                              <w:marRight w:val="0"/>
                              <w:marTop w:val="0"/>
                              <w:marBottom w:val="0"/>
                              <w:divBdr>
                                <w:top w:val="none" w:sz="0" w:space="0" w:color="auto"/>
                                <w:left w:val="none" w:sz="0" w:space="0" w:color="auto"/>
                                <w:bottom w:val="none" w:sz="0" w:space="0" w:color="auto"/>
                                <w:right w:val="none" w:sz="0" w:space="0" w:color="auto"/>
                              </w:divBdr>
                              <w:divsChild>
                                <w:div w:id="1873499540">
                                  <w:marLeft w:val="0"/>
                                  <w:marRight w:val="0"/>
                                  <w:marTop w:val="0"/>
                                  <w:marBottom w:val="0"/>
                                  <w:divBdr>
                                    <w:top w:val="none" w:sz="0" w:space="0" w:color="auto"/>
                                    <w:left w:val="none" w:sz="0" w:space="0" w:color="auto"/>
                                    <w:bottom w:val="none" w:sz="0" w:space="0" w:color="auto"/>
                                    <w:right w:val="none" w:sz="0" w:space="0" w:color="auto"/>
                                  </w:divBdr>
                                  <w:divsChild>
                                    <w:div w:id="74580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3228092">
      <w:bodyDiv w:val="1"/>
      <w:marLeft w:val="0"/>
      <w:marRight w:val="0"/>
      <w:marTop w:val="0"/>
      <w:marBottom w:val="0"/>
      <w:divBdr>
        <w:top w:val="none" w:sz="0" w:space="0" w:color="auto"/>
        <w:left w:val="none" w:sz="0" w:space="0" w:color="auto"/>
        <w:bottom w:val="none" w:sz="0" w:space="0" w:color="auto"/>
        <w:right w:val="none" w:sz="0" w:space="0" w:color="auto"/>
      </w:divBdr>
    </w:div>
    <w:div w:id="1037782259">
      <w:bodyDiv w:val="1"/>
      <w:marLeft w:val="0"/>
      <w:marRight w:val="0"/>
      <w:marTop w:val="0"/>
      <w:marBottom w:val="0"/>
      <w:divBdr>
        <w:top w:val="none" w:sz="0" w:space="0" w:color="auto"/>
        <w:left w:val="none" w:sz="0" w:space="0" w:color="auto"/>
        <w:bottom w:val="none" w:sz="0" w:space="0" w:color="auto"/>
        <w:right w:val="none" w:sz="0" w:space="0" w:color="auto"/>
      </w:divBdr>
    </w:div>
    <w:div w:id="1054349442">
      <w:bodyDiv w:val="1"/>
      <w:marLeft w:val="0"/>
      <w:marRight w:val="0"/>
      <w:marTop w:val="0"/>
      <w:marBottom w:val="0"/>
      <w:divBdr>
        <w:top w:val="none" w:sz="0" w:space="0" w:color="auto"/>
        <w:left w:val="none" w:sz="0" w:space="0" w:color="auto"/>
        <w:bottom w:val="none" w:sz="0" w:space="0" w:color="auto"/>
        <w:right w:val="none" w:sz="0" w:space="0" w:color="auto"/>
      </w:divBdr>
    </w:div>
    <w:div w:id="1066538523">
      <w:bodyDiv w:val="1"/>
      <w:marLeft w:val="0"/>
      <w:marRight w:val="0"/>
      <w:marTop w:val="0"/>
      <w:marBottom w:val="0"/>
      <w:divBdr>
        <w:top w:val="none" w:sz="0" w:space="0" w:color="auto"/>
        <w:left w:val="none" w:sz="0" w:space="0" w:color="auto"/>
        <w:bottom w:val="none" w:sz="0" w:space="0" w:color="auto"/>
        <w:right w:val="none" w:sz="0" w:space="0" w:color="auto"/>
      </w:divBdr>
    </w:div>
    <w:div w:id="1144590091">
      <w:bodyDiv w:val="1"/>
      <w:marLeft w:val="0"/>
      <w:marRight w:val="0"/>
      <w:marTop w:val="0"/>
      <w:marBottom w:val="0"/>
      <w:divBdr>
        <w:top w:val="none" w:sz="0" w:space="0" w:color="auto"/>
        <w:left w:val="none" w:sz="0" w:space="0" w:color="auto"/>
        <w:bottom w:val="none" w:sz="0" w:space="0" w:color="auto"/>
        <w:right w:val="none" w:sz="0" w:space="0" w:color="auto"/>
      </w:divBdr>
    </w:div>
    <w:div w:id="1151752237">
      <w:bodyDiv w:val="1"/>
      <w:marLeft w:val="0"/>
      <w:marRight w:val="0"/>
      <w:marTop w:val="0"/>
      <w:marBottom w:val="0"/>
      <w:divBdr>
        <w:top w:val="none" w:sz="0" w:space="0" w:color="auto"/>
        <w:left w:val="none" w:sz="0" w:space="0" w:color="auto"/>
        <w:bottom w:val="none" w:sz="0" w:space="0" w:color="auto"/>
        <w:right w:val="none" w:sz="0" w:space="0" w:color="auto"/>
      </w:divBdr>
    </w:div>
    <w:div w:id="1155955319">
      <w:bodyDiv w:val="1"/>
      <w:marLeft w:val="0"/>
      <w:marRight w:val="0"/>
      <w:marTop w:val="0"/>
      <w:marBottom w:val="0"/>
      <w:divBdr>
        <w:top w:val="none" w:sz="0" w:space="0" w:color="auto"/>
        <w:left w:val="none" w:sz="0" w:space="0" w:color="auto"/>
        <w:bottom w:val="none" w:sz="0" w:space="0" w:color="auto"/>
        <w:right w:val="none" w:sz="0" w:space="0" w:color="auto"/>
      </w:divBdr>
    </w:div>
    <w:div w:id="1181626399">
      <w:bodyDiv w:val="1"/>
      <w:marLeft w:val="0"/>
      <w:marRight w:val="0"/>
      <w:marTop w:val="0"/>
      <w:marBottom w:val="0"/>
      <w:divBdr>
        <w:top w:val="none" w:sz="0" w:space="0" w:color="auto"/>
        <w:left w:val="none" w:sz="0" w:space="0" w:color="auto"/>
        <w:bottom w:val="none" w:sz="0" w:space="0" w:color="auto"/>
        <w:right w:val="none" w:sz="0" w:space="0" w:color="auto"/>
      </w:divBdr>
    </w:div>
    <w:div w:id="1372271144">
      <w:bodyDiv w:val="1"/>
      <w:marLeft w:val="0"/>
      <w:marRight w:val="0"/>
      <w:marTop w:val="0"/>
      <w:marBottom w:val="0"/>
      <w:divBdr>
        <w:top w:val="none" w:sz="0" w:space="0" w:color="auto"/>
        <w:left w:val="none" w:sz="0" w:space="0" w:color="auto"/>
        <w:bottom w:val="none" w:sz="0" w:space="0" w:color="auto"/>
        <w:right w:val="none" w:sz="0" w:space="0" w:color="auto"/>
      </w:divBdr>
    </w:div>
    <w:div w:id="1404181941">
      <w:bodyDiv w:val="1"/>
      <w:marLeft w:val="0"/>
      <w:marRight w:val="0"/>
      <w:marTop w:val="0"/>
      <w:marBottom w:val="0"/>
      <w:divBdr>
        <w:top w:val="none" w:sz="0" w:space="0" w:color="auto"/>
        <w:left w:val="none" w:sz="0" w:space="0" w:color="auto"/>
        <w:bottom w:val="none" w:sz="0" w:space="0" w:color="auto"/>
        <w:right w:val="none" w:sz="0" w:space="0" w:color="auto"/>
      </w:divBdr>
    </w:div>
    <w:div w:id="1407922427">
      <w:bodyDiv w:val="1"/>
      <w:marLeft w:val="0"/>
      <w:marRight w:val="0"/>
      <w:marTop w:val="0"/>
      <w:marBottom w:val="0"/>
      <w:divBdr>
        <w:top w:val="none" w:sz="0" w:space="0" w:color="auto"/>
        <w:left w:val="none" w:sz="0" w:space="0" w:color="auto"/>
        <w:bottom w:val="none" w:sz="0" w:space="0" w:color="auto"/>
        <w:right w:val="none" w:sz="0" w:space="0" w:color="auto"/>
      </w:divBdr>
    </w:div>
    <w:div w:id="1441608406">
      <w:bodyDiv w:val="1"/>
      <w:marLeft w:val="0"/>
      <w:marRight w:val="0"/>
      <w:marTop w:val="0"/>
      <w:marBottom w:val="0"/>
      <w:divBdr>
        <w:top w:val="none" w:sz="0" w:space="0" w:color="auto"/>
        <w:left w:val="none" w:sz="0" w:space="0" w:color="auto"/>
        <w:bottom w:val="none" w:sz="0" w:space="0" w:color="auto"/>
        <w:right w:val="none" w:sz="0" w:space="0" w:color="auto"/>
      </w:divBdr>
    </w:div>
    <w:div w:id="1462305362">
      <w:bodyDiv w:val="1"/>
      <w:marLeft w:val="0"/>
      <w:marRight w:val="0"/>
      <w:marTop w:val="0"/>
      <w:marBottom w:val="0"/>
      <w:divBdr>
        <w:top w:val="none" w:sz="0" w:space="0" w:color="auto"/>
        <w:left w:val="none" w:sz="0" w:space="0" w:color="auto"/>
        <w:bottom w:val="none" w:sz="0" w:space="0" w:color="auto"/>
        <w:right w:val="none" w:sz="0" w:space="0" w:color="auto"/>
      </w:divBdr>
    </w:div>
    <w:div w:id="1530484165">
      <w:bodyDiv w:val="1"/>
      <w:marLeft w:val="0"/>
      <w:marRight w:val="0"/>
      <w:marTop w:val="0"/>
      <w:marBottom w:val="0"/>
      <w:divBdr>
        <w:top w:val="none" w:sz="0" w:space="0" w:color="auto"/>
        <w:left w:val="none" w:sz="0" w:space="0" w:color="auto"/>
        <w:bottom w:val="none" w:sz="0" w:space="0" w:color="auto"/>
        <w:right w:val="none" w:sz="0" w:space="0" w:color="auto"/>
      </w:divBdr>
    </w:div>
    <w:div w:id="1569727197">
      <w:bodyDiv w:val="1"/>
      <w:marLeft w:val="0"/>
      <w:marRight w:val="0"/>
      <w:marTop w:val="0"/>
      <w:marBottom w:val="0"/>
      <w:divBdr>
        <w:top w:val="none" w:sz="0" w:space="0" w:color="auto"/>
        <w:left w:val="none" w:sz="0" w:space="0" w:color="auto"/>
        <w:bottom w:val="none" w:sz="0" w:space="0" w:color="auto"/>
        <w:right w:val="none" w:sz="0" w:space="0" w:color="auto"/>
      </w:divBdr>
    </w:div>
    <w:div w:id="1601520627">
      <w:bodyDiv w:val="1"/>
      <w:marLeft w:val="0"/>
      <w:marRight w:val="0"/>
      <w:marTop w:val="0"/>
      <w:marBottom w:val="0"/>
      <w:divBdr>
        <w:top w:val="none" w:sz="0" w:space="0" w:color="auto"/>
        <w:left w:val="none" w:sz="0" w:space="0" w:color="auto"/>
        <w:bottom w:val="none" w:sz="0" w:space="0" w:color="auto"/>
        <w:right w:val="none" w:sz="0" w:space="0" w:color="auto"/>
      </w:divBdr>
    </w:div>
    <w:div w:id="1706058057">
      <w:bodyDiv w:val="1"/>
      <w:marLeft w:val="0"/>
      <w:marRight w:val="0"/>
      <w:marTop w:val="0"/>
      <w:marBottom w:val="0"/>
      <w:divBdr>
        <w:top w:val="none" w:sz="0" w:space="0" w:color="auto"/>
        <w:left w:val="none" w:sz="0" w:space="0" w:color="auto"/>
        <w:bottom w:val="none" w:sz="0" w:space="0" w:color="auto"/>
        <w:right w:val="none" w:sz="0" w:space="0" w:color="auto"/>
      </w:divBdr>
    </w:div>
    <w:div w:id="1706251870">
      <w:bodyDiv w:val="1"/>
      <w:marLeft w:val="0"/>
      <w:marRight w:val="0"/>
      <w:marTop w:val="0"/>
      <w:marBottom w:val="0"/>
      <w:divBdr>
        <w:top w:val="none" w:sz="0" w:space="0" w:color="auto"/>
        <w:left w:val="none" w:sz="0" w:space="0" w:color="auto"/>
        <w:bottom w:val="none" w:sz="0" w:space="0" w:color="auto"/>
        <w:right w:val="none" w:sz="0" w:space="0" w:color="auto"/>
      </w:divBdr>
    </w:div>
    <w:div w:id="1742557418">
      <w:bodyDiv w:val="1"/>
      <w:marLeft w:val="0"/>
      <w:marRight w:val="0"/>
      <w:marTop w:val="0"/>
      <w:marBottom w:val="0"/>
      <w:divBdr>
        <w:top w:val="none" w:sz="0" w:space="0" w:color="auto"/>
        <w:left w:val="none" w:sz="0" w:space="0" w:color="auto"/>
        <w:bottom w:val="none" w:sz="0" w:space="0" w:color="auto"/>
        <w:right w:val="none" w:sz="0" w:space="0" w:color="auto"/>
      </w:divBdr>
    </w:div>
    <w:div w:id="1838421963">
      <w:bodyDiv w:val="1"/>
      <w:marLeft w:val="0"/>
      <w:marRight w:val="0"/>
      <w:marTop w:val="0"/>
      <w:marBottom w:val="0"/>
      <w:divBdr>
        <w:top w:val="none" w:sz="0" w:space="0" w:color="auto"/>
        <w:left w:val="none" w:sz="0" w:space="0" w:color="auto"/>
        <w:bottom w:val="none" w:sz="0" w:space="0" w:color="auto"/>
        <w:right w:val="none" w:sz="0" w:space="0" w:color="auto"/>
      </w:divBdr>
    </w:div>
    <w:div w:id="1867795213">
      <w:bodyDiv w:val="1"/>
      <w:marLeft w:val="0"/>
      <w:marRight w:val="0"/>
      <w:marTop w:val="0"/>
      <w:marBottom w:val="0"/>
      <w:divBdr>
        <w:top w:val="none" w:sz="0" w:space="0" w:color="auto"/>
        <w:left w:val="none" w:sz="0" w:space="0" w:color="auto"/>
        <w:bottom w:val="none" w:sz="0" w:space="0" w:color="auto"/>
        <w:right w:val="none" w:sz="0" w:space="0" w:color="auto"/>
      </w:divBdr>
      <w:divsChild>
        <w:div w:id="1416588382">
          <w:marLeft w:val="0"/>
          <w:marRight w:val="0"/>
          <w:marTop w:val="0"/>
          <w:marBottom w:val="0"/>
          <w:divBdr>
            <w:top w:val="none" w:sz="0" w:space="0" w:color="auto"/>
            <w:left w:val="none" w:sz="0" w:space="0" w:color="auto"/>
            <w:bottom w:val="none" w:sz="0" w:space="0" w:color="auto"/>
            <w:right w:val="none" w:sz="0" w:space="0" w:color="auto"/>
          </w:divBdr>
          <w:divsChild>
            <w:div w:id="931741112">
              <w:marLeft w:val="0"/>
              <w:marRight w:val="0"/>
              <w:marTop w:val="0"/>
              <w:marBottom w:val="0"/>
              <w:divBdr>
                <w:top w:val="none" w:sz="0" w:space="0" w:color="auto"/>
                <w:left w:val="none" w:sz="0" w:space="0" w:color="auto"/>
                <w:bottom w:val="none" w:sz="0" w:space="0" w:color="auto"/>
                <w:right w:val="none" w:sz="0" w:space="0" w:color="auto"/>
              </w:divBdr>
              <w:divsChild>
                <w:div w:id="588464918">
                  <w:marLeft w:val="0"/>
                  <w:marRight w:val="0"/>
                  <w:marTop w:val="0"/>
                  <w:marBottom w:val="0"/>
                  <w:divBdr>
                    <w:top w:val="none" w:sz="0" w:space="0" w:color="auto"/>
                    <w:left w:val="none" w:sz="0" w:space="0" w:color="auto"/>
                    <w:bottom w:val="none" w:sz="0" w:space="0" w:color="auto"/>
                    <w:right w:val="none" w:sz="0" w:space="0" w:color="auto"/>
                  </w:divBdr>
                  <w:divsChild>
                    <w:div w:id="1043869450">
                      <w:marLeft w:val="0"/>
                      <w:marRight w:val="0"/>
                      <w:marTop w:val="0"/>
                      <w:marBottom w:val="0"/>
                      <w:divBdr>
                        <w:top w:val="none" w:sz="0" w:space="0" w:color="auto"/>
                        <w:left w:val="none" w:sz="0" w:space="0" w:color="auto"/>
                        <w:bottom w:val="none" w:sz="0" w:space="0" w:color="auto"/>
                        <w:right w:val="none" w:sz="0" w:space="0" w:color="auto"/>
                      </w:divBdr>
                      <w:divsChild>
                        <w:div w:id="771828280">
                          <w:marLeft w:val="0"/>
                          <w:marRight w:val="0"/>
                          <w:marTop w:val="0"/>
                          <w:marBottom w:val="0"/>
                          <w:divBdr>
                            <w:top w:val="none" w:sz="0" w:space="0" w:color="auto"/>
                            <w:left w:val="none" w:sz="0" w:space="0" w:color="auto"/>
                            <w:bottom w:val="none" w:sz="0" w:space="0" w:color="auto"/>
                            <w:right w:val="none" w:sz="0" w:space="0" w:color="auto"/>
                          </w:divBdr>
                          <w:divsChild>
                            <w:div w:id="709183504">
                              <w:marLeft w:val="0"/>
                              <w:marRight w:val="0"/>
                              <w:marTop w:val="0"/>
                              <w:marBottom w:val="0"/>
                              <w:divBdr>
                                <w:top w:val="none" w:sz="0" w:space="0" w:color="auto"/>
                                <w:left w:val="none" w:sz="0" w:space="0" w:color="auto"/>
                                <w:bottom w:val="none" w:sz="0" w:space="0" w:color="auto"/>
                                <w:right w:val="none" w:sz="0" w:space="0" w:color="auto"/>
                              </w:divBdr>
                              <w:divsChild>
                                <w:div w:id="337465167">
                                  <w:marLeft w:val="0"/>
                                  <w:marRight w:val="0"/>
                                  <w:marTop w:val="0"/>
                                  <w:marBottom w:val="0"/>
                                  <w:divBdr>
                                    <w:top w:val="none" w:sz="0" w:space="0" w:color="auto"/>
                                    <w:left w:val="none" w:sz="0" w:space="0" w:color="auto"/>
                                    <w:bottom w:val="none" w:sz="0" w:space="0" w:color="auto"/>
                                    <w:right w:val="none" w:sz="0" w:space="0" w:color="auto"/>
                                  </w:divBdr>
                                  <w:divsChild>
                                    <w:div w:id="136617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935569">
                          <w:marLeft w:val="0"/>
                          <w:marRight w:val="0"/>
                          <w:marTop w:val="0"/>
                          <w:marBottom w:val="0"/>
                          <w:divBdr>
                            <w:top w:val="none" w:sz="0" w:space="0" w:color="auto"/>
                            <w:left w:val="none" w:sz="0" w:space="0" w:color="auto"/>
                            <w:bottom w:val="none" w:sz="0" w:space="0" w:color="auto"/>
                            <w:right w:val="none" w:sz="0" w:space="0" w:color="auto"/>
                          </w:divBdr>
                          <w:divsChild>
                            <w:div w:id="1737627261">
                              <w:marLeft w:val="0"/>
                              <w:marRight w:val="0"/>
                              <w:marTop w:val="0"/>
                              <w:marBottom w:val="0"/>
                              <w:divBdr>
                                <w:top w:val="none" w:sz="0" w:space="0" w:color="auto"/>
                                <w:left w:val="none" w:sz="0" w:space="0" w:color="auto"/>
                                <w:bottom w:val="none" w:sz="0" w:space="0" w:color="auto"/>
                                <w:right w:val="none" w:sz="0" w:space="0" w:color="auto"/>
                              </w:divBdr>
                              <w:divsChild>
                                <w:div w:id="176118823">
                                  <w:marLeft w:val="0"/>
                                  <w:marRight w:val="0"/>
                                  <w:marTop w:val="0"/>
                                  <w:marBottom w:val="0"/>
                                  <w:divBdr>
                                    <w:top w:val="none" w:sz="0" w:space="0" w:color="auto"/>
                                    <w:left w:val="none" w:sz="0" w:space="0" w:color="auto"/>
                                    <w:bottom w:val="none" w:sz="0" w:space="0" w:color="auto"/>
                                    <w:right w:val="none" w:sz="0" w:space="0" w:color="auto"/>
                                  </w:divBdr>
                                  <w:divsChild>
                                    <w:div w:id="167942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0284257">
      <w:bodyDiv w:val="1"/>
      <w:marLeft w:val="0"/>
      <w:marRight w:val="0"/>
      <w:marTop w:val="0"/>
      <w:marBottom w:val="0"/>
      <w:divBdr>
        <w:top w:val="none" w:sz="0" w:space="0" w:color="auto"/>
        <w:left w:val="none" w:sz="0" w:space="0" w:color="auto"/>
        <w:bottom w:val="none" w:sz="0" w:space="0" w:color="auto"/>
        <w:right w:val="none" w:sz="0" w:space="0" w:color="auto"/>
      </w:divBdr>
    </w:div>
    <w:div w:id="1925652476">
      <w:bodyDiv w:val="1"/>
      <w:marLeft w:val="0"/>
      <w:marRight w:val="0"/>
      <w:marTop w:val="0"/>
      <w:marBottom w:val="0"/>
      <w:divBdr>
        <w:top w:val="none" w:sz="0" w:space="0" w:color="auto"/>
        <w:left w:val="none" w:sz="0" w:space="0" w:color="auto"/>
        <w:bottom w:val="none" w:sz="0" w:space="0" w:color="auto"/>
        <w:right w:val="none" w:sz="0" w:space="0" w:color="auto"/>
      </w:divBdr>
    </w:div>
    <w:div w:id="1991208016">
      <w:bodyDiv w:val="1"/>
      <w:marLeft w:val="0"/>
      <w:marRight w:val="0"/>
      <w:marTop w:val="0"/>
      <w:marBottom w:val="0"/>
      <w:divBdr>
        <w:top w:val="none" w:sz="0" w:space="0" w:color="auto"/>
        <w:left w:val="none" w:sz="0" w:space="0" w:color="auto"/>
        <w:bottom w:val="none" w:sz="0" w:space="0" w:color="auto"/>
        <w:right w:val="none" w:sz="0" w:space="0" w:color="auto"/>
      </w:divBdr>
    </w:div>
    <w:div w:id="2001422810">
      <w:bodyDiv w:val="1"/>
      <w:marLeft w:val="0"/>
      <w:marRight w:val="0"/>
      <w:marTop w:val="0"/>
      <w:marBottom w:val="0"/>
      <w:divBdr>
        <w:top w:val="none" w:sz="0" w:space="0" w:color="auto"/>
        <w:left w:val="none" w:sz="0" w:space="0" w:color="auto"/>
        <w:bottom w:val="none" w:sz="0" w:space="0" w:color="auto"/>
        <w:right w:val="none" w:sz="0" w:space="0" w:color="auto"/>
      </w:divBdr>
    </w:div>
    <w:div w:id="2030256871">
      <w:bodyDiv w:val="1"/>
      <w:marLeft w:val="0"/>
      <w:marRight w:val="0"/>
      <w:marTop w:val="0"/>
      <w:marBottom w:val="0"/>
      <w:divBdr>
        <w:top w:val="none" w:sz="0" w:space="0" w:color="auto"/>
        <w:left w:val="none" w:sz="0" w:space="0" w:color="auto"/>
        <w:bottom w:val="none" w:sz="0" w:space="0" w:color="auto"/>
        <w:right w:val="none" w:sz="0" w:space="0" w:color="auto"/>
      </w:divBdr>
    </w:div>
    <w:div w:id="2066682125">
      <w:bodyDiv w:val="1"/>
      <w:marLeft w:val="0"/>
      <w:marRight w:val="0"/>
      <w:marTop w:val="0"/>
      <w:marBottom w:val="0"/>
      <w:divBdr>
        <w:top w:val="none" w:sz="0" w:space="0" w:color="auto"/>
        <w:left w:val="none" w:sz="0" w:space="0" w:color="auto"/>
        <w:bottom w:val="none" w:sz="0" w:space="0" w:color="auto"/>
        <w:right w:val="none" w:sz="0" w:space="0" w:color="auto"/>
      </w:divBdr>
    </w:div>
    <w:div w:id="2088913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ffice\AppData\Local\Microsoft\Office\16.0\DTS\ar-SA%7bBF99F3FB-2969-4BED-920A-0C32FF0C3994%7d\%7bEB7993EC-8A39-4449-96A0-30E62621C3FE%7dtf56348247_win32.dotx" TargetMode="External"/></Relationships>
</file>

<file path=word/theme/theme1.xml><?xml version="1.0" encoding="utf-8"?>
<a:theme xmlns:a="http://schemas.openxmlformats.org/drawingml/2006/main" name="Office Theme">
  <a:themeElements>
    <a:clrScheme name="أزرق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09AE5A-B3B6-44BC-8570-615CB5E05A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{EB7993EC-8A39-4449-96A0-30E62621C3FE}tf56348247_win32.dotx</Template>
  <TotalTime>111</TotalTime>
  <Pages>4</Pages>
  <Words>645</Words>
  <Characters>3679</Characters>
  <Application>Microsoft Office Word</Application>
  <DocSecurity>0</DocSecurity>
  <Lines>30</Lines>
  <Paragraphs>8</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تحضيري</dc:creator>
  <cp:keywords/>
  <dc:description/>
  <cp:lastModifiedBy>Mohamed Mustafa</cp:lastModifiedBy>
  <cp:revision>40</cp:revision>
  <dcterms:created xsi:type="dcterms:W3CDTF">2025-02-21T19:02:00Z</dcterms:created>
  <dcterms:modified xsi:type="dcterms:W3CDTF">2025-10-24T22:30:00Z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