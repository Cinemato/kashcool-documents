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28B2EB15" w:rsidR="00831721" w:rsidRPr="005A3AF2" w:rsidRDefault="00EA2482" w:rsidP="00831721">
      <w:pPr>
        <w:bidi/>
        <w:spacing w:before="120" w:after="0"/>
        <w:rPr>
          <w:rFonts w:ascii="Arial" w:hAnsi="Arial" w:cs="Arial" w:hint="cs"/>
          <w:b/>
          <w:bCs/>
          <w:rtl/>
          <w:lang w:bidi="ar-EG"/>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5408" behindDoc="0" locked="0" layoutInCell="1" allowOverlap="1" wp14:anchorId="1C90E570" wp14:editId="79C7C5D3">
                <wp:simplePos x="0" y="0"/>
                <wp:positionH relativeFrom="page">
                  <wp:posOffset>827405</wp:posOffset>
                </wp:positionH>
                <wp:positionV relativeFrom="paragraph">
                  <wp:posOffset>114300</wp:posOffset>
                </wp:positionV>
                <wp:extent cx="5895975" cy="567690"/>
                <wp:effectExtent l="0" t="0" r="9525" b="3810"/>
                <wp:wrapTopAndBottom/>
                <wp:docPr id="1799571978" name="مربع نص 1"/>
                <wp:cNvGraphicFramePr/>
                <a:graphic xmlns:a="http://schemas.openxmlformats.org/drawingml/2006/main">
                  <a:graphicData uri="http://schemas.microsoft.com/office/word/2010/wordprocessingShape">
                    <wps:wsp>
                      <wps:cNvSpPr txBox="1"/>
                      <wps:spPr>
                        <a:xfrm>
                          <a:off x="0" y="0"/>
                          <a:ext cx="5895975" cy="567690"/>
                        </a:xfrm>
                        <a:prstGeom prst="roundRect">
                          <a:avLst/>
                        </a:prstGeom>
                        <a:solidFill>
                          <a:srgbClr val="40AF6F"/>
                        </a:solidFill>
                        <a:ln w="6350">
                          <a:noFill/>
                        </a:ln>
                      </wps:spPr>
                      <wps:txbx>
                        <w:txbxContent>
                          <w:p w14:paraId="7C685B49" w14:textId="6EBB71CC" w:rsidR="00EA2482" w:rsidRPr="00467082" w:rsidRDefault="00EA2482" w:rsidP="00EA2482">
                            <w:pPr>
                              <w:spacing w:before="0" w:after="0"/>
                              <w:ind w:left="0" w:right="-6"/>
                              <w:jc w:val="center"/>
                              <w:rPr>
                                <w:rFonts w:ascii="Helvetica Neue W23 for SKY Bd" w:hAnsi="Helvetica Neue W23 for SKY Bd" w:cs="Helvetica Neue W23 for SKY Bd"/>
                                <w:color w:val="FFFFFF" w:themeColor="background1"/>
                                <w:sz w:val="32"/>
                                <w:szCs w:val="32"/>
                                <w:rtl/>
                              </w:rPr>
                            </w:pPr>
                            <w:r w:rsidRPr="00EA2482">
                              <w:rPr>
                                <w:rFonts w:ascii="Helvetica Neue W23 for SKY Bd" w:hAnsi="Helvetica Neue W23 for SKY Bd" w:cs="Helvetica Neue W23 for SKY Bd"/>
                                <w:color w:val="FFFFFF" w:themeColor="background1"/>
                                <w:sz w:val="32"/>
                                <w:szCs w:val="32"/>
                                <w:rtl/>
                              </w:rPr>
                              <w:t>استمارة تنفيذ استراتيجية تعليمية – الصف المقلوب</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90E570" id="مربع نص 1" o:spid="_x0000_s1026" style="position:absolute;left:0;text-align:left;margin-left:65.15pt;margin-top:9pt;width:464.25pt;height:4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" fillcolor="#40af6f" stroked="f" strokeweight=".5pt">
                <v:textbox inset="0,0,0,0">
                  <w:txbxContent>
                    <w:p w14:paraId="7C685B49" w14:textId="6EBB71CC" w:rsidR="00EA2482" w:rsidRPr="00467082" w:rsidRDefault="00EA2482" w:rsidP="00EA2482">
                      <w:pPr>
                        <w:spacing w:before="0" w:after="0"/>
                        <w:ind w:left="0" w:right="-6"/>
                        <w:jc w:val="center"/>
                        <w:rPr>
                          <w:rFonts w:ascii="Helvetica Neue W23 for SKY Bd" w:hAnsi="Helvetica Neue W23 for SKY Bd" w:cs="Helvetica Neue W23 for SKY Bd"/>
                          <w:color w:val="FFFFFF" w:themeColor="background1"/>
                          <w:sz w:val="32"/>
                          <w:szCs w:val="32"/>
                          <w:rtl/>
                        </w:rPr>
                      </w:pPr>
                      <w:r w:rsidRPr="00EA2482">
                        <w:rPr>
                          <w:rFonts w:ascii="Helvetica Neue W23 for SKY Bd" w:hAnsi="Helvetica Neue W23 for SKY Bd" w:cs="Helvetica Neue W23 for SKY Bd"/>
                          <w:color w:val="FFFFFF" w:themeColor="background1"/>
                          <w:sz w:val="32"/>
                          <w:szCs w:val="32"/>
                          <w:rtl/>
                        </w:rPr>
                        <w:t>استمارة تنفيذ استراتيجية تعليمية – الصف المقلوب</w:t>
                      </w:r>
                    </w:p>
                  </w:txbxContent>
                </v:textbox>
                <w10:wrap type="topAndBottom" anchorx="page"/>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5A3AF2" w14:paraId="284D83C7" w14:textId="77777777" w:rsidTr="005F371E">
        <w:trPr>
          <w:trHeight w:val="2262"/>
          <w:jc w:val="center"/>
        </w:trPr>
        <w:tc>
          <w:tcPr>
            <w:tcW w:w="10466" w:type="dxa"/>
            <w:vAlign w:val="bottom"/>
          </w:tcPr>
          <w:tbl>
            <w:tblPr>
              <w:tblStyle w:val="GridTable4-Accent3"/>
              <w:bidiVisual/>
              <w:tblW w:w="4985" w:type="pct"/>
              <w:jc w:val="center"/>
              <w:tblLook w:val="04A0" w:firstRow="1" w:lastRow="0" w:firstColumn="1" w:lastColumn="0" w:noHBand="0" w:noVBand="1"/>
            </w:tblPr>
            <w:tblGrid>
              <w:gridCol w:w="3733"/>
              <w:gridCol w:w="37"/>
              <w:gridCol w:w="13"/>
              <w:gridCol w:w="10"/>
              <w:gridCol w:w="2226"/>
              <w:gridCol w:w="2128"/>
              <w:gridCol w:w="2282"/>
            </w:tblGrid>
            <w:tr w:rsidR="00EA2482" w:rsidRPr="00EA2482" w14:paraId="2D381433" w14:textId="77777777" w:rsidTr="00EA2482">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vAlign w:val="center"/>
                  <w:hideMark/>
                </w:tcPr>
                <w:p w14:paraId="22871BBE" w14:textId="77777777" w:rsidR="005F371E" w:rsidRPr="00EE3392" w:rsidRDefault="005F371E" w:rsidP="00EA2482">
                  <w:pPr>
                    <w:spacing w:before="0" w:after="0" w:line="20" w:lineRule="atLeast"/>
                    <w:ind w:left="7" w:right="18"/>
                    <w:jc w:val="center"/>
                    <w:rPr>
                      <w:rFonts w:ascii="Helvetica Neue W23 for SKY Reg" w:hAnsi="Helvetica Neue W23 for SKY Reg" w:cs="Helvetica Neue W23 for SKY Reg"/>
                      <w:color w:val="FFFFFF" w:themeColor="background1"/>
                    </w:rPr>
                  </w:pPr>
                  <w:r w:rsidRPr="00EE3392">
                    <w:rPr>
                      <w:rFonts w:ascii="Helvetica Neue W23 for SKY Reg" w:hAnsi="Helvetica Neue W23 for SKY Reg" w:cs="Helvetica Neue W23 for SKY Reg"/>
                      <w:color w:val="FFFFFF" w:themeColor="background1"/>
                      <w:rtl/>
                    </w:rPr>
                    <w:t>اسم الاستراتيجية التعليمية</w:t>
                  </w:r>
                </w:p>
              </w:tc>
              <w:tc>
                <w:tcPr>
                  <w:tcW w:w="1096" w:type="pct"/>
                  <w:gridSpan w:val="4"/>
                  <w:vAlign w:val="center"/>
                  <w:hideMark/>
                </w:tcPr>
                <w:p w14:paraId="34401EA4" w14:textId="77777777" w:rsidR="005F371E" w:rsidRPr="00EE3392" w:rsidRDefault="005F371E" w:rsidP="00EA2482">
                  <w:pPr>
                    <w:spacing w:before="0" w:after="0" w:line="20" w:lineRule="atLeast"/>
                    <w:ind w:left="7" w:right="18"/>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EE3392">
                    <w:rPr>
                      <w:rFonts w:ascii="Helvetica Neue W23 for SKY Reg" w:hAnsi="Helvetica Neue W23 for SKY Reg" w:cs="Helvetica Neue W23 for SKY Reg"/>
                      <w:color w:val="FFFFFF" w:themeColor="background1"/>
                      <w:rtl/>
                    </w:rPr>
                    <w:t>المعلم</w:t>
                  </w:r>
                </w:p>
              </w:tc>
              <w:tc>
                <w:tcPr>
                  <w:tcW w:w="1020" w:type="pct"/>
                  <w:vAlign w:val="center"/>
                  <w:hideMark/>
                </w:tcPr>
                <w:p w14:paraId="1AE45285" w14:textId="77777777" w:rsidR="005F371E" w:rsidRPr="00EE3392" w:rsidRDefault="005F371E" w:rsidP="00EA2482">
                  <w:pPr>
                    <w:spacing w:before="0" w:after="0" w:line="20" w:lineRule="atLeast"/>
                    <w:ind w:left="7" w:right="18"/>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EE3392">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443E8318" w14:textId="77777777" w:rsidR="005F371E" w:rsidRPr="00EE3392" w:rsidRDefault="005F371E" w:rsidP="00EA2482">
                  <w:pPr>
                    <w:spacing w:before="0" w:after="0" w:line="20" w:lineRule="atLeast"/>
                    <w:ind w:left="7" w:right="18"/>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EE3392">
                    <w:rPr>
                      <w:rFonts w:ascii="Helvetica Neue W23 for SKY Reg" w:hAnsi="Helvetica Neue W23 for SKY Reg" w:cs="Helvetica Neue W23 for SKY Reg"/>
                      <w:color w:val="FFFFFF" w:themeColor="background1"/>
                      <w:rtl/>
                    </w:rPr>
                    <w:t>العام الدراسي</w:t>
                  </w:r>
                </w:p>
              </w:tc>
            </w:tr>
            <w:tr w:rsidR="00EA2482" w:rsidRPr="00EA2482" w14:paraId="582CEF1B"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vAlign w:val="center"/>
                </w:tcPr>
                <w:p w14:paraId="5B6BB241" w14:textId="5C3C09EE" w:rsidR="00141DB2" w:rsidRPr="00EA2482" w:rsidRDefault="00141DB2" w:rsidP="00EA2482">
                  <w:pPr>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الصف المقلوب</w:t>
                  </w:r>
                </w:p>
              </w:tc>
              <w:tc>
                <w:tcPr>
                  <w:tcW w:w="1096" w:type="pct"/>
                  <w:gridSpan w:val="4"/>
                  <w:vAlign w:val="center"/>
                </w:tcPr>
                <w:p w14:paraId="4DA25DA0" w14:textId="14E4EB76" w:rsidR="00141DB2" w:rsidRPr="00EA2482" w:rsidRDefault="00141DB2" w:rsidP="00EA2482">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Pr>
                    <w:t>{teacherName}</w:t>
                  </w:r>
                </w:p>
              </w:tc>
              <w:tc>
                <w:tcPr>
                  <w:tcW w:w="1020" w:type="pct"/>
                  <w:vAlign w:val="center"/>
                </w:tcPr>
                <w:p w14:paraId="68EEA02F" w14:textId="2D29C88A" w:rsidR="00141DB2" w:rsidRPr="00EA2482" w:rsidRDefault="00141DB2" w:rsidP="00EA2482">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Pr>
                    <w:t>{executionDate}</w:t>
                  </w:r>
                </w:p>
              </w:tc>
              <w:tc>
                <w:tcPr>
                  <w:tcW w:w="1094" w:type="pct"/>
                  <w:vAlign w:val="center"/>
                </w:tcPr>
                <w:p w14:paraId="25841BD8" w14:textId="36FF1DBA" w:rsidR="00141DB2" w:rsidRPr="00EA2482" w:rsidRDefault="00141DB2" w:rsidP="00EA2482">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Pr>
                    <w:t>{schoolYear}</w:t>
                  </w:r>
                </w:p>
              </w:tc>
            </w:tr>
            <w:tr w:rsidR="00EA2482" w:rsidRPr="00EA2482" w14:paraId="3E15525D"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vAlign w:val="center"/>
                </w:tcPr>
                <w:p w14:paraId="4EDDBD25" w14:textId="62F1DABC" w:rsidR="00141DB2" w:rsidRPr="00EA2482" w:rsidRDefault="00141DB2" w:rsidP="00EA2482">
                  <w:pPr>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المادة الدراسية</w:t>
                  </w:r>
                </w:p>
              </w:tc>
              <w:tc>
                <w:tcPr>
                  <w:tcW w:w="1096" w:type="pct"/>
                  <w:gridSpan w:val="4"/>
                  <w:vAlign w:val="center"/>
                </w:tcPr>
                <w:p w14:paraId="2BAE0238" w14:textId="7795FBA3" w:rsidR="00141DB2" w:rsidRPr="00EA2482" w:rsidRDefault="00141DB2" w:rsidP="00EA2482">
                  <w:pPr>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tl/>
                    </w:rPr>
                    <w:t>موضوع الدرس</w:t>
                  </w:r>
                </w:p>
              </w:tc>
              <w:tc>
                <w:tcPr>
                  <w:tcW w:w="1020" w:type="pct"/>
                  <w:vAlign w:val="center"/>
                </w:tcPr>
                <w:p w14:paraId="4D97E6A6" w14:textId="68EC1283" w:rsidR="00141DB2" w:rsidRPr="00EA2482" w:rsidRDefault="00141DB2" w:rsidP="00EA2482">
                  <w:pPr>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tl/>
                    </w:rPr>
                    <w:t>الصف</w:t>
                  </w:r>
                </w:p>
              </w:tc>
              <w:tc>
                <w:tcPr>
                  <w:tcW w:w="1094" w:type="pct"/>
                  <w:vAlign w:val="center"/>
                </w:tcPr>
                <w:p w14:paraId="57785302" w14:textId="66DD78ED" w:rsidR="00141DB2" w:rsidRPr="00EA2482" w:rsidRDefault="00141DB2" w:rsidP="00EA2482">
                  <w:pPr>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tl/>
                    </w:rPr>
                    <w:t>الفصل</w:t>
                  </w:r>
                </w:p>
              </w:tc>
            </w:tr>
            <w:tr w:rsidR="00EA2482" w:rsidRPr="00EA2482" w14:paraId="1F29FA42"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vAlign w:val="center"/>
                </w:tcPr>
                <w:p w14:paraId="53057D12" w14:textId="5974F94F" w:rsidR="00141DB2" w:rsidRPr="00EA2482" w:rsidRDefault="00141DB2" w:rsidP="00EA2482">
                  <w:pPr>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Pr>
                    <w:t>{subject}</w:t>
                  </w:r>
                </w:p>
              </w:tc>
              <w:tc>
                <w:tcPr>
                  <w:tcW w:w="1096" w:type="pct"/>
                  <w:gridSpan w:val="4"/>
                  <w:vAlign w:val="center"/>
                </w:tcPr>
                <w:p w14:paraId="149BF9BA" w14:textId="778D2409" w:rsidR="00141DB2" w:rsidRPr="00EA2482" w:rsidRDefault="00141DB2" w:rsidP="00EA2482">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Pr>
                    <w:t>{lesson}</w:t>
                  </w:r>
                </w:p>
              </w:tc>
              <w:tc>
                <w:tcPr>
                  <w:tcW w:w="1020" w:type="pct"/>
                  <w:vAlign w:val="center"/>
                </w:tcPr>
                <w:p w14:paraId="3EC81469" w14:textId="7CAC7363" w:rsidR="00141DB2" w:rsidRPr="00EA2482" w:rsidRDefault="00141DB2" w:rsidP="00EA2482">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Pr>
                    <w:t>{grade}</w:t>
                  </w:r>
                </w:p>
              </w:tc>
              <w:tc>
                <w:tcPr>
                  <w:tcW w:w="1094" w:type="pct"/>
                  <w:vAlign w:val="center"/>
                </w:tcPr>
                <w:p w14:paraId="1CC3D0B2" w14:textId="7ED3A28F" w:rsidR="00141DB2" w:rsidRPr="00EA2482" w:rsidRDefault="00141DB2" w:rsidP="00EA2482">
                  <w:pPr>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Pr>
                    <w:t>{class}</w:t>
                  </w:r>
                </w:p>
              </w:tc>
            </w:tr>
            <w:tr w:rsidR="00EA2482" w:rsidRPr="00EA2482" w14:paraId="108557AE"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vAlign w:val="center"/>
                </w:tcPr>
                <w:p w14:paraId="2872754B" w14:textId="42E95AB6" w:rsidR="00141DB2" w:rsidRPr="00EA2482" w:rsidRDefault="00141DB2" w:rsidP="00EA2482">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6"/>
                  <w:vAlign w:val="center"/>
                </w:tcPr>
                <w:p w14:paraId="4A0A8461" w14:textId="77777777" w:rsidR="00141DB2" w:rsidRPr="00EA2482" w:rsidRDefault="00141DB2" w:rsidP="00EA2482">
                  <w:pPr>
                    <w:bidi/>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tl/>
                    </w:rPr>
                  </w:pPr>
                </w:p>
              </w:tc>
            </w:tr>
            <w:tr w:rsidR="00EA2482" w:rsidRPr="00EA2482" w14:paraId="0DEEFEB5"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6816AE7" w14:textId="1756C7F6" w:rsidR="00141DB2" w:rsidRPr="00EA2482" w:rsidRDefault="00141DB2" w:rsidP="00EA2482">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Pr>
                    <w:t>{#tools}{book}</w:t>
                  </w:r>
                  <w:r w:rsidRPr="00EA2482">
                    <w:rPr>
                      <w:rFonts w:ascii="Helvetica Neue W23 for SKY Reg" w:hAnsi="Helvetica Neue W23 for SKY Reg" w:cs="Helvetica Neue W23 for SKY Reg"/>
                      <w:b w:val="0"/>
                      <w:bCs w:val="0"/>
                      <w:color w:val="000000" w:themeColor="text1"/>
                      <w:rtl/>
                    </w:rPr>
                    <w:t xml:space="preserve"> الكتاب</w:t>
                  </w:r>
                  <w:r w:rsidR="00435D3F">
                    <w:rPr>
                      <w:rFonts w:ascii="Helvetica Neue W23 for SKY Reg" w:hAnsi="Helvetica Neue W23 for SKY Reg" w:cs="Helvetica Neue W23 for SKY Reg" w:hint="cs"/>
                      <w:b w:val="0"/>
                      <w:bCs w:val="0"/>
                      <w:color w:val="000000" w:themeColor="text1"/>
                      <w:rtl/>
                    </w:rPr>
                    <w:t xml:space="preserve"> </w:t>
                  </w:r>
                  <w:r w:rsidRPr="00EA2482">
                    <w:rPr>
                      <w:rFonts w:ascii="Helvetica Neue W23 for SKY Reg" w:hAnsi="Helvetica Neue W23 for SKY Reg" w:cs="Helvetica Neue W23 for SKY Reg"/>
                      <w:b w:val="0"/>
                      <w:bCs w:val="0"/>
                      <w:color w:val="000000" w:themeColor="text1"/>
                    </w:rPr>
                    <w:t>{worksheets}</w:t>
                  </w:r>
                  <w:r w:rsidRPr="00EA2482">
                    <w:rPr>
                      <w:rFonts w:ascii="Helvetica Neue W23 for SKY Reg" w:hAnsi="Helvetica Neue W23 for SKY Reg" w:cs="Helvetica Neue W23 for SKY Reg"/>
                      <w:b w:val="0"/>
                      <w:bCs w:val="0"/>
                      <w:color w:val="000000" w:themeColor="text1"/>
                      <w:rtl/>
                    </w:rPr>
                    <w:t xml:space="preserve"> أوراق عمل</w:t>
                  </w:r>
                  <w:r w:rsidR="00DB52C4">
                    <w:rPr>
                      <w:rFonts w:ascii="Helvetica Neue W23 for SKY Reg" w:hAnsi="Helvetica Neue W23 for SKY Reg" w:cs="Helvetica Neue W23 for SKY Reg" w:hint="cs"/>
                      <w:b w:val="0"/>
                      <w:bCs w:val="0"/>
                      <w:color w:val="000000" w:themeColor="text1"/>
                      <w:rtl/>
                    </w:rPr>
                    <w:t xml:space="preserve"> </w:t>
                  </w:r>
                  <w:r w:rsidRPr="00EA2482">
                    <w:rPr>
                      <w:rFonts w:ascii="Helvetica Neue W23 for SKY Reg" w:hAnsi="Helvetica Neue W23 for SKY Reg" w:cs="Helvetica Neue W23 for SKY Reg"/>
                      <w:b w:val="0"/>
                      <w:bCs w:val="0"/>
                      <w:color w:val="000000" w:themeColor="text1"/>
                    </w:rPr>
                    <w:t>{smartboard}</w:t>
                  </w:r>
                  <w:r w:rsidRPr="00EA2482">
                    <w:rPr>
                      <w:rFonts w:ascii="Helvetica Neue W23 for SKY Reg" w:hAnsi="Helvetica Neue W23 for SKY Reg" w:cs="Helvetica Neue W23 for SKY Reg"/>
                      <w:b w:val="0"/>
                      <w:bCs w:val="0"/>
                      <w:color w:val="000000" w:themeColor="text1"/>
                      <w:rtl/>
                    </w:rPr>
                    <w:t xml:space="preserve"> السبورة الذكية </w:t>
                  </w:r>
                  <w:r w:rsidR="00435D3F">
                    <w:rPr>
                      <w:rFonts w:ascii="Helvetica Neue W23 for SKY Reg" w:hAnsi="Helvetica Neue W23 for SKY Reg" w:cs="Helvetica Neue W23 for SKY Reg"/>
                      <w:b w:val="0"/>
                      <w:bCs w:val="0"/>
                      <w:color w:val="000000" w:themeColor="text1"/>
                      <w:rtl/>
                    </w:rPr>
                    <w:br/>
                  </w:r>
                  <w:r w:rsidRPr="00EA2482">
                    <w:rPr>
                      <w:rFonts w:ascii="Helvetica Neue W23 for SKY Reg" w:hAnsi="Helvetica Neue W23 for SKY Reg" w:cs="Helvetica Neue W23 for SKY Reg"/>
                      <w:b w:val="0"/>
                      <w:bCs w:val="0"/>
                      <w:color w:val="000000" w:themeColor="text1"/>
                      <w:rtl/>
                    </w:rPr>
                    <w:t xml:space="preserve"> </w:t>
                  </w:r>
                  <w:r w:rsidRPr="00EA2482">
                    <w:rPr>
                      <w:rFonts w:ascii="Helvetica Neue W23 for SKY Reg" w:hAnsi="Helvetica Neue W23 for SKY Reg" w:cs="Helvetica Neue W23 for SKY Reg"/>
                      <w:b w:val="0"/>
                      <w:bCs w:val="0"/>
                      <w:color w:val="000000" w:themeColor="text1"/>
                    </w:rPr>
                    <w:t>{presentations}</w:t>
                  </w:r>
                  <w:r w:rsidRPr="00EA2482">
                    <w:rPr>
                      <w:rFonts w:ascii="Helvetica Neue W23 for SKY Reg" w:hAnsi="Helvetica Neue W23 for SKY Reg" w:cs="Helvetica Neue W23 for SKY Reg"/>
                      <w:b w:val="0"/>
                      <w:bCs w:val="0"/>
                      <w:color w:val="000000" w:themeColor="text1"/>
                      <w:rtl/>
                    </w:rPr>
                    <w:t xml:space="preserve"> العروض التقديمية</w:t>
                  </w:r>
                  <w:r w:rsidRPr="00EA2482">
                    <w:rPr>
                      <w:rFonts w:ascii="Helvetica Neue W23 for SKY Reg" w:hAnsi="Helvetica Neue W23 for SKY Reg" w:cs="Helvetica Neue W23 for SKY Reg"/>
                      <w:b w:val="0"/>
                      <w:bCs w:val="0"/>
                      <w:color w:val="000000" w:themeColor="text1"/>
                    </w:rPr>
                    <w:t xml:space="preserve"> {other}{/tools} </w:t>
                  </w:r>
                  <w:r w:rsidRPr="00EA2482">
                    <w:rPr>
                      <w:rFonts w:ascii="Helvetica Neue W23 for SKY Reg" w:hAnsi="Helvetica Neue W23 for SKY Reg" w:cs="Helvetica Neue W23 for SKY Reg"/>
                      <w:b w:val="0"/>
                      <w:bCs w:val="0"/>
                      <w:color w:val="000000" w:themeColor="text1"/>
                      <w:rtl/>
                    </w:rPr>
                    <w:t>أخرى</w:t>
                  </w:r>
                </w:p>
              </w:tc>
            </w:tr>
            <w:tr w:rsidR="00EA2482" w:rsidRPr="00EA2482" w14:paraId="1B8A59C6"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90" w:type="pct"/>
                  <w:vAlign w:val="center"/>
                </w:tcPr>
                <w:p w14:paraId="24AE109D" w14:textId="566476D7" w:rsidR="00141DB2" w:rsidRPr="00EA2482" w:rsidRDefault="00141DB2" w:rsidP="00EA2482">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6"/>
                  <w:vAlign w:val="center"/>
                </w:tcPr>
                <w:p w14:paraId="44C02CFA" w14:textId="77777777" w:rsidR="00141DB2" w:rsidRPr="00EA2482" w:rsidRDefault="00141DB2" w:rsidP="00EA2482">
                  <w:pPr>
                    <w:bidi/>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tl/>
                    </w:rPr>
                  </w:pPr>
                </w:p>
              </w:tc>
            </w:tr>
            <w:tr w:rsidR="00EA2482" w:rsidRPr="00EA2482" w14:paraId="2F886C24"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1FA046C" w14:textId="2C56EC24" w:rsidR="00CB43FB" w:rsidRPr="00EA2482" w:rsidRDefault="00CB43FB" w:rsidP="00DB52C4">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lang w:bidi="ar-KW"/>
                    </w:rPr>
                    <w:t xml:space="preserve">عدد الطلاب </w:t>
                  </w:r>
                  <w:r w:rsidRPr="00EA2482">
                    <w:rPr>
                      <w:rFonts w:ascii="Helvetica Neue W23 for SKY Reg" w:hAnsi="Helvetica Neue W23 for SKY Reg" w:cs="Helvetica Neue W23 for SKY Reg"/>
                      <w:b w:val="0"/>
                      <w:bCs w:val="0"/>
                      <w:color w:val="000000" w:themeColor="text1"/>
                    </w:rPr>
                    <w:t>({studentCount})</w:t>
                  </w:r>
                </w:p>
              </w:tc>
            </w:tr>
            <w:tr w:rsidR="00EA2482" w:rsidRPr="00EA2482" w14:paraId="483A9663" w14:textId="77777777" w:rsidTr="00256660">
              <w:trPr>
                <w:cnfStyle w:val="000000010000" w:firstRow="0" w:lastRow="0" w:firstColumn="0" w:lastColumn="0" w:oddVBand="0" w:evenVBand="0" w:oddHBand="0" w:evenHBand="1" w:firstRowFirstColumn="0" w:firstRowLastColumn="0" w:lastRowFirstColumn="0" w:lastRowLastColumn="0"/>
                <w:trHeight w:val="1020"/>
                <w:jc w:val="center"/>
              </w:trPr>
              <w:tc>
                <w:tcPr>
                  <w:cnfStyle w:val="001000000000" w:firstRow="0" w:lastRow="0" w:firstColumn="1" w:lastColumn="0" w:oddVBand="0" w:evenVBand="0" w:oddHBand="0" w:evenHBand="0" w:firstRowFirstColumn="0" w:firstRowLastColumn="0" w:lastRowFirstColumn="0" w:lastRowLastColumn="0"/>
                  <w:tcW w:w="1819" w:type="pct"/>
                  <w:gridSpan w:val="4"/>
                  <w:vAlign w:val="center"/>
                </w:tcPr>
                <w:p w14:paraId="25A2CA70" w14:textId="0A7CE51C" w:rsidR="006F4EAA" w:rsidRPr="00EA2482" w:rsidRDefault="006F4EAA" w:rsidP="00EA2482">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آلية توزيع الطلاب</w:t>
                  </w:r>
                </w:p>
              </w:tc>
              <w:tc>
                <w:tcPr>
                  <w:tcW w:w="3181" w:type="pct"/>
                  <w:gridSpan w:val="3"/>
                  <w:vAlign w:val="center"/>
                </w:tcPr>
                <w:p w14:paraId="713CE56E" w14:textId="3FDD5F2A" w:rsidR="006F4EAA" w:rsidRPr="00EA2482" w:rsidRDefault="006F4EAA" w:rsidP="00EA2482">
                  <w:pPr>
                    <w:bidi/>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Pr>
                    <w:t>{#distribution}{random}</w:t>
                  </w:r>
                  <w:r w:rsidRPr="00EA2482">
                    <w:rPr>
                      <w:rFonts w:ascii="Helvetica Neue W23 for SKY Reg" w:hAnsi="Helvetica Neue W23 for SKY Reg" w:cs="Helvetica Neue W23 for SKY Reg"/>
                      <w:color w:val="000000" w:themeColor="text1"/>
                      <w:rtl/>
                    </w:rPr>
                    <w:t xml:space="preserve"> عشوائي </w:t>
                  </w:r>
                  <w:r w:rsidRPr="00EA2482">
                    <w:rPr>
                      <w:rFonts w:ascii="Helvetica Neue W23 for SKY Reg" w:hAnsi="Helvetica Neue W23 for SKY Reg" w:cs="Helvetica Neue W23 for SKY Reg"/>
                      <w:color w:val="000000" w:themeColor="text1"/>
                    </w:rPr>
                    <w:t xml:space="preserve"> {mixedLevels}</w:t>
                  </w:r>
                  <w:r w:rsidRPr="00EA2482">
                    <w:rPr>
                      <w:rFonts w:ascii="Helvetica Neue W23 for SKY Reg" w:hAnsi="Helvetica Neue W23 for SKY Reg" w:cs="Helvetica Neue W23 for SKY Reg"/>
                      <w:color w:val="000000" w:themeColor="text1"/>
                      <w:rtl/>
                    </w:rPr>
                    <w:t>مستويات متباينة</w:t>
                  </w:r>
                  <w:r w:rsidRPr="00EA2482">
                    <w:rPr>
                      <w:rFonts w:ascii="Helvetica Neue W23 for SKY Reg" w:hAnsi="Helvetica Neue W23 for SKY Reg" w:cs="Helvetica Neue W23 for SKY Reg"/>
                      <w:color w:val="000000" w:themeColor="text1"/>
                    </w:rPr>
                    <w:t xml:space="preserve">{sharedInterests}{/distribution} </w:t>
                  </w:r>
                  <w:r w:rsidRPr="00EA2482">
                    <w:rPr>
                      <w:rFonts w:ascii="Helvetica Neue W23 for SKY Reg" w:hAnsi="Helvetica Neue W23 for SKY Reg" w:cs="Helvetica Neue W23 for SKY Reg"/>
                      <w:color w:val="000000" w:themeColor="text1"/>
                      <w:rtl/>
                    </w:rPr>
                    <w:t xml:space="preserve"> اهتمامات مشتركة</w:t>
                  </w:r>
                </w:p>
              </w:tc>
            </w:tr>
            <w:tr w:rsidR="00EA2482" w:rsidRPr="00EA2482" w14:paraId="4BE099AB" w14:textId="77777777" w:rsidTr="00256660">
              <w:trPr>
                <w:cnfStyle w:val="000000100000" w:firstRow="0" w:lastRow="0" w:firstColumn="0" w:lastColumn="0" w:oddVBand="0" w:evenVBand="0" w:oddHBand="1" w:evenHBand="0" w:firstRowFirstColumn="0" w:firstRowLastColumn="0" w:lastRowFirstColumn="0" w:lastRowLastColumn="0"/>
                <w:trHeight w:val="1020"/>
                <w:jc w:val="center"/>
              </w:trPr>
              <w:tc>
                <w:tcPr>
                  <w:cnfStyle w:val="001000000000" w:firstRow="0" w:lastRow="0" w:firstColumn="1" w:lastColumn="0" w:oddVBand="0" w:evenVBand="0" w:oddHBand="0" w:evenHBand="0" w:firstRowFirstColumn="0" w:firstRowLastColumn="0" w:lastRowFirstColumn="0" w:lastRowLastColumn="0"/>
                  <w:tcW w:w="1814" w:type="pct"/>
                  <w:gridSpan w:val="3"/>
                  <w:vAlign w:val="center"/>
                </w:tcPr>
                <w:p w14:paraId="0AA81D53" w14:textId="5C27554A" w:rsidR="00141DB2" w:rsidRPr="00EA2482" w:rsidRDefault="00141DB2" w:rsidP="00EA2482">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186" w:type="pct"/>
                  <w:gridSpan w:val="4"/>
                  <w:vAlign w:val="center"/>
                </w:tcPr>
                <w:p w14:paraId="6E79A5F5" w14:textId="2C7137C1" w:rsidR="00141DB2" w:rsidRPr="00EA2482" w:rsidRDefault="00141DB2" w:rsidP="00EA2482">
                  <w:pPr>
                    <w:bidi/>
                    <w:spacing w:before="0" w:after="0" w:line="20" w:lineRule="atLeast"/>
                    <w:ind w:left="7" w:right="18"/>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Pr>
                    <w:t>{#roles}{leader}</w:t>
                  </w:r>
                  <w:r w:rsidRPr="00EA2482">
                    <w:rPr>
                      <w:rFonts w:ascii="Helvetica Neue W23 for SKY Reg" w:hAnsi="Helvetica Neue W23 for SKY Reg" w:cs="Helvetica Neue W23 for SKY Reg"/>
                      <w:color w:val="000000" w:themeColor="text1"/>
                      <w:rtl/>
                    </w:rPr>
                    <w:t xml:space="preserve">قائد </w:t>
                  </w:r>
                  <w:r w:rsidRPr="00EA2482">
                    <w:rPr>
                      <w:rFonts w:ascii="Helvetica Neue W23 for SKY Reg" w:hAnsi="Helvetica Neue W23 for SKY Reg" w:cs="Helvetica Neue W23 for SKY Reg"/>
                      <w:color w:val="000000" w:themeColor="text1"/>
                    </w:rPr>
                    <w:t xml:space="preserve"> {recorder}  </w:t>
                  </w:r>
                  <w:r w:rsidRPr="00EA2482">
                    <w:rPr>
                      <w:rFonts w:ascii="Helvetica Neue W23 for SKY Reg" w:hAnsi="Helvetica Neue W23 for SKY Reg" w:cs="Helvetica Neue W23 for SKY Reg"/>
                      <w:color w:val="000000" w:themeColor="text1"/>
                      <w:rtl/>
                    </w:rPr>
                    <w:t>مقرر</w:t>
                  </w:r>
                  <w:r w:rsidRPr="00EA2482">
                    <w:rPr>
                      <w:rFonts w:ascii="Helvetica Neue W23 for SKY Reg" w:hAnsi="Helvetica Neue W23 for SKY Reg" w:cs="Helvetica Neue W23 for SKY Reg"/>
                      <w:color w:val="000000" w:themeColor="text1"/>
                    </w:rPr>
                    <w:t xml:space="preserve">  </w:t>
                  </w:r>
                  <w:r w:rsidRPr="00EA2482">
                    <w:rPr>
                      <w:rFonts w:ascii="Helvetica Neue W23 for SKY Reg" w:hAnsi="Helvetica Neue W23 for SKY Reg" w:cs="Helvetica Neue W23 for SKY Reg"/>
                      <w:color w:val="000000" w:themeColor="text1"/>
                      <w:rtl/>
                    </w:rPr>
                    <w:t xml:space="preserve"> </w:t>
                  </w:r>
                  <w:r w:rsidRPr="00EA2482">
                    <w:rPr>
                      <w:rFonts w:ascii="Helvetica Neue W23 for SKY Reg" w:hAnsi="Helvetica Neue W23 for SKY Reg" w:cs="Helvetica Neue W23 for SKY Reg"/>
                      <w:color w:val="000000" w:themeColor="text1"/>
                    </w:rPr>
                    <w:t xml:space="preserve"> {observer}</w:t>
                  </w:r>
                  <w:r w:rsidRPr="00EA2482">
                    <w:rPr>
                      <w:rFonts w:ascii="Helvetica Neue W23 for SKY Reg" w:hAnsi="Helvetica Neue W23 for SKY Reg" w:cs="Helvetica Neue W23 for SKY Reg"/>
                      <w:color w:val="000000" w:themeColor="text1"/>
                      <w:rtl/>
                    </w:rPr>
                    <w:t xml:space="preserve">متابع   </w:t>
                  </w:r>
                  <w:r w:rsidRPr="00EA2482">
                    <w:rPr>
                      <w:rFonts w:ascii="Helvetica Neue W23 for SKY Reg" w:hAnsi="Helvetica Neue W23 for SKY Reg" w:cs="Helvetica Neue W23 for SKY Reg"/>
                      <w:color w:val="000000" w:themeColor="text1"/>
                    </w:rPr>
                    <w:t xml:space="preserve"> {coordinator}</w:t>
                  </w:r>
                  <w:r w:rsidRPr="00EA2482">
                    <w:rPr>
                      <w:rFonts w:ascii="Helvetica Neue W23 for SKY Reg" w:hAnsi="Helvetica Neue W23 for SKY Reg" w:cs="Helvetica Neue W23 for SKY Reg"/>
                      <w:color w:val="000000" w:themeColor="text1"/>
                      <w:rtl/>
                    </w:rPr>
                    <w:t xml:space="preserve">منسق    </w:t>
                  </w:r>
                  <w:r w:rsidRPr="00EA2482">
                    <w:rPr>
                      <w:rFonts w:ascii="Helvetica Neue W23 for SKY Reg" w:hAnsi="Helvetica Neue W23 for SKY Reg" w:cs="Helvetica Neue W23 for SKY Reg"/>
                      <w:color w:val="000000" w:themeColor="text1"/>
                    </w:rPr>
                    <w:t xml:space="preserve"> {speaker}{/roles}</w:t>
                  </w:r>
                  <w:r w:rsidRPr="00EA2482">
                    <w:rPr>
                      <w:rFonts w:ascii="Helvetica Neue W23 for SKY Reg" w:hAnsi="Helvetica Neue W23 for SKY Reg" w:cs="Helvetica Neue W23 for SKY Reg"/>
                      <w:color w:val="000000" w:themeColor="text1"/>
                      <w:rtl/>
                    </w:rPr>
                    <w:t>متحدث</w:t>
                  </w:r>
                </w:p>
              </w:tc>
            </w:tr>
            <w:tr w:rsidR="00EA2482" w:rsidRPr="00EA2482" w14:paraId="3718D6B0"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09B95C" w14:textId="7B670A42" w:rsidR="0013431F" w:rsidRPr="00EA2482" w:rsidRDefault="00824762" w:rsidP="00EA2482">
                  <w:pPr>
                    <w:bidi/>
                    <w:spacing w:before="0" w:after="0" w:line="20" w:lineRule="atLeast"/>
                    <w:ind w:left="7" w:right="18"/>
                    <w:jc w:val="center"/>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الصف المقلوب هو أسلوب تعليمي يعكس الأدوار التقليدية بين المنزل والفصل الدراسي، حيث يتلقى الطلاب المحتوى التعليمي (مثل مقاطع الفيديو أو المواد المقروءة) في المنزل، ثم يتم تخصيص وقت الفصل الدراسي للأنشطة التفاعلية والتطبيقية مع المعلم والزملاء</w:t>
                  </w:r>
                  <w:r w:rsidR="00B52F5E" w:rsidRPr="00EA2482">
                    <w:rPr>
                      <w:rFonts w:ascii="Helvetica Neue W23 for SKY Reg" w:hAnsi="Helvetica Neue W23 for SKY Reg" w:cs="Helvetica Neue W23 for SKY Reg"/>
                      <w:b w:val="0"/>
                      <w:bCs w:val="0"/>
                      <w:color w:val="000000" w:themeColor="text1"/>
                    </w:rPr>
                    <w:t>.</w:t>
                  </w:r>
                </w:p>
              </w:tc>
            </w:tr>
            <w:tr w:rsidR="00EA2482" w:rsidRPr="00EA2482" w14:paraId="631A8F31"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996092" w14:textId="6FBDD7D3" w:rsidR="005F371E" w:rsidRPr="00EA2482" w:rsidRDefault="005F371E" w:rsidP="00EA2482">
                  <w:pPr>
                    <w:bidi/>
                    <w:spacing w:before="0" w:after="0" w:line="20" w:lineRule="atLeast"/>
                    <w:ind w:left="7" w:right="18"/>
                    <w:jc w:val="both"/>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EA2482" w:rsidRPr="00EA2482" w14:paraId="7E1526CB" w14:textId="77777777" w:rsidTr="00DB52C4">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808" w:type="pct"/>
                  <w:gridSpan w:val="2"/>
                  <w:vAlign w:val="center"/>
                </w:tcPr>
                <w:p w14:paraId="20DD7960" w14:textId="119DEE13" w:rsidR="003F1A12" w:rsidRPr="00EA2482" w:rsidRDefault="004356AB" w:rsidP="00EA2482">
                  <w:pPr>
                    <w:tabs>
                      <w:tab w:val="left" w:pos="8370"/>
                    </w:tabs>
                    <w:bidi/>
                    <w:spacing w:before="0" w:after="0" w:line="20" w:lineRule="atLeast"/>
                    <w:ind w:left="7" w:right="18"/>
                    <w:jc w:val="center"/>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Pr>
                    <w:t>{#goals}{index}</w:t>
                  </w:r>
                </w:p>
              </w:tc>
              <w:tc>
                <w:tcPr>
                  <w:tcW w:w="3192" w:type="pct"/>
                  <w:gridSpan w:val="5"/>
                  <w:vAlign w:val="center"/>
                </w:tcPr>
                <w:p w14:paraId="0D7935E4" w14:textId="49D8F1CF" w:rsidR="003F1A12" w:rsidRPr="00EA2482" w:rsidRDefault="003F1A12" w:rsidP="00EA2482">
                  <w:pPr>
                    <w:tabs>
                      <w:tab w:val="left" w:pos="8370"/>
                    </w:tabs>
                    <w:bidi/>
                    <w:spacing w:before="0" w:after="0" w:line="20" w:lineRule="atLeast"/>
                    <w:ind w:left="7" w:right="18"/>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Pr>
                    <w:t>{name}{/goals}</w:t>
                  </w:r>
                </w:p>
              </w:tc>
            </w:tr>
            <w:tr w:rsidR="00EA2482" w:rsidRPr="00EA2482" w14:paraId="0DE065F5"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8C3E2CA" w14:textId="2E56ADA1" w:rsidR="005F371E" w:rsidRPr="00DC5D4B" w:rsidRDefault="005F371E" w:rsidP="00EA2482">
                  <w:pPr>
                    <w:spacing w:before="0" w:after="0" w:line="20" w:lineRule="atLeast"/>
                    <w:ind w:left="7" w:right="18"/>
                    <w:jc w:val="center"/>
                    <w:rPr>
                      <w:rFonts w:ascii="Helvetica Neue W23 for SKY Reg" w:hAnsi="Helvetica Neue W23 for SKY Reg" w:cs="Helvetica Neue W23 for SKY Reg"/>
                      <w:color w:val="000000" w:themeColor="text1"/>
                    </w:rPr>
                  </w:pPr>
                  <w:r w:rsidRPr="00DC5D4B">
                    <w:rPr>
                      <w:rFonts w:ascii="Helvetica Neue W23 for SKY Reg" w:hAnsi="Helvetica Neue W23 for SKY Reg" w:cs="Helvetica Neue W23 for SKY Reg"/>
                      <w:color w:val="000000" w:themeColor="text1"/>
                      <w:rtl/>
                    </w:rPr>
                    <w:t>خطوات التنفيذ:</w:t>
                  </w:r>
                </w:p>
              </w:tc>
            </w:tr>
            <w:tr w:rsidR="00EA2482" w:rsidRPr="00EA2482" w14:paraId="3DDC805B"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4B4242B" w14:textId="1A2E26B5" w:rsidR="005F371E" w:rsidRPr="00EA2482" w:rsidRDefault="00F62298" w:rsidP="00EA2482">
                  <w:pPr>
                    <w:pStyle w:val="ListParagraph"/>
                    <w:numPr>
                      <w:ilvl w:val="0"/>
                      <w:numId w:val="9"/>
                    </w:numPr>
                    <w:bidi/>
                    <w:spacing w:before="0" w:after="0" w:line="20" w:lineRule="atLeast"/>
                    <w:ind w:left="413" w:right="18"/>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tl/>
                    </w:rPr>
                    <w:t>التخطيط المسبق</w:t>
                  </w:r>
                </w:p>
              </w:tc>
            </w:tr>
            <w:tr w:rsidR="00EA2482" w:rsidRPr="00EA2482" w14:paraId="70BBA5B3"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4B88905" w14:textId="289F7424" w:rsidR="00384573" w:rsidRPr="00EA2482" w:rsidRDefault="00867F37"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تحديد الجزء الذي سيطبق عليه الاستراتيجية</w:t>
                  </w:r>
                  <w:r w:rsidR="00384573" w:rsidRPr="00EA2482">
                    <w:rPr>
                      <w:rFonts w:ascii="Helvetica Neue W23 for SKY Reg" w:hAnsi="Helvetica Neue W23 for SKY Reg" w:cs="Helvetica Neue W23 for SKY Reg"/>
                      <w:b w:val="0"/>
                      <w:bCs w:val="0"/>
                      <w:color w:val="000000" w:themeColor="text1"/>
                    </w:rPr>
                    <w:t>.</w:t>
                  </w:r>
                </w:p>
                <w:p w14:paraId="3C24F444" w14:textId="05946DE8" w:rsidR="00DB23AE" w:rsidRPr="00EA2482" w:rsidRDefault="00867F37"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تحديد الأهداف التعليمية</w:t>
                  </w:r>
                  <w:r w:rsidR="00384573" w:rsidRPr="00EA2482">
                    <w:rPr>
                      <w:rFonts w:ascii="Helvetica Neue W23 for SKY Reg" w:hAnsi="Helvetica Neue W23 for SKY Reg" w:cs="Helvetica Neue W23 for SKY Reg"/>
                      <w:b w:val="0"/>
                      <w:bCs w:val="0"/>
                      <w:color w:val="000000" w:themeColor="text1"/>
                      <w:rtl/>
                    </w:rPr>
                    <w:t>.</w:t>
                  </w:r>
                </w:p>
              </w:tc>
            </w:tr>
            <w:tr w:rsidR="00EA2482" w:rsidRPr="00EA2482" w14:paraId="3B81732B"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D1C8E07" w14:textId="726A8E20" w:rsidR="00252070" w:rsidRPr="00EA2482" w:rsidRDefault="00867F37" w:rsidP="00EA2482">
                  <w:pPr>
                    <w:pStyle w:val="ListParagraph"/>
                    <w:numPr>
                      <w:ilvl w:val="0"/>
                      <w:numId w:val="9"/>
                    </w:numPr>
                    <w:bidi/>
                    <w:spacing w:before="0" w:after="0" w:line="20" w:lineRule="atLeast"/>
                    <w:ind w:left="413" w:right="18"/>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tl/>
                    </w:rPr>
                    <w:t>تحضير الدرس</w:t>
                  </w:r>
                </w:p>
              </w:tc>
            </w:tr>
            <w:tr w:rsidR="00EA2482" w:rsidRPr="00EA2482" w14:paraId="7A563D47"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F57FF62" w14:textId="77777777" w:rsidR="00FF10F4" w:rsidRPr="00EA2482" w:rsidRDefault="00FF10F4"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lastRenderedPageBreak/>
                    <w:t>اختيار أو إعداد المحتوى.</w:t>
                  </w:r>
                </w:p>
                <w:p w14:paraId="40C97CEC" w14:textId="77777777" w:rsidR="00FF10F4" w:rsidRPr="00EA2482" w:rsidRDefault="00FF10F4"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فيديو قصير (5–10 دقائق).</w:t>
                  </w:r>
                </w:p>
                <w:p w14:paraId="301AB821" w14:textId="77777777" w:rsidR="00FF10F4" w:rsidRPr="00EA2482" w:rsidRDefault="00FF10F4"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عرض تقديمي.</w:t>
                  </w:r>
                </w:p>
                <w:p w14:paraId="5380414E" w14:textId="05631A5A" w:rsidR="00FF10F4" w:rsidRPr="00EA2482" w:rsidRDefault="00FF10F4"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 xml:space="preserve">ملف </w:t>
                  </w:r>
                  <w:r w:rsidRPr="00EA2482">
                    <w:rPr>
                      <w:rFonts w:ascii="Helvetica Neue W23 for SKY Reg" w:hAnsi="Helvetica Neue W23 for SKY Reg" w:cs="Helvetica Neue W23 for SKY Reg"/>
                      <w:b w:val="0"/>
                      <w:bCs w:val="0"/>
                      <w:color w:val="000000" w:themeColor="text1"/>
                    </w:rPr>
                    <w:t>PDF</w:t>
                  </w:r>
                  <w:r w:rsidRPr="00EA2482">
                    <w:rPr>
                      <w:rFonts w:ascii="Helvetica Neue W23 for SKY Reg" w:hAnsi="Helvetica Neue W23 for SKY Reg" w:cs="Helvetica Neue W23 for SKY Reg"/>
                      <w:b w:val="0"/>
                      <w:bCs w:val="0"/>
                      <w:color w:val="000000" w:themeColor="text1"/>
                      <w:rtl/>
                    </w:rPr>
                    <w:t xml:space="preserve"> أو رابط لمقال أو كتاب رقمي.</w:t>
                  </w:r>
                </w:p>
              </w:tc>
            </w:tr>
            <w:tr w:rsidR="00EA2482" w:rsidRPr="00EA2482" w14:paraId="462D3700"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383E678" w14:textId="23260CD7" w:rsidR="00252070" w:rsidRPr="00DC5D4B" w:rsidRDefault="00FF10F4" w:rsidP="00DC5D4B">
                  <w:pPr>
                    <w:pStyle w:val="ListParagraph"/>
                    <w:numPr>
                      <w:ilvl w:val="0"/>
                      <w:numId w:val="9"/>
                    </w:numPr>
                    <w:bidi/>
                    <w:spacing w:before="0" w:after="0" w:line="20" w:lineRule="atLeast"/>
                    <w:ind w:left="413" w:right="18"/>
                    <w:rPr>
                      <w:rFonts w:ascii="Helvetica Neue W23 for SKY Reg" w:hAnsi="Helvetica Neue W23 for SKY Reg" w:cs="Helvetica Neue W23 for SKY Reg"/>
                      <w:color w:val="000000" w:themeColor="text1"/>
                      <w:rtl/>
                    </w:rPr>
                  </w:pPr>
                  <w:r w:rsidRPr="00EA2482">
                    <w:rPr>
                      <w:rFonts w:ascii="Helvetica Neue W23 for SKY Reg" w:hAnsi="Helvetica Neue W23 for SKY Reg" w:cs="Helvetica Neue W23 for SKY Reg"/>
                      <w:color w:val="000000" w:themeColor="text1"/>
                      <w:rtl/>
                    </w:rPr>
                    <w:t>قيام الطالب بتلقي الدرس في منزله</w:t>
                  </w:r>
                </w:p>
              </w:tc>
            </w:tr>
            <w:tr w:rsidR="00EA2482" w:rsidRPr="00EA2482" w14:paraId="2F761C87"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7C3140E" w14:textId="77777777" w:rsidR="00DB23AE" w:rsidRPr="00DC5D4B" w:rsidRDefault="00FF10F4"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يقوم الطالب بمشاهدة الدس في منزله والاطلاع على المصادر الإضافية.</w:t>
                  </w:r>
                </w:p>
                <w:p w14:paraId="33D89C59" w14:textId="77777777" w:rsidR="00F8406A" w:rsidRPr="00DC5D4B" w:rsidRDefault="00F8406A"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مراجعة الدرس أكثر من مرة حتى يتأكد من فهمه بشكل كامل.</w:t>
                  </w:r>
                </w:p>
                <w:p w14:paraId="5B9648DD" w14:textId="56A2D45E" w:rsidR="008F6886" w:rsidRPr="00DC5D4B" w:rsidRDefault="008F6886"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tl/>
                    </w:rPr>
                  </w:pPr>
                  <w:r w:rsidRPr="00DC5D4B">
                    <w:rPr>
                      <w:rFonts w:ascii="Helvetica Neue W23 for SKY Reg" w:hAnsi="Helvetica Neue W23 for SKY Reg" w:cs="Helvetica Neue W23 for SKY Reg"/>
                      <w:b w:val="0"/>
                      <w:bCs w:val="0"/>
                      <w:color w:val="000000" w:themeColor="text1"/>
                      <w:rtl/>
                    </w:rPr>
                    <w:t>يدون الطالب ملاحظاته وأسئلته حول الدرس ليقوم بطرحها على المعلم في الحصة الدراسية.</w:t>
                  </w:r>
                </w:p>
              </w:tc>
            </w:tr>
            <w:tr w:rsidR="00EA2482" w:rsidRPr="00EA2482" w14:paraId="7C8B9EF7" w14:textId="77777777" w:rsidTr="00EA2482">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9EB8CF7" w14:textId="717EB2B2" w:rsidR="00252070" w:rsidRPr="00EA2482" w:rsidRDefault="0082386D" w:rsidP="00EA2482">
                  <w:pPr>
                    <w:pStyle w:val="ListParagraph"/>
                    <w:numPr>
                      <w:ilvl w:val="0"/>
                      <w:numId w:val="9"/>
                    </w:numPr>
                    <w:bidi/>
                    <w:spacing w:before="0" w:after="0" w:line="20" w:lineRule="atLeast"/>
                    <w:ind w:left="413" w:right="18"/>
                    <w:rPr>
                      <w:rFonts w:ascii="Helvetica Neue W23 for SKY Reg" w:hAnsi="Helvetica Neue W23 for SKY Reg" w:cs="Helvetica Neue W23 for SKY Reg"/>
                      <w:color w:val="000000" w:themeColor="text1"/>
                    </w:rPr>
                  </w:pPr>
                  <w:r w:rsidRPr="00EA2482">
                    <w:rPr>
                      <w:rFonts w:ascii="Helvetica Neue W23 for SKY Reg" w:hAnsi="Helvetica Neue W23 for SKY Reg" w:cs="Helvetica Neue W23 for SKY Reg"/>
                      <w:color w:val="000000" w:themeColor="text1"/>
                      <w:rtl/>
                    </w:rPr>
                    <w:t>قياس مدى استيعاب الطلاب للدرس</w:t>
                  </w:r>
                </w:p>
              </w:tc>
            </w:tr>
            <w:tr w:rsidR="00EA2482" w:rsidRPr="00EA2482" w14:paraId="26679358" w14:textId="77777777" w:rsidTr="00EA2482">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0E09740" w14:textId="77777777" w:rsidR="00DB23AE" w:rsidRPr="00EA2482" w:rsidRDefault="0082386D"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مراجعة مدى استيعاب الطلاب للدرس من خلال الاطلاع على ملاحظاتهم التي دونوها</w:t>
                  </w:r>
                  <w:r w:rsidR="00B52F5E" w:rsidRPr="00EA2482">
                    <w:rPr>
                      <w:rFonts w:ascii="Helvetica Neue W23 for SKY Reg" w:hAnsi="Helvetica Neue W23 for SKY Reg" w:cs="Helvetica Neue W23 for SKY Reg"/>
                      <w:b w:val="0"/>
                      <w:bCs w:val="0"/>
                      <w:color w:val="000000" w:themeColor="text1"/>
                    </w:rPr>
                    <w:t>.</w:t>
                  </w:r>
                </w:p>
                <w:p w14:paraId="7A46D813" w14:textId="77777777" w:rsidR="0082386D" w:rsidRPr="00EA2482" w:rsidRDefault="0082386D"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الإجابة على أسئلة الطلاب المتعلقة بالدرس.</w:t>
                  </w:r>
                </w:p>
                <w:p w14:paraId="5E70C85C" w14:textId="77777777" w:rsidR="0082386D" w:rsidRPr="00EA2482" w:rsidRDefault="0082386D"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Pr>
                  </w:pPr>
                  <w:r w:rsidRPr="00EA2482">
                    <w:rPr>
                      <w:rFonts w:ascii="Helvetica Neue W23 for SKY Reg" w:hAnsi="Helvetica Neue W23 for SKY Reg" w:cs="Helvetica Neue W23 for SKY Reg"/>
                      <w:b w:val="0"/>
                      <w:bCs w:val="0"/>
                      <w:color w:val="000000" w:themeColor="text1"/>
                      <w:rtl/>
                    </w:rPr>
                    <w:t>إعادة شرح النقاط الهامة في الدرس بشكل سريع.</w:t>
                  </w:r>
                </w:p>
                <w:p w14:paraId="29D33366" w14:textId="2256896B" w:rsidR="00F73FDB" w:rsidRPr="00EA2482" w:rsidRDefault="00F73FDB" w:rsidP="00DC5D4B">
                  <w:pPr>
                    <w:pStyle w:val="ListParagraph"/>
                    <w:numPr>
                      <w:ilvl w:val="0"/>
                      <w:numId w:val="5"/>
                    </w:numPr>
                    <w:bidi/>
                    <w:spacing w:before="0" w:after="0" w:line="20" w:lineRule="atLeast"/>
                    <w:ind w:left="697" w:right="18"/>
                    <w:rPr>
                      <w:rFonts w:ascii="Helvetica Neue W23 for SKY Reg" w:hAnsi="Helvetica Neue W23 for SKY Reg" w:cs="Helvetica Neue W23 for SKY Reg"/>
                      <w:b w:val="0"/>
                      <w:bCs w:val="0"/>
                      <w:color w:val="000000" w:themeColor="text1"/>
                      <w:rtl/>
                    </w:rPr>
                  </w:pPr>
                  <w:r w:rsidRPr="00EA2482">
                    <w:rPr>
                      <w:rFonts w:ascii="Helvetica Neue W23 for SKY Reg" w:hAnsi="Helvetica Neue W23 for SKY Reg" w:cs="Helvetica Neue W23 for SKY Reg"/>
                      <w:b w:val="0"/>
                      <w:bCs w:val="0"/>
                      <w:color w:val="000000" w:themeColor="text1"/>
                      <w:rtl/>
                    </w:rPr>
                    <w:t>إعطائهم واجب تطبيقي على ما تم شرحه؛ ليقوموا بحله داخل الفصل الدراسي بشكل جماعي وتعاوني.</w:t>
                  </w:r>
                </w:p>
              </w:tc>
            </w:tr>
          </w:tbl>
          <w:p w14:paraId="69EB0A99" w14:textId="77777777" w:rsidR="00503883" w:rsidRDefault="00503883" w:rsidP="00256660">
            <w:pPr>
              <w:pStyle w:val="a0"/>
              <w:bidi/>
              <w:ind w:left="0"/>
              <w:rPr>
                <w:rFonts w:ascii="Arial" w:hAnsi="Arial" w:cs="Arial"/>
                <w:b/>
                <w:bCs/>
                <w:color w:val="000000" w:themeColor="text1"/>
                <w:rtl/>
              </w:rPr>
            </w:pPr>
          </w:p>
          <w:tbl>
            <w:tblPr>
              <w:tblStyle w:val="GridTable4-Accent3"/>
              <w:tblpPr w:leftFromText="180" w:rightFromText="180" w:vertAnchor="text" w:horzAnchor="margin" w:tblpXSpec="center" w:tblpY="33"/>
              <w:bidiVisual/>
              <w:tblW w:w="5000" w:type="pct"/>
              <w:tblLook w:val="04A0" w:firstRow="1" w:lastRow="0" w:firstColumn="1" w:lastColumn="0" w:noHBand="0" w:noVBand="1"/>
            </w:tblPr>
            <w:tblGrid>
              <w:gridCol w:w="3492"/>
              <w:gridCol w:w="8"/>
              <w:gridCol w:w="3190"/>
              <w:gridCol w:w="3770"/>
            </w:tblGrid>
            <w:tr w:rsidR="007E6126" w:rsidRPr="00DC5D4B" w14:paraId="002B2A77" w14:textId="77777777" w:rsidTr="00DC5D4B">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463B533" w14:textId="77777777" w:rsidR="007E6126" w:rsidRPr="00EE3392" w:rsidRDefault="007E6126" w:rsidP="00DC5D4B">
                  <w:pPr>
                    <w:spacing w:before="0" w:after="0"/>
                    <w:ind w:left="37" w:right="0"/>
                    <w:jc w:val="center"/>
                    <w:rPr>
                      <w:rFonts w:ascii="Helvetica Neue W23 for SKY Reg" w:hAnsi="Helvetica Neue W23 for SKY Reg" w:cs="Helvetica Neue W23 for SKY Reg"/>
                    </w:rPr>
                  </w:pPr>
                  <w:r w:rsidRPr="00EE3392">
                    <w:rPr>
                      <w:rFonts w:ascii="Helvetica Neue W23 for SKY Reg" w:hAnsi="Helvetica Neue W23 for SKY Reg" w:cs="Helvetica Neue W23 for SKY Reg"/>
                      <w:color w:val="FFFFFF" w:themeColor="background1"/>
                      <w:rtl/>
                    </w:rPr>
                    <w:t>تقييم تنفيذ الاستراتيجية</w:t>
                  </w:r>
                </w:p>
              </w:tc>
            </w:tr>
            <w:tr w:rsidR="007E6126" w:rsidRPr="00DC5D4B" w14:paraId="53F64C2F" w14:textId="77777777" w:rsidTr="00DC5D4B">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308CEE8" w14:textId="1B6E8BF9" w:rsidR="007E6126" w:rsidRPr="00DC5D4B" w:rsidRDefault="007E6126" w:rsidP="00DC5D4B">
                  <w:pPr>
                    <w:spacing w:before="0" w:after="0"/>
                    <w:ind w:left="37" w:right="0"/>
                    <w:jc w:val="center"/>
                    <w:rPr>
                      <w:rFonts w:ascii="Helvetica Neue W23 for SKY Reg" w:hAnsi="Helvetica Neue W23 for SKY Reg" w:cs="Helvetica Neue W23 for SKY Reg"/>
                      <w:b w:val="0"/>
                      <w:bCs w:val="0"/>
                      <w:color w:val="auto"/>
                    </w:rPr>
                  </w:pPr>
                  <w:r w:rsidRPr="00DC5D4B">
                    <w:rPr>
                      <w:rFonts w:ascii="Helvetica Neue W23 for SKY Reg" w:hAnsi="Helvetica Neue W23 for SKY Reg" w:cs="Helvetica Neue W23 for SKY Reg"/>
                      <w:b w:val="0"/>
                      <w:bCs w:val="0"/>
                      <w:color w:val="auto"/>
                      <w:rtl/>
                    </w:rPr>
                    <w:t xml:space="preserve">تقييم </w:t>
                  </w:r>
                  <w:r w:rsidR="00B52F5E" w:rsidRPr="00DC5D4B">
                    <w:rPr>
                      <w:rFonts w:ascii="Helvetica Neue W23 for SKY Reg" w:hAnsi="Helvetica Neue W23 for SKY Reg" w:cs="Helvetica Neue W23 for SKY Reg"/>
                      <w:b w:val="0"/>
                      <w:bCs w:val="0"/>
                      <w:color w:val="auto"/>
                      <w:rtl/>
                    </w:rPr>
                    <w:t>مدى تفاعل الطلاب</w:t>
                  </w:r>
                </w:p>
              </w:tc>
            </w:tr>
            <w:tr w:rsidR="00DC5D4B" w:rsidRPr="00DC5D4B" w14:paraId="77BBDAAF" w14:textId="77777777" w:rsidTr="00256660">
              <w:trPr>
                <w:cnfStyle w:val="000000010000" w:firstRow="0" w:lastRow="0" w:firstColumn="0" w:lastColumn="0" w:oddVBand="0" w:evenVBand="0" w:oddHBand="0" w:evenHBand="1" w:firstRowFirstColumn="0" w:firstRowLastColumn="0" w:lastRowFirstColumn="0" w:lastRowLastColumn="0"/>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2AD58E3C" w14:textId="21680194" w:rsidR="00DC5D4B" w:rsidRPr="00DC5D4B" w:rsidRDefault="00DC5D4B" w:rsidP="00DC5D4B">
                  <w:pPr>
                    <w:bidi/>
                    <w:spacing w:before="0" w:after="0"/>
                    <w:ind w:left="37"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5DBE53B6" w14:textId="6950C261"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699E44A2" w14:textId="1592F4B2"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7E6126" w:rsidRPr="00DC5D4B" w14:paraId="1F655040" w14:textId="77777777" w:rsidTr="00DC5D4B">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CC151A0" w14:textId="1F050686" w:rsidR="007E6126" w:rsidRPr="00DC5D4B" w:rsidRDefault="007E6126" w:rsidP="00DC5D4B">
                  <w:pPr>
                    <w:spacing w:before="0" w:after="0"/>
                    <w:ind w:left="37" w:right="0"/>
                    <w:jc w:val="center"/>
                    <w:rPr>
                      <w:rFonts w:ascii="Helvetica Neue W23 for SKY Reg" w:hAnsi="Helvetica Neue W23 for SKY Reg" w:cs="Helvetica Neue W23 for SKY Reg"/>
                      <w:b w:val="0"/>
                      <w:bCs w:val="0"/>
                    </w:rPr>
                  </w:pPr>
                  <w:r w:rsidRPr="00DC5D4B">
                    <w:rPr>
                      <w:rFonts w:ascii="Helvetica Neue W23 for SKY Reg" w:hAnsi="Helvetica Neue W23 for SKY Reg" w:cs="Helvetica Neue W23 for SKY Reg"/>
                      <w:b w:val="0"/>
                      <w:bCs w:val="0"/>
                      <w:color w:val="auto"/>
                      <w:rtl/>
                    </w:rPr>
                    <w:t xml:space="preserve">تقييم </w:t>
                  </w:r>
                  <w:r w:rsidR="00B52F5E" w:rsidRPr="00DC5D4B">
                    <w:rPr>
                      <w:rFonts w:ascii="Helvetica Neue W23 for SKY Reg" w:hAnsi="Helvetica Neue W23 for SKY Reg" w:cs="Helvetica Neue W23 for SKY Reg"/>
                      <w:b w:val="0"/>
                      <w:bCs w:val="0"/>
                      <w:color w:val="auto"/>
                      <w:rtl/>
                    </w:rPr>
                    <w:t>مدى استيعاب الطلاب</w:t>
                  </w:r>
                </w:p>
              </w:tc>
            </w:tr>
            <w:tr w:rsidR="00DC5D4B" w:rsidRPr="00DC5D4B" w14:paraId="0CF9A8D5" w14:textId="77777777" w:rsidTr="00256660">
              <w:trPr>
                <w:cnfStyle w:val="000000010000" w:firstRow="0" w:lastRow="0" w:firstColumn="0" w:lastColumn="0" w:oddVBand="0" w:evenVBand="0" w:oddHBand="0" w:evenHBand="1" w:firstRowFirstColumn="0" w:firstRowLastColumn="0" w:lastRowFirstColumn="0" w:lastRowLastColumn="0"/>
                <w:trHeight w:hRule="exact" w:val="964"/>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0CC47B19" w14:textId="033878F6" w:rsidR="00DC5D4B" w:rsidRPr="00DC5D4B" w:rsidRDefault="00DC5D4B" w:rsidP="00DC5D4B">
                  <w:pPr>
                    <w:bidi/>
                    <w:spacing w:before="0" w:after="0"/>
                    <w:ind w:left="37" w:right="0"/>
                    <w:jc w:val="center"/>
                    <w:rPr>
                      <w:rFonts w:ascii="Helvetica Neue W23 for SKY Reg" w:hAnsi="Helvetica Neue W23 for SKY Reg" w:cs="Helvetica Neue W23 for SKY Reg"/>
                      <w:b w:val="0"/>
                      <w:bCs w:val="0"/>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5" w:type="pct"/>
                  <w:vAlign w:val="center"/>
                </w:tcPr>
                <w:p w14:paraId="68B32B5F" w14:textId="168B4302"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3C93CBAE" w14:textId="611FEF15"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7E6126" w:rsidRPr="00DC5D4B" w14:paraId="72C172C8" w14:textId="77777777" w:rsidTr="00DC5D4B">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60CEA5F4" w14:textId="29DE3FB1" w:rsidR="007E6126" w:rsidRPr="00DC5D4B" w:rsidRDefault="007E6126" w:rsidP="00DC5D4B">
                  <w:pPr>
                    <w:bidi/>
                    <w:spacing w:before="0" w:after="0"/>
                    <w:ind w:left="37" w:right="0"/>
                    <w:jc w:val="center"/>
                    <w:rPr>
                      <w:rFonts w:ascii="Helvetica Neue W23 for SKY Reg" w:hAnsi="Helvetica Neue W23 for SKY Reg" w:cs="Helvetica Neue W23 for SKY Reg"/>
                      <w:b w:val="0"/>
                      <w:bCs w:val="0"/>
                      <w:color w:val="auto"/>
                      <w:rtl/>
                    </w:rPr>
                  </w:pPr>
                  <w:r w:rsidRPr="00DC5D4B">
                    <w:rPr>
                      <w:rFonts w:ascii="Helvetica Neue W23 for SKY Reg" w:hAnsi="Helvetica Neue W23 for SKY Reg" w:cs="Helvetica Neue W23 for SKY Reg"/>
                      <w:b w:val="0"/>
                      <w:bCs w:val="0"/>
                      <w:color w:val="auto"/>
                      <w:rtl/>
                    </w:rPr>
                    <w:t xml:space="preserve">تقييم </w:t>
                  </w:r>
                  <w:r w:rsidR="00B52F5E" w:rsidRPr="00DC5D4B">
                    <w:rPr>
                      <w:rFonts w:ascii="Helvetica Neue W23 for SKY Reg" w:hAnsi="Helvetica Neue W23 for SKY Reg" w:cs="Helvetica Neue W23 for SKY Reg"/>
                      <w:b w:val="0"/>
                      <w:bCs w:val="0"/>
                      <w:color w:val="auto"/>
                      <w:rtl/>
                    </w:rPr>
                    <w:t>مدى سهولة استرجاع المعلومات</w:t>
                  </w:r>
                </w:p>
              </w:tc>
            </w:tr>
            <w:tr w:rsidR="00DC5D4B" w:rsidRPr="00DC5D4B" w14:paraId="4C8A9FC4" w14:textId="77777777" w:rsidTr="00256660">
              <w:trPr>
                <w:cnfStyle w:val="000000010000" w:firstRow="0" w:lastRow="0" w:firstColumn="0" w:lastColumn="0" w:oddVBand="0" w:evenVBand="0" w:oddHBand="0" w:evenHBand="1" w:firstRowFirstColumn="0" w:firstRowLastColumn="0" w:lastRowFirstColumn="0" w:lastRowLastColumn="0"/>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25D4724" w14:textId="62358334" w:rsidR="00DC5D4B" w:rsidRPr="00DC5D4B" w:rsidRDefault="00DC5D4B" w:rsidP="00DC5D4B">
                  <w:pPr>
                    <w:bidi/>
                    <w:spacing w:before="0" w:after="0"/>
                    <w:ind w:left="37"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4F7ED385" w14:textId="5F842688"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4F856BEF" w14:textId="4FBA308A"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r w:rsidR="007E6126" w:rsidRPr="00DC5D4B" w14:paraId="51372B18" w14:textId="77777777" w:rsidTr="00DC5D4B">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D200A46" w14:textId="1D8462AF" w:rsidR="007E6126" w:rsidRPr="00DC5D4B" w:rsidRDefault="007E6126" w:rsidP="00DC5D4B">
                  <w:pPr>
                    <w:bidi/>
                    <w:spacing w:before="0" w:after="0"/>
                    <w:ind w:left="37" w:right="0"/>
                    <w:jc w:val="center"/>
                    <w:rPr>
                      <w:rFonts w:ascii="Helvetica Neue W23 for SKY Reg" w:hAnsi="Helvetica Neue W23 for SKY Reg" w:cs="Helvetica Neue W23 for SKY Reg"/>
                      <w:b w:val="0"/>
                      <w:bCs w:val="0"/>
                      <w:color w:val="auto"/>
                      <w:rtl/>
                    </w:rPr>
                  </w:pPr>
                  <w:r w:rsidRPr="00DC5D4B">
                    <w:rPr>
                      <w:rFonts w:ascii="Helvetica Neue W23 for SKY Reg" w:hAnsi="Helvetica Neue W23 for SKY Reg" w:cs="Helvetica Neue W23 for SKY Reg"/>
                      <w:b w:val="0"/>
                      <w:bCs w:val="0"/>
                      <w:color w:val="auto"/>
                      <w:rtl/>
                    </w:rPr>
                    <w:t xml:space="preserve">تقييم </w:t>
                  </w:r>
                  <w:r w:rsidR="00B52F5E" w:rsidRPr="00DC5D4B">
                    <w:rPr>
                      <w:rFonts w:ascii="Helvetica Neue W23 for SKY Reg" w:hAnsi="Helvetica Neue W23 for SKY Reg" w:cs="Helvetica Neue W23 for SKY Reg"/>
                      <w:b w:val="0"/>
                      <w:bCs w:val="0"/>
                      <w:color w:val="auto"/>
                      <w:rtl/>
                    </w:rPr>
                    <w:t>تحسن قدرة الطلاب على تنظيم الأفكار</w:t>
                  </w:r>
                </w:p>
              </w:tc>
            </w:tr>
            <w:tr w:rsidR="00DC5D4B" w:rsidRPr="00DC5D4B" w14:paraId="0770077E" w14:textId="77777777" w:rsidTr="00256660">
              <w:trPr>
                <w:cnfStyle w:val="000000010000" w:firstRow="0" w:lastRow="0" w:firstColumn="0" w:lastColumn="0" w:oddVBand="0" w:evenVBand="0" w:oddHBand="0" w:evenHBand="1" w:firstRowFirstColumn="0" w:firstRowLastColumn="0" w:lastRowFirstColumn="0" w:lastRowLastColumn="0"/>
                <w:trHeight w:hRule="exact" w:val="964"/>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C7D27BC" w14:textId="60F7F1D5" w:rsidR="00DC5D4B" w:rsidRPr="00DC5D4B" w:rsidRDefault="00DC5D4B" w:rsidP="00DC5D4B">
                  <w:pPr>
                    <w:bidi/>
                    <w:spacing w:before="0" w:after="0"/>
                    <w:ind w:left="37" w:right="0"/>
                    <w:jc w:val="center"/>
                    <w:rPr>
                      <w:rFonts w:ascii="Helvetica Neue W23 for SKY Reg" w:hAnsi="Helvetica Neue W23 for SKY Reg" w:cs="Helvetica Neue W23 for SKY Reg"/>
                      <w:b w:val="0"/>
                      <w:bCs w:val="0"/>
                      <w:color w:val="auto"/>
                      <w:rtl/>
                    </w:rPr>
                  </w:pPr>
                  <w:r w:rsidRPr="00AB0A77">
                    <w:rPr>
                      <w:rFonts w:ascii="Helvetica Neue W23 for SKY Reg" w:hAnsi="Helvetica Neue W23 for SKY Reg" w:cs="Helvetica Neue W23 for SKY Reg"/>
                      <w:b w:val="0"/>
                      <w:bCs w:val="0"/>
                      <w:color w:val="000000" w:themeColor="text1"/>
                    </w:rPr>
                    <w:t>{#efficiency} {fullyAchieved}</w:t>
                  </w:r>
                  <w:r w:rsidRPr="00AB0A77">
                    <w:rPr>
                      <w:rFonts w:ascii="Helvetica Neue W23 for SKY Reg" w:hAnsi="Helvetica Neue W23 for SKY Reg" w:cs="Helvetica Neue W23 for SKY Reg"/>
                      <w:b w:val="0"/>
                      <w:bCs w:val="0"/>
                      <w:color w:val="000000" w:themeColor="text1"/>
                    </w:rPr>
                    <w:br/>
                  </w:r>
                  <w:r w:rsidRPr="00AB0A77">
                    <w:rPr>
                      <w:rFonts w:ascii="Helvetica Neue W23 for SKY Reg" w:hAnsi="Helvetica Neue W23 for SKY Reg" w:cs="Helvetica Neue W23 for SKY Reg"/>
                      <w:b w:val="0"/>
                      <w:bCs w:val="0"/>
                      <w:color w:val="000000" w:themeColor="text1"/>
                      <w:rtl/>
                    </w:rPr>
                    <w:t>تحقق بشكل كامل</w:t>
                  </w:r>
                </w:p>
              </w:tc>
              <w:tc>
                <w:tcPr>
                  <w:tcW w:w="1529" w:type="pct"/>
                  <w:gridSpan w:val="2"/>
                  <w:vAlign w:val="center"/>
                </w:tcPr>
                <w:p w14:paraId="786A4656" w14:textId="1F217528"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{partiallyAchieved}</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تحقق جزئيًا</w:t>
                  </w:r>
                </w:p>
              </w:tc>
              <w:tc>
                <w:tcPr>
                  <w:tcW w:w="1802" w:type="pct"/>
                  <w:vAlign w:val="center"/>
                </w:tcPr>
                <w:p w14:paraId="201958CA" w14:textId="26B5E7BA" w:rsidR="00DC5D4B" w:rsidRPr="00DC5D4B" w:rsidRDefault="00DC5D4B" w:rsidP="00DC5D4B">
                  <w:pPr>
                    <w:bidi/>
                    <w:spacing w:before="0" w:after="0"/>
                    <w:ind w:left="37" w:right="0"/>
                    <w:jc w:val="center"/>
                    <w:cnfStyle w:val="000000010000" w:firstRow="0" w:lastRow="0" w:firstColumn="0" w:lastColumn="0" w:oddVBand="0" w:evenVBand="0" w:oddHBand="0" w:evenHBand="1" w:firstRowFirstColumn="0" w:firstRowLastColumn="0" w:lastRowFirstColumn="0" w:lastRowLastColumn="0"/>
                    <w:rPr>
                      <w:rFonts w:ascii="Helvetica Neue W23 for SKY Reg" w:hAnsi="Helvetica Neue W23 for SKY Reg" w:cs="Helvetica Neue W23 for SKY Reg"/>
                      <w:color w:val="auto"/>
                      <w:rtl/>
                    </w:rPr>
                  </w:pPr>
                  <w:r w:rsidRPr="00AB0A77">
                    <w:rPr>
                      <w:rFonts w:ascii="Helvetica Neue W23 for SKY Reg" w:hAnsi="Helvetica Neue W23 for SKY Reg" w:cs="Helvetica Neue W23 for SKY Reg"/>
                      <w:color w:val="000000" w:themeColor="text1"/>
                    </w:rPr>
                    <w:t>{notAchieved}{/efficiency}</w:t>
                  </w:r>
                  <w:r w:rsidRPr="00AB0A77">
                    <w:rPr>
                      <w:rFonts w:ascii="Helvetica Neue W23 for SKY Reg" w:hAnsi="Helvetica Neue W23 for SKY Reg" w:cs="Helvetica Neue W23 for SKY Reg"/>
                      <w:color w:val="000000" w:themeColor="text1"/>
                    </w:rPr>
                    <w:br/>
                  </w:r>
                  <w:r w:rsidRPr="00AB0A77">
                    <w:rPr>
                      <w:rFonts w:ascii="Helvetica Neue W23 for SKY Reg" w:hAnsi="Helvetica Neue W23 for SKY Reg" w:cs="Helvetica Neue W23 for SKY Reg"/>
                      <w:color w:val="000000" w:themeColor="text1"/>
                      <w:rtl/>
                    </w:rPr>
                    <w:t>لم يتحقق</w:t>
                  </w:r>
                </w:p>
              </w:tc>
            </w:tr>
          </w:tbl>
          <w:p w14:paraId="2CB336E1" w14:textId="77777777" w:rsidR="00CB4C43" w:rsidRDefault="00CB4C43" w:rsidP="00CB4C43">
            <w:pPr>
              <w:pStyle w:val="a0"/>
              <w:bidi/>
              <w:ind w:left="0"/>
              <w:rPr>
                <w:rFonts w:ascii="Arial" w:hAnsi="Arial" w:cs="Arial"/>
                <w:b/>
                <w:bCs/>
                <w:color w:val="000000" w:themeColor="text1"/>
                <w:rtl/>
              </w:rPr>
            </w:pPr>
          </w:p>
          <w:tbl>
            <w:tblPr>
              <w:tblStyle w:val="ListTable2-Accent3"/>
              <w:bidiVisual/>
              <w:tblW w:w="5000" w:type="pct"/>
              <w:tblLook w:val="0480" w:firstRow="0" w:lastRow="0" w:firstColumn="1" w:lastColumn="0" w:noHBand="0" w:noVBand="1"/>
              <w:tblDescription w:val="جدول تخطيط رأس الصفحة"/>
            </w:tblPr>
            <w:tblGrid>
              <w:gridCol w:w="10466"/>
            </w:tblGrid>
            <w:tr w:rsidR="00DC5D4B" w:rsidRPr="00DC5D4B" w14:paraId="585B85E3" w14:textId="77777777" w:rsidTr="00DC5D4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tcPr>
                <w:p w14:paraId="44E32050" w14:textId="77777777" w:rsidR="001E5053" w:rsidRPr="00DC5D4B" w:rsidRDefault="001E5053" w:rsidP="00DC5D4B">
                  <w:pPr>
                    <w:bidi/>
                    <w:spacing w:before="0" w:after="0"/>
                    <w:rPr>
                      <w:rFonts w:ascii="Helvetica Neue W23 for SKY Reg" w:hAnsi="Helvetica Neue W23 for SKY Reg" w:cs="Helvetica Neue W23 for SKY Reg"/>
                      <w:color w:val="000000" w:themeColor="text1"/>
                    </w:rPr>
                  </w:pPr>
                  <w:r w:rsidRPr="00DC5D4B">
                    <w:rPr>
                      <w:rFonts w:ascii="Helvetica Neue W23 for SKY Reg" w:hAnsi="Helvetica Neue W23 for SKY Reg" w:cs="Helvetica Neue W23 for SKY Reg"/>
                      <w:color w:val="000000" w:themeColor="text1"/>
                      <w:rtl/>
                    </w:rPr>
                    <w:lastRenderedPageBreak/>
                    <w:t>الصعوبات التي واجهها المعلم أثناء التنفيذ:</w:t>
                  </w:r>
                </w:p>
              </w:tc>
            </w:tr>
            <w:tr w:rsidR="00DC5D4B" w:rsidRPr="00DC5D4B" w14:paraId="15E3FF59" w14:textId="77777777" w:rsidTr="00DC5D4B">
              <w:trPr>
                <w:trHeight w:val="567"/>
              </w:trPr>
              <w:tc>
                <w:tcPr>
                  <w:cnfStyle w:val="001000000000" w:firstRow="0" w:lastRow="0" w:firstColumn="1" w:lastColumn="0" w:oddVBand="0" w:evenVBand="0" w:oddHBand="0" w:evenHBand="0" w:firstRowFirstColumn="0" w:firstRowLastColumn="0" w:lastRowFirstColumn="0" w:lastRowLastColumn="0"/>
                  <w:tcW w:w="5000" w:type="pct"/>
                </w:tcPr>
                <w:p w14:paraId="5930BDCC" w14:textId="77777777" w:rsidR="00AA5277" w:rsidRPr="00DC5D4B" w:rsidRDefault="00AA5277" w:rsidP="00DC5D4B">
                  <w:pPr>
                    <w:numPr>
                      <w:ilvl w:val="0"/>
                      <w:numId w:val="1"/>
                    </w:numPr>
                    <w:bidi/>
                    <w:spacing w:before="0" w:after="0"/>
                    <w:ind w:right="0"/>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عدم التزام بعض الطلاب بمشاهدة المحتوى قبل الحصة الدراسية.</w:t>
                  </w:r>
                </w:p>
                <w:p w14:paraId="00D231C6" w14:textId="77777777" w:rsidR="00AA5277" w:rsidRPr="00DC5D4B" w:rsidRDefault="00AA5277" w:rsidP="00DC5D4B">
                  <w:pPr>
                    <w:numPr>
                      <w:ilvl w:val="0"/>
                      <w:numId w:val="1"/>
                    </w:numPr>
                    <w:bidi/>
                    <w:spacing w:before="0" w:after="0"/>
                    <w:ind w:right="0"/>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تفاوت مهارات الطلاب في استخدام الأدوات الرقمية والمنصات التعليمية.</w:t>
                  </w:r>
                </w:p>
                <w:p w14:paraId="5E31D906" w14:textId="77777777" w:rsidR="00AA5277" w:rsidRPr="00DC5D4B" w:rsidRDefault="00AA5277" w:rsidP="00DC5D4B">
                  <w:pPr>
                    <w:numPr>
                      <w:ilvl w:val="0"/>
                      <w:numId w:val="1"/>
                    </w:numPr>
                    <w:bidi/>
                    <w:spacing w:before="0" w:after="0"/>
                    <w:ind w:right="0"/>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صعوبة توفر الإنترنت والأجهزة المناسبة لجميع الطلاب خارج المدرسة.</w:t>
                  </w:r>
                </w:p>
                <w:p w14:paraId="10678157" w14:textId="77777777" w:rsidR="00AA5277" w:rsidRPr="00DC5D4B" w:rsidRDefault="00AA5277" w:rsidP="00DC5D4B">
                  <w:pPr>
                    <w:numPr>
                      <w:ilvl w:val="0"/>
                      <w:numId w:val="1"/>
                    </w:numPr>
                    <w:bidi/>
                    <w:spacing w:before="0" w:after="0"/>
                    <w:ind w:right="0"/>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حاجة بعض الطلاب إلى دعم إضافي لفهم المحتوى الرقمي بمفردهم.</w:t>
                  </w:r>
                </w:p>
                <w:p w14:paraId="0EB020B9" w14:textId="41BFDD14" w:rsidR="00AA5277" w:rsidRPr="00DC5D4B" w:rsidRDefault="00AA5277" w:rsidP="00DC5D4B">
                  <w:pPr>
                    <w:numPr>
                      <w:ilvl w:val="0"/>
                      <w:numId w:val="1"/>
                    </w:numPr>
                    <w:bidi/>
                    <w:spacing w:before="0" w:after="0"/>
                    <w:ind w:right="0"/>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قلة تفاعل بعض الطلاب داخل الصف بسبب اعتمادهم على زملائهم الأكثر استعداداً.</w:t>
                  </w:r>
                </w:p>
              </w:tc>
            </w:tr>
            <w:tr w:rsidR="00DC5D4B" w:rsidRPr="00DC5D4B" w14:paraId="17DB14BE" w14:textId="77777777" w:rsidTr="00DC5D4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tcPr>
                <w:p w14:paraId="66C7BE44" w14:textId="77777777" w:rsidR="001E5053" w:rsidRPr="00DC5D4B" w:rsidRDefault="001E5053" w:rsidP="00DC5D4B">
                  <w:pPr>
                    <w:bidi/>
                    <w:spacing w:before="0" w:after="0"/>
                    <w:rPr>
                      <w:rFonts w:ascii="Helvetica Neue W23 for SKY Reg" w:hAnsi="Helvetica Neue W23 for SKY Reg" w:cs="Helvetica Neue W23 for SKY Reg"/>
                      <w:color w:val="000000" w:themeColor="text1"/>
                    </w:rPr>
                  </w:pPr>
                  <w:r w:rsidRPr="00DC5D4B">
                    <w:rPr>
                      <w:rFonts w:ascii="Helvetica Neue W23 for SKY Reg" w:hAnsi="Helvetica Neue W23 for SKY Reg" w:cs="Helvetica Neue W23 for SKY Reg"/>
                      <w:color w:val="000000" w:themeColor="text1"/>
                      <w:rtl/>
                    </w:rPr>
                    <w:t>التعديلات المقترحة لتحسين الاستراتيجية:</w:t>
                  </w:r>
                </w:p>
              </w:tc>
            </w:tr>
            <w:tr w:rsidR="00DC5D4B" w:rsidRPr="00DC5D4B" w14:paraId="3673A235" w14:textId="77777777" w:rsidTr="00DC5D4B">
              <w:trPr>
                <w:trHeight w:val="567"/>
              </w:trPr>
              <w:tc>
                <w:tcPr>
                  <w:cnfStyle w:val="001000000000" w:firstRow="0" w:lastRow="0" w:firstColumn="1" w:lastColumn="0" w:oddVBand="0" w:evenVBand="0" w:oddHBand="0" w:evenHBand="0" w:firstRowFirstColumn="0" w:firstRowLastColumn="0" w:lastRowFirstColumn="0" w:lastRowLastColumn="0"/>
                  <w:tcW w:w="5000" w:type="pct"/>
                </w:tcPr>
                <w:p w14:paraId="5F111458" w14:textId="77777777" w:rsidR="00A80F36" w:rsidRPr="00DC5D4B" w:rsidRDefault="00CC3523" w:rsidP="00DC5D4B">
                  <w:pPr>
                    <w:pStyle w:val="ListParagraph"/>
                    <w:numPr>
                      <w:ilvl w:val="1"/>
                      <w:numId w:val="2"/>
                    </w:numPr>
                    <w:bidi/>
                    <w:spacing w:before="0" w:after="0"/>
                    <w:ind w:right="0"/>
                    <w:outlineLvl w:val="2"/>
                    <w:rPr>
                      <w:rFonts w:ascii="Helvetica Neue W23 for SKY Reg" w:eastAsia="Times New Roman" w:hAnsi="Helvetica Neue W23 for SKY Reg" w:cs="Helvetica Neue W23 for SKY Reg"/>
                      <w:b w:val="0"/>
                      <w:bCs w:val="0"/>
                      <w:color w:val="000000" w:themeColor="text1"/>
                      <w:kern w:val="0"/>
                    </w:rPr>
                  </w:pPr>
                  <w:r w:rsidRPr="00DC5D4B">
                    <w:rPr>
                      <w:rFonts w:ascii="Helvetica Neue W23 for SKY Reg" w:hAnsi="Helvetica Neue W23 for SKY Reg" w:cs="Helvetica Neue W23 for SKY Reg"/>
                      <w:b w:val="0"/>
                      <w:bCs w:val="0"/>
                      <w:color w:val="000000" w:themeColor="text1"/>
                      <w:rtl/>
                    </w:rPr>
                    <w:t xml:space="preserve">توفير مصادر بديلة ( مثل ملفات </w:t>
                  </w:r>
                  <w:r w:rsidRPr="00DC5D4B">
                    <w:rPr>
                      <w:rFonts w:ascii="Helvetica Neue W23 for SKY Reg" w:hAnsi="Helvetica Neue W23 for SKY Reg" w:cs="Helvetica Neue W23 for SKY Reg"/>
                      <w:b w:val="0"/>
                      <w:bCs w:val="0"/>
                      <w:color w:val="000000" w:themeColor="text1"/>
                    </w:rPr>
                    <w:t>PDF</w:t>
                  </w:r>
                  <w:r w:rsidRPr="00DC5D4B">
                    <w:rPr>
                      <w:rFonts w:ascii="Helvetica Neue W23 for SKY Reg" w:hAnsi="Helvetica Neue W23 for SKY Reg" w:cs="Helvetica Neue W23 for SKY Reg"/>
                      <w:b w:val="0"/>
                      <w:bCs w:val="0"/>
                      <w:color w:val="000000" w:themeColor="text1"/>
                      <w:rtl/>
                    </w:rPr>
                    <w:t xml:space="preserve"> وملخصات ورقية) للطلاب الذين لا يتوفر لديهم إنترنت</w:t>
                  </w:r>
                  <w:r w:rsidR="00B52F5E" w:rsidRPr="00DC5D4B">
                    <w:rPr>
                      <w:rFonts w:ascii="Helvetica Neue W23 for SKY Reg" w:hAnsi="Helvetica Neue W23 for SKY Reg" w:cs="Helvetica Neue W23 for SKY Reg"/>
                      <w:b w:val="0"/>
                      <w:bCs w:val="0"/>
                      <w:color w:val="000000" w:themeColor="text1"/>
                    </w:rPr>
                    <w:t>.</w:t>
                  </w:r>
                </w:p>
                <w:p w14:paraId="7F21B528" w14:textId="77777777" w:rsidR="00CC3523" w:rsidRPr="00DC5D4B" w:rsidRDefault="00CC3523" w:rsidP="00DC5D4B">
                  <w:pPr>
                    <w:pStyle w:val="ListParagraph"/>
                    <w:numPr>
                      <w:ilvl w:val="1"/>
                      <w:numId w:val="2"/>
                    </w:numPr>
                    <w:bidi/>
                    <w:spacing w:before="0" w:after="0"/>
                    <w:ind w:right="0"/>
                    <w:outlineLvl w:val="2"/>
                    <w:rPr>
                      <w:rFonts w:ascii="Helvetica Neue W23 for SKY Reg" w:eastAsia="Times New Roman" w:hAnsi="Helvetica Neue W23 for SKY Reg" w:cs="Helvetica Neue W23 for SKY Reg"/>
                      <w:b w:val="0"/>
                      <w:bCs w:val="0"/>
                      <w:color w:val="000000" w:themeColor="text1"/>
                      <w:kern w:val="0"/>
                    </w:rPr>
                  </w:pPr>
                  <w:r w:rsidRPr="00DC5D4B">
                    <w:rPr>
                      <w:rFonts w:ascii="Helvetica Neue W23 for SKY Reg" w:hAnsi="Helvetica Neue W23 for SKY Reg" w:cs="Helvetica Neue W23 for SKY Reg"/>
                      <w:b w:val="0"/>
                      <w:bCs w:val="0"/>
                      <w:color w:val="000000" w:themeColor="text1"/>
                      <w:rtl/>
                    </w:rPr>
                    <w:t>استخدام أدوات تفاعلية داخل الدرس لتشجيع الطلاب على التطبيق الفعلي للمعرفة.</w:t>
                  </w:r>
                </w:p>
                <w:p w14:paraId="58F95C08" w14:textId="77777777" w:rsidR="00CC3523" w:rsidRPr="00DC5D4B" w:rsidRDefault="00CC3523" w:rsidP="00DC5D4B">
                  <w:pPr>
                    <w:pStyle w:val="ListParagraph"/>
                    <w:numPr>
                      <w:ilvl w:val="1"/>
                      <w:numId w:val="2"/>
                    </w:numPr>
                    <w:bidi/>
                    <w:spacing w:before="0" w:after="0"/>
                    <w:ind w:right="0"/>
                    <w:outlineLvl w:val="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تخصيص وقت قصير في بداية الحصة لمراجعة المفاهيم الأساسية لمن لم يتمكن من المشاهدة.</w:t>
                  </w:r>
                </w:p>
                <w:p w14:paraId="3B922D5C" w14:textId="77777777" w:rsidR="00CC3523" w:rsidRPr="00DC5D4B" w:rsidRDefault="00CC3523" w:rsidP="00DC5D4B">
                  <w:pPr>
                    <w:pStyle w:val="ListParagraph"/>
                    <w:numPr>
                      <w:ilvl w:val="1"/>
                      <w:numId w:val="2"/>
                    </w:numPr>
                    <w:bidi/>
                    <w:spacing w:before="0" w:after="0"/>
                    <w:ind w:right="0"/>
                    <w:outlineLvl w:val="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إشراك أولياء الأمور في توعية الطلاب بأهمية التعلم الذاتي قبل الحصة.</w:t>
                  </w:r>
                </w:p>
                <w:p w14:paraId="58F47D31" w14:textId="3FB6C905" w:rsidR="00CC3523" w:rsidRPr="00DC5D4B" w:rsidRDefault="00CC3523" w:rsidP="00DC5D4B">
                  <w:pPr>
                    <w:pStyle w:val="ListParagraph"/>
                    <w:numPr>
                      <w:ilvl w:val="1"/>
                      <w:numId w:val="2"/>
                    </w:numPr>
                    <w:bidi/>
                    <w:spacing w:before="0" w:after="0"/>
                    <w:ind w:right="0"/>
                    <w:outlineLvl w:val="2"/>
                    <w:rPr>
                      <w:rFonts w:ascii="Helvetica Neue W23 for SKY Reg" w:eastAsia="Times New Roman" w:hAnsi="Helvetica Neue W23 for SKY Reg" w:cs="Helvetica Neue W23 for SKY Reg"/>
                      <w:b w:val="0"/>
                      <w:bCs w:val="0"/>
                      <w:color w:val="000000" w:themeColor="text1"/>
                      <w:kern w:val="0"/>
                    </w:rPr>
                  </w:pPr>
                  <w:r w:rsidRPr="00DC5D4B">
                    <w:rPr>
                      <w:rFonts w:ascii="Helvetica Neue W23 for SKY Reg" w:hAnsi="Helvetica Neue W23 for SKY Reg" w:cs="Helvetica Neue W23 for SKY Reg"/>
                      <w:b w:val="0"/>
                      <w:bCs w:val="0"/>
                      <w:color w:val="000000" w:themeColor="text1"/>
                      <w:rtl/>
                    </w:rPr>
                    <w:t>تحفيز الطلاب من خلال تقديم مكافآت أو نقاط إضافية للمشاركين الفعّالين.</w:t>
                  </w:r>
                </w:p>
              </w:tc>
            </w:tr>
            <w:tr w:rsidR="00DC5D4B" w:rsidRPr="00DC5D4B" w14:paraId="05E7D29A" w14:textId="77777777" w:rsidTr="00DC5D4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tcPr>
                <w:p w14:paraId="0D22AA31" w14:textId="77777777" w:rsidR="001E5053" w:rsidRPr="00DC5D4B" w:rsidRDefault="001E5053" w:rsidP="00DC5D4B">
                  <w:pPr>
                    <w:bidi/>
                    <w:spacing w:before="0" w:after="0"/>
                    <w:rPr>
                      <w:rFonts w:ascii="Helvetica Neue W23 for SKY Reg" w:hAnsi="Helvetica Neue W23 for SKY Reg" w:cs="Helvetica Neue W23 for SKY Reg"/>
                      <w:color w:val="000000" w:themeColor="text1"/>
                    </w:rPr>
                  </w:pPr>
                  <w:r w:rsidRPr="00DC5D4B">
                    <w:rPr>
                      <w:rFonts w:ascii="Helvetica Neue W23 for SKY Reg" w:hAnsi="Helvetica Neue W23 for SKY Reg" w:cs="Helvetica Neue W23 for SKY Reg"/>
                      <w:color w:val="000000" w:themeColor="text1"/>
                      <w:rtl/>
                    </w:rPr>
                    <w:t>الملاحظات والتوصيات</w:t>
                  </w:r>
                </w:p>
              </w:tc>
            </w:tr>
            <w:tr w:rsidR="00DC5D4B" w:rsidRPr="00DC5D4B" w14:paraId="66F0EADB" w14:textId="77777777" w:rsidTr="00DC5D4B">
              <w:trPr>
                <w:trHeight w:val="567"/>
              </w:trPr>
              <w:tc>
                <w:tcPr>
                  <w:cnfStyle w:val="001000000000" w:firstRow="0" w:lastRow="0" w:firstColumn="1" w:lastColumn="0" w:oddVBand="0" w:evenVBand="0" w:oddHBand="0" w:evenHBand="0" w:firstRowFirstColumn="0" w:firstRowLastColumn="0" w:lastRowFirstColumn="0" w:lastRowLastColumn="0"/>
                  <w:tcW w:w="5000" w:type="pct"/>
                </w:tcPr>
                <w:p w14:paraId="5DB15711" w14:textId="1061568C" w:rsidR="00B52F5E" w:rsidRPr="00DC5D4B" w:rsidRDefault="00535E8C" w:rsidP="00DB52C4">
                  <w:pPr>
                    <w:pStyle w:val="ListParagraph"/>
                    <w:numPr>
                      <w:ilvl w:val="0"/>
                      <w:numId w:val="3"/>
                    </w:numPr>
                    <w:bidi/>
                    <w:spacing w:before="0" w:after="0"/>
                    <w:ind w:right="2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أثبتت الإستراتيجية فعاليتها في تعزيز مشاركة الطلاب وتحفيزهم على التعلم.</w:t>
                  </w:r>
                </w:p>
                <w:p w14:paraId="59DAC7FD" w14:textId="124480BE" w:rsidR="00535E8C" w:rsidRPr="00DC5D4B" w:rsidRDefault="00535E8C" w:rsidP="00DB52C4">
                  <w:pPr>
                    <w:pStyle w:val="ListParagraph"/>
                    <w:numPr>
                      <w:ilvl w:val="0"/>
                      <w:numId w:val="3"/>
                    </w:numPr>
                    <w:bidi/>
                    <w:spacing w:before="0" w:after="0"/>
                    <w:ind w:right="2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يوصى بتدريب الطلاب تدريجياً على هذه الطريقة لضمان نجاحها.</w:t>
                  </w:r>
                </w:p>
                <w:p w14:paraId="03CAEF4D" w14:textId="119D4980" w:rsidR="00535E8C" w:rsidRPr="00DC5D4B" w:rsidRDefault="00535E8C" w:rsidP="00DB52C4">
                  <w:pPr>
                    <w:pStyle w:val="ListParagraph"/>
                    <w:numPr>
                      <w:ilvl w:val="0"/>
                      <w:numId w:val="3"/>
                    </w:numPr>
                    <w:bidi/>
                    <w:spacing w:before="0" w:after="0"/>
                    <w:ind w:right="2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من المهم تنويع مصادر المحتوى لتناسب جميع أنماط التعلم لدى الطلاب.</w:t>
                  </w:r>
                </w:p>
                <w:p w14:paraId="1D9B7EF5" w14:textId="378D85B5" w:rsidR="00535E8C" w:rsidRPr="00DC5D4B" w:rsidRDefault="00535E8C" w:rsidP="00DB52C4">
                  <w:pPr>
                    <w:pStyle w:val="ListParagraph"/>
                    <w:numPr>
                      <w:ilvl w:val="0"/>
                      <w:numId w:val="3"/>
                    </w:numPr>
                    <w:bidi/>
                    <w:spacing w:before="0" w:after="0"/>
                    <w:ind w:right="2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يمكن دمج تقنيات الواقع المعزز والواقع الافتراضي لزيادة التفاعل.</w:t>
                  </w:r>
                </w:p>
                <w:p w14:paraId="7ACB5E63" w14:textId="0289E5DC" w:rsidR="00A80F36" w:rsidRPr="00DC5D4B" w:rsidRDefault="00535E8C" w:rsidP="00DB52C4">
                  <w:pPr>
                    <w:pStyle w:val="ListParagraph"/>
                    <w:numPr>
                      <w:ilvl w:val="0"/>
                      <w:numId w:val="3"/>
                    </w:numPr>
                    <w:bidi/>
                    <w:spacing w:before="0" w:after="0"/>
                    <w:ind w:right="22"/>
                    <w:rPr>
                      <w:rFonts w:ascii="Helvetica Neue W23 for SKY Reg" w:hAnsi="Helvetica Neue W23 for SKY Reg" w:cs="Helvetica Neue W23 for SKY Reg"/>
                      <w:b w:val="0"/>
                      <w:bCs w:val="0"/>
                      <w:color w:val="000000" w:themeColor="text1"/>
                    </w:rPr>
                  </w:pPr>
                  <w:r w:rsidRPr="00DC5D4B">
                    <w:rPr>
                      <w:rFonts w:ascii="Helvetica Neue W23 for SKY Reg" w:hAnsi="Helvetica Neue W23 for SKY Reg" w:cs="Helvetica Neue W23 for SKY Reg"/>
                      <w:b w:val="0"/>
                      <w:bCs w:val="0"/>
                      <w:color w:val="000000" w:themeColor="text1"/>
                      <w:rtl/>
                    </w:rPr>
                    <w:t>يفضل إنشاء بنك أسئلة تفاعلي يساعد الطلاب على تقييم أنفسهم بعد مشاهدة المحتوى.</w:t>
                  </w:r>
                </w:p>
              </w:tc>
            </w:tr>
            <w:tr w:rsidR="00DC5D4B" w:rsidRPr="00DC5D4B" w14:paraId="0CC1BCE5" w14:textId="77777777" w:rsidTr="00DC5D4B">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tcPr>
                <w:p w14:paraId="436ECD2B" w14:textId="77777777" w:rsidR="001E5053" w:rsidRPr="00DC5D4B" w:rsidRDefault="001E5053" w:rsidP="00DC5D4B">
                  <w:pPr>
                    <w:bidi/>
                    <w:spacing w:before="0" w:after="0"/>
                    <w:rPr>
                      <w:rFonts w:ascii="Helvetica Neue W23 for SKY Reg" w:hAnsi="Helvetica Neue W23 for SKY Reg" w:cs="Helvetica Neue W23 for SKY Reg"/>
                      <w:color w:val="000000" w:themeColor="text1"/>
                      <w:rtl/>
                    </w:rPr>
                  </w:pPr>
                  <w:r w:rsidRPr="00DC5D4B">
                    <w:rPr>
                      <w:rFonts w:ascii="Helvetica Neue W23 for SKY Reg" w:hAnsi="Helvetica Neue W23 for SKY Reg" w:cs="Helvetica Neue W23 for SKY Reg"/>
                      <w:color w:val="000000" w:themeColor="text1"/>
                      <w:rtl/>
                    </w:rPr>
                    <w:t>المرفقات</w:t>
                  </w:r>
                </w:p>
              </w:tc>
            </w:tr>
            <w:tr w:rsidR="00DC5D4B" w:rsidRPr="00DC5D4B" w14:paraId="48452491" w14:textId="77777777" w:rsidTr="00DC5D4B">
              <w:trPr>
                <w:trHeight w:val="567"/>
              </w:trPr>
              <w:tc>
                <w:tcPr>
                  <w:cnfStyle w:val="001000000000" w:firstRow="0" w:lastRow="0" w:firstColumn="1" w:lastColumn="0" w:oddVBand="0" w:evenVBand="0" w:oddHBand="0" w:evenHBand="0" w:firstRowFirstColumn="0" w:firstRowLastColumn="0" w:lastRowFirstColumn="0" w:lastRowLastColumn="0"/>
                  <w:tcW w:w="5000" w:type="pct"/>
                </w:tcPr>
                <w:p w14:paraId="7F786199" w14:textId="3DF5A382" w:rsidR="00661446" w:rsidRPr="00DC5D4B" w:rsidRDefault="00661446" w:rsidP="00DC5D4B">
                  <w:pPr>
                    <w:bidi/>
                    <w:spacing w:before="0" w:after="0"/>
                    <w:rPr>
                      <w:rFonts w:ascii="Helvetica Neue W23 for SKY Reg" w:hAnsi="Helvetica Neue W23 for SKY Reg" w:cs="Helvetica Neue W23 for SKY Reg"/>
                      <w:b w:val="0"/>
                      <w:bCs w:val="0"/>
                      <w:color w:val="000000" w:themeColor="text1"/>
                      <w:rtl/>
                    </w:rPr>
                  </w:pPr>
                  <w:r w:rsidRPr="00DC5D4B">
                    <w:rPr>
                      <w:rFonts w:ascii="Helvetica Neue W23 for SKY Reg" w:hAnsi="Helvetica Neue W23 for SKY Reg" w:cs="Helvetica Neue W23 for SKY Reg"/>
                      <w:b w:val="0"/>
                      <w:bCs w:val="0"/>
                      <w:color w:val="000000" w:themeColor="text1"/>
                    </w:rPr>
                    <w:t xml:space="preserve"> {#attachments}{studentActivitiesPhotos} </w:t>
                  </w:r>
                  <w:r w:rsidRPr="00DC5D4B">
                    <w:rPr>
                      <w:rFonts w:ascii="Helvetica Neue W23 for SKY Reg" w:hAnsi="Helvetica Neue W23 for SKY Reg" w:cs="Helvetica Neue W23 for SKY Reg"/>
                      <w:b w:val="0"/>
                      <w:bCs w:val="0"/>
                      <w:color w:val="000000" w:themeColor="text1"/>
                      <w:rtl/>
                    </w:rPr>
                    <w:t xml:space="preserve">صور لأنشطة الطلاب      </w:t>
                  </w:r>
                  <w:r w:rsidRPr="00DC5D4B">
                    <w:rPr>
                      <w:rFonts w:ascii="Helvetica Neue W23 for SKY Reg" w:hAnsi="Helvetica Neue W23 for SKY Reg" w:cs="Helvetica Neue W23 for SKY Reg"/>
                      <w:b w:val="0"/>
                      <w:bCs w:val="0"/>
                      <w:color w:val="000000" w:themeColor="text1"/>
                    </w:rPr>
                    <w:t>{worksheets}</w:t>
                  </w:r>
                  <w:r w:rsidRPr="00DC5D4B">
                    <w:rPr>
                      <w:rFonts w:ascii="Helvetica Neue W23 for SKY Reg" w:hAnsi="Helvetica Neue W23 for SKY Reg" w:cs="Helvetica Neue W23 for SKY Reg"/>
                      <w:b w:val="0"/>
                      <w:bCs w:val="0"/>
                      <w:color w:val="000000" w:themeColor="text1"/>
                      <w:rtl/>
                    </w:rPr>
                    <w:t xml:space="preserve"> أوراق عمل      </w:t>
                  </w:r>
                  <w:r w:rsidRPr="00DC5D4B">
                    <w:rPr>
                      <w:rFonts w:ascii="Helvetica Neue W23 for SKY Reg" w:hAnsi="Helvetica Neue W23 for SKY Reg" w:cs="Helvetica Neue W23 for SKY Reg"/>
                      <w:b w:val="0"/>
                      <w:bCs w:val="0"/>
                      <w:color w:val="000000" w:themeColor="text1"/>
                    </w:rPr>
                    <w:t xml:space="preserve"> {studentAssessments}</w:t>
                  </w:r>
                  <w:r w:rsidRPr="00DC5D4B">
                    <w:rPr>
                      <w:rFonts w:ascii="Helvetica Neue W23 for SKY Reg" w:hAnsi="Helvetica Neue W23 for SKY Reg" w:cs="Helvetica Neue W23 for SKY Reg"/>
                      <w:b w:val="0"/>
                      <w:bCs w:val="0"/>
                      <w:color w:val="000000" w:themeColor="text1"/>
                      <w:rtl/>
                    </w:rPr>
                    <w:t xml:space="preserve">تقييمات الطلاب         </w:t>
                  </w:r>
                  <w:r w:rsidRPr="00DC5D4B">
                    <w:rPr>
                      <w:rFonts w:ascii="Helvetica Neue W23 for SKY Reg" w:hAnsi="Helvetica Neue W23 for SKY Reg" w:cs="Helvetica Neue W23 for SKY Reg"/>
                      <w:b w:val="0"/>
                      <w:bCs w:val="0"/>
                      <w:color w:val="000000" w:themeColor="text1"/>
                    </w:rPr>
                    <w:t xml:space="preserve"> {other}{/attachments}</w:t>
                  </w:r>
                  <w:r w:rsidRPr="00DC5D4B">
                    <w:rPr>
                      <w:rFonts w:ascii="Helvetica Neue W23 for SKY Reg" w:hAnsi="Helvetica Neue W23 for SKY Reg" w:cs="Helvetica Neue W23 for SKY Reg"/>
                      <w:b w:val="0"/>
                      <w:bCs w:val="0"/>
                      <w:color w:val="000000" w:themeColor="text1"/>
                      <w:rtl/>
                    </w:rPr>
                    <w:t>..........................</w:t>
                  </w:r>
                </w:p>
              </w:tc>
            </w:tr>
          </w:tbl>
          <w:p w14:paraId="2FB3C176" w14:textId="77777777" w:rsidR="0017468E" w:rsidRDefault="0017468E" w:rsidP="0017468E">
            <w:pPr>
              <w:pStyle w:val="a0"/>
              <w:bidi/>
              <w:rPr>
                <w:rFonts w:ascii="Arial" w:hAnsi="Arial" w:cs="Arial"/>
                <w:b/>
                <w:bCs/>
                <w:color w:val="000000" w:themeColor="text1"/>
                <w:rtl/>
              </w:rPr>
            </w:pPr>
          </w:p>
          <w:p w14:paraId="10EF3D82" w14:textId="77777777" w:rsidR="0017468E" w:rsidRDefault="0017468E" w:rsidP="0017468E">
            <w:pPr>
              <w:pStyle w:val="a0"/>
              <w:bidi/>
              <w:rPr>
                <w:rFonts w:ascii="Arial" w:hAnsi="Arial" w:cs="Arial"/>
                <w:b/>
                <w:bCs/>
                <w:color w:val="000000" w:themeColor="text1"/>
                <w:rtl/>
              </w:rPr>
            </w:pPr>
          </w:p>
          <w:p w14:paraId="5EB386F6" w14:textId="283E1D9D" w:rsidR="0017468E" w:rsidRPr="005A3AF2" w:rsidRDefault="0017468E" w:rsidP="0017468E">
            <w:pPr>
              <w:pStyle w:val="a0"/>
              <w:bidi/>
              <w:ind w:left="0"/>
              <w:rPr>
                <w:rFonts w:ascii="Arial" w:hAnsi="Arial" w:cs="Arial"/>
                <w:b/>
                <w:bCs/>
                <w:color w:val="000000" w:themeColor="text1"/>
              </w:rPr>
            </w:pPr>
          </w:p>
        </w:tc>
      </w:tr>
    </w:tbl>
    <w:p w14:paraId="6CF553D0" w14:textId="77777777" w:rsidR="00503883" w:rsidRPr="00DC5D4B" w:rsidRDefault="00503883" w:rsidP="00DC5D4B">
      <w:pPr>
        <w:bidi/>
        <w:spacing w:before="0" w:after="0"/>
        <w:ind w:left="0"/>
        <w:rPr>
          <w:rFonts w:ascii="Arial" w:hAnsi="Arial" w:cs="Arial"/>
          <w:b/>
          <w:bCs/>
          <w:sz w:val="12"/>
          <w:szCs w:val="12"/>
          <w:rtl/>
        </w:rPr>
      </w:pPr>
    </w:p>
    <w:tbl>
      <w:tblPr>
        <w:tblStyle w:val="ListTable2-Accent3"/>
        <w:bidiVisual/>
        <w:tblW w:w="0" w:type="auto"/>
        <w:tblLook w:val="0480" w:firstRow="0" w:lastRow="0" w:firstColumn="1" w:lastColumn="0" w:noHBand="0" w:noVBand="1"/>
      </w:tblPr>
      <w:tblGrid>
        <w:gridCol w:w="5228"/>
        <w:gridCol w:w="5228"/>
      </w:tblGrid>
      <w:tr w:rsidR="00DC5D4B" w:rsidRPr="001B65FA" w14:paraId="67D8E4A6" w14:textId="77777777" w:rsidTr="00EE339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tcPr>
          <w:p w14:paraId="6EBD6B56" w14:textId="77777777" w:rsidR="00DC5D4B" w:rsidRPr="00AB0A77" w:rsidRDefault="00DC5D4B" w:rsidP="00CB3793">
            <w:pPr>
              <w:spacing w:before="0" w:after="0" w:line="20" w:lineRule="atLeast"/>
              <w:jc w:val="center"/>
              <w:rPr>
                <w:rFonts w:ascii="Helvetica Neue W23 for SKY Reg" w:hAnsi="Helvetica Neue W23 for SKY Reg" w:cs="Helvetica Neue W23 for SKY Reg"/>
                <w:b w:val="0"/>
                <w:bCs w:val="0"/>
                <w:color w:val="000000" w:themeColor="text1"/>
                <w:rtl/>
              </w:rPr>
            </w:pPr>
            <w:bookmarkStart w:id="0" w:name="_Hlk212044058"/>
            <w:r w:rsidRPr="00AB0A77">
              <w:rPr>
                <w:rFonts w:ascii="Helvetica Neue W23 for SKY Reg" w:hAnsi="Helvetica Neue W23 for SKY Reg" w:cs="Helvetica Neue W23 for SKY Reg"/>
                <w:b w:val="0"/>
                <w:bCs w:val="0"/>
                <w:color w:val="000000" w:themeColor="text1"/>
                <w:rtl/>
              </w:rPr>
              <w:t>اسم المعلم</w:t>
            </w:r>
          </w:p>
        </w:tc>
        <w:tc>
          <w:tcPr>
            <w:tcW w:w="5228" w:type="dxa"/>
          </w:tcPr>
          <w:p w14:paraId="73CBADD6" w14:textId="77777777" w:rsidR="00DC5D4B" w:rsidRPr="00AB0A77" w:rsidRDefault="00DC5D4B" w:rsidP="00CB3793">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000000" w:themeColor="text1"/>
                <w:rtl/>
              </w:rPr>
            </w:pPr>
            <w:r w:rsidRPr="00AB0A77">
              <w:rPr>
                <w:rFonts w:ascii="Helvetica Neue W23 for SKY Reg" w:hAnsi="Helvetica Neue W23 for SKY Reg" w:cs="Helvetica Neue W23 for SKY Reg"/>
                <w:color w:val="000000" w:themeColor="text1"/>
                <w:rtl/>
              </w:rPr>
              <w:t>مدير المدرسة</w:t>
            </w:r>
          </w:p>
        </w:tc>
      </w:tr>
      <w:tr w:rsidR="00DC5D4B" w:rsidRPr="001B65FA" w14:paraId="2BA8FB30" w14:textId="77777777" w:rsidTr="00EE3392">
        <w:trPr>
          <w:trHeight w:val="567"/>
        </w:trPr>
        <w:tc>
          <w:tcPr>
            <w:cnfStyle w:val="001000000000" w:firstRow="0" w:lastRow="0" w:firstColumn="1" w:lastColumn="0" w:oddVBand="0" w:evenVBand="0" w:oddHBand="0" w:evenHBand="0" w:firstRowFirstColumn="0" w:firstRowLastColumn="0" w:lastRowFirstColumn="0" w:lastRowLastColumn="0"/>
            <w:tcW w:w="5228" w:type="dxa"/>
          </w:tcPr>
          <w:p w14:paraId="06C8A287" w14:textId="77777777" w:rsidR="00DC5D4B" w:rsidRPr="00AB0A77" w:rsidRDefault="00DC5D4B" w:rsidP="00CB3793">
            <w:pPr>
              <w:spacing w:before="0" w:after="0" w:line="20" w:lineRule="atLeast"/>
              <w:ind w:left="0" w:right="0"/>
              <w:jc w:val="center"/>
              <w:rPr>
                <w:rFonts w:ascii="Helvetica Neue W23 for SKY Reg" w:hAnsi="Helvetica Neue W23 for SKY Reg" w:cs="Helvetica Neue W23 for SKY Reg"/>
                <w:b w:val="0"/>
                <w:bCs w:val="0"/>
                <w:color w:val="000000" w:themeColor="text1"/>
                <w:rtl/>
              </w:rPr>
            </w:pPr>
            <w:r w:rsidRPr="00AB0A77">
              <w:rPr>
                <w:rFonts w:ascii="Helvetica Neue W23 for SKY Reg" w:hAnsi="Helvetica Neue W23 for SKY Reg" w:cs="Helvetica Neue W23 for SKY Reg"/>
                <w:b w:val="0"/>
                <w:bCs w:val="0"/>
                <w:color w:val="000000" w:themeColor="text1"/>
              </w:rPr>
              <w:t>{teacherName}</w:t>
            </w:r>
          </w:p>
        </w:tc>
        <w:tc>
          <w:tcPr>
            <w:tcW w:w="5228" w:type="dxa"/>
          </w:tcPr>
          <w:p w14:paraId="5A0FCFEF" w14:textId="77777777" w:rsidR="00DC5D4B" w:rsidRPr="00AB0A77" w:rsidRDefault="00DC5D4B" w:rsidP="00CB3793">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AB0A77">
              <w:rPr>
                <w:rFonts w:ascii="Helvetica Neue W23 for SKY Reg" w:hAnsi="Helvetica Neue W23 for SKY Reg" w:cs="Helvetica Neue W23 for SKY Reg"/>
                <w:color w:val="000000" w:themeColor="text1"/>
              </w:rPr>
              <w:t>{principalName}</w:t>
            </w:r>
          </w:p>
        </w:tc>
      </w:tr>
      <w:bookmarkEnd w:id="0"/>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DC5D4B">
      <w:headerReference w:type="default" r:id="rId10"/>
      <w:footerReference w:type="default" r:id="rId11"/>
      <w:pgSz w:w="11906" w:h="16838" w:code="9"/>
      <w:pgMar w:top="720" w:right="720" w:bottom="15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A78D" w14:textId="77777777" w:rsidR="00C96B64" w:rsidRDefault="00C96B64" w:rsidP="00A66B18">
      <w:pPr>
        <w:spacing w:before="0" w:after="0"/>
      </w:pPr>
      <w:r>
        <w:separator/>
      </w:r>
    </w:p>
  </w:endnote>
  <w:endnote w:type="continuationSeparator" w:id="0">
    <w:p w14:paraId="6541804F" w14:textId="77777777" w:rsidR="00C96B64" w:rsidRDefault="00C96B64"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Helvetica Neue W23 for SKY Bd">
    <w:panose1 w:val="020B0804020202020204"/>
    <w:charset w:val="00"/>
    <w:family w:val="swiss"/>
    <w:pitch w:val="variable"/>
    <w:sig w:usb0="00002003" w:usb1="80000000" w:usb2="00000000" w:usb3="00000000" w:csb0="00000041"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EC65" w14:textId="1696234F" w:rsidR="00EA2482" w:rsidRDefault="00EA2482">
    <w:pPr>
      <w:pStyle w:val="Footer"/>
    </w:pPr>
    <w:r>
      <w:rPr>
        <w:noProof/>
      </w:rPr>
      <mc:AlternateContent>
        <mc:Choice Requires="wpg">
          <w:drawing>
            <wp:anchor distT="0" distB="0" distL="114300" distR="114300" simplePos="0" relativeHeight="251659264" behindDoc="0" locked="0" layoutInCell="1" allowOverlap="1" wp14:anchorId="18D54380" wp14:editId="53F19C55">
              <wp:simplePos x="0" y="0"/>
              <wp:positionH relativeFrom="page">
                <wp:posOffset>0</wp:posOffset>
              </wp:positionH>
              <wp:positionV relativeFrom="paragraph">
                <wp:posOffset>112395</wp:posOffset>
              </wp:positionV>
              <wp:extent cx="7616190" cy="1022350"/>
              <wp:effectExtent l="0" t="0" r="3810" b="6350"/>
              <wp:wrapNone/>
              <wp:docPr id="494934577"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466679855"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12662F" w14:textId="77777777" w:rsidR="00874B24" w:rsidRPr="00874B24" w:rsidRDefault="00874B24" w:rsidP="00435D3F">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الصف المقلوب</w:t>
                            </w:r>
                          </w:p>
                          <w:p w14:paraId="1A08B44D" w14:textId="77777777" w:rsidR="00874B24" w:rsidRPr="00874B24" w:rsidRDefault="00874B24" w:rsidP="00874B24">
                            <w:pPr>
                              <w:ind w:left="0"/>
                              <w:jc w:val="center"/>
                              <w:rPr>
                                <w:color w:val="FFFFFF" w:themeColor="background1"/>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559820687"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8458F6" w14:textId="2F1214E1" w:rsidR="00EA2482" w:rsidRPr="00B21C32" w:rsidRDefault="00EA2482" w:rsidP="00DF48DA">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D54380" id="Group 1" o:spid="_x0000_s1028" style="position:absolute;left:0;text-align:left;margin-left:0;margin-top:8.85pt;width:599.7pt;height:80.5pt;z-index:251659264;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3612662F" w14:textId="77777777" w:rsidR="00874B24" w:rsidRPr="00874B24" w:rsidRDefault="00874B24" w:rsidP="00435D3F">
                      <w:pPr>
                        <w:spacing w:after="0"/>
                        <w:jc w:val="right"/>
                        <w:rPr>
                          <w:rFonts w:ascii="Helvetica Neue W23 for SKY Reg" w:hAnsi="Helvetica Neue W23 for SKY Reg" w:cs="Helvetica Neue W23 for SKY Reg"/>
                          <w:color w:val="FFFFFF" w:themeColor="background1"/>
                          <w:lang w:bidi="ar-EG"/>
                        </w:rPr>
                      </w:pPr>
                      <w:r w:rsidRPr="00874B24">
                        <w:rPr>
                          <w:rFonts w:ascii="Helvetica Neue W23 for SKY Reg" w:hAnsi="Helvetica Neue W23 for SKY Reg" w:cs="Helvetica Neue W23 for SKY Reg"/>
                          <w:color w:val="FFFFFF" w:themeColor="background1"/>
                          <w:rtl/>
                          <w:lang w:bidi="ar-EG"/>
                        </w:rPr>
                        <w:t>التعلم ب</w:t>
                      </w:r>
                      <w:r w:rsidRPr="00874B24">
                        <w:rPr>
                          <w:rFonts w:ascii="Helvetica Neue W23 for SKY Reg" w:hAnsi="Helvetica Neue W23 for SKY Reg" w:cs="Helvetica Neue W23 for SKY Reg" w:hint="cs"/>
                          <w:color w:val="FFFFFF" w:themeColor="background1"/>
                          <w:rtl/>
                          <w:lang w:bidi="ar-EG"/>
                        </w:rPr>
                        <w:t>الصف المقلوب</w:t>
                      </w:r>
                    </w:p>
                    <w:p w14:paraId="1A08B44D" w14:textId="77777777" w:rsidR="00874B24" w:rsidRPr="00874B24" w:rsidRDefault="00874B24" w:rsidP="00874B24">
                      <w:pPr>
                        <w:ind w:left="0"/>
                        <w:jc w:val="center"/>
                        <w:rPr>
                          <w:color w:val="FFFFFF" w:themeColor="background1"/>
                        </w:rPr>
                      </w:pP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" fillcolor="#f3f1ef" stroked="f" strokeweight="1pt">
                <v:textbox inset="20mm">
                  <w:txbxContent>
                    <w:p w14:paraId="708458F6" w14:textId="2F1214E1" w:rsidR="00EA2482" w:rsidRPr="00B21C32" w:rsidRDefault="00EA2482" w:rsidP="00DF48DA">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8F0E8" w14:textId="77777777" w:rsidR="00C96B64" w:rsidRDefault="00C96B64" w:rsidP="00A66B18">
      <w:pPr>
        <w:spacing w:before="0" w:after="0"/>
      </w:pPr>
      <w:r>
        <w:separator/>
      </w:r>
    </w:p>
  </w:footnote>
  <w:footnote w:type="continuationSeparator" w:id="0">
    <w:p w14:paraId="617DD8D4" w14:textId="77777777" w:rsidR="00C96B64" w:rsidRDefault="00C96B64"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9AF11" w14:textId="5FA7FB52" w:rsidR="00EA2482" w:rsidRPr="001B65FA" w:rsidRDefault="00DF48DA" w:rsidP="00EA2482">
    <w:pPr>
      <w:pStyle w:val="Header"/>
      <w:rPr>
        <w:caps/>
      </w:rPr>
    </w:pPr>
    <w:bookmarkStart w:id="1" w:name="_Hlk211866118"/>
    <w:bookmarkStart w:id="2" w:name="_Hlk211866119"/>
    <w:bookmarkStart w:id="3" w:name="_Hlk212044248"/>
    <w:bookmarkStart w:id="4" w:name="_Hlk212044249"/>
    <w:bookmarkStart w:id="5" w:name="_Hlk212044835"/>
    <w:bookmarkStart w:id="6" w:name="_Hlk212044836"/>
    <w:bookmarkStart w:id="7" w:name="_Hlk212049268"/>
    <w:bookmarkStart w:id="8" w:name="_Hlk212049269"/>
    <w:bookmarkStart w:id="9" w:name="_Hlk212062273"/>
    <w:bookmarkStart w:id="10" w:name="_Hlk212062274"/>
    <w:r>
      <w:rPr>
        <w:caps/>
        <w:noProof/>
      </w:rPr>
      <mc:AlternateContent>
        <mc:Choice Requires="wps">
          <w:drawing>
            <wp:anchor distT="0" distB="0" distL="114300" distR="114300" simplePos="0" relativeHeight="251661312" behindDoc="0" locked="0" layoutInCell="1" allowOverlap="1" wp14:anchorId="4777AB6D" wp14:editId="167344C0">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17D6" id="Rectangle 1" o:spid="_x0000_s1026" style="position:absolute;margin-left:-36pt;margin-top:19.8pt;width:381pt;height:23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58239" behindDoc="0" locked="0" layoutInCell="1" allowOverlap="1" wp14:anchorId="36D55258" wp14:editId="6D8761FB">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956A4" id="Rectangle 1" o:spid="_x0000_s1026" style="position:absolute;margin-left:0;margin-top:-36pt;width:604.85pt;height:70.2pt;flip:y;z-index:25165823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3360" behindDoc="0" locked="0" layoutInCell="1" allowOverlap="1" wp14:anchorId="56E87935" wp14:editId="4A616E80">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2423A" id="Rectangle 1" o:spid="_x0000_s1026" style="position:absolute;margin-left:0;margin-top:-36pt;width:417pt;height:70.2pt;flip:y;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00EA2482"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65408" behindDoc="0" locked="0" layoutInCell="1" allowOverlap="1" wp14:anchorId="30FA5816" wp14:editId="0F11FF30">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3AED0673" w14:textId="77777777" w:rsidR="00EA2482" w:rsidRPr="00DF48DA" w:rsidRDefault="00EA2482" w:rsidP="00EA2482">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321D384E" w14:textId="77777777" w:rsidR="00EA2482" w:rsidRPr="00DF48DA" w:rsidRDefault="00EA2482" w:rsidP="00EA2482">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2605C99A" w14:textId="77777777" w:rsidR="00EA2482" w:rsidRPr="00DF48DA" w:rsidRDefault="00EA2482" w:rsidP="00EA2482">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FA5816"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3AED0673" w14:textId="77777777" w:rsidR="00EA2482" w:rsidRPr="00DF48DA" w:rsidRDefault="00EA2482" w:rsidP="00EA2482">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321D384E" w14:textId="77777777" w:rsidR="00EA2482" w:rsidRPr="00DF48DA" w:rsidRDefault="00EA2482" w:rsidP="00EA2482">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2605C99A" w14:textId="77777777" w:rsidR="00EA2482" w:rsidRPr="00DF48DA" w:rsidRDefault="00EA2482" w:rsidP="00EA2482">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00EA2482" w:rsidRPr="001B65FA">
      <w:rPr>
        <w:caps/>
        <w:noProof/>
      </w:rPr>
      <w:drawing>
        <wp:anchor distT="0" distB="0" distL="114300" distR="114300" simplePos="0" relativeHeight="251664384" behindDoc="0" locked="0" layoutInCell="1" allowOverlap="1" wp14:anchorId="40779AF2" wp14:editId="47800CD5">
          <wp:simplePos x="0" y="0"/>
          <wp:positionH relativeFrom="margin">
            <wp:posOffset>0</wp:posOffset>
          </wp:positionH>
          <wp:positionV relativeFrom="paragraph">
            <wp:posOffset>-213360</wp:posOffset>
          </wp:positionV>
          <wp:extent cx="2614033" cy="576341"/>
          <wp:effectExtent l="0" t="0" r="0" b="0"/>
          <wp:wrapNone/>
          <wp:docPr id="630985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7A4E0BF8" w14:textId="7761B23A" w:rsidR="00EA2482" w:rsidRPr="001B65FA" w:rsidRDefault="00EA2482" w:rsidP="00EA2482">
    <w:pPr>
      <w:pStyle w:val="Header"/>
      <w:rPr>
        <w:caps/>
      </w:rPr>
    </w:pPr>
    <w:r>
      <w:rPr>
        <w:caps/>
        <w:noProof/>
      </w:rPr>
      <w:drawing>
        <wp:anchor distT="0" distB="0" distL="114300" distR="114300" simplePos="0" relativeHeight="251662336" behindDoc="0" locked="0" layoutInCell="1" allowOverlap="1" wp14:anchorId="167915D5" wp14:editId="3E4746AC">
          <wp:simplePos x="0" y="0"/>
          <wp:positionH relativeFrom="column">
            <wp:posOffset>1499235</wp:posOffset>
          </wp:positionH>
          <wp:positionV relativeFrom="paragraph">
            <wp:posOffset>3289300</wp:posOffset>
          </wp:positionV>
          <wp:extent cx="3649123" cy="2774009"/>
          <wp:effectExtent l="0" t="0" r="8890" b="7620"/>
          <wp:wrapNone/>
          <wp:docPr id="1976563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1"/>
    <w:bookmarkEnd w:id="2"/>
  </w:p>
  <w:bookmarkEnd w:id="3"/>
  <w:bookmarkEnd w:id="4"/>
  <w:bookmarkEnd w:id="5"/>
  <w:bookmarkEnd w:id="6"/>
  <w:bookmarkEnd w:id="7"/>
  <w:bookmarkEnd w:id="8"/>
  <w:bookmarkEnd w:id="9"/>
  <w:bookmarkEnd w:id="10"/>
  <w:p w14:paraId="59309721" w14:textId="77777777" w:rsidR="00EA2482" w:rsidRDefault="00EA2482" w:rsidP="00EA2482">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FF260C"/>
    <w:multiLevelType w:val="hybridMultilevel"/>
    <w:tmpl w:val="626AF3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2406DE"/>
    <w:multiLevelType w:val="hybridMultilevel"/>
    <w:tmpl w:val="43E04E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739DB"/>
    <w:multiLevelType w:val="hybridMultilevel"/>
    <w:tmpl w:val="E3BA04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96A64D3"/>
    <w:multiLevelType w:val="hybridMultilevel"/>
    <w:tmpl w:val="73089C1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4AD06EF"/>
    <w:multiLevelType w:val="hybridMultilevel"/>
    <w:tmpl w:val="4EC678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0AD732C"/>
    <w:multiLevelType w:val="hybridMultilevel"/>
    <w:tmpl w:val="43DA8A08"/>
    <w:lvl w:ilvl="0" w:tplc="0409000F">
      <w:start w:val="1"/>
      <w:numFmt w:val="decimal"/>
      <w:lvlText w:val="%1."/>
      <w:lvlJc w:val="left"/>
      <w:pPr>
        <w:ind w:left="727" w:hanging="360"/>
      </w:p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8" w15:restartNumberingAfterBreak="0">
    <w:nsid w:val="7E0F554B"/>
    <w:multiLevelType w:val="hybridMultilevel"/>
    <w:tmpl w:val="CFBCFA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10382318">
    <w:abstractNumId w:val="4"/>
  </w:num>
  <w:num w:numId="2" w16cid:durableId="950165330">
    <w:abstractNumId w:val="2"/>
  </w:num>
  <w:num w:numId="3" w16cid:durableId="656039198">
    <w:abstractNumId w:val="0"/>
  </w:num>
  <w:num w:numId="4" w16cid:durableId="1013268340">
    <w:abstractNumId w:val="1"/>
  </w:num>
  <w:num w:numId="5" w16cid:durableId="1164590538">
    <w:abstractNumId w:val="3"/>
  </w:num>
  <w:num w:numId="6" w16cid:durableId="1791512149">
    <w:abstractNumId w:val="6"/>
  </w:num>
  <w:num w:numId="7" w16cid:durableId="238373527">
    <w:abstractNumId w:val="5"/>
  </w:num>
  <w:num w:numId="8" w16cid:durableId="1971202643">
    <w:abstractNumId w:val="8"/>
  </w:num>
  <w:num w:numId="9" w16cid:durableId="28288542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20B64"/>
    <w:rsid w:val="000256BE"/>
    <w:rsid w:val="00030C2F"/>
    <w:rsid w:val="00036354"/>
    <w:rsid w:val="0003676F"/>
    <w:rsid w:val="00042441"/>
    <w:rsid w:val="00045B93"/>
    <w:rsid w:val="00083BAA"/>
    <w:rsid w:val="00097094"/>
    <w:rsid w:val="000C1298"/>
    <w:rsid w:val="000D001D"/>
    <w:rsid w:val="0010680C"/>
    <w:rsid w:val="00112D80"/>
    <w:rsid w:val="00116568"/>
    <w:rsid w:val="0013431F"/>
    <w:rsid w:val="00134893"/>
    <w:rsid w:val="00137816"/>
    <w:rsid w:val="00141156"/>
    <w:rsid w:val="00141DB2"/>
    <w:rsid w:val="00152B0B"/>
    <w:rsid w:val="00157D4D"/>
    <w:rsid w:val="0017468E"/>
    <w:rsid w:val="001758B8"/>
    <w:rsid w:val="001766D6"/>
    <w:rsid w:val="00192419"/>
    <w:rsid w:val="001A2F11"/>
    <w:rsid w:val="001C270D"/>
    <w:rsid w:val="001C44CA"/>
    <w:rsid w:val="001D3940"/>
    <w:rsid w:val="001E1D60"/>
    <w:rsid w:val="001E2320"/>
    <w:rsid w:val="001E5053"/>
    <w:rsid w:val="001F064D"/>
    <w:rsid w:val="001F5F07"/>
    <w:rsid w:val="00211544"/>
    <w:rsid w:val="00214E28"/>
    <w:rsid w:val="00224E6F"/>
    <w:rsid w:val="00241C3B"/>
    <w:rsid w:val="00244BAB"/>
    <w:rsid w:val="0025053C"/>
    <w:rsid w:val="00252070"/>
    <w:rsid w:val="00256660"/>
    <w:rsid w:val="00282A01"/>
    <w:rsid w:val="002B5783"/>
    <w:rsid w:val="002B7C0F"/>
    <w:rsid w:val="002F6199"/>
    <w:rsid w:val="002F7FCD"/>
    <w:rsid w:val="00303161"/>
    <w:rsid w:val="0031520F"/>
    <w:rsid w:val="0031595A"/>
    <w:rsid w:val="00331521"/>
    <w:rsid w:val="00336931"/>
    <w:rsid w:val="00352B81"/>
    <w:rsid w:val="0038428F"/>
    <w:rsid w:val="00384573"/>
    <w:rsid w:val="00386838"/>
    <w:rsid w:val="00394507"/>
    <w:rsid w:val="00394757"/>
    <w:rsid w:val="003964F2"/>
    <w:rsid w:val="003A0150"/>
    <w:rsid w:val="003A6D93"/>
    <w:rsid w:val="003E24DF"/>
    <w:rsid w:val="003F1A12"/>
    <w:rsid w:val="00400619"/>
    <w:rsid w:val="0041428F"/>
    <w:rsid w:val="004356AB"/>
    <w:rsid w:val="00435D3F"/>
    <w:rsid w:val="004838E9"/>
    <w:rsid w:val="004A2B0D"/>
    <w:rsid w:val="004A664E"/>
    <w:rsid w:val="004C76F5"/>
    <w:rsid w:val="004D0153"/>
    <w:rsid w:val="004F66C1"/>
    <w:rsid w:val="00503883"/>
    <w:rsid w:val="00506055"/>
    <w:rsid w:val="00530D0F"/>
    <w:rsid w:val="00535E8C"/>
    <w:rsid w:val="00565309"/>
    <w:rsid w:val="00582CEE"/>
    <w:rsid w:val="005A3AF2"/>
    <w:rsid w:val="005C2210"/>
    <w:rsid w:val="005D5168"/>
    <w:rsid w:val="005E46F6"/>
    <w:rsid w:val="005F371E"/>
    <w:rsid w:val="00615018"/>
    <w:rsid w:val="0062123A"/>
    <w:rsid w:val="0062397C"/>
    <w:rsid w:val="006404C8"/>
    <w:rsid w:val="0064600F"/>
    <w:rsid w:val="00646E75"/>
    <w:rsid w:val="0065284F"/>
    <w:rsid w:val="00661446"/>
    <w:rsid w:val="006C012B"/>
    <w:rsid w:val="006E20B7"/>
    <w:rsid w:val="006F1F3E"/>
    <w:rsid w:val="006F4EAA"/>
    <w:rsid w:val="006F6F10"/>
    <w:rsid w:val="007064AD"/>
    <w:rsid w:val="00735AFC"/>
    <w:rsid w:val="00783E79"/>
    <w:rsid w:val="007903C3"/>
    <w:rsid w:val="007B0387"/>
    <w:rsid w:val="007B1909"/>
    <w:rsid w:val="007B1965"/>
    <w:rsid w:val="007B3A12"/>
    <w:rsid w:val="007B5AE8"/>
    <w:rsid w:val="007C2EA0"/>
    <w:rsid w:val="007C7AFF"/>
    <w:rsid w:val="007D1A5B"/>
    <w:rsid w:val="007E6126"/>
    <w:rsid w:val="007F25E7"/>
    <w:rsid w:val="007F5192"/>
    <w:rsid w:val="0082386D"/>
    <w:rsid w:val="00824762"/>
    <w:rsid w:val="00831721"/>
    <w:rsid w:val="00853E92"/>
    <w:rsid w:val="00855EAD"/>
    <w:rsid w:val="00862229"/>
    <w:rsid w:val="00862A06"/>
    <w:rsid w:val="00867F37"/>
    <w:rsid w:val="00874B24"/>
    <w:rsid w:val="008B0836"/>
    <w:rsid w:val="008B7577"/>
    <w:rsid w:val="008D0BB2"/>
    <w:rsid w:val="008F5992"/>
    <w:rsid w:val="008F6886"/>
    <w:rsid w:val="0091090E"/>
    <w:rsid w:val="0092341F"/>
    <w:rsid w:val="00932BF0"/>
    <w:rsid w:val="00935004"/>
    <w:rsid w:val="00972B1D"/>
    <w:rsid w:val="009A3D67"/>
    <w:rsid w:val="009D4497"/>
    <w:rsid w:val="009F1165"/>
    <w:rsid w:val="00A26FE7"/>
    <w:rsid w:val="00A60DDE"/>
    <w:rsid w:val="00A61F79"/>
    <w:rsid w:val="00A66B18"/>
    <w:rsid w:val="00A6783B"/>
    <w:rsid w:val="00A80F36"/>
    <w:rsid w:val="00A9208A"/>
    <w:rsid w:val="00A96CF8"/>
    <w:rsid w:val="00AA089B"/>
    <w:rsid w:val="00AA5277"/>
    <w:rsid w:val="00AC32AA"/>
    <w:rsid w:val="00AD062E"/>
    <w:rsid w:val="00AD0E82"/>
    <w:rsid w:val="00AE1388"/>
    <w:rsid w:val="00AF3982"/>
    <w:rsid w:val="00B06146"/>
    <w:rsid w:val="00B127DA"/>
    <w:rsid w:val="00B17F01"/>
    <w:rsid w:val="00B32B10"/>
    <w:rsid w:val="00B50294"/>
    <w:rsid w:val="00B52F5E"/>
    <w:rsid w:val="00B57D6E"/>
    <w:rsid w:val="00B93312"/>
    <w:rsid w:val="00BA7B04"/>
    <w:rsid w:val="00C60071"/>
    <w:rsid w:val="00C701F7"/>
    <w:rsid w:val="00C70786"/>
    <w:rsid w:val="00C74586"/>
    <w:rsid w:val="00C96B64"/>
    <w:rsid w:val="00CB43FB"/>
    <w:rsid w:val="00CB4C43"/>
    <w:rsid w:val="00CC3523"/>
    <w:rsid w:val="00CD5AD5"/>
    <w:rsid w:val="00D10958"/>
    <w:rsid w:val="00D45AEC"/>
    <w:rsid w:val="00D66593"/>
    <w:rsid w:val="00D93E03"/>
    <w:rsid w:val="00DA350B"/>
    <w:rsid w:val="00DB184A"/>
    <w:rsid w:val="00DB23AE"/>
    <w:rsid w:val="00DB52C4"/>
    <w:rsid w:val="00DC5D4B"/>
    <w:rsid w:val="00DD4F7C"/>
    <w:rsid w:val="00DE3290"/>
    <w:rsid w:val="00DE6DA2"/>
    <w:rsid w:val="00DF2D30"/>
    <w:rsid w:val="00DF48DA"/>
    <w:rsid w:val="00E10210"/>
    <w:rsid w:val="00E260D5"/>
    <w:rsid w:val="00E37444"/>
    <w:rsid w:val="00E405CE"/>
    <w:rsid w:val="00E4786A"/>
    <w:rsid w:val="00E55D74"/>
    <w:rsid w:val="00E6540C"/>
    <w:rsid w:val="00E67B9E"/>
    <w:rsid w:val="00E81E2A"/>
    <w:rsid w:val="00EA0D2B"/>
    <w:rsid w:val="00EA2482"/>
    <w:rsid w:val="00ED24EA"/>
    <w:rsid w:val="00EE0952"/>
    <w:rsid w:val="00EE3392"/>
    <w:rsid w:val="00EE4E71"/>
    <w:rsid w:val="00EF5E93"/>
    <w:rsid w:val="00F06684"/>
    <w:rsid w:val="00F62298"/>
    <w:rsid w:val="00F73FDB"/>
    <w:rsid w:val="00F8406A"/>
    <w:rsid w:val="00F9074C"/>
    <w:rsid w:val="00FA21AB"/>
    <w:rsid w:val="00FC2DD3"/>
    <w:rsid w:val="00FC7EE3"/>
    <w:rsid w:val="00FD3E3B"/>
    <w:rsid w:val="00FE0F43"/>
    <w:rsid w:val="00FF10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DAE139B5-FAA9-4F11-938A-36B709BBF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4-Accent3">
    <w:name w:val="Grid Table 4 Accent 3"/>
    <w:basedOn w:val="TableNormal"/>
    <w:uiPriority w:val="49"/>
    <w:rsid w:val="00331521"/>
    <w:tblPr>
      <w:tblStyleRowBandSize w:val="1"/>
      <w:tblStyleColBandSize w:val="1"/>
      <w:tblBorders>
        <w:top w:val="single" w:sz="2" w:space="0" w:color="B7DAEF"/>
        <w:left w:val="single" w:sz="2" w:space="0" w:color="B7DAEF"/>
        <w:bottom w:val="single" w:sz="2" w:space="0" w:color="B7DAEF"/>
        <w:right w:val="single" w:sz="2" w:space="0" w:color="B7DAEF"/>
        <w:insideH w:val="single" w:sz="2" w:space="0" w:color="B7DAEF"/>
        <w:insideV w:val="single" w:sz="2" w:space="0" w:color="B7DAEF"/>
      </w:tblBorders>
    </w:tblPr>
    <w:tblStylePr w:type="firstRow">
      <w:rPr>
        <w:b/>
        <w:bCs/>
        <w:color w:val="FFFFFF" w:themeColor="background1"/>
      </w:rPr>
      <w:tblPr/>
      <w:tcPr>
        <w:shd w:val="clear" w:color="auto" w:fill="277EB5"/>
      </w:tcPr>
    </w:tblStylePr>
    <w:tblStylePr w:type="lastRow">
      <w:rPr>
        <w:b/>
        <w:bCs/>
        <w:color w:val="FFFFFF" w:themeColor="background1"/>
      </w:rPr>
      <w:tblPr/>
      <w:tcPr>
        <w:tcBorders>
          <w:top w:val="double" w:sz="4" w:space="0" w:color="27CED7" w:themeColor="accent3"/>
        </w:tcBorders>
      </w:tcPr>
    </w:tblStylePr>
    <w:tblStylePr w:type="firstCol">
      <w:rPr>
        <w:b/>
        <w:bCs/>
      </w:rPr>
    </w:tblStylePr>
    <w:tblStylePr w:type="lastCol">
      <w:rPr>
        <w:b/>
        <w:bCs/>
      </w:rPr>
    </w:tblStylePr>
    <w:tblStylePr w:type="band2Horz">
      <w:tblPr/>
      <w:tcPr>
        <w:shd w:val="clear" w:color="auto" w:fill="E0EFF8"/>
      </w:tcPr>
    </w:tblStylePr>
  </w:style>
  <w:style w:type="table" w:styleId="ListTable2-Accent3">
    <w:name w:val="List Table 2 Accent 3"/>
    <w:basedOn w:val="TableNormal"/>
    <w:uiPriority w:val="47"/>
    <w:rsid w:val="00331521"/>
    <w:tblPr>
      <w:tblStyleRowBandSize w:val="1"/>
      <w:tblStyleColBandSize w:val="1"/>
      <w:tblBorders>
        <w:insideV w:val="single" w:sz="4" w:space="0" w:color="B7DAEF"/>
      </w:tblBorders>
    </w:tblPr>
    <w:tblStylePr w:type="firstRow">
      <w:rPr>
        <w:b/>
        <w:bCs/>
      </w:rPr>
    </w:tblStylePr>
    <w:tblStylePr w:type="lastRow">
      <w:rPr>
        <w:b/>
        <w:bCs/>
      </w:rPr>
    </w:tblStylePr>
    <w:tblStylePr w:type="firstCol">
      <w:rPr>
        <w:b/>
        <w:bCs/>
      </w:rPr>
    </w:tblStylePr>
    <w:tblStylePr w:type="lastCol">
      <w:rPr>
        <w:b/>
        <w:bCs/>
      </w:rPr>
    </w:tblStylePr>
    <w:tblStylePr w:type="band1Horz">
      <w:tblPr/>
      <w:tcPr>
        <w:shd w:val="clear" w:color="auto" w:fill="E0EF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98917197">
      <w:bodyDiv w:val="1"/>
      <w:marLeft w:val="0"/>
      <w:marRight w:val="0"/>
      <w:marTop w:val="0"/>
      <w:marBottom w:val="0"/>
      <w:divBdr>
        <w:top w:val="none" w:sz="0" w:space="0" w:color="auto"/>
        <w:left w:val="none" w:sz="0" w:space="0" w:color="auto"/>
        <w:bottom w:val="none" w:sz="0" w:space="0" w:color="auto"/>
        <w:right w:val="none" w:sz="0" w:space="0" w:color="auto"/>
      </w:divBdr>
    </w:div>
    <w:div w:id="112092784">
      <w:bodyDiv w:val="1"/>
      <w:marLeft w:val="0"/>
      <w:marRight w:val="0"/>
      <w:marTop w:val="0"/>
      <w:marBottom w:val="0"/>
      <w:divBdr>
        <w:top w:val="none" w:sz="0" w:space="0" w:color="auto"/>
        <w:left w:val="none" w:sz="0" w:space="0" w:color="auto"/>
        <w:bottom w:val="none" w:sz="0" w:space="0" w:color="auto"/>
        <w:right w:val="none" w:sz="0" w:space="0" w:color="auto"/>
      </w:divBdr>
    </w:div>
    <w:div w:id="135073292">
      <w:bodyDiv w:val="1"/>
      <w:marLeft w:val="0"/>
      <w:marRight w:val="0"/>
      <w:marTop w:val="0"/>
      <w:marBottom w:val="0"/>
      <w:divBdr>
        <w:top w:val="none" w:sz="0" w:space="0" w:color="auto"/>
        <w:left w:val="none" w:sz="0" w:space="0" w:color="auto"/>
        <w:bottom w:val="none" w:sz="0" w:space="0" w:color="auto"/>
        <w:right w:val="none" w:sz="0" w:space="0" w:color="auto"/>
      </w:divBdr>
    </w:div>
    <w:div w:id="148711252">
      <w:bodyDiv w:val="1"/>
      <w:marLeft w:val="0"/>
      <w:marRight w:val="0"/>
      <w:marTop w:val="0"/>
      <w:marBottom w:val="0"/>
      <w:divBdr>
        <w:top w:val="none" w:sz="0" w:space="0" w:color="auto"/>
        <w:left w:val="none" w:sz="0" w:space="0" w:color="auto"/>
        <w:bottom w:val="none" w:sz="0" w:space="0" w:color="auto"/>
        <w:right w:val="none" w:sz="0" w:space="0" w:color="auto"/>
      </w:divBdr>
    </w:div>
    <w:div w:id="175266415">
      <w:bodyDiv w:val="1"/>
      <w:marLeft w:val="0"/>
      <w:marRight w:val="0"/>
      <w:marTop w:val="0"/>
      <w:marBottom w:val="0"/>
      <w:divBdr>
        <w:top w:val="none" w:sz="0" w:space="0" w:color="auto"/>
        <w:left w:val="none" w:sz="0" w:space="0" w:color="auto"/>
        <w:bottom w:val="none" w:sz="0" w:space="0" w:color="auto"/>
        <w:right w:val="none" w:sz="0" w:space="0" w:color="auto"/>
      </w:divBdr>
    </w:div>
    <w:div w:id="205216125">
      <w:bodyDiv w:val="1"/>
      <w:marLeft w:val="0"/>
      <w:marRight w:val="0"/>
      <w:marTop w:val="0"/>
      <w:marBottom w:val="0"/>
      <w:divBdr>
        <w:top w:val="none" w:sz="0" w:space="0" w:color="auto"/>
        <w:left w:val="none" w:sz="0" w:space="0" w:color="auto"/>
        <w:bottom w:val="none" w:sz="0" w:space="0" w:color="auto"/>
        <w:right w:val="none" w:sz="0" w:space="0" w:color="auto"/>
      </w:divBdr>
    </w:div>
    <w:div w:id="315493451">
      <w:bodyDiv w:val="1"/>
      <w:marLeft w:val="0"/>
      <w:marRight w:val="0"/>
      <w:marTop w:val="0"/>
      <w:marBottom w:val="0"/>
      <w:divBdr>
        <w:top w:val="none" w:sz="0" w:space="0" w:color="auto"/>
        <w:left w:val="none" w:sz="0" w:space="0" w:color="auto"/>
        <w:bottom w:val="none" w:sz="0" w:space="0" w:color="auto"/>
        <w:right w:val="none" w:sz="0" w:space="0" w:color="auto"/>
      </w:divBdr>
    </w:div>
    <w:div w:id="328483762">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386222576">
      <w:bodyDiv w:val="1"/>
      <w:marLeft w:val="0"/>
      <w:marRight w:val="0"/>
      <w:marTop w:val="0"/>
      <w:marBottom w:val="0"/>
      <w:divBdr>
        <w:top w:val="none" w:sz="0" w:space="0" w:color="auto"/>
        <w:left w:val="none" w:sz="0" w:space="0" w:color="auto"/>
        <w:bottom w:val="none" w:sz="0" w:space="0" w:color="auto"/>
        <w:right w:val="none" w:sz="0" w:space="0" w:color="auto"/>
      </w:divBdr>
    </w:div>
    <w:div w:id="389427470">
      <w:bodyDiv w:val="1"/>
      <w:marLeft w:val="0"/>
      <w:marRight w:val="0"/>
      <w:marTop w:val="0"/>
      <w:marBottom w:val="0"/>
      <w:divBdr>
        <w:top w:val="none" w:sz="0" w:space="0" w:color="auto"/>
        <w:left w:val="none" w:sz="0" w:space="0" w:color="auto"/>
        <w:bottom w:val="none" w:sz="0" w:space="0" w:color="auto"/>
        <w:right w:val="none" w:sz="0" w:space="0" w:color="auto"/>
      </w:divBdr>
    </w:div>
    <w:div w:id="390273507">
      <w:bodyDiv w:val="1"/>
      <w:marLeft w:val="0"/>
      <w:marRight w:val="0"/>
      <w:marTop w:val="0"/>
      <w:marBottom w:val="0"/>
      <w:divBdr>
        <w:top w:val="none" w:sz="0" w:space="0" w:color="auto"/>
        <w:left w:val="none" w:sz="0" w:space="0" w:color="auto"/>
        <w:bottom w:val="none" w:sz="0" w:space="0" w:color="auto"/>
        <w:right w:val="none" w:sz="0" w:space="0" w:color="auto"/>
      </w:divBdr>
    </w:div>
    <w:div w:id="426000257">
      <w:bodyDiv w:val="1"/>
      <w:marLeft w:val="0"/>
      <w:marRight w:val="0"/>
      <w:marTop w:val="0"/>
      <w:marBottom w:val="0"/>
      <w:divBdr>
        <w:top w:val="none" w:sz="0" w:space="0" w:color="auto"/>
        <w:left w:val="none" w:sz="0" w:space="0" w:color="auto"/>
        <w:bottom w:val="none" w:sz="0" w:space="0" w:color="auto"/>
        <w:right w:val="none" w:sz="0" w:space="0" w:color="auto"/>
      </w:divBdr>
    </w:div>
    <w:div w:id="444156005">
      <w:bodyDiv w:val="1"/>
      <w:marLeft w:val="0"/>
      <w:marRight w:val="0"/>
      <w:marTop w:val="0"/>
      <w:marBottom w:val="0"/>
      <w:divBdr>
        <w:top w:val="none" w:sz="0" w:space="0" w:color="auto"/>
        <w:left w:val="none" w:sz="0" w:space="0" w:color="auto"/>
        <w:bottom w:val="none" w:sz="0" w:space="0" w:color="auto"/>
        <w:right w:val="none" w:sz="0" w:space="0" w:color="auto"/>
      </w:divBdr>
    </w:div>
    <w:div w:id="481119109">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726147302">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694067">
      <w:bodyDiv w:val="1"/>
      <w:marLeft w:val="0"/>
      <w:marRight w:val="0"/>
      <w:marTop w:val="0"/>
      <w:marBottom w:val="0"/>
      <w:divBdr>
        <w:top w:val="none" w:sz="0" w:space="0" w:color="auto"/>
        <w:left w:val="none" w:sz="0" w:space="0" w:color="auto"/>
        <w:bottom w:val="none" w:sz="0" w:space="0" w:color="auto"/>
        <w:right w:val="none" w:sz="0" w:space="0" w:color="auto"/>
      </w:divBdr>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876239410">
      <w:bodyDiv w:val="1"/>
      <w:marLeft w:val="0"/>
      <w:marRight w:val="0"/>
      <w:marTop w:val="0"/>
      <w:marBottom w:val="0"/>
      <w:divBdr>
        <w:top w:val="none" w:sz="0" w:space="0" w:color="auto"/>
        <w:left w:val="none" w:sz="0" w:space="0" w:color="auto"/>
        <w:bottom w:val="none" w:sz="0" w:space="0" w:color="auto"/>
        <w:right w:val="none" w:sz="0" w:space="0" w:color="auto"/>
      </w:divBdr>
    </w:div>
    <w:div w:id="937450833">
      <w:bodyDiv w:val="1"/>
      <w:marLeft w:val="0"/>
      <w:marRight w:val="0"/>
      <w:marTop w:val="0"/>
      <w:marBottom w:val="0"/>
      <w:divBdr>
        <w:top w:val="none" w:sz="0" w:space="0" w:color="auto"/>
        <w:left w:val="none" w:sz="0" w:space="0" w:color="auto"/>
        <w:bottom w:val="none" w:sz="0" w:space="0" w:color="auto"/>
        <w:right w:val="none" w:sz="0" w:space="0" w:color="auto"/>
      </w:divBdr>
    </w:div>
    <w:div w:id="974261430">
      <w:bodyDiv w:val="1"/>
      <w:marLeft w:val="0"/>
      <w:marRight w:val="0"/>
      <w:marTop w:val="0"/>
      <w:marBottom w:val="0"/>
      <w:divBdr>
        <w:top w:val="none" w:sz="0" w:space="0" w:color="auto"/>
        <w:left w:val="none" w:sz="0" w:space="0" w:color="auto"/>
        <w:bottom w:val="none" w:sz="0" w:space="0" w:color="auto"/>
        <w:right w:val="none" w:sz="0" w:space="0" w:color="auto"/>
      </w:divBdr>
    </w:div>
    <w:div w:id="1015035685">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4916564">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126512455">
      <w:bodyDiv w:val="1"/>
      <w:marLeft w:val="0"/>
      <w:marRight w:val="0"/>
      <w:marTop w:val="0"/>
      <w:marBottom w:val="0"/>
      <w:divBdr>
        <w:top w:val="none" w:sz="0" w:space="0" w:color="auto"/>
        <w:left w:val="none" w:sz="0" w:space="0" w:color="auto"/>
        <w:bottom w:val="none" w:sz="0" w:space="0" w:color="auto"/>
        <w:right w:val="none" w:sz="0" w:space="0" w:color="auto"/>
      </w:divBdr>
    </w:div>
    <w:div w:id="1135560695">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74496231">
      <w:bodyDiv w:val="1"/>
      <w:marLeft w:val="0"/>
      <w:marRight w:val="0"/>
      <w:marTop w:val="0"/>
      <w:marBottom w:val="0"/>
      <w:divBdr>
        <w:top w:val="none" w:sz="0" w:space="0" w:color="auto"/>
        <w:left w:val="none" w:sz="0" w:space="0" w:color="auto"/>
        <w:bottom w:val="none" w:sz="0" w:space="0" w:color="auto"/>
        <w:right w:val="none" w:sz="0" w:space="0" w:color="auto"/>
      </w:divBdr>
    </w:div>
    <w:div w:id="1178665245">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193032747">
      <w:bodyDiv w:val="1"/>
      <w:marLeft w:val="0"/>
      <w:marRight w:val="0"/>
      <w:marTop w:val="0"/>
      <w:marBottom w:val="0"/>
      <w:divBdr>
        <w:top w:val="none" w:sz="0" w:space="0" w:color="auto"/>
        <w:left w:val="none" w:sz="0" w:space="0" w:color="auto"/>
        <w:bottom w:val="none" w:sz="0" w:space="0" w:color="auto"/>
        <w:right w:val="none" w:sz="0" w:space="0" w:color="auto"/>
      </w:divBdr>
    </w:div>
    <w:div w:id="1253783915">
      <w:bodyDiv w:val="1"/>
      <w:marLeft w:val="0"/>
      <w:marRight w:val="0"/>
      <w:marTop w:val="0"/>
      <w:marBottom w:val="0"/>
      <w:divBdr>
        <w:top w:val="none" w:sz="0" w:space="0" w:color="auto"/>
        <w:left w:val="none" w:sz="0" w:space="0" w:color="auto"/>
        <w:bottom w:val="none" w:sz="0" w:space="0" w:color="auto"/>
        <w:right w:val="none" w:sz="0" w:space="0" w:color="auto"/>
      </w:divBdr>
    </w:div>
    <w:div w:id="1262376427">
      <w:bodyDiv w:val="1"/>
      <w:marLeft w:val="0"/>
      <w:marRight w:val="0"/>
      <w:marTop w:val="0"/>
      <w:marBottom w:val="0"/>
      <w:divBdr>
        <w:top w:val="none" w:sz="0" w:space="0" w:color="auto"/>
        <w:left w:val="none" w:sz="0" w:space="0" w:color="auto"/>
        <w:bottom w:val="none" w:sz="0" w:space="0" w:color="auto"/>
        <w:right w:val="none" w:sz="0" w:space="0" w:color="auto"/>
      </w:divBdr>
    </w:div>
    <w:div w:id="1271162921">
      <w:bodyDiv w:val="1"/>
      <w:marLeft w:val="0"/>
      <w:marRight w:val="0"/>
      <w:marTop w:val="0"/>
      <w:marBottom w:val="0"/>
      <w:divBdr>
        <w:top w:val="none" w:sz="0" w:space="0" w:color="auto"/>
        <w:left w:val="none" w:sz="0" w:space="0" w:color="auto"/>
        <w:bottom w:val="none" w:sz="0" w:space="0" w:color="auto"/>
        <w:right w:val="none" w:sz="0" w:space="0" w:color="auto"/>
      </w:divBdr>
    </w:div>
    <w:div w:id="1279219978">
      <w:bodyDiv w:val="1"/>
      <w:marLeft w:val="0"/>
      <w:marRight w:val="0"/>
      <w:marTop w:val="0"/>
      <w:marBottom w:val="0"/>
      <w:divBdr>
        <w:top w:val="none" w:sz="0" w:space="0" w:color="auto"/>
        <w:left w:val="none" w:sz="0" w:space="0" w:color="auto"/>
        <w:bottom w:val="none" w:sz="0" w:space="0" w:color="auto"/>
        <w:right w:val="none" w:sz="0" w:space="0" w:color="auto"/>
      </w:divBdr>
    </w:div>
    <w:div w:id="1311406082">
      <w:bodyDiv w:val="1"/>
      <w:marLeft w:val="0"/>
      <w:marRight w:val="0"/>
      <w:marTop w:val="0"/>
      <w:marBottom w:val="0"/>
      <w:divBdr>
        <w:top w:val="none" w:sz="0" w:space="0" w:color="auto"/>
        <w:left w:val="none" w:sz="0" w:space="0" w:color="auto"/>
        <w:bottom w:val="none" w:sz="0" w:space="0" w:color="auto"/>
        <w:right w:val="none" w:sz="0" w:space="0" w:color="auto"/>
      </w:divBdr>
    </w:div>
    <w:div w:id="1312751946">
      <w:bodyDiv w:val="1"/>
      <w:marLeft w:val="0"/>
      <w:marRight w:val="0"/>
      <w:marTop w:val="0"/>
      <w:marBottom w:val="0"/>
      <w:divBdr>
        <w:top w:val="none" w:sz="0" w:space="0" w:color="auto"/>
        <w:left w:val="none" w:sz="0" w:space="0" w:color="auto"/>
        <w:bottom w:val="none" w:sz="0" w:space="0" w:color="auto"/>
        <w:right w:val="none" w:sz="0" w:space="0" w:color="auto"/>
      </w:divBdr>
    </w:div>
    <w:div w:id="1345597322">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26343050">
      <w:bodyDiv w:val="1"/>
      <w:marLeft w:val="0"/>
      <w:marRight w:val="0"/>
      <w:marTop w:val="0"/>
      <w:marBottom w:val="0"/>
      <w:divBdr>
        <w:top w:val="none" w:sz="0" w:space="0" w:color="auto"/>
        <w:left w:val="none" w:sz="0" w:space="0" w:color="auto"/>
        <w:bottom w:val="none" w:sz="0" w:space="0" w:color="auto"/>
        <w:right w:val="none" w:sz="0" w:space="0" w:color="auto"/>
      </w:divBdr>
    </w:div>
    <w:div w:id="1427002558">
      <w:bodyDiv w:val="1"/>
      <w:marLeft w:val="0"/>
      <w:marRight w:val="0"/>
      <w:marTop w:val="0"/>
      <w:marBottom w:val="0"/>
      <w:divBdr>
        <w:top w:val="none" w:sz="0" w:space="0" w:color="auto"/>
        <w:left w:val="none" w:sz="0" w:space="0" w:color="auto"/>
        <w:bottom w:val="none" w:sz="0" w:space="0" w:color="auto"/>
        <w:right w:val="none" w:sz="0" w:space="0" w:color="auto"/>
      </w:divBdr>
    </w:div>
    <w:div w:id="1428117050">
      <w:bodyDiv w:val="1"/>
      <w:marLeft w:val="0"/>
      <w:marRight w:val="0"/>
      <w:marTop w:val="0"/>
      <w:marBottom w:val="0"/>
      <w:divBdr>
        <w:top w:val="none" w:sz="0" w:space="0" w:color="auto"/>
        <w:left w:val="none" w:sz="0" w:space="0" w:color="auto"/>
        <w:bottom w:val="none" w:sz="0" w:space="0" w:color="auto"/>
        <w:right w:val="none" w:sz="0" w:space="0" w:color="auto"/>
      </w:divBdr>
    </w:div>
    <w:div w:id="1439524327">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48618201">
      <w:bodyDiv w:val="1"/>
      <w:marLeft w:val="0"/>
      <w:marRight w:val="0"/>
      <w:marTop w:val="0"/>
      <w:marBottom w:val="0"/>
      <w:divBdr>
        <w:top w:val="none" w:sz="0" w:space="0" w:color="auto"/>
        <w:left w:val="none" w:sz="0" w:space="0" w:color="auto"/>
        <w:bottom w:val="none" w:sz="0" w:space="0" w:color="auto"/>
        <w:right w:val="none" w:sz="0" w:space="0" w:color="auto"/>
      </w:divBdr>
    </w:div>
    <w:div w:id="1476751013">
      <w:bodyDiv w:val="1"/>
      <w:marLeft w:val="0"/>
      <w:marRight w:val="0"/>
      <w:marTop w:val="0"/>
      <w:marBottom w:val="0"/>
      <w:divBdr>
        <w:top w:val="none" w:sz="0" w:space="0" w:color="auto"/>
        <w:left w:val="none" w:sz="0" w:space="0" w:color="auto"/>
        <w:bottom w:val="none" w:sz="0" w:space="0" w:color="auto"/>
        <w:right w:val="none" w:sz="0" w:space="0" w:color="auto"/>
      </w:divBdr>
    </w:div>
    <w:div w:id="1505708373">
      <w:bodyDiv w:val="1"/>
      <w:marLeft w:val="0"/>
      <w:marRight w:val="0"/>
      <w:marTop w:val="0"/>
      <w:marBottom w:val="0"/>
      <w:divBdr>
        <w:top w:val="none" w:sz="0" w:space="0" w:color="auto"/>
        <w:left w:val="none" w:sz="0" w:space="0" w:color="auto"/>
        <w:bottom w:val="none" w:sz="0" w:space="0" w:color="auto"/>
        <w:right w:val="none" w:sz="0" w:space="0" w:color="auto"/>
      </w:divBdr>
    </w:div>
    <w:div w:id="1529489490">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630240282">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39010948">
      <w:bodyDiv w:val="1"/>
      <w:marLeft w:val="0"/>
      <w:marRight w:val="0"/>
      <w:marTop w:val="0"/>
      <w:marBottom w:val="0"/>
      <w:divBdr>
        <w:top w:val="none" w:sz="0" w:space="0" w:color="auto"/>
        <w:left w:val="none" w:sz="0" w:space="0" w:color="auto"/>
        <w:bottom w:val="none" w:sz="0" w:space="0" w:color="auto"/>
        <w:right w:val="none" w:sz="0" w:space="0" w:color="auto"/>
      </w:divBdr>
    </w:div>
    <w:div w:id="1747798185">
      <w:bodyDiv w:val="1"/>
      <w:marLeft w:val="0"/>
      <w:marRight w:val="0"/>
      <w:marTop w:val="0"/>
      <w:marBottom w:val="0"/>
      <w:divBdr>
        <w:top w:val="none" w:sz="0" w:space="0" w:color="auto"/>
        <w:left w:val="none" w:sz="0" w:space="0" w:color="auto"/>
        <w:bottom w:val="none" w:sz="0" w:space="0" w:color="auto"/>
        <w:right w:val="none" w:sz="0" w:space="0" w:color="auto"/>
      </w:divBdr>
    </w:div>
    <w:div w:id="1748500734">
      <w:bodyDiv w:val="1"/>
      <w:marLeft w:val="0"/>
      <w:marRight w:val="0"/>
      <w:marTop w:val="0"/>
      <w:marBottom w:val="0"/>
      <w:divBdr>
        <w:top w:val="none" w:sz="0" w:space="0" w:color="auto"/>
        <w:left w:val="none" w:sz="0" w:space="0" w:color="auto"/>
        <w:bottom w:val="none" w:sz="0" w:space="0" w:color="auto"/>
        <w:right w:val="none" w:sz="0" w:space="0" w:color="auto"/>
      </w:divBdr>
    </w:div>
    <w:div w:id="1802310328">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030902">
      <w:bodyDiv w:val="1"/>
      <w:marLeft w:val="0"/>
      <w:marRight w:val="0"/>
      <w:marTop w:val="0"/>
      <w:marBottom w:val="0"/>
      <w:divBdr>
        <w:top w:val="none" w:sz="0" w:space="0" w:color="auto"/>
        <w:left w:val="none" w:sz="0" w:space="0" w:color="auto"/>
        <w:bottom w:val="none" w:sz="0" w:space="0" w:color="auto"/>
        <w:right w:val="none" w:sz="0" w:space="0" w:color="auto"/>
      </w:divBdr>
    </w:div>
    <w:div w:id="1908683603">
      <w:bodyDiv w:val="1"/>
      <w:marLeft w:val="0"/>
      <w:marRight w:val="0"/>
      <w:marTop w:val="0"/>
      <w:marBottom w:val="0"/>
      <w:divBdr>
        <w:top w:val="none" w:sz="0" w:space="0" w:color="auto"/>
        <w:left w:val="none" w:sz="0" w:space="0" w:color="auto"/>
        <w:bottom w:val="none" w:sz="0" w:space="0" w:color="auto"/>
        <w:right w:val="none" w:sz="0" w:space="0" w:color="auto"/>
      </w:divBdr>
    </w:div>
    <w:div w:id="1987391363">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0227385">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05087366">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9049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148</TotalTime>
  <Pages>3</Pages>
  <Words>561</Words>
  <Characters>3199</Characters>
  <Application>Microsoft Office Word</Application>
  <DocSecurity>0</DocSecurity>
  <Lines>26</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49</cp:revision>
  <cp:lastPrinted>2025-10-24T22:13:00Z</cp:lastPrinted>
  <dcterms:created xsi:type="dcterms:W3CDTF">2025-03-06T10:00:00Z</dcterms:created>
  <dcterms:modified xsi:type="dcterms:W3CDTF">2025-10-24T22:15:00Z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