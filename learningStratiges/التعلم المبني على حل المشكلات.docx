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124E" w14:textId="15138CD9" w:rsidR="00831721" w:rsidRPr="008109AD" w:rsidRDefault="008109AD" w:rsidP="008109AD">
      <w:pPr>
        <w:bidi/>
        <w:spacing w:before="120" w:after="0"/>
        <w:ind w:left="0"/>
        <w:rPr>
          <w:rFonts w:ascii="Helvetica Neue W23 for SKY Reg" w:hAnsi="Helvetica Neue W23 for SKY Reg" w:cs="Helvetica Neue W23 for SKY Reg"/>
        </w:rPr>
      </w:pPr>
      <w:r w:rsidRPr="001B65FA">
        <w:rPr>
          <w:rFonts w:ascii="Helvetica Neue W23 for SKY Reg" w:hAnsi="Helvetica Neue W23 for SKY Reg" w:cs="Helvetica Neue W23 for SKY Reg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3E785E" wp14:editId="4717F81E">
                <wp:simplePos x="0" y="0"/>
                <wp:positionH relativeFrom="margin">
                  <wp:posOffset>700405</wp:posOffset>
                </wp:positionH>
                <wp:positionV relativeFrom="paragraph">
                  <wp:posOffset>0</wp:posOffset>
                </wp:positionV>
                <wp:extent cx="5252085" cy="567690"/>
                <wp:effectExtent l="0" t="0" r="5715" b="3810"/>
                <wp:wrapTopAndBottom/>
                <wp:docPr id="515789529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567690"/>
                        </a:xfrm>
                        <a:prstGeom prst="roundRect">
                          <a:avLst/>
                        </a:prstGeom>
                        <a:solidFill>
                          <a:srgbClr val="40AF6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B917B" w14:textId="67C3B90A" w:rsidR="008109AD" w:rsidRPr="00467082" w:rsidRDefault="008109AD" w:rsidP="008109AD">
                            <w:pPr>
                              <w:spacing w:before="0" w:after="0"/>
                              <w:ind w:left="0" w:right="-6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</w:pPr>
                            <w:r w:rsidRPr="008109AD"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استمارة تنفيذ استراتيجية تعليمية – التعلم المبني على حل المشكلات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3E785E" id="مربع نص 1" o:spid="_x0000_s1026" style="position:absolute;left:0;text-align:left;margin-left:55.15pt;margin-top:0;width:413.55pt;height:44.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" fillcolor="#40af6f" stroked="f" strokeweight=".5pt">
                <v:textbox inset="0,0,0,0">
                  <w:txbxContent>
                    <w:p w14:paraId="0CBB917B" w14:textId="67C3B90A" w:rsidR="008109AD" w:rsidRPr="00467082" w:rsidRDefault="008109AD" w:rsidP="008109AD">
                      <w:pPr>
                        <w:spacing w:before="0" w:after="0"/>
                        <w:ind w:left="0" w:right="-6"/>
                        <w:jc w:val="center"/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  <w:r w:rsidRPr="008109AD"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  <w:t>استمارة تنفيذ استراتيجية تعليمية – التعلم المبني على حل المشكلات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tbl>
      <w:tblPr>
        <w:bidiVisual/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جدول تخطيط رأس الصفحة"/>
      </w:tblPr>
      <w:tblGrid>
        <w:gridCol w:w="10466"/>
      </w:tblGrid>
      <w:tr w:rsidR="00615018" w:rsidRPr="004459E5" w14:paraId="284D83C7" w14:textId="77777777" w:rsidTr="004459E5">
        <w:trPr>
          <w:trHeight w:val="567"/>
          <w:jc w:val="center"/>
        </w:trPr>
        <w:tc>
          <w:tcPr>
            <w:tcW w:w="10466" w:type="dxa"/>
            <w:vAlign w:val="bottom"/>
          </w:tcPr>
          <w:tbl>
            <w:tblPr>
              <w:tblStyle w:val="GridTable4-Accent2"/>
              <w:bidiVisual/>
              <w:tblW w:w="4985" w:type="pct"/>
              <w:tblInd w:w="15" w:type="dxa"/>
              <w:tblLook w:val="04A0" w:firstRow="1" w:lastRow="0" w:firstColumn="1" w:lastColumn="0" w:noHBand="0" w:noVBand="1"/>
            </w:tblPr>
            <w:tblGrid>
              <w:gridCol w:w="3640"/>
              <w:gridCol w:w="2381"/>
              <w:gridCol w:w="2127"/>
              <w:gridCol w:w="2277"/>
            </w:tblGrid>
            <w:tr w:rsidR="008109AD" w:rsidRPr="004459E5" w14:paraId="2D381433" w14:textId="77777777" w:rsidTr="00AC751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4" w:type="pct"/>
                  <w:vAlign w:val="center"/>
                  <w:hideMark/>
                </w:tcPr>
                <w:p w14:paraId="22871BBE" w14:textId="77777777" w:rsidR="005F371E" w:rsidRPr="00AC7513" w:rsidRDefault="005F371E" w:rsidP="00AC7513">
                  <w:pPr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AC7513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اسم الاستراتيجية التعليمية</w:t>
                  </w:r>
                </w:p>
              </w:tc>
              <w:tc>
                <w:tcPr>
                  <w:tcW w:w="1142" w:type="pct"/>
                  <w:vAlign w:val="center"/>
                  <w:hideMark/>
                </w:tcPr>
                <w:p w14:paraId="34401EA4" w14:textId="77777777" w:rsidR="005F371E" w:rsidRPr="00AC7513" w:rsidRDefault="005F371E" w:rsidP="00AC7513">
                  <w:pPr>
                    <w:spacing w:before="0" w:after="0" w:line="20" w:lineRule="atLeast"/>
                    <w:ind w:left="37" w:right="3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AC7513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المعلم</w:t>
                  </w:r>
                </w:p>
              </w:tc>
              <w:tc>
                <w:tcPr>
                  <w:tcW w:w="1020" w:type="pct"/>
                  <w:vAlign w:val="center"/>
                  <w:hideMark/>
                </w:tcPr>
                <w:p w14:paraId="1AE45285" w14:textId="77777777" w:rsidR="005F371E" w:rsidRPr="00AC7513" w:rsidRDefault="005F371E" w:rsidP="00AC7513">
                  <w:pPr>
                    <w:spacing w:before="0" w:after="0" w:line="20" w:lineRule="atLeast"/>
                    <w:ind w:left="37" w:right="3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AC7513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تاريخ التنفيذ</w:t>
                  </w:r>
                </w:p>
              </w:tc>
              <w:tc>
                <w:tcPr>
                  <w:tcW w:w="1094" w:type="pct"/>
                  <w:vAlign w:val="center"/>
                </w:tcPr>
                <w:p w14:paraId="443E8318" w14:textId="77777777" w:rsidR="005F371E" w:rsidRPr="00AC7513" w:rsidRDefault="005F371E" w:rsidP="00AC7513">
                  <w:pPr>
                    <w:spacing w:before="0" w:after="0" w:line="20" w:lineRule="atLeast"/>
                    <w:ind w:left="37" w:right="3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</w:pPr>
                  <w:r w:rsidRPr="00AC7513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العام الدراسي</w:t>
                  </w:r>
                </w:p>
              </w:tc>
            </w:tr>
            <w:tr w:rsidR="008109AD" w:rsidRPr="004459E5" w14:paraId="582CEF1B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4" w:type="pct"/>
                  <w:vAlign w:val="center"/>
                </w:tcPr>
                <w:p w14:paraId="5B6BB241" w14:textId="477AAD70" w:rsidR="00B65807" w:rsidRPr="004459E5" w:rsidRDefault="00B65807" w:rsidP="00AC7513">
                  <w:pPr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التعلم المبني على حل المشكلات</w:t>
                  </w:r>
                </w:p>
              </w:tc>
              <w:tc>
                <w:tcPr>
                  <w:tcW w:w="1142" w:type="pct"/>
                  <w:vAlign w:val="center"/>
                </w:tcPr>
                <w:p w14:paraId="4DA25DA0" w14:textId="1845BA4F" w:rsidR="00B65807" w:rsidRPr="004459E5" w:rsidRDefault="00B65807" w:rsidP="00AC7513">
                  <w:pPr>
                    <w:spacing w:before="0" w:after="0" w:line="20" w:lineRule="atLeast"/>
                    <w:ind w:left="37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teacherName</w:t>
                  </w:r>
                  <w:proofErr w:type="spellEnd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  <w:tc>
                <w:tcPr>
                  <w:tcW w:w="1020" w:type="pct"/>
                  <w:vAlign w:val="center"/>
                </w:tcPr>
                <w:p w14:paraId="68EEA02F" w14:textId="4609234B" w:rsidR="00B65807" w:rsidRPr="004459E5" w:rsidRDefault="00B65807" w:rsidP="00AC7513">
                  <w:pPr>
                    <w:spacing w:before="0" w:after="0" w:line="20" w:lineRule="atLeast"/>
                    <w:ind w:left="37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executionDate</w:t>
                  </w:r>
                  <w:proofErr w:type="spellEnd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  <w:tc>
                <w:tcPr>
                  <w:tcW w:w="1094" w:type="pct"/>
                  <w:vAlign w:val="center"/>
                </w:tcPr>
                <w:p w14:paraId="25841BD8" w14:textId="679BCFBB" w:rsidR="00B65807" w:rsidRPr="004459E5" w:rsidRDefault="00B65807" w:rsidP="00AC7513">
                  <w:pPr>
                    <w:spacing w:before="0" w:after="0" w:line="20" w:lineRule="atLeast"/>
                    <w:ind w:left="37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schoolYear</w:t>
                  </w:r>
                  <w:proofErr w:type="spellEnd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</w:tr>
            <w:tr w:rsidR="008109AD" w:rsidRPr="004459E5" w14:paraId="3E15525D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4" w:type="pct"/>
                  <w:vAlign w:val="center"/>
                </w:tcPr>
                <w:p w14:paraId="4EDDBD25" w14:textId="28514B73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المادة الدراسية</w:t>
                  </w:r>
                </w:p>
              </w:tc>
              <w:tc>
                <w:tcPr>
                  <w:tcW w:w="1142" w:type="pct"/>
                  <w:vAlign w:val="center"/>
                </w:tcPr>
                <w:p w14:paraId="2BAE0238" w14:textId="08D117B6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موضوع الدرس</w:t>
                  </w:r>
                </w:p>
              </w:tc>
              <w:tc>
                <w:tcPr>
                  <w:tcW w:w="1020" w:type="pct"/>
                  <w:vAlign w:val="center"/>
                </w:tcPr>
                <w:p w14:paraId="4D97E6A6" w14:textId="5918D029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الصف</w:t>
                  </w:r>
                </w:p>
              </w:tc>
              <w:tc>
                <w:tcPr>
                  <w:tcW w:w="1094" w:type="pct"/>
                  <w:vAlign w:val="center"/>
                </w:tcPr>
                <w:p w14:paraId="57785302" w14:textId="38C5F45C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الفصل</w:t>
                  </w:r>
                </w:p>
              </w:tc>
            </w:tr>
            <w:tr w:rsidR="008109AD" w:rsidRPr="004459E5" w14:paraId="1F29FA42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4" w:type="pct"/>
                  <w:vAlign w:val="center"/>
                </w:tcPr>
                <w:p w14:paraId="53057D12" w14:textId="1D3C2CD0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{subject}</w:t>
                  </w:r>
                </w:p>
              </w:tc>
              <w:tc>
                <w:tcPr>
                  <w:tcW w:w="1142" w:type="pct"/>
                  <w:vAlign w:val="center"/>
                </w:tcPr>
                <w:p w14:paraId="149BF9BA" w14:textId="288FF4AA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{lesson}</w:t>
                  </w:r>
                </w:p>
              </w:tc>
              <w:tc>
                <w:tcPr>
                  <w:tcW w:w="1020" w:type="pct"/>
                  <w:vAlign w:val="center"/>
                </w:tcPr>
                <w:p w14:paraId="3EC81469" w14:textId="35A9F413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{grade}</w:t>
                  </w:r>
                </w:p>
              </w:tc>
              <w:tc>
                <w:tcPr>
                  <w:tcW w:w="1094" w:type="pct"/>
                  <w:vAlign w:val="center"/>
                </w:tcPr>
                <w:p w14:paraId="1CC3D0B2" w14:textId="54056055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{class}</w:t>
                  </w:r>
                </w:p>
              </w:tc>
            </w:tr>
            <w:tr w:rsidR="008109AD" w:rsidRPr="004459E5" w14:paraId="108557AE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4" w:type="pct"/>
                  <w:vAlign w:val="center"/>
                </w:tcPr>
                <w:p w14:paraId="2872754B" w14:textId="5006E00F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الوسائل والأدوات التعليمية</w:t>
                  </w:r>
                </w:p>
              </w:tc>
              <w:tc>
                <w:tcPr>
                  <w:tcW w:w="3256" w:type="pct"/>
                  <w:gridSpan w:val="3"/>
                  <w:vAlign w:val="center"/>
                </w:tcPr>
                <w:p w14:paraId="4A0A8461" w14:textId="77777777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8109AD" w:rsidRPr="004459E5" w14:paraId="0DEEFEB5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66816AE7" w14:textId="35C520EB" w:rsidR="003C06AB" w:rsidRPr="004459E5" w:rsidRDefault="003C06AB" w:rsidP="00AC7513">
                  <w:pPr>
                    <w:bidi/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</w:t>
                  </w:r>
                  <w:proofErr w:type="gramStart"/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tools}{</w:t>
                  </w:r>
                  <w:proofErr w:type="gramEnd"/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book}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الكتاب  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{worksheets}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أوراق عمل   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{smartboard}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السبورة الذكية    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{presentations}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العروض التقديمية  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{other}{/tools}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أخرى</w:t>
                  </w:r>
                </w:p>
              </w:tc>
            </w:tr>
            <w:tr w:rsidR="008109AD" w:rsidRPr="004459E5" w14:paraId="1B8A59C6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4" w:type="pct"/>
                  <w:vAlign w:val="center"/>
                </w:tcPr>
                <w:p w14:paraId="24AE109D" w14:textId="3D3544C6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تكوين المجموعات التعليمية</w:t>
                  </w:r>
                </w:p>
              </w:tc>
              <w:tc>
                <w:tcPr>
                  <w:tcW w:w="3256" w:type="pct"/>
                  <w:gridSpan w:val="3"/>
                  <w:vAlign w:val="center"/>
                </w:tcPr>
                <w:p w14:paraId="44C02CFA" w14:textId="77777777" w:rsidR="003C06AB" w:rsidRPr="004459E5" w:rsidRDefault="003C06AB" w:rsidP="00AC7513">
                  <w:pPr>
                    <w:spacing w:before="0" w:after="0" w:line="20" w:lineRule="atLeast"/>
                    <w:ind w:left="37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8109AD" w:rsidRPr="004459E5" w14:paraId="01C6FCC1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1DF2AC41" w14:textId="5B3CEDCB" w:rsidR="00DF2881" w:rsidRPr="004459E5" w:rsidRDefault="00DF2881" w:rsidP="00AC7513">
                  <w:pPr>
                    <w:bidi/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  <w:lang w:bidi="ar-KW"/>
                    </w:rPr>
                    <w:t xml:space="preserve">عدد الطلاب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({</w:t>
                  </w:r>
                  <w:proofErr w:type="spellStart"/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studentCount</w:t>
                  </w:r>
                  <w:proofErr w:type="spellEnd"/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})</w:t>
                  </w:r>
                </w:p>
              </w:tc>
            </w:tr>
            <w:tr w:rsidR="008109AD" w:rsidRPr="004459E5" w14:paraId="483A9663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4" w:type="pct"/>
                  <w:vAlign w:val="center"/>
                </w:tcPr>
                <w:p w14:paraId="25A2CA70" w14:textId="3FFCA524" w:rsidR="00DF2881" w:rsidRPr="004459E5" w:rsidRDefault="00DF2881" w:rsidP="00AC7513">
                  <w:pPr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آلية توزيع الطلاب</w:t>
                  </w:r>
                </w:p>
              </w:tc>
              <w:tc>
                <w:tcPr>
                  <w:tcW w:w="3256" w:type="pct"/>
                  <w:gridSpan w:val="3"/>
                  <w:vAlign w:val="center"/>
                </w:tcPr>
                <w:p w14:paraId="713CE56E" w14:textId="04A8F6BF" w:rsidR="00DF2881" w:rsidRPr="004459E5" w:rsidRDefault="00DF2881" w:rsidP="00AC7513">
                  <w:pPr>
                    <w:bidi/>
                    <w:spacing w:before="0" w:after="0" w:line="20" w:lineRule="atLeast"/>
                    <w:ind w:left="37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</w:t>
                  </w:r>
                  <w:proofErr w:type="gramStart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distribution}{</w:t>
                  </w:r>
                  <w:proofErr w:type="gramEnd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random}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عشوائي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</w:t>
                  </w:r>
                  <w:proofErr w:type="spellStart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mixedLevels</w:t>
                  </w:r>
                  <w:proofErr w:type="spellEnd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مستويات متباينة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sharedInterests</w:t>
                  </w:r>
                  <w:proofErr w:type="spellEnd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}{/distribution}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اهتمامات مشتركة</w:t>
                  </w:r>
                </w:p>
              </w:tc>
            </w:tr>
            <w:tr w:rsidR="008109AD" w:rsidRPr="004459E5" w14:paraId="4BE099AB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4" w:type="pct"/>
                  <w:vAlign w:val="center"/>
                </w:tcPr>
                <w:p w14:paraId="0AA81D53" w14:textId="184EB973" w:rsidR="00DF2881" w:rsidRPr="004459E5" w:rsidRDefault="00DF2881" w:rsidP="00AC7513">
                  <w:pPr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تحديد أدوار الأعضاء داخل المجموعة</w:t>
                  </w:r>
                </w:p>
              </w:tc>
              <w:tc>
                <w:tcPr>
                  <w:tcW w:w="3256" w:type="pct"/>
                  <w:gridSpan w:val="3"/>
                  <w:vAlign w:val="center"/>
                </w:tcPr>
                <w:p w14:paraId="6E79A5F5" w14:textId="1E4E9874" w:rsidR="00DF2881" w:rsidRPr="004459E5" w:rsidRDefault="00DF2881" w:rsidP="00AC7513">
                  <w:pPr>
                    <w:bidi/>
                    <w:spacing w:before="0" w:after="0" w:line="20" w:lineRule="atLeast"/>
                    <w:ind w:left="37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</w:t>
                  </w:r>
                  <w:proofErr w:type="gramStart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roles}{</w:t>
                  </w:r>
                  <w:proofErr w:type="gramEnd"/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leader}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قائد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{recorder} 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مقرر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{observer}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متابع  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{coordinator}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منسق   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{speaker}{/roles}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متحدث</w:t>
                  </w:r>
                </w:p>
              </w:tc>
            </w:tr>
            <w:tr w:rsidR="008109AD" w:rsidRPr="004459E5" w14:paraId="3718D6B0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5309B95C" w14:textId="53F44A68" w:rsidR="00DF2881" w:rsidRPr="004459E5" w:rsidRDefault="00DF2881" w:rsidP="00AC7513">
                  <w:pPr>
                    <w:bidi/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التعلم المبني على حل المشكلات هو استراتيجية تعليمية تعتمد على تقديم مشكلة واقعية أو شبه واقعية للطلاب، بهدف تحفيزهم على البحث والتحليل والتفكير النقدي لإيجاد حلول مناسبة لها.</w:t>
                  </w:r>
                </w:p>
              </w:tc>
            </w:tr>
            <w:tr w:rsidR="008109AD" w:rsidRPr="004459E5" w14:paraId="631A8F31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3C996092" w14:textId="6FBDD7D3" w:rsidR="00DF2881" w:rsidRPr="004459E5" w:rsidRDefault="00DF2881" w:rsidP="00AC7513">
                  <w:pPr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الأهداف التعليمية التي تسعى الاستراتيجية لتحقيقها</w:t>
                  </w:r>
                </w:p>
              </w:tc>
            </w:tr>
            <w:tr w:rsidR="008109AD" w:rsidRPr="004459E5" w14:paraId="7E1526CB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6" w:type="pct"/>
                  <w:vAlign w:val="center"/>
                </w:tcPr>
                <w:p w14:paraId="4440580D" w14:textId="69128F49" w:rsidR="00DF2881" w:rsidRPr="004459E5" w:rsidRDefault="00DF2881" w:rsidP="00AC7513">
                  <w:pPr>
                    <w:bidi/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</w:t>
                  </w:r>
                  <w:proofErr w:type="gramStart"/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goals}{</w:t>
                  </w:r>
                  <w:proofErr w:type="gramEnd"/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index}</w:t>
                  </w:r>
                </w:p>
              </w:tc>
              <w:tc>
                <w:tcPr>
                  <w:tcW w:w="3254" w:type="pct"/>
                  <w:gridSpan w:val="3"/>
                  <w:vAlign w:val="center"/>
                </w:tcPr>
                <w:p w14:paraId="0D7935E4" w14:textId="75981594" w:rsidR="00DF2881" w:rsidRPr="004459E5" w:rsidRDefault="00DF2881" w:rsidP="00AC7513">
                  <w:pPr>
                    <w:bidi/>
                    <w:spacing w:before="0" w:after="0" w:line="20" w:lineRule="atLeast"/>
                    <w:ind w:left="37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{name}{/goals}</w:t>
                  </w:r>
                </w:p>
              </w:tc>
            </w:tr>
            <w:tr w:rsidR="008109AD" w:rsidRPr="004459E5" w14:paraId="0DE065F5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78C3E2CA" w14:textId="5CEA59FB" w:rsidR="00DF2881" w:rsidRPr="004459E5" w:rsidRDefault="00DF2881" w:rsidP="00AC7513">
                  <w:pPr>
                    <w:spacing w:before="0" w:after="0" w:line="20" w:lineRule="atLeast"/>
                    <w:ind w:left="37" w:right="3"/>
                    <w:jc w:val="center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خطوات التنفيذ:</w:t>
                  </w:r>
                </w:p>
              </w:tc>
            </w:tr>
            <w:tr w:rsidR="008109AD" w:rsidRPr="004459E5" w14:paraId="41DA7B47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57CBD5EB" w14:textId="258AC9C7" w:rsidR="00DF2881" w:rsidRPr="004459E5" w:rsidRDefault="00DF2881" w:rsidP="00AC751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تقديم المشكلة (الإثارة والتحفيز):</w:t>
                  </w:r>
                </w:p>
              </w:tc>
            </w:tr>
            <w:tr w:rsidR="008109AD" w:rsidRPr="004459E5" w14:paraId="70BBA5B3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6EF89BF8" w14:textId="5BBA2E5A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عرض مشكلة واقعية أو تعليمية ترتبط بموضوع الدرس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52847ED7" w14:textId="26731CDC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يجب أن تكون المشكلة مفتوحة النهايات، وتدفع الطالب للتفكير، وليست لها إجابة واحدة جاهزة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3C24F444" w14:textId="55ED1F9E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يمكن عرض المشكلة شفهيًا، أو عن طريق قصة، فيديو، صورة، أو موقف عملي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8109AD" w:rsidRPr="004459E5" w14:paraId="3B81732B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2D1C8E07" w14:textId="39509AF7" w:rsidR="00DF2881" w:rsidRPr="004459E5" w:rsidRDefault="00DF2881" w:rsidP="00AC751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فهم المشكلة وتحديد المطلوب:</w:t>
                  </w:r>
                </w:p>
              </w:tc>
            </w:tr>
            <w:tr w:rsidR="008109AD" w:rsidRPr="004459E5" w14:paraId="7A563D47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1F09317A" w14:textId="1BAFB80B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يُطلب من الطلاب تحليل المشكلة وتحديد أبعادها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3EBBCF9D" w14:textId="6A5B10BC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  <w:tab w:val="left" w:pos="10492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lastRenderedPageBreak/>
                    <w:t>يطرح المعلم أسئلة مثل: ما الذي نعرفه؟ ما الذي لا نعرفه؟ ما الذي نحتاج إلى معرفته لحل هذه المشكلة؟</w:t>
                  </w:r>
                </w:p>
                <w:p w14:paraId="5380414E" w14:textId="429DFB4D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تُكتب هذه العناصر لتكون مرجعًا خلال البحث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8109AD" w:rsidRPr="004459E5" w14:paraId="462D3700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1383E678" w14:textId="3E31C75A" w:rsidR="00DF2881" w:rsidRPr="004459E5" w:rsidRDefault="00DF2881" w:rsidP="00AC751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lastRenderedPageBreak/>
                    <w:t>اقتراح فرضيات أو حلول أولية:</w:t>
                  </w:r>
                </w:p>
              </w:tc>
            </w:tr>
            <w:tr w:rsidR="008109AD" w:rsidRPr="004459E5" w14:paraId="2F761C87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7F6F1D25" w14:textId="2C0DC75C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يعمل الطلاب بشكل فردي أو ضمن مجموعات على اقتراح حلول مبدئية بناءً على المعرفة السابقة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5B9648DD" w14:textId="65A2A7D7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يتم تدوين جميع الفرضيات الممكنة دون تصحيح أو نقد فوري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8109AD" w:rsidRPr="004459E5" w14:paraId="7C8B9EF7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19EB8CF7" w14:textId="16B995A0" w:rsidR="00DF2881" w:rsidRPr="004459E5" w:rsidRDefault="00DF2881" w:rsidP="00AC751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جمع المعلومات والبحث:</w:t>
                  </w:r>
                </w:p>
              </w:tc>
            </w:tr>
            <w:tr w:rsidR="008109AD" w:rsidRPr="004459E5" w14:paraId="26679358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29D33366" w14:textId="494991C1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يشرع الطلاب في البحث عن المعلومات من مصادر متنوعة (كتب، إنترنت، مقابلات، تجارب، إلخ)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8109AD" w:rsidRPr="004459E5" w14:paraId="0889473C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4CE501F7" w14:textId="6E51C1D3" w:rsidR="00DF2881" w:rsidRPr="004459E5" w:rsidRDefault="00DF2881" w:rsidP="00AC751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تحليل المعلومات وتقييم الحلول المقترحة:</w:t>
                  </w:r>
                </w:p>
              </w:tc>
            </w:tr>
            <w:tr w:rsidR="008109AD" w:rsidRPr="004459E5" w14:paraId="025462B9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333B3B08" w14:textId="0F1FDEE7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يتم فحص مدى صحة الفرضيات بناءً على المعلومات التي تم جمعها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8109AD" w:rsidRPr="004459E5" w14:paraId="37584E03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56B6A156" w14:textId="0D998AF4" w:rsidR="00DF2881" w:rsidRPr="004459E5" w:rsidRDefault="00DF2881" w:rsidP="00AC751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اختيار الحل الأنسب وتبريره:</w:t>
                  </w:r>
                </w:p>
              </w:tc>
            </w:tr>
            <w:tr w:rsidR="008109AD" w:rsidRPr="004459E5" w14:paraId="3F6C1737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3FDD22FC" w14:textId="76CE8139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تُناقش الحلول المختلفة لاختيار أفضلها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58F4B90D" w14:textId="6EB5AD7C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يتم دعم الحل المختار بالأدلة والمبررات المستندة إلى المعلومات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8109AD" w:rsidRPr="004459E5" w14:paraId="349BAF6F" w14:textId="77777777" w:rsidTr="00AC7513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645539EA" w14:textId="4BC32FF5" w:rsidR="00DF2881" w:rsidRPr="004459E5" w:rsidRDefault="00DF2881" w:rsidP="00AC7513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التقييم والتغذية الراجعة:</w:t>
                  </w:r>
                </w:p>
              </w:tc>
            </w:tr>
            <w:tr w:rsidR="008109AD" w:rsidRPr="004459E5" w14:paraId="0BF50D04" w14:textId="77777777" w:rsidTr="00AC75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64742CDE" w14:textId="77777777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تم تقييم أداء الطلاب في جميع المراحل، مع التركيز على مهارات التفكير، البحث، التعاون، وليس فقط "الإجابة الصحيحة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".</w:t>
                  </w:r>
                </w:p>
                <w:p w14:paraId="22254C83" w14:textId="5AF807B1" w:rsidR="00DF2881" w:rsidRPr="004459E5" w:rsidRDefault="00DF2881" w:rsidP="00AC7513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right" w:pos="145"/>
                    </w:tabs>
                    <w:bidi/>
                    <w:spacing w:before="0" w:after="0" w:line="20" w:lineRule="atLeast"/>
                    <w:ind w:left="712" w:right="3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يُقدَّم لهم تغذية راجعة بنّاءة لتطوير مهاراتهم لاحقًا</w:t>
                  </w:r>
                  <w:r w:rsidRPr="004459E5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</w:tbl>
          <w:p w14:paraId="3A82F400" w14:textId="77777777" w:rsidR="008E25E2" w:rsidRPr="004459E5" w:rsidRDefault="008E25E2" w:rsidP="008E25E2">
            <w:pPr>
              <w:ind w:left="0"/>
              <w:rPr>
                <w:rFonts w:ascii="Helvetica Neue W23 for SKY Reg" w:hAnsi="Helvetica Neue W23 for SKY Reg" w:cs="Helvetica Neue W23 for SKY Reg"/>
                <w:rtl/>
              </w:rPr>
            </w:pPr>
          </w:p>
          <w:p w14:paraId="5EB386F6" w14:textId="283E1D9D" w:rsidR="00503883" w:rsidRPr="004459E5" w:rsidRDefault="00503883" w:rsidP="004459E5">
            <w:pPr>
              <w:pStyle w:val="a0"/>
              <w:bidi/>
              <w:ind w:left="0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</w:p>
        </w:tc>
      </w:tr>
    </w:tbl>
    <w:p w14:paraId="48BBBFFD" w14:textId="77777777" w:rsidR="004459E5" w:rsidRDefault="004459E5">
      <w:pPr>
        <w:bidi/>
        <w:rPr>
          <w:b/>
          <w:bCs/>
          <w:rtl/>
        </w:rPr>
      </w:pPr>
      <w:r>
        <w:rPr>
          <w:b/>
          <w:bCs/>
        </w:rPr>
        <w:lastRenderedPageBreak/>
        <w:br w:type="page"/>
      </w:r>
    </w:p>
    <w:tbl>
      <w:tblPr>
        <w:tblStyle w:val="GridTable4-Accent2"/>
        <w:bidiVisual/>
        <w:tblW w:w="5000" w:type="pct"/>
        <w:tblLook w:val="04A0" w:firstRow="1" w:lastRow="0" w:firstColumn="1" w:lastColumn="0" w:noHBand="0" w:noVBand="1"/>
      </w:tblPr>
      <w:tblGrid>
        <w:gridCol w:w="3491"/>
        <w:gridCol w:w="8"/>
        <w:gridCol w:w="3189"/>
        <w:gridCol w:w="3768"/>
      </w:tblGrid>
      <w:tr w:rsidR="00BD71D8" w:rsidRPr="004459E5" w14:paraId="4658B638" w14:textId="77777777" w:rsidTr="00CB3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3AF439C3" w14:textId="77777777" w:rsidR="00BD71D8" w:rsidRPr="00AC7513" w:rsidRDefault="00BD71D8" w:rsidP="00CB3793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</w:rPr>
            </w:pPr>
            <w:r w:rsidRPr="00AC7513">
              <w:rPr>
                <w:rFonts w:ascii="Helvetica Neue W23 for SKY Reg" w:hAnsi="Helvetica Neue W23 for SKY Reg" w:cs="Helvetica Neue W23 for SKY Reg"/>
                <w:color w:val="FFFFFF" w:themeColor="background1"/>
                <w:rtl/>
              </w:rPr>
              <w:lastRenderedPageBreak/>
              <w:t>تقييم تنفيذ الاستراتيجية</w:t>
            </w:r>
          </w:p>
        </w:tc>
      </w:tr>
      <w:tr w:rsidR="00BD71D8" w:rsidRPr="004459E5" w14:paraId="1FB069F8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54536E04" w14:textId="77777777" w:rsidR="00BD71D8" w:rsidRPr="004459E5" w:rsidRDefault="00BD71D8" w:rsidP="00CB3793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تحقيق الأهداف التعليمية</w:t>
            </w:r>
          </w:p>
        </w:tc>
      </w:tr>
      <w:tr w:rsidR="00BD71D8" w:rsidRPr="004459E5" w14:paraId="0C3F0441" w14:textId="77777777" w:rsidTr="00BD71D8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4DDE12C1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</w:t>
            </w:r>
            <w:proofErr w:type="gramStart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efficiency}{</w:t>
            </w:r>
            <w:proofErr w:type="gramEnd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fullyAchieved}</w:t>
            </w: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5B8250C6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partiallyAchieved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3161B3E4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notAchieved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}{/efficiency}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BD71D8" w:rsidRPr="004459E5" w14:paraId="654C01F5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6892DD98" w14:textId="77777777" w:rsidR="00BD71D8" w:rsidRPr="004459E5" w:rsidRDefault="00BD71D8" w:rsidP="00CB3793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مستوى الدافعية والمشاركة</w:t>
            </w:r>
          </w:p>
        </w:tc>
      </w:tr>
      <w:tr w:rsidR="00BD71D8" w:rsidRPr="004459E5" w14:paraId="5246CCA7" w14:textId="77777777" w:rsidTr="00BD71D8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pct"/>
            <w:gridSpan w:val="2"/>
            <w:vAlign w:val="center"/>
          </w:tcPr>
          <w:p w14:paraId="2FF409DE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</w:t>
            </w:r>
            <w:proofErr w:type="gramStart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efficiency}{</w:t>
            </w:r>
            <w:proofErr w:type="gramEnd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fullyAchieved}</w:t>
            </w: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5" w:type="pct"/>
            <w:vAlign w:val="center"/>
          </w:tcPr>
          <w:p w14:paraId="402B58C6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partiallyAchieved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59F97693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notAchieved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}{/efficiency}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BD71D8" w:rsidRPr="004459E5" w14:paraId="2B0F84FC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0126080D" w14:textId="77777777" w:rsidR="00BD71D8" w:rsidRPr="004459E5" w:rsidRDefault="00BD71D8" w:rsidP="00CB3793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مستوى الاستقلالية في التعلم</w:t>
            </w:r>
          </w:p>
        </w:tc>
      </w:tr>
      <w:tr w:rsidR="00BD71D8" w:rsidRPr="004459E5" w14:paraId="220EEF34" w14:textId="77777777" w:rsidTr="00BD71D8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0D6D7C1C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</w:t>
            </w:r>
            <w:proofErr w:type="gramStart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efficiency}{</w:t>
            </w:r>
            <w:proofErr w:type="gramEnd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fullyAchieved}</w:t>
            </w: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3C3F04DE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partiallyAchieved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58AA8DCE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notAchieved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}{/efficiency}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BD71D8" w:rsidRPr="004459E5" w14:paraId="15FC6051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31FB6FCA" w14:textId="77777777" w:rsidR="00BD71D8" w:rsidRPr="004459E5" w:rsidRDefault="00BD71D8" w:rsidP="00CB3793">
            <w:pPr>
              <w:bidi/>
              <w:spacing w:before="0" w:after="0" w:line="20" w:lineRule="atLeast"/>
              <w:ind w:lef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استخدام مصادر التعلم بفعالية</w:t>
            </w:r>
          </w:p>
        </w:tc>
      </w:tr>
      <w:tr w:rsidR="00BD71D8" w:rsidRPr="004459E5" w14:paraId="30D96D0B" w14:textId="77777777" w:rsidTr="00BD71D8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0E07C54B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</w:t>
            </w:r>
            <w:proofErr w:type="gramStart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efficiency}{</w:t>
            </w:r>
            <w:proofErr w:type="gramEnd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fullyAchieved}</w:t>
            </w: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5B2874C2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partiallyAchieved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3A141E41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notAchieved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}{/efficiency}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BD71D8" w:rsidRPr="004459E5" w14:paraId="49861AE5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20391923" w14:textId="77777777" w:rsidR="00BD71D8" w:rsidRPr="004459E5" w:rsidRDefault="00BD71D8" w:rsidP="00CB3793">
            <w:pPr>
              <w:bidi/>
              <w:spacing w:before="0" w:after="0" w:line="20" w:lineRule="atLeast"/>
              <w:ind w:lef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مهارات إدارة الوقت والتنظيم</w:t>
            </w:r>
          </w:p>
        </w:tc>
      </w:tr>
      <w:tr w:rsidR="00BD71D8" w:rsidRPr="004459E5" w14:paraId="798226BF" w14:textId="77777777" w:rsidTr="00BD71D8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38C2B276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</w:t>
            </w:r>
            <w:proofErr w:type="gramStart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efficiency}{</w:t>
            </w:r>
            <w:proofErr w:type="gramEnd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fullyAchieved}</w:t>
            </w: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20452898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partiallyAchieved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18330CE3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notAchieved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}{/efficiency}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BD71D8" w:rsidRPr="004459E5" w14:paraId="7A87F4BA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111555C4" w14:textId="77777777" w:rsidR="00BD71D8" w:rsidRPr="004459E5" w:rsidRDefault="00BD71D8" w:rsidP="00CB3793">
            <w:pPr>
              <w:bidi/>
              <w:spacing w:before="0" w:after="0" w:line="20" w:lineRule="atLeast"/>
              <w:ind w:lef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التفكير النقدي وحل المشكلات</w:t>
            </w:r>
          </w:p>
        </w:tc>
      </w:tr>
      <w:tr w:rsidR="00BD71D8" w:rsidRPr="004459E5" w14:paraId="55E908EB" w14:textId="77777777" w:rsidTr="00BD71D8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4CC46A12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</w:t>
            </w:r>
            <w:proofErr w:type="gramStart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efficiency}{</w:t>
            </w:r>
            <w:proofErr w:type="gramEnd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fullyAchieved}</w:t>
            </w: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262620F6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partiallyAchieved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1FCB50D7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notAchieved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}{/efficiency}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BD71D8" w:rsidRPr="004459E5" w14:paraId="159FB667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6807FDC7" w14:textId="77777777" w:rsidR="00BD71D8" w:rsidRPr="004459E5" w:rsidRDefault="00BD71D8" w:rsidP="00CB3793">
            <w:pPr>
              <w:bidi/>
              <w:spacing w:before="0" w:after="0" w:line="20" w:lineRule="atLeast"/>
              <w:ind w:lef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جودة المخرجات والتقارير النهائية</w:t>
            </w:r>
          </w:p>
        </w:tc>
      </w:tr>
      <w:tr w:rsidR="00BD71D8" w:rsidRPr="004459E5" w14:paraId="60D3454A" w14:textId="77777777" w:rsidTr="00BD71D8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2B25519B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</w:t>
            </w:r>
            <w:proofErr w:type="gramStart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efficiency}{</w:t>
            </w:r>
            <w:proofErr w:type="gramEnd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fullyAchieved}</w:t>
            </w: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51B86606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partiallyAchieved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2A2ECF4B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notAchieved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}{/efficiency}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BD71D8" w:rsidRPr="004459E5" w14:paraId="7C3B7D24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241607F1" w14:textId="77777777" w:rsidR="00BD71D8" w:rsidRPr="004459E5" w:rsidRDefault="00BD71D8" w:rsidP="00CB3793">
            <w:pPr>
              <w:bidi/>
              <w:spacing w:before="0" w:after="0" w:line="20" w:lineRule="atLeast"/>
              <w:ind w:lef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التغذية الراجعة والتقييم الذاتي</w:t>
            </w:r>
          </w:p>
        </w:tc>
      </w:tr>
      <w:tr w:rsidR="00BD71D8" w:rsidRPr="004459E5" w14:paraId="0CE51A83" w14:textId="77777777" w:rsidTr="00BD71D8">
        <w:trPr>
          <w:trHeight w:hRule="exact"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113CD10E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</w:t>
            </w:r>
            <w:proofErr w:type="gramStart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efficiency}{</w:t>
            </w:r>
            <w:proofErr w:type="gramEnd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fullyAchieved}</w:t>
            </w: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652CCD0B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partiallyAchieved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02C2F95D" w14:textId="77777777" w:rsidR="00BD71D8" w:rsidRPr="004459E5" w:rsidRDefault="00BD71D8" w:rsidP="00CB3793">
            <w:pPr>
              <w:bidi/>
              <w:spacing w:before="0" w:after="0" w:line="20" w:lineRule="atLeast"/>
              <w:ind w:left="6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notAchieved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}{/efficiency}</w:t>
            </w: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</w:tbl>
    <w:p w14:paraId="6FDFA5CF" w14:textId="77777777" w:rsidR="00BD71D8" w:rsidRDefault="00BD71D8" w:rsidP="00BD71D8">
      <w:pPr>
        <w:bidi/>
        <w:rPr>
          <w:b/>
          <w:bCs/>
          <w:rtl/>
        </w:rPr>
      </w:pPr>
    </w:p>
    <w:tbl>
      <w:tblPr>
        <w:tblStyle w:val="GridTable4-Accent2"/>
        <w:bidiVisual/>
        <w:tblW w:w="5000" w:type="pct"/>
        <w:jc w:val="center"/>
        <w:tblLook w:val="0480" w:firstRow="0" w:lastRow="0" w:firstColumn="1" w:lastColumn="0" w:noHBand="0" w:noVBand="1"/>
      </w:tblPr>
      <w:tblGrid>
        <w:gridCol w:w="10456"/>
      </w:tblGrid>
      <w:tr w:rsidR="008109AD" w:rsidRPr="008109AD" w14:paraId="123DFCEB" w14:textId="77777777" w:rsidTr="00BD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975AB6B" w14:textId="5F75E414" w:rsidR="005A3AF2" w:rsidRPr="008109AD" w:rsidRDefault="005A3AF2" w:rsidP="008109AD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lastRenderedPageBreak/>
              <w:t>الصعوبات التي واجهها المعلم أثناء التنفيذ:</w:t>
            </w:r>
          </w:p>
        </w:tc>
      </w:tr>
      <w:tr w:rsidR="008109AD" w:rsidRPr="008109AD" w14:paraId="40A76741" w14:textId="77777777" w:rsidTr="00BD71D8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10FAEB4" w14:textId="77777777" w:rsidR="009B0620" w:rsidRPr="008109AD" w:rsidRDefault="009B0620" w:rsidP="008109AD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بعض الطلاب يفتقرون إلى المهارات الأساسية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 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.</w:t>
            </w:r>
          </w:p>
          <w:p w14:paraId="241B6702" w14:textId="77777777" w:rsidR="009B0620" w:rsidRPr="008109AD" w:rsidRDefault="004030ED" w:rsidP="008109AD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تطبيق الاستراتيجية يتطلب وقتًا أطول مقارنةً، خاصة في مراحل البحث والعرض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.</w:t>
            </w:r>
          </w:p>
          <w:p w14:paraId="7AE48FB9" w14:textId="77777777" w:rsidR="004030ED" w:rsidRPr="008109AD" w:rsidRDefault="00A01256" w:rsidP="008109AD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يجب أن تكون المشكلة مرتبطة بالمحتوى، وفي نفس الوقت مفتوحة للنقاش.</w:t>
            </w:r>
          </w:p>
          <w:p w14:paraId="165AC0C0" w14:textId="77777777" w:rsidR="00A01256" w:rsidRPr="008109AD" w:rsidRDefault="00A01256" w:rsidP="008109AD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عدم توفر مصادر كافية (كتب، إنترنت، أدوات، مصادر موثوقة) للطلاب داخل الصف أو المدرسة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.</w:t>
            </w:r>
          </w:p>
          <w:p w14:paraId="32F6C9C5" w14:textId="2F18952B" w:rsidR="00A01256" w:rsidRPr="008109AD" w:rsidRDefault="00A01256" w:rsidP="008109AD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الطلاب لا يقتصر على الإجابة النهائية، بل يشمل مهارات التفكير، البحث، التعاون، والعرض، مما يتطلب أدوات تقييم متنوعة ومعقدة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.</w:t>
            </w:r>
          </w:p>
        </w:tc>
      </w:tr>
      <w:tr w:rsidR="008109AD" w:rsidRPr="008109AD" w14:paraId="0AE33FAE" w14:textId="77777777" w:rsidTr="00BD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BAB6F8D" w14:textId="2EF74703" w:rsidR="00D93E03" w:rsidRPr="008109AD" w:rsidRDefault="00D93E03" w:rsidP="008109AD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التعديلات المقترحة لتحسين الاستراتيجية:</w:t>
            </w:r>
          </w:p>
        </w:tc>
      </w:tr>
      <w:tr w:rsidR="008109AD" w:rsidRPr="008109AD" w14:paraId="3F8E1AFB" w14:textId="77777777" w:rsidTr="00BD71D8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9E68256" w14:textId="77777777" w:rsidR="00B14E5E" w:rsidRPr="008109AD" w:rsidRDefault="00A01256" w:rsidP="008109AD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تدريب الطلاب على المهارات الأساسية.</w:t>
            </w:r>
          </w:p>
          <w:p w14:paraId="3E2E63A4" w14:textId="77777777" w:rsidR="00A01256" w:rsidRPr="008109AD" w:rsidRDefault="00A01256" w:rsidP="008109AD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تقسيم المهمة إلى مراحل موزعة على عدة حصص.</w:t>
            </w:r>
          </w:p>
          <w:p w14:paraId="593D577D" w14:textId="5D39FB07" w:rsidR="00A01256" w:rsidRPr="008109AD" w:rsidRDefault="00A01256" w:rsidP="008109AD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استخدام مشكلات من واقع الطلاب، مرتبطة ببيئتهم أو حياتهم اليومية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.</w:t>
            </w:r>
          </w:p>
          <w:p w14:paraId="21933D06" w14:textId="77777777" w:rsidR="00A01256" w:rsidRPr="008109AD" w:rsidRDefault="00D2630F" w:rsidP="008109AD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توزيع الطلاب في مجموعات متوازنة.</w:t>
            </w:r>
          </w:p>
          <w:p w14:paraId="0C0F3C6F" w14:textId="2C0EEEAD" w:rsidR="00D2630F" w:rsidRPr="008109AD" w:rsidRDefault="00D2630F" w:rsidP="008109AD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تزويد الطلاب بمصادر متنوعة: كتب مبسطة، مقاطع فيديو، روابط إلكترونية آمنة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.</w:t>
            </w:r>
          </w:p>
        </w:tc>
      </w:tr>
      <w:tr w:rsidR="008109AD" w:rsidRPr="008109AD" w14:paraId="583F644A" w14:textId="77777777" w:rsidTr="00BD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7FAB6B1" w14:textId="49956577" w:rsidR="00D93E03" w:rsidRPr="008109AD" w:rsidRDefault="00D93E03" w:rsidP="008109AD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الملاحظات والتوصيات</w:t>
            </w:r>
          </w:p>
        </w:tc>
      </w:tr>
      <w:tr w:rsidR="008109AD" w:rsidRPr="008109AD" w14:paraId="5FCABC59" w14:textId="77777777" w:rsidTr="00BD71D8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133688F" w14:textId="77777777" w:rsidR="00B14E5E" w:rsidRPr="008109AD" w:rsidRDefault="00BB09A9" w:rsidP="008109AD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تعتمد بدرجة كبيرة على تحفيز الطلاب الذاتي.</w:t>
            </w:r>
          </w:p>
          <w:p w14:paraId="55896B95" w14:textId="77777777" w:rsidR="00BB09A9" w:rsidRPr="008109AD" w:rsidRDefault="00BB09A9" w:rsidP="008109AD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توزيع الأدوار داخل المجموعات.</w:t>
            </w:r>
          </w:p>
          <w:p w14:paraId="4AD07640" w14:textId="77777777" w:rsidR="00BB09A9" w:rsidRPr="008109AD" w:rsidRDefault="00865268" w:rsidP="008109AD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أكثر فاعلية في المواد التي تسمح بالتحليل والتفكير المفتوح.</w:t>
            </w:r>
          </w:p>
          <w:p w14:paraId="33C676DD" w14:textId="007D52B2" w:rsidR="00865268" w:rsidRPr="008109AD" w:rsidRDefault="00865268" w:rsidP="008109AD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تعزز مهارات التواصل، التعاون، الإبداع، التفكير الناقد، وهو ما يجعلها مناسبة للتعليم الحديث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.</w:t>
            </w:r>
          </w:p>
        </w:tc>
      </w:tr>
      <w:tr w:rsidR="008109AD" w:rsidRPr="008109AD" w14:paraId="22BE2234" w14:textId="77777777" w:rsidTr="00BD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D7C405D" w14:textId="0DECB751" w:rsidR="00D93E03" w:rsidRPr="008109AD" w:rsidRDefault="00D93E03" w:rsidP="008109AD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8109AD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المرفقات</w:t>
            </w:r>
          </w:p>
        </w:tc>
      </w:tr>
      <w:tr w:rsidR="008109AD" w:rsidRPr="008109AD" w14:paraId="02BFC783" w14:textId="77777777" w:rsidTr="00BD71D8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332E673" w14:textId="6036AFC6" w:rsidR="00832D32" w:rsidRPr="008109AD" w:rsidRDefault="00832D32" w:rsidP="008109AD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 {#</w:t>
            </w:r>
            <w:proofErr w:type="gramStart"/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attachments}{</w:t>
            </w:r>
            <w:proofErr w:type="gramEnd"/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studentActivitiesPhotos} 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 xml:space="preserve">صور لأنشطة الطلاب      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{worksheets}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 xml:space="preserve"> أوراق عمل      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 {</w:t>
            </w:r>
            <w:proofErr w:type="spellStart"/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studentAssessments</w:t>
            </w:r>
            <w:proofErr w:type="spellEnd"/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 xml:space="preserve">تقييمات الطلاب         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 {other}{/attachments}</w:t>
            </w:r>
            <w:r w:rsidRPr="008109AD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..........................</w:t>
            </w:r>
          </w:p>
        </w:tc>
      </w:tr>
    </w:tbl>
    <w:p w14:paraId="2C980551" w14:textId="77777777" w:rsidR="005A3AF2" w:rsidRPr="008109AD" w:rsidRDefault="005A3AF2" w:rsidP="005A3AF2">
      <w:pPr>
        <w:bidi/>
        <w:rPr>
          <w:rFonts w:ascii="Helvetica Neue W23 for SKY Reg" w:hAnsi="Helvetica Neue W23 for SKY Reg" w:cs="Helvetica Neue W23 for SKY Reg"/>
        </w:rPr>
      </w:pPr>
    </w:p>
    <w:tbl>
      <w:tblPr>
        <w:tblStyle w:val="ListTable6Colorful-Accent2"/>
        <w:bidiVisual/>
        <w:tblW w:w="0" w:type="auto"/>
        <w:tblLook w:val="0480" w:firstRow="0" w:lastRow="0" w:firstColumn="1" w:lastColumn="0" w:noHBand="0" w:noVBand="1"/>
      </w:tblPr>
      <w:tblGrid>
        <w:gridCol w:w="5228"/>
        <w:gridCol w:w="5228"/>
      </w:tblGrid>
      <w:tr w:rsidR="008109AD" w:rsidRPr="00DD41D6" w14:paraId="070CDF3F" w14:textId="77777777" w:rsidTr="00AC7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3999D46" w14:textId="77777777" w:rsidR="008109AD" w:rsidRPr="004459E5" w:rsidRDefault="008109AD" w:rsidP="00CB3793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اسم المعلم</w:t>
            </w:r>
          </w:p>
        </w:tc>
        <w:tc>
          <w:tcPr>
            <w:tcW w:w="5228" w:type="dxa"/>
          </w:tcPr>
          <w:p w14:paraId="7733533A" w14:textId="77777777" w:rsidR="008109AD" w:rsidRPr="004459E5" w:rsidRDefault="008109AD" w:rsidP="00CB3793">
            <w:pPr>
              <w:spacing w:before="0" w:after="0" w:line="2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/>
                <w:bCs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مدير المدرسة</w:t>
            </w:r>
          </w:p>
        </w:tc>
      </w:tr>
      <w:tr w:rsidR="008109AD" w:rsidRPr="00DD41D6" w14:paraId="3ECF47D3" w14:textId="77777777" w:rsidTr="00AC751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3DD1B14" w14:textId="77777777" w:rsidR="008109AD" w:rsidRPr="004459E5" w:rsidRDefault="008109AD" w:rsidP="00CB3793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teacherName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}</w:t>
            </w:r>
          </w:p>
        </w:tc>
        <w:tc>
          <w:tcPr>
            <w:tcW w:w="5228" w:type="dxa"/>
          </w:tcPr>
          <w:p w14:paraId="246481AB" w14:textId="77777777" w:rsidR="008109AD" w:rsidRPr="004459E5" w:rsidRDefault="008109AD" w:rsidP="00CB3793">
            <w:pPr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principalName</w:t>
            </w:r>
            <w:proofErr w:type="spellEnd"/>
            <w:r w:rsidRPr="004459E5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</w:p>
        </w:tc>
      </w:tr>
    </w:tbl>
    <w:p w14:paraId="0AF379AC" w14:textId="41A765E2" w:rsidR="00A66B18" w:rsidRPr="008109AD" w:rsidRDefault="00A66B18" w:rsidP="00A6783B">
      <w:pPr>
        <w:pStyle w:val="Signature"/>
        <w:bidi/>
        <w:rPr>
          <w:rFonts w:ascii="Helvetica Neue W23 for SKY Reg" w:hAnsi="Helvetica Neue W23 for SKY Reg" w:cs="Helvetica Neue W23 for SKY Reg"/>
          <w:b w:val="0"/>
          <w:bCs w:val="0"/>
          <w:color w:val="000000" w:themeColor="text1"/>
        </w:rPr>
      </w:pPr>
    </w:p>
    <w:sectPr w:rsidR="00A66B18" w:rsidRPr="008109AD" w:rsidSect="00030C2F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3E8F9" w14:textId="77777777" w:rsidR="00D61646" w:rsidRDefault="00D61646" w:rsidP="00A66B18">
      <w:pPr>
        <w:spacing w:before="0" w:after="0"/>
      </w:pPr>
      <w:r>
        <w:separator/>
      </w:r>
    </w:p>
  </w:endnote>
  <w:endnote w:type="continuationSeparator" w:id="0">
    <w:p w14:paraId="6007D247" w14:textId="77777777" w:rsidR="00D61646" w:rsidRDefault="00D61646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5879E" w14:textId="64970366" w:rsidR="008109AD" w:rsidRDefault="00BD71D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E50F883" wp14:editId="36ED1A8F">
              <wp:simplePos x="0" y="0"/>
              <wp:positionH relativeFrom="page">
                <wp:posOffset>-27940</wp:posOffset>
              </wp:positionH>
              <wp:positionV relativeFrom="paragraph">
                <wp:posOffset>0</wp:posOffset>
              </wp:positionV>
              <wp:extent cx="7616190" cy="1022350"/>
              <wp:effectExtent l="0" t="0" r="3810" b="6350"/>
              <wp:wrapNone/>
              <wp:docPr id="1515378530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6190" cy="1022350"/>
                        <a:chOff x="0" y="123825"/>
                        <a:chExt cx="7616190" cy="1022350"/>
                      </a:xfrm>
                    </wpg:grpSpPr>
                    <wps:wsp>
                      <wps:cNvPr id="1940276902" name="Rectangle 1"/>
                      <wps:cNvSpPr/>
                      <wps:spPr>
                        <a:xfrm flipH="1">
                          <a:off x="1047750" y="123825"/>
                          <a:ext cx="6568440" cy="419100"/>
                        </a:xfrm>
                        <a:prstGeom prst="round1Rect">
                          <a:avLst>
                            <a:gd name="adj" fmla="val 40694"/>
                          </a:avLst>
                        </a:prstGeom>
                        <a:gradFill flip="none" rotWithShape="1">
                          <a:gsLst>
                            <a:gs pos="0">
                              <a:srgbClr val="277EB5"/>
                            </a:gs>
                            <a:gs pos="100000">
                              <a:srgbClr val="40AF6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D1DDF" w14:textId="6FEDF6A9" w:rsidR="00BD71D8" w:rsidRPr="00874B24" w:rsidRDefault="00BD71D8" w:rsidP="00BD71D8">
                            <w:pPr>
                              <w:ind w:left="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BD71D8"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rtl/>
                                <w:lang w:bidi="ar-EG"/>
                              </w:rPr>
                              <w:t>التعلم المبني على حل المشكلات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804186" name="Rectangle 10"/>
                      <wps:cNvSpPr/>
                      <wps:spPr>
                        <a:xfrm>
                          <a:off x="0" y="485775"/>
                          <a:ext cx="7559040" cy="660400"/>
                        </a:xfrm>
                        <a:prstGeom prst="rect">
                          <a:avLst/>
                        </a:prstGeom>
                        <a:solidFill>
                          <a:srgbClr val="F3F1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FF497" w14:textId="77777777" w:rsidR="00BD71D8" w:rsidRPr="00B21C32" w:rsidRDefault="00BD71D8" w:rsidP="00BD71D8">
                            <w:pPr>
                              <w:spacing w:after="0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color w:val="0DA9A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50F883" id="Group 1" o:spid="_x0000_s1028" style="position:absolute;left:0;text-align:left;margin-left:-2.2pt;margin-top:0;width:599.7pt;height:80.5pt;z-index:251668480;mso-position-horizontal-relative:page;mso-height-relative:margin" coordorigin=",1238" coordsize="76161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">
              <v:shape id="Rectangle 1" o:spid="_x0000_s1029" style="position:absolute;left:10477;top:1238;width:65684;height:4191;flip:x;visibility:visible;mso-wrap-style:square;v-text-anchor:middle" coordsize="6568440,419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" adj="-11796480,,5400" path="m,l6397891,v94192,,170549,76357,170549,170549l6568440,419100,,419100,,xe" fillcolor="#277eb5" stroked="f" strokeweight="1pt">
                <v:fill color2="#40af6f" rotate="t" angle="90" focus="100%" type="gradient"/>
                <v:stroke joinstyle="miter"/>
                <v:formulas/>
                <v:path arrowok="t" o:connecttype="custom" o:connectlocs="0,0;6397891,0;6568440,170549;6568440,419100;0,419100;0,0" o:connectangles="0,0,0,0,0,0" textboxrect="0,0,6568440,419100"/>
                <v:textbox inset="0,0,0,0">
                  <w:txbxContent>
                    <w:p w14:paraId="7C5D1DDF" w14:textId="6FEDF6A9" w:rsidR="00BD71D8" w:rsidRPr="00874B24" w:rsidRDefault="00BD71D8" w:rsidP="00BD71D8">
                      <w:pPr>
                        <w:ind w:left="0"/>
                        <w:jc w:val="right"/>
                        <w:rPr>
                          <w:color w:val="FFFFFF" w:themeColor="background1"/>
                        </w:rPr>
                      </w:pPr>
                      <w:r w:rsidRPr="00BD71D8"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rtl/>
                          <w:lang w:bidi="ar-EG"/>
                        </w:rPr>
                        <w:t>التعلم المبني على حل المشكلات</w:t>
                      </w:r>
                    </w:p>
                  </w:txbxContent>
                </v:textbox>
              </v:shape>
              <v:rect id="Rectangle 10" o:spid="_x0000_s1030" style="position:absolute;top:4857;width:75590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" fillcolor="#f3f1ef" stroked="f" strokeweight="1pt">
                <v:textbox inset="20mm">
                  <w:txbxContent>
                    <w:p w14:paraId="1B4FF497" w14:textId="77777777" w:rsidR="00BD71D8" w:rsidRPr="00B21C32" w:rsidRDefault="00BD71D8" w:rsidP="00BD71D8">
                      <w:pPr>
                        <w:spacing w:after="0"/>
                        <w:jc w:val="center"/>
                        <w:rPr>
                          <w:rFonts w:ascii="Helvetica Neue W23 for SKY Reg" w:hAnsi="Helvetica Neue W23 for SKY Reg" w:cs="Helvetica Neue W23 for SKY Reg"/>
                          <w:color w:val="0DA9A6"/>
                          <w:lang w:bidi="ar-EG"/>
                        </w:rPr>
                      </w:pPr>
                    </w:p>
                  </w:txbxContent>
                </v:textbox>
              </v: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6AF49" w14:textId="77777777" w:rsidR="00D61646" w:rsidRDefault="00D61646" w:rsidP="00A66B18">
      <w:pPr>
        <w:spacing w:before="0" w:after="0"/>
      </w:pPr>
      <w:r>
        <w:separator/>
      </w:r>
    </w:p>
  </w:footnote>
  <w:footnote w:type="continuationSeparator" w:id="0">
    <w:p w14:paraId="514F91AC" w14:textId="77777777" w:rsidR="00D61646" w:rsidRDefault="00D61646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39C96" w14:textId="77777777" w:rsidR="00F147F2" w:rsidRPr="001B65FA" w:rsidRDefault="00F147F2" w:rsidP="00F147F2">
    <w:pPr>
      <w:pStyle w:val="Header"/>
      <w:rPr>
        <w:caps/>
      </w:rPr>
    </w:pPr>
    <w:bookmarkStart w:id="0" w:name="_Hlk211866118"/>
    <w:bookmarkStart w:id="1" w:name="_Hlk211866119"/>
    <w:bookmarkStart w:id="2" w:name="_Hlk212044248"/>
    <w:bookmarkStart w:id="3" w:name="_Hlk212044249"/>
    <w:bookmarkStart w:id="4" w:name="_Hlk212044835"/>
    <w:bookmarkStart w:id="5" w:name="_Hlk212044836"/>
    <w:bookmarkStart w:id="6" w:name="_Hlk212049268"/>
    <w:bookmarkStart w:id="7" w:name="_Hlk212049269"/>
    <w:bookmarkStart w:id="8" w:name="_Hlk212062273"/>
    <w:bookmarkStart w:id="9" w:name="_Hlk212062274"/>
    <w:bookmarkStart w:id="10" w:name="_Hlk212247934"/>
    <w:bookmarkStart w:id="11" w:name="_Hlk212247935"/>
    <w:r>
      <w:rPr>
        <w:caps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E49AA" wp14:editId="086CE6C3">
              <wp:simplePos x="0" y="0"/>
              <wp:positionH relativeFrom="column">
                <wp:posOffset>-457347</wp:posOffset>
              </wp:positionH>
              <wp:positionV relativeFrom="paragraph">
                <wp:posOffset>251460</wp:posOffset>
              </wp:positionV>
              <wp:extent cx="4838700" cy="292100"/>
              <wp:effectExtent l="0" t="0" r="0" b="0"/>
              <wp:wrapNone/>
              <wp:docPr id="7824112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838700" cy="292100"/>
                      </a:xfrm>
                      <a:prstGeom prst="round1Rect">
                        <a:avLst>
                          <a:gd name="adj" fmla="val 28707"/>
                        </a:avLst>
                      </a:prstGeom>
                      <a:gradFill flip="none" rotWithShape="1">
                        <a:gsLst>
                          <a:gs pos="0">
                            <a:srgbClr val="277EB5"/>
                          </a:gs>
                          <a:gs pos="100000">
                            <a:srgbClr val="40AF6F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027C4C" id="Rectangle 1" o:spid="_x0000_s1026" style="position:absolute;margin-left:-36pt;margin-top:19.8pt;width:381pt;height:23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8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" path="m,l4754847,v46311,,83853,37542,83853,83853l4838700,292100,,292100,,xe" fillcolor="#277eb5" stroked="f" strokeweight="1pt">
              <v:fill color2="#40af6f" rotate="t" angle="90" focus="100%" type="gradient"/>
              <v:stroke joinstyle="miter"/>
              <v:path arrowok="t" o:connecttype="custom" o:connectlocs="0,0;4754847,0;4838700,83853;4838700,292100;0,292100;0,0" o:connectangles="0,0,0,0,0,0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DD7ECF" wp14:editId="5056BF56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681546" cy="891540"/>
              <wp:effectExtent l="0" t="0" r="0" b="3810"/>
              <wp:wrapNone/>
              <wp:docPr id="203222092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681546" cy="891540"/>
                      </a:xfrm>
                      <a:prstGeom prst="round1Rect">
                        <a:avLst>
                          <a:gd name="adj" fmla="val 0"/>
                        </a:avLst>
                      </a:prstGeom>
                      <a:solidFill>
                        <a:srgbClr val="F3F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0E0BB4" id="Rectangle 1" o:spid="_x0000_s1026" style="position:absolute;margin-left:0;margin-top:-36pt;width:604.85pt;height:70.2pt;flip:y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681546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" path="m,l7681546,r,l7681546,891540,,891540,,xe" fillcolor="#f3f1ef" stroked="f" strokeweight="1pt">
              <v:stroke joinstyle="miter"/>
              <v:path arrowok="t" o:connecttype="custom" o:connectlocs="0,0;7681546,0;7681546,0;7681546,891540;0,891540;0,0" o:connectangles="0,0,0,0,0,0"/>
              <w10:wrap anchorx="page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AF734EA" wp14:editId="68B5B359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5295900" cy="891540"/>
              <wp:effectExtent l="0" t="0" r="0" b="3810"/>
              <wp:wrapNone/>
              <wp:docPr id="5529046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295900" cy="891540"/>
                      </a:xfrm>
                      <a:prstGeom prst="round1Rect">
                        <a:avLst>
                          <a:gd name="adj" fmla="val 20831"/>
                        </a:avLst>
                      </a:prstGeom>
                      <a:solidFill>
                        <a:srgbClr val="16445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ABBDA9" id="Rectangle 1" o:spid="_x0000_s1026" style="position:absolute;margin-left:0;margin-top:-36pt;width:417pt;height:70.2pt;flip:y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5295900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" path="m,l5110183,v102569,,185717,83148,185717,185717l5295900,891540,,891540,,xe" fillcolor="#16445a" stroked="f" strokeweight="1pt">
              <v:stroke joinstyle="miter"/>
              <v:path arrowok="t" o:connecttype="custom" o:connectlocs="0,0;5110183,0;5295900,185717;5295900,891540;0,891540;0,0" o:connectangles="0,0,0,0,0,0"/>
              <w10:wrap anchorx="page"/>
            </v:shape>
          </w:pict>
        </mc:Fallback>
      </mc:AlternateContent>
    </w:r>
    <w:r w:rsidRPr="001B65FA"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1DAE3BF8" wp14:editId="403F5C61">
              <wp:simplePos x="0" y="0"/>
              <wp:positionH relativeFrom="page">
                <wp:posOffset>5379719</wp:posOffset>
              </wp:positionH>
              <wp:positionV relativeFrom="paragraph">
                <wp:posOffset>-365760</wp:posOffset>
              </wp:positionV>
              <wp:extent cx="2154555" cy="685800"/>
              <wp:effectExtent l="0" t="0" r="0" b="0"/>
              <wp:wrapNone/>
              <wp:docPr id="1199640296" name="مربع نص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54555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2B21EB" w14:textId="77777777" w:rsidR="00F147F2" w:rsidRPr="00DF48DA" w:rsidRDefault="00F147F2" w:rsidP="00F147F2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الإدارة العامة للتعليم</w:t>
                          </w:r>
                        </w:p>
                        <w:p w14:paraId="53C10D4F" w14:textId="77777777" w:rsidR="00F147F2" w:rsidRPr="00DF48DA" w:rsidRDefault="00F147F2" w:rsidP="00F147F2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مكتب التعليم</w:t>
                          </w:r>
                        </w:p>
                        <w:p w14:paraId="302880D8" w14:textId="77777777" w:rsidR="00F147F2" w:rsidRPr="00DF48DA" w:rsidRDefault="00F147F2" w:rsidP="00F147F2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 w:hint="cs"/>
                              <w:color w:val="16445A"/>
                              <w:rtl/>
                            </w:rPr>
                            <w:t>مدرسة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AE3BF8" id="_x0000_t202" coordsize="21600,21600" o:spt="202" path="m,l,21600r21600,l21600,xe">
              <v:stroke joinstyle="miter"/>
              <v:path gradientshapeok="t" o:connecttype="rect"/>
            </v:shapetype>
            <v:shape id="مربع نص 7" o:spid="_x0000_s1027" type="#_x0000_t202" style="position:absolute;left:0;text-align:left;margin-left:423.6pt;margin-top:-28.8pt;width:169.65pt;height:54pt;flip:x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" filled="f" stroked="f">
              <v:textbox inset="0,0,0,0">
                <w:txbxContent>
                  <w:p w14:paraId="2A2B21EB" w14:textId="77777777" w:rsidR="00F147F2" w:rsidRPr="00DF48DA" w:rsidRDefault="00F147F2" w:rsidP="00F147F2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الإدارة العامة للتعليم</w:t>
                    </w:r>
                  </w:p>
                  <w:p w14:paraId="53C10D4F" w14:textId="77777777" w:rsidR="00F147F2" w:rsidRPr="00DF48DA" w:rsidRDefault="00F147F2" w:rsidP="00F147F2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مكتب التعليم</w:t>
                    </w:r>
                  </w:p>
                  <w:p w14:paraId="302880D8" w14:textId="77777777" w:rsidR="00F147F2" w:rsidRPr="00DF48DA" w:rsidRDefault="00F147F2" w:rsidP="00F147F2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 w:hint="cs"/>
                        <w:color w:val="16445A"/>
                        <w:rtl/>
                      </w:rPr>
                      <w:t>مدرسة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1B65FA">
      <w:rPr>
        <w:caps/>
        <w:noProof/>
      </w:rPr>
      <w:drawing>
        <wp:anchor distT="0" distB="0" distL="114300" distR="114300" simplePos="0" relativeHeight="251665408" behindDoc="0" locked="0" layoutInCell="1" allowOverlap="1" wp14:anchorId="59C7D36C" wp14:editId="6206BC6F">
          <wp:simplePos x="0" y="0"/>
          <wp:positionH relativeFrom="margin">
            <wp:posOffset>0</wp:posOffset>
          </wp:positionH>
          <wp:positionV relativeFrom="paragraph">
            <wp:posOffset>-213360</wp:posOffset>
          </wp:positionV>
          <wp:extent cx="2614033" cy="576341"/>
          <wp:effectExtent l="0" t="0" r="0" b="0"/>
          <wp:wrapNone/>
          <wp:docPr id="21156136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75421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614033" cy="576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2FAF038" w14:textId="77777777" w:rsidR="00F147F2" w:rsidRPr="001B65FA" w:rsidRDefault="00F147F2" w:rsidP="00F147F2">
    <w:pPr>
      <w:pStyle w:val="Header"/>
      <w:rPr>
        <w:caps/>
      </w:rPr>
    </w:pPr>
    <w:r>
      <w:rPr>
        <w:caps/>
        <w:noProof/>
      </w:rPr>
      <w:drawing>
        <wp:anchor distT="0" distB="0" distL="114300" distR="114300" simplePos="0" relativeHeight="251663360" behindDoc="0" locked="0" layoutInCell="1" allowOverlap="1" wp14:anchorId="3777E53C" wp14:editId="0DA212C1">
          <wp:simplePos x="0" y="0"/>
          <wp:positionH relativeFrom="column">
            <wp:posOffset>1499235</wp:posOffset>
          </wp:positionH>
          <wp:positionV relativeFrom="paragraph">
            <wp:posOffset>3289300</wp:posOffset>
          </wp:positionV>
          <wp:extent cx="3649123" cy="2774009"/>
          <wp:effectExtent l="0" t="0" r="8890" b="7620"/>
          <wp:wrapNone/>
          <wp:docPr id="91188360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9123" cy="27740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0"/>
    <w:bookmarkEnd w:id="1"/>
  </w:p>
  <w:bookmarkEnd w:id="2"/>
  <w:bookmarkEnd w:id="3"/>
  <w:bookmarkEnd w:id="4"/>
  <w:bookmarkEnd w:id="5"/>
  <w:bookmarkEnd w:id="6"/>
  <w:bookmarkEnd w:id="7"/>
  <w:bookmarkEnd w:id="8"/>
  <w:bookmarkEnd w:id="9"/>
  <w:p w14:paraId="4FDE8A5B" w14:textId="77777777" w:rsidR="00F147F2" w:rsidRDefault="00F147F2" w:rsidP="00F147F2">
    <w:pPr>
      <w:pStyle w:val="Header"/>
      <w:ind w:left="0"/>
      <w:jc w:val="left"/>
    </w:pPr>
  </w:p>
  <w:bookmarkEnd w:id="10"/>
  <w:bookmarkEnd w:id="11"/>
  <w:p w14:paraId="15E4F3B4" w14:textId="77777777" w:rsidR="008109AD" w:rsidRDefault="008109AD" w:rsidP="008109AD">
    <w:pPr>
      <w:pStyle w:val="Header"/>
      <w:ind w:left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D78"/>
    <w:multiLevelType w:val="hybridMultilevel"/>
    <w:tmpl w:val="C17EA1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B54C9"/>
    <w:multiLevelType w:val="hybridMultilevel"/>
    <w:tmpl w:val="D3DAD3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164A8"/>
    <w:multiLevelType w:val="multilevel"/>
    <w:tmpl w:val="75F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6B0"/>
    <w:multiLevelType w:val="multilevel"/>
    <w:tmpl w:val="480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6D95"/>
    <w:multiLevelType w:val="multilevel"/>
    <w:tmpl w:val="85D6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A6664"/>
    <w:multiLevelType w:val="hybridMultilevel"/>
    <w:tmpl w:val="443E7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FF260C"/>
    <w:multiLevelType w:val="hybridMultilevel"/>
    <w:tmpl w:val="9A8A4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980965"/>
    <w:multiLevelType w:val="hybridMultilevel"/>
    <w:tmpl w:val="100AB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2A5C4F"/>
    <w:multiLevelType w:val="multilevel"/>
    <w:tmpl w:val="F60A5DD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406DE"/>
    <w:multiLevelType w:val="hybridMultilevel"/>
    <w:tmpl w:val="27EA8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932F7"/>
    <w:multiLevelType w:val="multilevel"/>
    <w:tmpl w:val="F0B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309C4"/>
    <w:multiLevelType w:val="hybridMultilevel"/>
    <w:tmpl w:val="9404D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77F0D"/>
    <w:multiLevelType w:val="multilevel"/>
    <w:tmpl w:val="D278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13FFF"/>
    <w:multiLevelType w:val="hybridMultilevel"/>
    <w:tmpl w:val="1764B08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D0E2CF9"/>
    <w:multiLevelType w:val="hybridMultilevel"/>
    <w:tmpl w:val="0C6267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0B7C50"/>
    <w:multiLevelType w:val="hybridMultilevel"/>
    <w:tmpl w:val="DC986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E23E97"/>
    <w:multiLevelType w:val="multilevel"/>
    <w:tmpl w:val="F5E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70632"/>
    <w:multiLevelType w:val="hybridMultilevel"/>
    <w:tmpl w:val="9898AD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4E068E"/>
    <w:multiLevelType w:val="multilevel"/>
    <w:tmpl w:val="269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A3A14"/>
    <w:multiLevelType w:val="hybridMultilevel"/>
    <w:tmpl w:val="41B657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1515B5"/>
    <w:multiLevelType w:val="hybridMultilevel"/>
    <w:tmpl w:val="472A75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EE7815"/>
    <w:multiLevelType w:val="hybridMultilevel"/>
    <w:tmpl w:val="0D42E3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B40969"/>
    <w:multiLevelType w:val="hybridMultilevel"/>
    <w:tmpl w:val="7DE08C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7E42FCF"/>
    <w:multiLevelType w:val="multilevel"/>
    <w:tmpl w:val="898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870FF"/>
    <w:multiLevelType w:val="hybridMultilevel"/>
    <w:tmpl w:val="813A1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5A0FB5"/>
    <w:multiLevelType w:val="multilevel"/>
    <w:tmpl w:val="A2D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378AE"/>
    <w:multiLevelType w:val="hybridMultilevel"/>
    <w:tmpl w:val="F32A2A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6B4F19"/>
    <w:multiLevelType w:val="hybridMultilevel"/>
    <w:tmpl w:val="4DF63F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22220"/>
    <w:multiLevelType w:val="multilevel"/>
    <w:tmpl w:val="B0F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64667"/>
    <w:multiLevelType w:val="multilevel"/>
    <w:tmpl w:val="4A1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02FB7"/>
    <w:multiLevelType w:val="multilevel"/>
    <w:tmpl w:val="6C5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B38CF"/>
    <w:multiLevelType w:val="multilevel"/>
    <w:tmpl w:val="07F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250" w:hanging="450"/>
      </w:pPr>
      <w:rPr>
        <w:rFonts w:hint="default"/>
        <w:color w:val="auto"/>
      </w:rPr>
    </w:lvl>
    <w:lvl w:ilvl="3">
      <w:start w:val="2"/>
      <w:numFmt w:val="decimal"/>
      <w:lvlText w:val="%4-"/>
      <w:lvlJc w:val="left"/>
      <w:pPr>
        <w:ind w:left="2880" w:hanging="360"/>
      </w:pPr>
      <w:rPr>
        <w:rFonts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1C2E3B"/>
    <w:multiLevelType w:val="hybridMultilevel"/>
    <w:tmpl w:val="9002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46298"/>
    <w:multiLevelType w:val="hybridMultilevel"/>
    <w:tmpl w:val="51E42A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80F00C7"/>
    <w:multiLevelType w:val="multilevel"/>
    <w:tmpl w:val="119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F2A2B"/>
    <w:multiLevelType w:val="hybridMultilevel"/>
    <w:tmpl w:val="25A456E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2396C15"/>
    <w:multiLevelType w:val="multilevel"/>
    <w:tmpl w:val="368852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423D4"/>
    <w:multiLevelType w:val="multilevel"/>
    <w:tmpl w:val="76B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20F9D"/>
    <w:multiLevelType w:val="multilevel"/>
    <w:tmpl w:val="6A9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80588"/>
    <w:multiLevelType w:val="multilevel"/>
    <w:tmpl w:val="C38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144523"/>
    <w:multiLevelType w:val="multilevel"/>
    <w:tmpl w:val="159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866A2"/>
    <w:multiLevelType w:val="multilevel"/>
    <w:tmpl w:val="59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5F490F"/>
    <w:multiLevelType w:val="multilevel"/>
    <w:tmpl w:val="15A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654D4"/>
    <w:multiLevelType w:val="hybridMultilevel"/>
    <w:tmpl w:val="06F06C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9A21F31"/>
    <w:multiLevelType w:val="hybridMultilevel"/>
    <w:tmpl w:val="A70021E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D8D4E95"/>
    <w:multiLevelType w:val="multilevel"/>
    <w:tmpl w:val="C97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E4F68"/>
    <w:multiLevelType w:val="hybridMultilevel"/>
    <w:tmpl w:val="29DC5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1324346">
    <w:abstractNumId w:val="18"/>
  </w:num>
  <w:num w:numId="2" w16cid:durableId="1027365925">
    <w:abstractNumId w:val="31"/>
  </w:num>
  <w:num w:numId="3" w16cid:durableId="1644309707">
    <w:abstractNumId w:val="17"/>
  </w:num>
  <w:num w:numId="4" w16cid:durableId="1546526725">
    <w:abstractNumId w:val="5"/>
  </w:num>
  <w:num w:numId="5" w16cid:durableId="337848725">
    <w:abstractNumId w:val="43"/>
  </w:num>
  <w:num w:numId="6" w16cid:durableId="282153767">
    <w:abstractNumId w:val="45"/>
  </w:num>
  <w:num w:numId="7" w16cid:durableId="578321999">
    <w:abstractNumId w:val="40"/>
  </w:num>
  <w:num w:numId="8" w16cid:durableId="1854806559">
    <w:abstractNumId w:val="27"/>
  </w:num>
  <w:num w:numId="9" w16cid:durableId="827794081">
    <w:abstractNumId w:val="42"/>
  </w:num>
  <w:num w:numId="10" w16cid:durableId="1913084159">
    <w:abstractNumId w:val="1"/>
  </w:num>
  <w:num w:numId="11" w16cid:durableId="943725865">
    <w:abstractNumId w:val="29"/>
  </w:num>
  <w:num w:numId="12" w16cid:durableId="1530098350">
    <w:abstractNumId w:val="2"/>
  </w:num>
  <w:num w:numId="13" w16cid:durableId="1232620318">
    <w:abstractNumId w:val="41"/>
  </w:num>
  <w:num w:numId="14" w16cid:durableId="1840538966">
    <w:abstractNumId w:val="3"/>
  </w:num>
  <w:num w:numId="15" w16cid:durableId="1091202582">
    <w:abstractNumId w:val="36"/>
  </w:num>
  <w:num w:numId="16" w16cid:durableId="712391234">
    <w:abstractNumId w:val="21"/>
  </w:num>
  <w:num w:numId="17" w16cid:durableId="1330861827">
    <w:abstractNumId w:val="10"/>
  </w:num>
  <w:num w:numId="18" w16cid:durableId="210382318">
    <w:abstractNumId w:val="14"/>
  </w:num>
  <w:num w:numId="19" w16cid:durableId="950165330">
    <w:abstractNumId w:val="9"/>
  </w:num>
  <w:num w:numId="20" w16cid:durableId="656039198">
    <w:abstractNumId w:val="0"/>
  </w:num>
  <w:num w:numId="21" w16cid:durableId="23290828">
    <w:abstractNumId w:val="30"/>
  </w:num>
  <w:num w:numId="22" w16cid:durableId="1744714720">
    <w:abstractNumId w:val="39"/>
  </w:num>
  <w:num w:numId="23" w16cid:durableId="1013268340">
    <w:abstractNumId w:val="6"/>
  </w:num>
  <w:num w:numId="24" w16cid:durableId="2126267510">
    <w:abstractNumId w:val="15"/>
  </w:num>
  <w:num w:numId="25" w16cid:durableId="442189109">
    <w:abstractNumId w:val="33"/>
  </w:num>
  <w:num w:numId="26" w16cid:durableId="580986210">
    <w:abstractNumId w:val="24"/>
  </w:num>
  <w:num w:numId="27" w16cid:durableId="446658333">
    <w:abstractNumId w:val="32"/>
  </w:num>
  <w:num w:numId="28" w16cid:durableId="394161240">
    <w:abstractNumId w:val="22"/>
  </w:num>
  <w:num w:numId="29" w16cid:durableId="1501039212">
    <w:abstractNumId w:val="13"/>
  </w:num>
  <w:num w:numId="30" w16cid:durableId="1555046929">
    <w:abstractNumId w:val="35"/>
  </w:num>
  <w:num w:numId="31" w16cid:durableId="772822530">
    <w:abstractNumId w:val="23"/>
  </w:num>
  <w:num w:numId="32" w16cid:durableId="46223495">
    <w:abstractNumId w:val="11"/>
  </w:num>
  <w:num w:numId="33" w16cid:durableId="1939094347">
    <w:abstractNumId w:val="46"/>
  </w:num>
  <w:num w:numId="34" w16cid:durableId="1769426994">
    <w:abstractNumId w:val="26"/>
  </w:num>
  <w:num w:numId="35" w16cid:durableId="1592081740">
    <w:abstractNumId w:val="44"/>
  </w:num>
  <w:num w:numId="36" w16cid:durableId="556204189">
    <w:abstractNumId w:val="38"/>
  </w:num>
  <w:num w:numId="37" w16cid:durableId="1595631605">
    <w:abstractNumId w:val="37"/>
  </w:num>
  <w:num w:numId="38" w16cid:durableId="957297529">
    <w:abstractNumId w:val="16"/>
  </w:num>
  <w:num w:numId="39" w16cid:durableId="1277063572">
    <w:abstractNumId w:val="25"/>
  </w:num>
  <w:num w:numId="40" w16cid:durableId="1103300768">
    <w:abstractNumId w:val="12"/>
  </w:num>
  <w:num w:numId="41" w16cid:durableId="1423994367">
    <w:abstractNumId w:val="34"/>
  </w:num>
  <w:num w:numId="42" w16cid:durableId="230310143">
    <w:abstractNumId w:val="28"/>
  </w:num>
  <w:num w:numId="43" w16cid:durableId="1912234856">
    <w:abstractNumId w:val="4"/>
  </w:num>
  <w:num w:numId="44" w16cid:durableId="684864896">
    <w:abstractNumId w:val="19"/>
  </w:num>
  <w:num w:numId="45" w16cid:durableId="849687622">
    <w:abstractNumId w:val="8"/>
  </w:num>
  <w:num w:numId="46" w16cid:durableId="1018237969">
    <w:abstractNumId w:val="7"/>
  </w:num>
  <w:num w:numId="47" w16cid:durableId="989614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E"/>
    <w:rsid w:val="0000081F"/>
    <w:rsid w:val="00030C2F"/>
    <w:rsid w:val="0003676F"/>
    <w:rsid w:val="00042D9A"/>
    <w:rsid w:val="00045B93"/>
    <w:rsid w:val="00083BAA"/>
    <w:rsid w:val="000E28B1"/>
    <w:rsid w:val="000E330D"/>
    <w:rsid w:val="0010680C"/>
    <w:rsid w:val="0013431F"/>
    <w:rsid w:val="00152B0B"/>
    <w:rsid w:val="001766D6"/>
    <w:rsid w:val="00192419"/>
    <w:rsid w:val="001B4794"/>
    <w:rsid w:val="001C270D"/>
    <w:rsid w:val="001C5502"/>
    <w:rsid w:val="001C65EC"/>
    <w:rsid w:val="001E2320"/>
    <w:rsid w:val="001E4637"/>
    <w:rsid w:val="001F5F07"/>
    <w:rsid w:val="00214E28"/>
    <w:rsid w:val="002331BF"/>
    <w:rsid w:val="00252070"/>
    <w:rsid w:val="002572C0"/>
    <w:rsid w:val="00282A01"/>
    <w:rsid w:val="0031520F"/>
    <w:rsid w:val="00352B81"/>
    <w:rsid w:val="00385592"/>
    <w:rsid w:val="00393EF9"/>
    <w:rsid w:val="00394507"/>
    <w:rsid w:val="00394757"/>
    <w:rsid w:val="003964F2"/>
    <w:rsid w:val="003A0150"/>
    <w:rsid w:val="003C06AB"/>
    <w:rsid w:val="003E24DF"/>
    <w:rsid w:val="004030ED"/>
    <w:rsid w:val="0041428F"/>
    <w:rsid w:val="00430A2D"/>
    <w:rsid w:val="004459E5"/>
    <w:rsid w:val="00447A10"/>
    <w:rsid w:val="00490CD8"/>
    <w:rsid w:val="004A2B0D"/>
    <w:rsid w:val="004A664E"/>
    <w:rsid w:val="004A7ABE"/>
    <w:rsid w:val="004B0A9A"/>
    <w:rsid w:val="004D0153"/>
    <w:rsid w:val="004D38DA"/>
    <w:rsid w:val="005003F5"/>
    <w:rsid w:val="00501352"/>
    <w:rsid w:val="00503883"/>
    <w:rsid w:val="005240E0"/>
    <w:rsid w:val="00544155"/>
    <w:rsid w:val="00582CEE"/>
    <w:rsid w:val="0058502D"/>
    <w:rsid w:val="005A3AF2"/>
    <w:rsid w:val="005C2210"/>
    <w:rsid w:val="005E46F6"/>
    <w:rsid w:val="005E7313"/>
    <w:rsid w:val="005F371E"/>
    <w:rsid w:val="00610596"/>
    <w:rsid w:val="00615018"/>
    <w:rsid w:val="0062123A"/>
    <w:rsid w:val="00626B2D"/>
    <w:rsid w:val="00632331"/>
    <w:rsid w:val="00640B6D"/>
    <w:rsid w:val="00641734"/>
    <w:rsid w:val="00646E75"/>
    <w:rsid w:val="00652489"/>
    <w:rsid w:val="0068651C"/>
    <w:rsid w:val="006A0FC7"/>
    <w:rsid w:val="006A3406"/>
    <w:rsid w:val="006C012B"/>
    <w:rsid w:val="006C0469"/>
    <w:rsid w:val="006E15B1"/>
    <w:rsid w:val="006F02BB"/>
    <w:rsid w:val="006F6F10"/>
    <w:rsid w:val="00711B4D"/>
    <w:rsid w:val="00726089"/>
    <w:rsid w:val="00762003"/>
    <w:rsid w:val="00762A5E"/>
    <w:rsid w:val="00783DCD"/>
    <w:rsid w:val="00783E79"/>
    <w:rsid w:val="007B0387"/>
    <w:rsid w:val="007B1909"/>
    <w:rsid w:val="007B1965"/>
    <w:rsid w:val="007B5AE8"/>
    <w:rsid w:val="007F5192"/>
    <w:rsid w:val="00803390"/>
    <w:rsid w:val="008109AD"/>
    <w:rsid w:val="00831721"/>
    <w:rsid w:val="00832D32"/>
    <w:rsid w:val="008434B1"/>
    <w:rsid w:val="00862A06"/>
    <w:rsid w:val="00865268"/>
    <w:rsid w:val="008B3032"/>
    <w:rsid w:val="008C1355"/>
    <w:rsid w:val="008E21CA"/>
    <w:rsid w:val="008E25E2"/>
    <w:rsid w:val="00900056"/>
    <w:rsid w:val="0091090E"/>
    <w:rsid w:val="0091337C"/>
    <w:rsid w:val="00924190"/>
    <w:rsid w:val="00932BF0"/>
    <w:rsid w:val="00935004"/>
    <w:rsid w:val="00944214"/>
    <w:rsid w:val="0096074A"/>
    <w:rsid w:val="009A3D67"/>
    <w:rsid w:val="009B0620"/>
    <w:rsid w:val="00A01256"/>
    <w:rsid w:val="00A26FE7"/>
    <w:rsid w:val="00A66B18"/>
    <w:rsid w:val="00A6783B"/>
    <w:rsid w:val="00A867E7"/>
    <w:rsid w:val="00A86FC3"/>
    <w:rsid w:val="00A96CF8"/>
    <w:rsid w:val="00AA089B"/>
    <w:rsid w:val="00AC32AA"/>
    <w:rsid w:val="00AC7513"/>
    <w:rsid w:val="00AE1388"/>
    <w:rsid w:val="00AE38B8"/>
    <w:rsid w:val="00AF3982"/>
    <w:rsid w:val="00B03989"/>
    <w:rsid w:val="00B14E5E"/>
    <w:rsid w:val="00B32B10"/>
    <w:rsid w:val="00B33D97"/>
    <w:rsid w:val="00B50294"/>
    <w:rsid w:val="00B5126C"/>
    <w:rsid w:val="00B57D6E"/>
    <w:rsid w:val="00B65807"/>
    <w:rsid w:val="00B93312"/>
    <w:rsid w:val="00B96EF0"/>
    <w:rsid w:val="00BB09A9"/>
    <w:rsid w:val="00BD71D8"/>
    <w:rsid w:val="00C701F7"/>
    <w:rsid w:val="00C70786"/>
    <w:rsid w:val="00C91343"/>
    <w:rsid w:val="00C9623D"/>
    <w:rsid w:val="00CB3058"/>
    <w:rsid w:val="00CC6F85"/>
    <w:rsid w:val="00CD4F81"/>
    <w:rsid w:val="00CF47DE"/>
    <w:rsid w:val="00D10958"/>
    <w:rsid w:val="00D2630F"/>
    <w:rsid w:val="00D61646"/>
    <w:rsid w:val="00D66593"/>
    <w:rsid w:val="00D93E03"/>
    <w:rsid w:val="00DA350B"/>
    <w:rsid w:val="00DB184A"/>
    <w:rsid w:val="00DB7A3C"/>
    <w:rsid w:val="00DE3290"/>
    <w:rsid w:val="00DE6DA2"/>
    <w:rsid w:val="00DF2881"/>
    <w:rsid w:val="00DF2D30"/>
    <w:rsid w:val="00E00F13"/>
    <w:rsid w:val="00E10210"/>
    <w:rsid w:val="00E260D5"/>
    <w:rsid w:val="00E310C5"/>
    <w:rsid w:val="00E405CE"/>
    <w:rsid w:val="00E4786A"/>
    <w:rsid w:val="00E55D74"/>
    <w:rsid w:val="00E6540C"/>
    <w:rsid w:val="00E81BEC"/>
    <w:rsid w:val="00E81E2A"/>
    <w:rsid w:val="00E96C75"/>
    <w:rsid w:val="00EA0D2B"/>
    <w:rsid w:val="00ED2178"/>
    <w:rsid w:val="00EE0952"/>
    <w:rsid w:val="00F06684"/>
    <w:rsid w:val="00F147F2"/>
    <w:rsid w:val="00F72BAC"/>
    <w:rsid w:val="00F91DED"/>
    <w:rsid w:val="00F97ECA"/>
    <w:rsid w:val="00FA5645"/>
    <w:rsid w:val="00FB341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5715"/>
  <w14:defaultImageDpi w14:val="32767"/>
  <w15:chartTrackingRefBased/>
  <w15:docId w15:val="{3932839D-6E4F-42EA-9E66-4FA706DD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3676F"/>
    <w:pPr>
      <w:spacing w:before="40" w:after="360"/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03676F"/>
    <w:pPr>
      <w:spacing w:before="0"/>
      <w:contextualSpacing/>
      <w:outlineLvl w:val="0"/>
    </w:pPr>
    <w:rPr>
      <w:rFonts w:eastAsiaTheme="majorEastAsia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76F"/>
    <w:pPr>
      <w:keepNext/>
      <w:keepLines/>
      <w:spacing w:after="0"/>
      <w:outlineLvl w:val="1"/>
    </w:pPr>
    <w:rPr>
      <w:rFonts w:eastAsiaTheme="majorEastAsia"/>
      <w:color w:val="1481AB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D67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03676F"/>
    <w:rPr>
      <w:rFonts w:ascii="Tahoma" w:eastAsiaTheme="majorEastAsia" w:hAnsi="Tahoma" w:cs="Tahoma"/>
      <w:caps/>
      <w:color w:val="1481AB" w:themeColor="accent1" w:themeShade="BF"/>
      <w:kern w:val="20"/>
    </w:rPr>
  </w:style>
  <w:style w:type="paragraph" w:customStyle="1" w:styleId="a">
    <w:name w:val="المستلم"/>
    <w:basedOn w:val="Normal"/>
    <w:uiPriority w:val="3"/>
    <w:qFormat/>
    <w:rsid w:val="0003676F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03676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03676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03676F"/>
    <w:pPr>
      <w:contextualSpacing/>
    </w:pPr>
    <w:rPr>
      <w:b/>
      <w:bCs/>
      <w:color w:val="1CADE4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03676F"/>
    <w:rPr>
      <w:rFonts w:ascii="Tahoma" w:eastAsiaTheme="minorHAnsi" w:hAnsi="Tahoma" w:cs="Tahoma"/>
      <w:b/>
      <w:bCs/>
      <w:color w:val="1CADE4" w:themeColor="accent1"/>
      <w:kern w:val="20"/>
    </w:rPr>
  </w:style>
  <w:style w:type="paragraph" w:styleId="Header">
    <w:name w:val="header"/>
    <w:basedOn w:val="Normal"/>
    <w:link w:val="HeaderChar"/>
    <w:uiPriority w:val="99"/>
    <w:unhideWhenUsed/>
    <w:rsid w:val="0003676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paragraph" w:customStyle="1" w:styleId="a0">
    <w:name w:val="معلومات جهة الاتصال"/>
    <w:basedOn w:val="Normal"/>
    <w:uiPriority w:val="1"/>
    <w:qFormat/>
    <w:rsid w:val="0003676F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03676F"/>
    <w:rPr>
      <w:rFonts w:ascii="Tahoma" w:eastAsiaTheme="majorEastAsia" w:hAnsi="Tahoma" w:cs="Tahoma"/>
      <w:color w:val="1481A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03676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customStyle="1" w:styleId="a1">
    <w:name w:val="الشعار"/>
    <w:basedOn w:val="Normal"/>
    <w:next w:val="Normal"/>
    <w:link w:val="a2"/>
    <w:qFormat/>
    <w:rsid w:val="0003676F"/>
    <w:pPr>
      <w:spacing w:before="0" w:after="0"/>
      <w:ind w:left="-180" w:right="-24"/>
      <w:jc w:val="center"/>
    </w:pPr>
    <w:rPr>
      <w:b/>
      <w:bCs/>
      <w:color w:val="FFFFFF" w:themeColor="background1"/>
      <w:spacing w:val="120"/>
      <w:kern w:val="24"/>
      <w:sz w:val="44"/>
      <w:szCs w:val="44"/>
    </w:rPr>
  </w:style>
  <w:style w:type="character" w:customStyle="1" w:styleId="a2">
    <w:name w:val="علامة الشعار"/>
    <w:basedOn w:val="DefaultParagraphFont"/>
    <w:link w:val="a1"/>
    <w:rsid w:val="0003676F"/>
    <w:rPr>
      <w:rFonts w:ascii="Tahoma" w:eastAsiaTheme="minorHAnsi" w:hAnsi="Tahoma" w:cs="Tahoma"/>
      <w:b/>
      <w:bCs/>
      <w:color w:val="FFFFFF" w:themeColor="background1"/>
      <w:spacing w:val="120"/>
      <w:kern w:val="24"/>
      <w:sz w:val="44"/>
      <w:szCs w:val="44"/>
    </w:rPr>
  </w:style>
  <w:style w:type="paragraph" w:styleId="NoSpacing">
    <w:name w:val="No Spacing"/>
    <w:uiPriority w:val="1"/>
    <w:qFormat/>
    <w:rsid w:val="0003676F"/>
    <w:pPr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table" w:styleId="ColorfulList-Accent4">
    <w:name w:val="Colorful List Accent 4"/>
    <w:basedOn w:val="TableNormal"/>
    <w:uiPriority w:val="72"/>
    <w:rsid w:val="005F371E"/>
    <w:rPr>
      <w:rFonts w:ascii="Times New Roman" w:eastAsia="Calibri" w:hAnsi="Times New Roman" w:cs="Arabic Transparent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3">
    <w:name w:val="List Table 4 Accent 3"/>
    <w:basedOn w:val="TableNormal"/>
    <w:uiPriority w:val="49"/>
    <w:rsid w:val="005F371E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paragraph" w:styleId="ListParagraph">
    <w:name w:val="List Paragraph"/>
    <w:basedOn w:val="Normal"/>
    <w:uiPriority w:val="34"/>
    <w:rsid w:val="0031520F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3D6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stTable6Colorful">
    <w:name w:val="List Table 6 Colorful"/>
    <w:basedOn w:val="TableNormal"/>
    <w:uiPriority w:val="51"/>
    <w:rsid w:val="004D0153"/>
    <w:rPr>
      <w:rFonts w:eastAsiaTheme="minorHAnsi"/>
      <w:color w:val="000000" w:themeColor="text1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6">
    <w:name w:val="List Table 4 Accent 6"/>
    <w:basedOn w:val="TableNormal"/>
    <w:uiPriority w:val="49"/>
    <w:rsid w:val="00252070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4-Accent1">
    <w:name w:val="List Table 4 Accent 1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883"/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93E03"/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3-Accent3">
    <w:name w:val="List Table 3 Accent 3"/>
    <w:basedOn w:val="TableNormal"/>
    <w:uiPriority w:val="48"/>
    <w:rsid w:val="008109AD"/>
    <w:tblPr>
      <w:tblStyleRowBandSize w:val="1"/>
      <w:tblStyleColBandSize w:val="1"/>
      <w:tblBorders>
        <w:top w:val="single" w:sz="4" w:space="0" w:color="27CED7" w:themeColor="accent3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CED7" w:themeColor="accent3"/>
          <w:right w:val="single" w:sz="4" w:space="0" w:color="27CED7" w:themeColor="accent3"/>
        </w:tcBorders>
      </w:tcPr>
    </w:tblStylePr>
    <w:tblStylePr w:type="band1Horz">
      <w:tblPr/>
      <w:tcPr>
        <w:tcBorders>
          <w:top w:val="single" w:sz="4" w:space="0" w:color="27CED7" w:themeColor="accent3"/>
          <w:bottom w:val="single" w:sz="4" w:space="0" w:color="27CE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CED7" w:themeColor="accent3"/>
          <w:left w:val="nil"/>
        </w:tcBorders>
      </w:tcPr>
    </w:tblStylePr>
    <w:tblStylePr w:type="swCell">
      <w:tblPr/>
      <w:tcPr>
        <w:tcBorders>
          <w:top w:val="double" w:sz="4" w:space="0" w:color="27CED7" w:themeColor="accent3"/>
          <w:right w:val="nil"/>
        </w:tcBorders>
      </w:tcPr>
    </w:tblStylePr>
  </w:style>
  <w:style w:type="table" w:styleId="ListTable2-Accent3">
    <w:name w:val="List Table 2 Accent 3"/>
    <w:basedOn w:val="TableNormal"/>
    <w:uiPriority w:val="47"/>
    <w:rsid w:val="008109AD"/>
    <w:tblPr>
      <w:tblStyleRowBandSize w:val="1"/>
      <w:tblStyleColBandSize w:val="1"/>
      <w:tblBorders>
        <w:top w:val="single" w:sz="4" w:space="0" w:color="7CE1E7" w:themeColor="accent3" w:themeTint="99"/>
        <w:bottom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4459E5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AC7513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C7513"/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0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1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93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7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ffice\AppData\Local\Microsoft\Office\16.0\DTS\ar-SA%7bBF99F3FB-2969-4BED-920A-0C32FF0C3994%7d\%7bEB7993EC-8A39-4449-96A0-30E62621C3FE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أزرق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{EB7993EC-8A39-4449-96A0-30E62621C3FE}tf56348247_win32.dotx</Template>
  <TotalTime>164</TotalTime>
  <Pages>4</Pages>
  <Words>688</Words>
  <Characters>3925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تحضيري</dc:creator>
  <cp:keywords/>
  <dc:description/>
  <cp:lastModifiedBy>Mohamed Mustafa</cp:lastModifiedBy>
  <cp:revision>49</cp:revision>
  <dcterms:created xsi:type="dcterms:W3CDTF">2025-02-21T19:02:00Z</dcterms:created>
  <dcterms:modified xsi:type="dcterms:W3CDTF">2025-10-24T23:27:00Z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