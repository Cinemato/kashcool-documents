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24E" w14:textId="040749CB" w:rsidR="00831721" w:rsidRPr="005A3AF2" w:rsidRDefault="008C629B" w:rsidP="00831721">
      <w:pPr>
        <w:bidi/>
        <w:spacing w:before="120" w:after="0"/>
        <w:rPr>
          <w:rFonts w:ascii="Arial" w:hAnsi="Arial" w:cs="Arial"/>
          <w:b/>
          <w:bCs/>
        </w:rPr>
      </w:pPr>
      <w:r w:rsidRPr="001B65FA">
        <w:rPr>
          <w:rFonts w:ascii="Helvetica Neue W23 for SKY Reg" w:hAnsi="Helvetica Neue W23 for SKY Reg" w:cs="Helvetica Neue W23 for SKY Reg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E5EEF3" wp14:editId="1E099C2B">
                <wp:simplePos x="0" y="0"/>
                <wp:positionH relativeFrom="margin">
                  <wp:align>right</wp:align>
                </wp:positionH>
                <wp:positionV relativeFrom="paragraph">
                  <wp:posOffset>635</wp:posOffset>
                </wp:positionV>
                <wp:extent cx="6638925" cy="567690"/>
                <wp:effectExtent l="0" t="0" r="9525" b="3810"/>
                <wp:wrapTopAndBottom/>
                <wp:docPr id="51578952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567690"/>
                        </a:xfrm>
                        <a:prstGeom prst="roundRect">
                          <a:avLst/>
                        </a:prstGeom>
                        <a:solidFill>
                          <a:srgbClr val="40AF6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66F57E" w14:textId="1C8255BA" w:rsidR="008C629B" w:rsidRPr="00467082" w:rsidRDefault="008C629B" w:rsidP="008C629B">
                            <w:pPr>
                              <w:spacing w:before="0" w:after="0"/>
                              <w:ind w:left="0" w:right="-6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8C629B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استمارة تنفيذ استراتيجية تعليمية – التعلم بالتجارب المعملية الافتراضية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E5EEF3" id="مربع نص 1" o:spid="_x0000_s1026" style="position:absolute;left:0;text-align:left;margin-left:426.75pt;margin-top:.05pt;width:522.75pt;height:44.7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" fillcolor="#40af6f" stroked="f" strokeweight=".5pt">
                <v:textbox inset="0,0,0,0">
                  <w:txbxContent>
                    <w:p w14:paraId="2766F57E" w14:textId="1C8255BA" w:rsidR="008C629B" w:rsidRPr="00467082" w:rsidRDefault="008C629B" w:rsidP="008C629B">
                      <w:pPr>
                        <w:spacing w:before="0" w:after="0"/>
                        <w:ind w:left="0" w:right="-6"/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8C629B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  <w:t>استمارة تنفيذ استراتيجية تعليمية – التعلم بالتجارب المعملية الافتراضية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0466"/>
      </w:tblGrid>
      <w:tr w:rsidR="00615018" w:rsidRPr="005A3AF2" w14:paraId="284D83C7" w14:textId="77777777" w:rsidTr="005F371E">
        <w:trPr>
          <w:trHeight w:val="2262"/>
          <w:jc w:val="center"/>
        </w:trPr>
        <w:tc>
          <w:tcPr>
            <w:tcW w:w="10466" w:type="dxa"/>
            <w:vAlign w:val="bottom"/>
          </w:tcPr>
          <w:tbl>
            <w:tblPr>
              <w:tblStyle w:val="GridTable4-Accent2"/>
              <w:bidiVisual/>
              <w:tblW w:w="5000" w:type="pct"/>
              <w:tblLook w:val="04A0" w:firstRow="1" w:lastRow="0" w:firstColumn="1" w:lastColumn="0" w:noHBand="0" w:noVBand="1"/>
            </w:tblPr>
            <w:tblGrid>
              <w:gridCol w:w="3743"/>
              <w:gridCol w:w="25"/>
              <w:gridCol w:w="17"/>
              <w:gridCol w:w="2250"/>
              <w:gridCol w:w="2133"/>
              <w:gridCol w:w="2288"/>
            </w:tblGrid>
            <w:tr w:rsidR="00B75437" w:rsidRPr="00B75437" w14:paraId="2D381433" w14:textId="77777777" w:rsidTr="00FE54D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  <w:hideMark/>
                </w:tcPr>
                <w:p w14:paraId="22871BBE" w14:textId="77777777" w:rsidR="005F371E" w:rsidRPr="00FE54DF" w:rsidRDefault="005F371E" w:rsidP="00FE54DF">
                  <w:pPr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FE54DF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اسم الاستراتيجية التعليمية</w:t>
                  </w:r>
                </w:p>
              </w:tc>
              <w:tc>
                <w:tcPr>
                  <w:tcW w:w="1096" w:type="pct"/>
                  <w:gridSpan w:val="3"/>
                  <w:vAlign w:val="center"/>
                  <w:hideMark/>
                </w:tcPr>
                <w:p w14:paraId="34401EA4" w14:textId="77777777" w:rsidR="005F371E" w:rsidRPr="00FE54DF" w:rsidRDefault="005F371E" w:rsidP="00FE54DF">
                  <w:pPr>
                    <w:spacing w:before="0" w:after="0" w:line="20" w:lineRule="atLeast"/>
                    <w:ind w:left="22" w:right="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FE54DF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المعلم</w:t>
                  </w:r>
                </w:p>
              </w:tc>
              <w:tc>
                <w:tcPr>
                  <w:tcW w:w="1020" w:type="pct"/>
                  <w:vAlign w:val="center"/>
                  <w:hideMark/>
                </w:tcPr>
                <w:p w14:paraId="1AE45285" w14:textId="77777777" w:rsidR="005F371E" w:rsidRPr="00FE54DF" w:rsidRDefault="005F371E" w:rsidP="00FE54DF">
                  <w:pPr>
                    <w:spacing w:before="0" w:after="0" w:line="20" w:lineRule="atLeast"/>
                    <w:ind w:left="22" w:right="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FE54DF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تاريخ التنفيذ</w:t>
                  </w:r>
                </w:p>
              </w:tc>
              <w:tc>
                <w:tcPr>
                  <w:tcW w:w="1094" w:type="pct"/>
                  <w:vAlign w:val="center"/>
                </w:tcPr>
                <w:p w14:paraId="443E8318" w14:textId="77777777" w:rsidR="005F371E" w:rsidRPr="00FE54DF" w:rsidRDefault="005F371E" w:rsidP="00FE54DF">
                  <w:pPr>
                    <w:spacing w:before="0" w:after="0" w:line="20" w:lineRule="atLeast"/>
                    <w:ind w:left="22" w:right="3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</w:pPr>
                  <w:r w:rsidRPr="00FE54DF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العام الدراسي</w:t>
                  </w:r>
                </w:p>
              </w:tc>
            </w:tr>
            <w:tr w:rsidR="00B75437" w:rsidRPr="00B75437" w14:paraId="582CEF1B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5B6BB241" w14:textId="2E1B6CD9" w:rsidR="000657A4" w:rsidRPr="00B75437" w:rsidRDefault="000657A4" w:rsidP="00FE54DF">
                  <w:pPr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بالتجارب المعملية الافتراضية</w:t>
                  </w:r>
                </w:p>
              </w:tc>
              <w:tc>
                <w:tcPr>
                  <w:tcW w:w="1096" w:type="pct"/>
                  <w:gridSpan w:val="3"/>
                  <w:vAlign w:val="center"/>
                </w:tcPr>
                <w:p w14:paraId="4DA25DA0" w14:textId="42358AFB" w:rsidR="000657A4" w:rsidRPr="00B75437" w:rsidRDefault="000657A4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{teacherName}</w:t>
                  </w:r>
                </w:p>
              </w:tc>
              <w:tc>
                <w:tcPr>
                  <w:tcW w:w="1020" w:type="pct"/>
                  <w:vAlign w:val="center"/>
                </w:tcPr>
                <w:p w14:paraId="68EEA02F" w14:textId="1B21A8AF" w:rsidR="000657A4" w:rsidRPr="00B75437" w:rsidRDefault="000657A4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{executionDate}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25841BD8" w14:textId="755111D2" w:rsidR="000657A4" w:rsidRPr="00B75437" w:rsidRDefault="000657A4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{schoolYear}</w:t>
                  </w:r>
                </w:p>
              </w:tc>
            </w:tr>
            <w:tr w:rsidR="00B75437" w:rsidRPr="00B75437" w14:paraId="3E15525D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4EDDBD25" w14:textId="2090AEBB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المادة الدراسية</w:t>
                  </w:r>
                </w:p>
              </w:tc>
              <w:tc>
                <w:tcPr>
                  <w:tcW w:w="1096" w:type="pct"/>
                  <w:gridSpan w:val="3"/>
                  <w:vAlign w:val="center"/>
                </w:tcPr>
                <w:p w14:paraId="2BAE0238" w14:textId="3971F50C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موضوع الدرس</w:t>
                  </w:r>
                </w:p>
              </w:tc>
              <w:tc>
                <w:tcPr>
                  <w:tcW w:w="1020" w:type="pct"/>
                  <w:vAlign w:val="center"/>
                </w:tcPr>
                <w:p w14:paraId="4D97E6A6" w14:textId="249E731B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الصف</w:t>
                  </w:r>
                </w:p>
              </w:tc>
              <w:tc>
                <w:tcPr>
                  <w:tcW w:w="1094" w:type="pct"/>
                  <w:vAlign w:val="center"/>
                </w:tcPr>
                <w:p w14:paraId="57785302" w14:textId="76717DB2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الفصل</w:t>
                  </w:r>
                </w:p>
              </w:tc>
            </w:tr>
            <w:tr w:rsidR="00B75437" w:rsidRPr="00B75437" w14:paraId="1F29FA42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53057D12" w14:textId="7AF007A0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{subject}</w:t>
                  </w:r>
                </w:p>
              </w:tc>
              <w:tc>
                <w:tcPr>
                  <w:tcW w:w="1096" w:type="pct"/>
                  <w:gridSpan w:val="3"/>
                  <w:vAlign w:val="center"/>
                </w:tcPr>
                <w:p w14:paraId="149BF9BA" w14:textId="65618FF7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{lesson}</w:t>
                  </w:r>
                </w:p>
              </w:tc>
              <w:tc>
                <w:tcPr>
                  <w:tcW w:w="1020" w:type="pct"/>
                  <w:vAlign w:val="center"/>
                </w:tcPr>
                <w:p w14:paraId="3EC81469" w14:textId="6ADCE6E5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{grade}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1CC3D0B2" w14:textId="3792DC2C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{class}</w:t>
                  </w:r>
                </w:p>
              </w:tc>
            </w:tr>
            <w:tr w:rsidR="00B75437" w:rsidRPr="00B75437" w14:paraId="108557AE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2872754B" w14:textId="069ABAE1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الوسائل والأدوات التعليمية</w:t>
                  </w:r>
                </w:p>
              </w:tc>
              <w:tc>
                <w:tcPr>
                  <w:tcW w:w="3210" w:type="pct"/>
                  <w:gridSpan w:val="5"/>
                  <w:vAlign w:val="center"/>
                </w:tcPr>
                <w:p w14:paraId="4A0A8461" w14:textId="77777777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B75437" w:rsidRPr="00B75437" w14:paraId="0DEEFEB5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6816AE7" w14:textId="113A264B" w:rsidR="008E38A8" w:rsidRPr="00B75437" w:rsidRDefault="008E38A8" w:rsidP="00FE54DF">
                  <w:pPr>
                    <w:bidi/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{#tools}{book}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الكتاب  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{worksheets}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أوراق عمل   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{smartboard}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السبورة الذكية    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{presentations}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العروض التقديمية  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{other}{/tools}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أخرى</w:t>
                  </w:r>
                </w:p>
              </w:tc>
            </w:tr>
            <w:tr w:rsidR="00B75437" w:rsidRPr="00B75437" w14:paraId="1B8A59C6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vAlign w:val="center"/>
                </w:tcPr>
                <w:p w14:paraId="24AE109D" w14:textId="4DA9A277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تكوين المجموعات التعليمية</w:t>
                  </w:r>
                </w:p>
              </w:tc>
              <w:tc>
                <w:tcPr>
                  <w:tcW w:w="3210" w:type="pct"/>
                  <w:gridSpan w:val="5"/>
                  <w:vAlign w:val="center"/>
                </w:tcPr>
                <w:p w14:paraId="44C02CFA" w14:textId="77777777" w:rsidR="008E38A8" w:rsidRPr="00B75437" w:rsidRDefault="008E38A8" w:rsidP="00FE54DF">
                  <w:pPr>
                    <w:spacing w:before="0" w:after="0" w:line="20" w:lineRule="atLeast"/>
                    <w:ind w:left="22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B75437" w:rsidRPr="00B75437" w14:paraId="2656686D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153C918" w14:textId="1E544603" w:rsidR="000B2B1A" w:rsidRPr="00B75437" w:rsidRDefault="000B2B1A" w:rsidP="00FE54DF">
                  <w:pPr>
                    <w:bidi/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  <w:lang w:bidi="ar-KW"/>
                    </w:rPr>
                    <w:t xml:space="preserve">عدد الطلاب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({studentCount})</w:t>
                  </w:r>
                </w:p>
              </w:tc>
            </w:tr>
            <w:tr w:rsidR="00B75437" w:rsidRPr="00B75437" w14:paraId="483A9663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0" w:type="pct"/>
                  <w:gridSpan w:val="3"/>
                  <w:vAlign w:val="center"/>
                </w:tcPr>
                <w:p w14:paraId="25A2CA70" w14:textId="2D76C4CA" w:rsidR="00914DE9" w:rsidRPr="00B75437" w:rsidRDefault="00914DE9" w:rsidP="00FE54DF">
                  <w:pPr>
                    <w:bidi/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آلية توزيع الطلاب</w:t>
                  </w:r>
                </w:p>
              </w:tc>
              <w:tc>
                <w:tcPr>
                  <w:tcW w:w="3190" w:type="pct"/>
                  <w:gridSpan w:val="3"/>
                  <w:vAlign w:val="center"/>
                </w:tcPr>
                <w:p w14:paraId="713CE56E" w14:textId="7B7BD854" w:rsidR="00914DE9" w:rsidRPr="00B75437" w:rsidRDefault="00914DE9" w:rsidP="00FE54DF">
                  <w:pPr>
                    <w:bidi/>
                    <w:spacing w:before="0" w:after="0" w:line="20" w:lineRule="atLeast"/>
                    <w:ind w:left="22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{#distribution}{random}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عشوائي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{mixedLevels}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مستويات متباينة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{sharedInterests}{/distribution}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اهتمامات مشتركة</w:t>
                  </w:r>
                </w:p>
              </w:tc>
            </w:tr>
            <w:tr w:rsidR="00B75437" w:rsidRPr="00B75437" w14:paraId="4BE099AB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2" w:type="pct"/>
                  <w:gridSpan w:val="2"/>
                  <w:vAlign w:val="center"/>
                </w:tcPr>
                <w:p w14:paraId="0AA81D53" w14:textId="4668F200" w:rsidR="008E38A8" w:rsidRPr="00B75437" w:rsidRDefault="008E38A8" w:rsidP="00FE54DF">
                  <w:pPr>
                    <w:bidi/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أدوار الأعضاء داخل المجموعة</w:t>
                  </w:r>
                </w:p>
              </w:tc>
              <w:tc>
                <w:tcPr>
                  <w:tcW w:w="3198" w:type="pct"/>
                  <w:gridSpan w:val="4"/>
                  <w:vAlign w:val="center"/>
                </w:tcPr>
                <w:p w14:paraId="6E79A5F5" w14:textId="3A584161" w:rsidR="008E38A8" w:rsidRPr="00B75437" w:rsidRDefault="008E38A8" w:rsidP="00FE54DF">
                  <w:pPr>
                    <w:bidi/>
                    <w:spacing w:before="0" w:after="0" w:line="20" w:lineRule="atLeast"/>
                    <w:ind w:left="22" w:right="3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{#roles}{leader}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قائد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{recorder} 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مقرر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{observer}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متابع  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{coordinator}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منسق    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{speaker}{/roles}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متحدث</w:t>
                  </w:r>
                </w:p>
              </w:tc>
            </w:tr>
            <w:tr w:rsidR="00B75437" w:rsidRPr="00B75437" w14:paraId="3718D6B0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309B95C" w14:textId="45388581" w:rsidR="0013431F" w:rsidRPr="00B75437" w:rsidRDefault="004F0033" w:rsidP="00FE54DF">
                  <w:pPr>
                    <w:bidi/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هي أسلوب حديث في التدريس يستخدم برامج أو محاكاة رقمية لتمكين الطلاب من تنفيذ تجارب علمية عبر الإنترنت أو باستخدام برامج تعليمية، دون الحاجة إلى التواجد في مختبر فعلي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B75437" w:rsidRPr="00B75437" w14:paraId="631A8F31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C996092" w14:textId="6FBDD7D3" w:rsidR="005F371E" w:rsidRPr="00B75437" w:rsidRDefault="005F371E" w:rsidP="00FE54DF">
                  <w:pPr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الأهداف التعليمية التي تسعى الاستراتيجية لتحقيقها</w:t>
                  </w:r>
                </w:p>
              </w:tc>
            </w:tr>
            <w:tr w:rsidR="00B75437" w:rsidRPr="00B75437" w14:paraId="7E1526CB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0" w:type="pct"/>
                  <w:gridSpan w:val="3"/>
                  <w:vAlign w:val="center"/>
                </w:tcPr>
                <w:p w14:paraId="3544C56A" w14:textId="4A9346E3" w:rsidR="00914CBD" w:rsidRPr="00B75437" w:rsidRDefault="00A425DD" w:rsidP="00FE54DF">
                  <w:pPr>
                    <w:bidi/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{#goals}{index}</w:t>
                  </w:r>
                </w:p>
              </w:tc>
              <w:tc>
                <w:tcPr>
                  <w:tcW w:w="3190" w:type="pct"/>
                  <w:gridSpan w:val="3"/>
                  <w:vAlign w:val="center"/>
                </w:tcPr>
                <w:p w14:paraId="0D7935E4" w14:textId="5D973441" w:rsidR="00914CBD" w:rsidRPr="00B75437" w:rsidRDefault="00914CBD" w:rsidP="00FE54DF">
                  <w:pPr>
                    <w:bidi/>
                    <w:spacing w:before="0" w:after="0" w:line="20" w:lineRule="atLeast"/>
                    <w:ind w:left="22" w:right="3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{name}{/goals}</w:t>
                  </w:r>
                </w:p>
              </w:tc>
            </w:tr>
            <w:tr w:rsidR="00B75437" w:rsidRPr="00B75437" w14:paraId="0DE065F5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8C3E2CA" w14:textId="39988838" w:rsidR="006F02BB" w:rsidRPr="00B75437" w:rsidRDefault="006F02BB" w:rsidP="00FE54DF">
                  <w:pPr>
                    <w:spacing w:before="0" w:after="0" w:line="20" w:lineRule="atLeast"/>
                    <w:ind w:left="22" w:right="3"/>
                    <w:jc w:val="center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خطوات التنفيذ:</w:t>
                  </w:r>
                </w:p>
              </w:tc>
            </w:tr>
            <w:tr w:rsidR="00B75437" w:rsidRPr="00B75437" w14:paraId="41DA7B47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7CBD5EB" w14:textId="376FE916" w:rsidR="00DB7A3C" w:rsidRPr="00B75437" w:rsidRDefault="004F0033" w:rsidP="00FE54DF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تحديد الهدف من التجربة:</w:t>
                  </w:r>
                </w:p>
              </w:tc>
            </w:tr>
            <w:tr w:rsidR="00B75437" w:rsidRPr="00B75437" w14:paraId="70BBA5B3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C24F444" w14:textId="13A625D8" w:rsidR="00DB7A3C" w:rsidRPr="00B75437" w:rsidRDefault="004F0033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تحديد المفهوم العلمي المراد تعلمه (مثل: قوانين نيوتن – تفاعلات كيميائية – دوائر كهربائية)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B75437" w:rsidRPr="00B75437" w14:paraId="3B81732B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D1C8E07" w14:textId="152DE92D" w:rsidR="00DB7A3C" w:rsidRPr="00B75437" w:rsidRDefault="0011423D" w:rsidP="00FE54DF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اختيار منصة أو برنامج مناسب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B75437" w:rsidRPr="00B75437" w14:paraId="7A563D47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D9B7528" w14:textId="55A20363" w:rsidR="0011423D" w:rsidRPr="00B75437" w:rsidRDefault="0011423D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مثل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: PhET Interactive Simulations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، أو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 xml:space="preserve"> Labster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، أو برامج تعليمية أخرى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380414E" w14:textId="4368C9CD" w:rsidR="00DB7A3C" w:rsidRPr="00B75437" w:rsidRDefault="0011423D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التأكد من أن المحتوى موثوق ومناسب للمرحلة الدراسية.</w:t>
                  </w:r>
                </w:p>
              </w:tc>
            </w:tr>
            <w:tr w:rsidR="00B75437" w:rsidRPr="00B75437" w14:paraId="462D3700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383E678" w14:textId="5C73C8CF" w:rsidR="00DB7A3C" w:rsidRPr="00B75437" w:rsidRDefault="00C4202B" w:rsidP="00FE54DF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lastRenderedPageBreak/>
                    <w:t>تهيئة الطلاب نظرياً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B75437" w:rsidRPr="00B75437" w14:paraId="2F761C87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BF0E14E" w14:textId="68FE62AC" w:rsidR="00C4202B" w:rsidRPr="00B75437" w:rsidRDefault="00C4202B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شرح الفكرة العامة للتجربة والمصطلحات الأساسية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B9648DD" w14:textId="3FFD05F0" w:rsidR="00DB7A3C" w:rsidRPr="00B75437" w:rsidRDefault="00C4202B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توضيح كيفية استخدام البرنامج أو المنصة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B75437" w:rsidRPr="00B75437" w14:paraId="7C8B9EF7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9EB8CF7" w14:textId="60EB90ED" w:rsidR="00DB7A3C" w:rsidRPr="00B75437" w:rsidRDefault="005C5423" w:rsidP="00FE54DF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تنفيذ التجربة افتراضياً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B75437" w:rsidRPr="00B75437" w14:paraId="26679358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F307703" w14:textId="2438FB87" w:rsidR="005C5423" w:rsidRPr="00B75437" w:rsidRDefault="005C5423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توجيه الطلاب لإجراء الخطوات بأنفسهم عبر أجهزتهم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29D33366" w14:textId="355FAE81" w:rsidR="00DB7A3C" w:rsidRPr="00B75437" w:rsidRDefault="005C5423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الطلب منهم تسجيل النتائج والملاحظات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B75437" w:rsidRPr="00B75437" w14:paraId="0889473C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4CE501F7" w14:textId="20388F4C" w:rsidR="00DB7A3C" w:rsidRPr="00B75437" w:rsidRDefault="005C5423" w:rsidP="00FE54DF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تحليل النتائج والاستنتاج</w:t>
                  </w: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B75437" w:rsidRPr="00B75437" w14:paraId="025462B9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251E901" w14:textId="1F3562C3" w:rsidR="005C5423" w:rsidRPr="00B75437" w:rsidRDefault="005C5423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مناقشة النتائج بشكل جماعي أو فردي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333B3B08" w14:textId="778BF970" w:rsidR="00DB7A3C" w:rsidRPr="00B75437" w:rsidRDefault="005C5423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طرح أسئلة تحليلية: ماذا لاحظت؟ ما العوامل المؤثرة؟ هل تغيرت النتائج عند تعديل المتغيرات؟</w:t>
                  </w:r>
                </w:p>
              </w:tc>
            </w:tr>
            <w:tr w:rsidR="00B75437" w:rsidRPr="00B75437" w14:paraId="37584E03" w14:textId="77777777" w:rsidTr="00FE54DF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6B6A156" w14:textId="4521A092" w:rsidR="008E25E2" w:rsidRPr="00B75437" w:rsidRDefault="005E4DF2" w:rsidP="00FE54DF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before="0" w:after="0" w:line="20" w:lineRule="atLeast"/>
                    <w:ind w:left="428" w:right="3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B75437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التقييم والمتابعة:</w:t>
                  </w:r>
                </w:p>
              </w:tc>
            </w:tr>
            <w:tr w:rsidR="00B75437" w:rsidRPr="00B75437" w14:paraId="3F6C1737" w14:textId="77777777" w:rsidTr="00FE54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00EBDB3C" w14:textId="151034E2" w:rsidR="005E4DF2" w:rsidRPr="00B75437" w:rsidRDefault="005E4DF2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كتابة تقرير مختبري، أو تقديم عرض، أو حل ورقة عمل رقمية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8F4B90D" w14:textId="06967AA6" w:rsidR="008E25E2" w:rsidRPr="00B75437" w:rsidRDefault="005E4DF2" w:rsidP="00FE54DF">
                  <w:pPr>
                    <w:pStyle w:val="ListParagraph"/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853" w:right="3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تقييم مدى تحقيق الأهداف التعليمية</w:t>
                  </w:r>
                  <w:r w:rsidRPr="00B75437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</w:tbl>
          <w:p w14:paraId="55DC7312" w14:textId="77777777" w:rsidR="008E25E2" w:rsidRDefault="008E25E2" w:rsidP="008E25E2">
            <w:pPr>
              <w:ind w:left="0"/>
            </w:pPr>
          </w:p>
          <w:p w14:paraId="3A82F400" w14:textId="77777777" w:rsidR="008E25E2" w:rsidRPr="008E25E2" w:rsidRDefault="008E25E2" w:rsidP="008E25E2">
            <w:pPr>
              <w:ind w:left="0"/>
              <w:rPr>
                <w:rtl/>
              </w:rPr>
            </w:pPr>
          </w:p>
          <w:p w14:paraId="5EB386F6" w14:textId="283E1D9D" w:rsidR="00503883" w:rsidRPr="005A3AF2" w:rsidRDefault="00503883" w:rsidP="00503883">
            <w:pPr>
              <w:pStyle w:val="a0"/>
              <w:bidi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p w14:paraId="1DAD2DC7" w14:textId="77777777" w:rsidR="00FE54DF" w:rsidRDefault="00FE54DF">
      <w:pPr>
        <w:bidi/>
        <w:rPr>
          <w:b/>
          <w:bCs/>
          <w:rtl/>
        </w:rPr>
      </w:pPr>
      <w:r>
        <w:rPr>
          <w:b/>
          <w:bCs/>
        </w:rPr>
        <w:lastRenderedPageBreak/>
        <w:br w:type="page"/>
      </w:r>
    </w:p>
    <w:tbl>
      <w:tblPr>
        <w:tblStyle w:val="GridTable4-Accent2"/>
        <w:bidiVisual/>
        <w:tblW w:w="5000" w:type="pct"/>
        <w:tblLook w:val="04A0" w:firstRow="1" w:lastRow="0" w:firstColumn="1" w:lastColumn="0" w:noHBand="0" w:noVBand="1"/>
      </w:tblPr>
      <w:tblGrid>
        <w:gridCol w:w="3491"/>
        <w:gridCol w:w="8"/>
        <w:gridCol w:w="3189"/>
        <w:gridCol w:w="3768"/>
      </w:tblGrid>
      <w:tr w:rsidR="00FE54DF" w:rsidRPr="00B75437" w14:paraId="2F2A20D8" w14:textId="77777777" w:rsidTr="00CB3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18B33CA4" w14:textId="77777777" w:rsidR="00FE54DF" w:rsidRPr="00FE54DF" w:rsidRDefault="00FE54DF" w:rsidP="00CB3793">
            <w:pPr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</w:rPr>
            </w:pPr>
            <w:r w:rsidRPr="00FE54DF">
              <w:rPr>
                <w:rFonts w:ascii="Helvetica Neue W23 for SKY Reg" w:hAnsi="Helvetica Neue W23 for SKY Reg" w:cs="Helvetica Neue W23 for SKY Reg"/>
                <w:color w:val="FFFFFF" w:themeColor="background1"/>
                <w:rtl/>
              </w:rPr>
              <w:lastRenderedPageBreak/>
              <w:t>تقييم تنفيذ الاستراتيجية</w:t>
            </w:r>
          </w:p>
        </w:tc>
      </w:tr>
      <w:tr w:rsidR="00FE54DF" w:rsidRPr="00B75437" w14:paraId="2DFCF4C0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7E3AB9F5" w14:textId="77777777" w:rsidR="00FE54DF" w:rsidRPr="00B75437" w:rsidRDefault="00FE54DF" w:rsidP="00CB3793">
            <w:pPr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تحقيق الأهداف التعليمية</w:t>
            </w:r>
          </w:p>
        </w:tc>
      </w:tr>
      <w:tr w:rsidR="00FE54DF" w:rsidRPr="00B75437" w14:paraId="7EE6B13B" w14:textId="77777777" w:rsidTr="00A47A43">
        <w:trPr>
          <w:trHeight w:hRule="exact"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5C463042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0BB62AE6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669861A4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FE54DF" w:rsidRPr="00B75437" w14:paraId="349DFE03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732A30C6" w14:textId="77777777" w:rsidR="00FE54DF" w:rsidRPr="00B75437" w:rsidRDefault="00FE54DF" w:rsidP="00CB3793">
            <w:pPr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مستوى الدافعية والمشاركة</w:t>
            </w:r>
          </w:p>
        </w:tc>
      </w:tr>
      <w:tr w:rsidR="00FE54DF" w:rsidRPr="00B75437" w14:paraId="12B51253" w14:textId="77777777" w:rsidTr="00A47A43">
        <w:trPr>
          <w:trHeight w:hRule="exact"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pct"/>
            <w:gridSpan w:val="2"/>
            <w:vAlign w:val="center"/>
          </w:tcPr>
          <w:p w14:paraId="2C268A17" w14:textId="77777777" w:rsidR="00FE54DF" w:rsidRPr="00B75437" w:rsidRDefault="00FE54DF" w:rsidP="00CB3793">
            <w:pPr>
              <w:tabs>
                <w:tab w:val="right" w:pos="2554"/>
              </w:tabs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5" w:type="pct"/>
            <w:vAlign w:val="center"/>
          </w:tcPr>
          <w:p w14:paraId="5D8C5564" w14:textId="77777777" w:rsidR="00FE54DF" w:rsidRPr="00B75437" w:rsidRDefault="00FE54DF" w:rsidP="00CB3793">
            <w:pPr>
              <w:tabs>
                <w:tab w:val="right" w:pos="2554"/>
              </w:tabs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6BB4D0A4" w14:textId="77777777" w:rsidR="00FE54DF" w:rsidRPr="00B75437" w:rsidRDefault="00FE54DF" w:rsidP="00CB3793">
            <w:pPr>
              <w:tabs>
                <w:tab w:val="right" w:pos="2554"/>
              </w:tabs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FE54DF" w:rsidRPr="00B75437" w14:paraId="7D9FAC1E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478CBF9C" w14:textId="77777777" w:rsidR="00FE54DF" w:rsidRPr="00B75437" w:rsidRDefault="00FE54DF" w:rsidP="00CB3793">
            <w:pPr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مستوى الاستقلالية في التعلم</w:t>
            </w:r>
          </w:p>
        </w:tc>
      </w:tr>
      <w:tr w:rsidR="00FE54DF" w:rsidRPr="00B75437" w14:paraId="1CB0F25D" w14:textId="77777777" w:rsidTr="00A47A43">
        <w:trPr>
          <w:trHeight w:hRule="exact"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719B030A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62D0987B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77769EA4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FE54DF" w:rsidRPr="00B75437" w14:paraId="242E5FBB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4B4EAC22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استخدام مصادر التعلم بفعالية</w:t>
            </w:r>
          </w:p>
        </w:tc>
      </w:tr>
      <w:tr w:rsidR="00FE54DF" w:rsidRPr="00B75437" w14:paraId="4FEF9D7C" w14:textId="77777777" w:rsidTr="00A47A43">
        <w:trPr>
          <w:trHeight w:hRule="exact"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221B586F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0E1C6974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7306336C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FE54DF" w:rsidRPr="00B75437" w14:paraId="6EB97CF6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36798393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مهارات إدارة الوقت والتنظيم</w:t>
            </w:r>
          </w:p>
        </w:tc>
      </w:tr>
      <w:tr w:rsidR="00FE54DF" w:rsidRPr="00B75437" w14:paraId="2BBBD574" w14:textId="77777777" w:rsidTr="00A47A43">
        <w:trPr>
          <w:trHeight w:hRule="exact"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5CFBCC0C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42CFCABE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38A1A175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FE54DF" w:rsidRPr="00B75437" w14:paraId="5E944766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5FF895B6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التفكير النقدي وحل المشكلات</w:t>
            </w:r>
          </w:p>
        </w:tc>
      </w:tr>
      <w:tr w:rsidR="00FE54DF" w:rsidRPr="00B75437" w14:paraId="48AB2352" w14:textId="77777777" w:rsidTr="00A47A43">
        <w:trPr>
          <w:trHeight w:hRule="exact"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7983FD8D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7A300D5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2363D9E6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FE54DF" w:rsidRPr="00B75437" w14:paraId="34A24DA9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6876E7AA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جودة المخرجات والتقارير النهائية</w:t>
            </w:r>
          </w:p>
        </w:tc>
      </w:tr>
      <w:tr w:rsidR="00FE54DF" w:rsidRPr="00B75437" w14:paraId="0BE211C8" w14:textId="77777777" w:rsidTr="00A47A43">
        <w:trPr>
          <w:trHeight w:hRule="exact"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518A0B42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37DECC07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7945F557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  <w:tr w:rsidR="00FE54DF" w:rsidRPr="00B75437" w14:paraId="374F543C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7AD0CCD7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التغذية الراجعة والتقييم الذاتي</w:t>
            </w:r>
          </w:p>
        </w:tc>
      </w:tr>
      <w:tr w:rsidR="00FE54DF" w:rsidRPr="00B75437" w14:paraId="4C6174F9" w14:textId="77777777" w:rsidTr="00A47A43">
        <w:trPr>
          <w:trHeight w:hRule="exact"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pct"/>
            <w:vAlign w:val="center"/>
          </w:tcPr>
          <w:p w14:paraId="795F4CA6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{#efficiency}{fullyAchieved}</w:t>
            </w:r>
            <w:r w:rsidRPr="00E205B2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  <w:t>تحقق بشكل كامل</w:t>
            </w:r>
          </w:p>
        </w:tc>
        <w:tc>
          <w:tcPr>
            <w:tcW w:w="1529" w:type="pct"/>
            <w:gridSpan w:val="2"/>
            <w:vAlign w:val="center"/>
          </w:tcPr>
          <w:p w14:paraId="580C67C0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{partiallyAchieved}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تحقق جزئيًا</w:t>
            </w:r>
          </w:p>
        </w:tc>
        <w:tc>
          <w:tcPr>
            <w:tcW w:w="1802" w:type="pct"/>
            <w:vAlign w:val="center"/>
          </w:tcPr>
          <w:p w14:paraId="6EF51CDE" w14:textId="77777777" w:rsidR="00FE54DF" w:rsidRPr="00B75437" w:rsidRDefault="00FE54DF" w:rsidP="00CB3793">
            <w:pPr>
              <w:bidi/>
              <w:spacing w:before="0" w:after="0" w:line="20" w:lineRule="atLeast"/>
              <w:ind w:left="22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05B2">
              <w:rPr>
                <w:rFonts w:ascii="Helvetica Neue W23 for SKY Reg" w:hAnsi="Helvetica Neue W23 for SKY Reg" w:cs="Helvetica Neue W23 for SKY Reg"/>
                <w:color w:val="auto"/>
              </w:rPr>
              <w:t>{notAchieved}{/efficiency}</w:t>
            </w:r>
            <w:r w:rsidRPr="00E205B2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  <w:t>لم يتحقق</w:t>
            </w:r>
          </w:p>
        </w:tc>
      </w:tr>
    </w:tbl>
    <w:p w14:paraId="5D7C604F" w14:textId="77777777" w:rsidR="00FE54DF" w:rsidRDefault="00FE54DF" w:rsidP="00FE54DF">
      <w:pPr>
        <w:bidi/>
        <w:rPr>
          <w:b/>
          <w:bCs/>
          <w:rtl/>
        </w:rPr>
      </w:pPr>
    </w:p>
    <w:tbl>
      <w:tblPr>
        <w:tblStyle w:val="GridTable6Colorful-Accent2"/>
        <w:bidiVisual/>
        <w:tblW w:w="5000" w:type="pct"/>
        <w:tblLook w:val="0480" w:firstRow="0" w:lastRow="0" w:firstColumn="1" w:lastColumn="0" w:noHBand="0" w:noVBand="1"/>
        <w:tblDescription w:val="جدول تخطيط رأس الصفحة"/>
      </w:tblPr>
      <w:tblGrid>
        <w:gridCol w:w="10456"/>
      </w:tblGrid>
      <w:tr w:rsidR="005A3AF2" w:rsidRPr="00B75437" w14:paraId="123DFCEB" w14:textId="77777777" w:rsidTr="00FE5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5975AB6B" w14:textId="0348DF5A" w:rsidR="005A3AF2" w:rsidRPr="00B75437" w:rsidRDefault="005A3AF2" w:rsidP="00FE54DF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B75437">
              <w:rPr>
                <w:rFonts w:ascii="Helvetica Neue W23 for SKY Reg" w:hAnsi="Helvetica Neue W23 for SKY Reg" w:cs="Helvetica Neue W23 for SKY Reg"/>
                <w:color w:val="auto"/>
                <w:rtl/>
              </w:rPr>
              <w:lastRenderedPageBreak/>
              <w:t>الصعوبات التي واجهها المعلم أثناء التنفيذ:</w:t>
            </w:r>
          </w:p>
        </w:tc>
      </w:tr>
      <w:tr w:rsidR="00E10210" w:rsidRPr="00B75437" w14:paraId="40A76741" w14:textId="77777777" w:rsidTr="00FE54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B9EE546" w14:textId="77777777" w:rsidR="0022177E" w:rsidRPr="00B75437" w:rsidRDefault="0022177E" w:rsidP="00FE54DF">
            <w:pPr>
              <w:pStyle w:val="ListParagraph"/>
              <w:numPr>
                <w:ilvl w:val="0"/>
                <w:numId w:val="1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ضعف الإنترنت أو قلة الأجهزة لدى بعض الطلاب.</w:t>
            </w:r>
          </w:p>
          <w:p w14:paraId="28F74FA2" w14:textId="77777777" w:rsidR="0022177E" w:rsidRPr="00B75437" w:rsidRDefault="0022177E" w:rsidP="00FE54DF">
            <w:pPr>
              <w:pStyle w:val="ListParagraph"/>
              <w:numPr>
                <w:ilvl w:val="0"/>
                <w:numId w:val="1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عدم إتقان بعض الطلاب للتعامل مع المنصات.</w:t>
            </w:r>
          </w:p>
          <w:p w14:paraId="2B0F1D09" w14:textId="77777777" w:rsidR="0022177E" w:rsidRPr="00B75437" w:rsidRDefault="0022177E" w:rsidP="00FE54DF">
            <w:pPr>
              <w:pStyle w:val="ListParagraph"/>
              <w:numPr>
                <w:ilvl w:val="0"/>
                <w:numId w:val="1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غياب التفاعل الحسي مقارنة بالمختبر الواقعي.</w:t>
            </w:r>
          </w:p>
          <w:p w14:paraId="32F6C9C5" w14:textId="217D591A" w:rsidR="006A3406" w:rsidRPr="00B75437" w:rsidRDefault="0022177E" w:rsidP="00FE54DF">
            <w:pPr>
              <w:pStyle w:val="ListParagraph"/>
              <w:numPr>
                <w:ilvl w:val="0"/>
                <w:numId w:val="1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صعوبة مراقبة أداء الطلاب في الوقت الحقيقي.</w:t>
            </w:r>
          </w:p>
        </w:tc>
      </w:tr>
      <w:tr w:rsidR="00D93E03" w:rsidRPr="00B75437" w14:paraId="0AE33FAE" w14:textId="77777777" w:rsidTr="00FE5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4BAB6F8D" w14:textId="2EF74703" w:rsidR="00D93E03" w:rsidRPr="00B75437" w:rsidRDefault="00D93E03" w:rsidP="00FE54DF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B75437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التعديلات المقترحة لتحسين الاستراتيجية:</w:t>
            </w:r>
          </w:p>
        </w:tc>
      </w:tr>
      <w:tr w:rsidR="00E10210" w:rsidRPr="00B75437" w14:paraId="3F8E1AFB" w14:textId="77777777" w:rsidTr="00FE54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2D1FA29C" w14:textId="77777777" w:rsidR="0022177E" w:rsidRPr="00B75437" w:rsidRDefault="0022177E" w:rsidP="00FE54DF">
            <w:pPr>
              <w:pStyle w:val="ListParagraph"/>
              <w:numPr>
                <w:ilvl w:val="1"/>
                <w:numId w:val="2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اختيار تجارب خفيفة وسهلة الاستخدام من حيث التقنية.</w:t>
            </w:r>
          </w:p>
          <w:p w14:paraId="7DCBBD77" w14:textId="77777777" w:rsidR="0022177E" w:rsidRPr="00B75437" w:rsidRDefault="0022177E" w:rsidP="00FE54DF">
            <w:pPr>
              <w:pStyle w:val="ListParagraph"/>
              <w:numPr>
                <w:ilvl w:val="1"/>
                <w:numId w:val="2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تدريب الطلاب على استخدام المنصة أو البرنامج مسبقًا.</w:t>
            </w:r>
          </w:p>
          <w:p w14:paraId="3C43F080" w14:textId="77777777" w:rsidR="0022177E" w:rsidRPr="00B75437" w:rsidRDefault="0022177E" w:rsidP="00FE54DF">
            <w:pPr>
              <w:pStyle w:val="ListParagraph"/>
              <w:numPr>
                <w:ilvl w:val="1"/>
                <w:numId w:val="2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تقديم دروس مسجلة أو إرشادات فيديو.</w:t>
            </w:r>
          </w:p>
          <w:p w14:paraId="41B904AA" w14:textId="77777777" w:rsidR="0022177E" w:rsidRPr="00B75437" w:rsidRDefault="0022177E" w:rsidP="00FE54DF">
            <w:pPr>
              <w:pStyle w:val="ListParagraph"/>
              <w:numPr>
                <w:ilvl w:val="1"/>
                <w:numId w:val="2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تشجيع العمل الجماعي من خلال تقسيم الطلاب لمجموعات يعملون على التجربة معًا.</w:t>
            </w:r>
          </w:p>
          <w:p w14:paraId="0C0F3C6F" w14:textId="328A1FDC" w:rsidR="00B14E5E" w:rsidRPr="00B75437" w:rsidRDefault="0022177E" w:rsidP="00FE54DF">
            <w:pPr>
              <w:pStyle w:val="ListParagraph"/>
              <w:numPr>
                <w:ilvl w:val="1"/>
                <w:numId w:val="2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استخدام التجارب الافتراضية كمكمل للتجريب الواقعي (إن أمكن).</w:t>
            </w:r>
          </w:p>
        </w:tc>
      </w:tr>
      <w:tr w:rsidR="00D93E03" w:rsidRPr="00B75437" w14:paraId="583F644A" w14:textId="77777777" w:rsidTr="00FE5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27FAB6B1" w14:textId="49956577" w:rsidR="00D93E03" w:rsidRPr="00B75437" w:rsidRDefault="00D93E03" w:rsidP="00FE54DF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B75437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الملاحظات والتوصيات</w:t>
            </w:r>
          </w:p>
        </w:tc>
      </w:tr>
      <w:tr w:rsidR="00E10210" w:rsidRPr="00B75437" w14:paraId="5FCABC59" w14:textId="77777777" w:rsidTr="00FE54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60A51634" w14:textId="77777777" w:rsidR="00684CF3" w:rsidRPr="00B75437" w:rsidRDefault="00684CF3" w:rsidP="00FE54DF">
            <w:pPr>
              <w:pStyle w:val="ListParagraph"/>
              <w:numPr>
                <w:ilvl w:val="0"/>
                <w:numId w:val="3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تأكد من أن التجربة تحاكي الواقع بدقة من حيث الخطوات والنتائج.</w:t>
            </w:r>
          </w:p>
          <w:p w14:paraId="31917270" w14:textId="77777777" w:rsidR="00684CF3" w:rsidRPr="00B75437" w:rsidRDefault="00684CF3" w:rsidP="00FE54DF">
            <w:pPr>
              <w:pStyle w:val="ListParagraph"/>
              <w:numPr>
                <w:ilvl w:val="0"/>
                <w:numId w:val="3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اجعل النشاط الافتراضي تفاعلياً وليس مشاهدة فقط.</w:t>
            </w:r>
          </w:p>
          <w:p w14:paraId="35E0021F" w14:textId="77777777" w:rsidR="00684CF3" w:rsidRPr="00B75437" w:rsidRDefault="00684CF3" w:rsidP="00FE54DF">
            <w:pPr>
              <w:pStyle w:val="ListParagraph"/>
              <w:numPr>
                <w:ilvl w:val="0"/>
                <w:numId w:val="3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استخدم أدوات تقييم متنوعة (مناقشة – تقارير – اختبارات قصيرة).</w:t>
            </w:r>
          </w:p>
          <w:p w14:paraId="33C676DD" w14:textId="32CFEC94" w:rsidR="00B14E5E" w:rsidRPr="00B75437" w:rsidRDefault="00684CF3" w:rsidP="00FE54DF">
            <w:pPr>
              <w:pStyle w:val="ListParagraph"/>
              <w:numPr>
                <w:ilvl w:val="0"/>
                <w:numId w:val="3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اربط كل تجربة افتراضية بموقف حياتي واقعي لتحفيز الفهم والتطبيق.</w:t>
            </w:r>
          </w:p>
        </w:tc>
      </w:tr>
      <w:tr w:rsidR="00D93E03" w:rsidRPr="00B75437" w14:paraId="22BE2234" w14:textId="77777777" w:rsidTr="00FE5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D7C405D" w14:textId="0DECB751" w:rsidR="00D93E03" w:rsidRPr="00B75437" w:rsidRDefault="00D93E03" w:rsidP="00FE54DF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rtl/>
              </w:rPr>
            </w:pPr>
            <w:r w:rsidRPr="00B75437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المرفقات</w:t>
            </w:r>
          </w:p>
        </w:tc>
      </w:tr>
      <w:tr w:rsidR="009F2AB4" w:rsidRPr="00B75437" w14:paraId="02BFC783" w14:textId="77777777" w:rsidTr="00FE54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332E673" w14:textId="6DC4AABF" w:rsidR="009F2AB4" w:rsidRPr="00B75437" w:rsidRDefault="009F2AB4" w:rsidP="00FE54DF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</w:pP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{#attachments}{studentActivitiesPhotos} </w:t>
            </w: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صور لأنشطة الطلاب</w:t>
            </w: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  <w:t xml:space="preserve">   </w:t>
            </w: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  </w:t>
            </w: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{worksheets}</w:t>
            </w: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أوراق عمل      </w:t>
            </w: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{studentAssessments}</w:t>
            </w: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تقييمات الطلاب         </w:t>
            </w: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{other}{/attachments}</w:t>
            </w:r>
            <w:r w:rsidRPr="00B75437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..........................</w:t>
            </w:r>
          </w:p>
        </w:tc>
      </w:tr>
    </w:tbl>
    <w:p w14:paraId="11D0DCBB" w14:textId="77777777" w:rsidR="005A3AF2" w:rsidRPr="005A3AF2" w:rsidRDefault="005A3AF2" w:rsidP="006A3406">
      <w:pPr>
        <w:bidi/>
        <w:ind w:left="0"/>
        <w:rPr>
          <w:rFonts w:ascii="Arial" w:hAnsi="Arial" w:cs="Arial"/>
          <w:b/>
          <w:bCs/>
          <w:rtl/>
        </w:rPr>
      </w:pPr>
    </w:p>
    <w:p w14:paraId="2C980551" w14:textId="77777777" w:rsidR="005A3AF2" w:rsidRPr="005A3AF2" w:rsidRDefault="005A3AF2" w:rsidP="005A3AF2">
      <w:pPr>
        <w:bidi/>
        <w:rPr>
          <w:rFonts w:ascii="Arial" w:hAnsi="Arial" w:cs="Arial"/>
          <w:b/>
          <w:bCs/>
        </w:rPr>
      </w:pPr>
    </w:p>
    <w:tbl>
      <w:tblPr>
        <w:tblStyle w:val="ListTable6Colorful-Accent2"/>
        <w:bidiVisual/>
        <w:tblW w:w="0" w:type="auto"/>
        <w:tblLook w:val="0480" w:firstRow="0" w:lastRow="0" w:firstColumn="1" w:lastColumn="0" w:noHBand="0" w:noVBand="1"/>
      </w:tblPr>
      <w:tblGrid>
        <w:gridCol w:w="5228"/>
        <w:gridCol w:w="5228"/>
      </w:tblGrid>
      <w:tr w:rsidR="00B75437" w:rsidRPr="00DD41D6" w14:paraId="278EB1B0" w14:textId="77777777" w:rsidTr="00FE5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697D8703" w14:textId="77777777" w:rsidR="00B75437" w:rsidRPr="00E22E20" w:rsidRDefault="00B75437" w:rsidP="00FE54DF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E22E20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اسم المعلم</w:t>
            </w:r>
          </w:p>
        </w:tc>
        <w:tc>
          <w:tcPr>
            <w:tcW w:w="5228" w:type="dxa"/>
            <w:vAlign w:val="center"/>
          </w:tcPr>
          <w:p w14:paraId="0FB1802B" w14:textId="77777777" w:rsidR="00B75437" w:rsidRPr="00E22E20" w:rsidRDefault="00B75437" w:rsidP="00FE54DF">
            <w:pPr>
              <w:spacing w:before="0" w:after="0" w:line="2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/>
                <w:bCs/>
                <w:color w:val="auto"/>
                <w:rtl/>
              </w:rPr>
            </w:pPr>
            <w:r w:rsidRPr="00E22E20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مدير المدرسة</w:t>
            </w:r>
          </w:p>
        </w:tc>
      </w:tr>
      <w:tr w:rsidR="00B75437" w:rsidRPr="00DD41D6" w14:paraId="76A19F26" w14:textId="77777777" w:rsidTr="00FE54D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28436C07" w14:textId="77777777" w:rsidR="00B75437" w:rsidRPr="00E22E20" w:rsidRDefault="00B75437" w:rsidP="00FE54DF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E22E20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{teacherName}</w:t>
            </w:r>
          </w:p>
        </w:tc>
        <w:tc>
          <w:tcPr>
            <w:tcW w:w="5228" w:type="dxa"/>
            <w:vAlign w:val="center"/>
          </w:tcPr>
          <w:p w14:paraId="3D942022" w14:textId="77777777" w:rsidR="00B75437" w:rsidRPr="00E22E20" w:rsidRDefault="00B75437" w:rsidP="00FE54DF">
            <w:pPr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E22E20">
              <w:rPr>
                <w:rFonts w:ascii="Helvetica Neue W23 for SKY Reg" w:hAnsi="Helvetica Neue W23 for SKY Reg" w:cs="Helvetica Neue W23 for SKY Reg"/>
                <w:color w:val="auto"/>
              </w:rPr>
              <w:t>{principalName}</w:t>
            </w:r>
          </w:p>
        </w:tc>
      </w:tr>
    </w:tbl>
    <w:p w14:paraId="0AF379AC" w14:textId="41A765E2" w:rsidR="00A66B18" w:rsidRPr="005A3AF2" w:rsidRDefault="00A66B18" w:rsidP="00A6783B">
      <w:pPr>
        <w:pStyle w:val="Signature"/>
        <w:bidi/>
        <w:rPr>
          <w:rFonts w:ascii="Arial" w:hAnsi="Arial" w:cs="Arial"/>
          <w:color w:val="000000" w:themeColor="text1"/>
        </w:rPr>
      </w:pPr>
    </w:p>
    <w:sectPr w:rsidR="00A66B18" w:rsidRPr="005A3AF2" w:rsidSect="008C629B">
      <w:headerReference w:type="default" r:id="rId10"/>
      <w:footerReference w:type="default" r:id="rId11"/>
      <w:pgSz w:w="11906" w:h="16838" w:code="9"/>
      <w:pgMar w:top="720" w:right="720" w:bottom="15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F3660" w14:textId="77777777" w:rsidR="006568EF" w:rsidRDefault="006568EF" w:rsidP="00A66B18">
      <w:pPr>
        <w:spacing w:before="0" w:after="0"/>
      </w:pPr>
      <w:r>
        <w:separator/>
      </w:r>
    </w:p>
  </w:endnote>
  <w:endnote w:type="continuationSeparator" w:id="0">
    <w:p w14:paraId="343CAA17" w14:textId="77777777" w:rsidR="006568EF" w:rsidRDefault="006568EF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9847" w14:textId="6CCBCF9D" w:rsidR="008C629B" w:rsidRDefault="00A47A4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911B22B" wp14:editId="1BB8FC6C">
              <wp:simplePos x="0" y="0"/>
              <wp:positionH relativeFrom="page">
                <wp:posOffset>-27940</wp:posOffset>
              </wp:positionH>
              <wp:positionV relativeFrom="paragraph">
                <wp:posOffset>0</wp:posOffset>
              </wp:positionV>
              <wp:extent cx="7616190" cy="1022350"/>
              <wp:effectExtent l="0" t="0" r="3810" b="6350"/>
              <wp:wrapNone/>
              <wp:docPr id="140095534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190" cy="1022350"/>
                        <a:chOff x="0" y="123825"/>
                        <a:chExt cx="7616190" cy="1022350"/>
                      </a:xfrm>
                    </wpg:grpSpPr>
                    <wps:wsp>
                      <wps:cNvPr id="235349668" name="Rectangle 1"/>
                      <wps:cNvSpPr/>
                      <wps:spPr>
                        <a:xfrm flipH="1">
                          <a:off x="1047750" y="123825"/>
                          <a:ext cx="6568440" cy="419100"/>
                        </a:xfrm>
                        <a:prstGeom prst="round1Rect">
                          <a:avLst>
                            <a:gd name="adj" fmla="val 40694"/>
                          </a:avLst>
                        </a:prstGeom>
                        <a:gradFill flip="none" rotWithShape="1">
                          <a:gsLst>
                            <a:gs pos="0">
                              <a:srgbClr val="277EB5"/>
                            </a:gs>
                            <a:gs pos="100000">
                              <a:srgbClr val="40AF6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544BD" w14:textId="16559898" w:rsidR="00A47A43" w:rsidRPr="00874B24" w:rsidRDefault="00A47A43" w:rsidP="00A47A43">
                            <w:pPr>
                              <w:ind w:left="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47A43"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rtl/>
                                <w:lang w:bidi="ar-EG"/>
                              </w:rPr>
                              <w:t>التعلم بالتجارب المعملية الافتراضية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7390950" name="Rectangle 10"/>
                      <wps:cNvSpPr/>
                      <wps:spPr>
                        <a:xfrm>
                          <a:off x="0" y="485775"/>
                          <a:ext cx="7559040" cy="660400"/>
                        </a:xfrm>
                        <a:prstGeom prst="rect">
                          <a:avLst/>
                        </a:prstGeom>
                        <a:solidFill>
                          <a:srgbClr val="F3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96AB5" w14:textId="77777777" w:rsidR="00A47A43" w:rsidRPr="00B21C32" w:rsidRDefault="00A47A43" w:rsidP="00A47A43">
                            <w:pPr>
                              <w:spacing w:after="0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color w:val="0DA9A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11B22B" id="Group 1" o:spid="_x0000_s1028" style="position:absolute;left:0;text-align:left;margin-left:-2.2pt;margin-top:0;width:599.7pt;height:80.5pt;z-index:251674624;mso-position-horizontal-relative:page;mso-height-relative:margin" coordorigin=",1238" coordsize="76161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">
              <v:shape id="Rectangle 1" o:spid="_x0000_s1029" style="position:absolute;left:10477;top:1238;width:65684;height:4191;flip:x;visibility:visible;mso-wrap-style:square;v-text-anchor:middle" coordsize="6568440,419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" adj="-11796480,,5400" path="m,l6397891,v94192,,170549,76357,170549,170549l6568440,419100,,419100,,xe" fillcolor="#277eb5" stroked="f" strokeweight="1pt">
                <v:fill color2="#40af6f" rotate="t" angle="90" focus="100%" type="gradient"/>
                <v:stroke joinstyle="miter"/>
                <v:formulas/>
                <v:path arrowok="t" o:connecttype="custom" o:connectlocs="0,0;6397891,0;6568440,170549;6568440,419100;0,419100;0,0" o:connectangles="0,0,0,0,0,0" textboxrect="0,0,6568440,419100"/>
                <v:textbox inset="0,0,0,0">
                  <w:txbxContent>
                    <w:p w14:paraId="790544BD" w14:textId="16559898" w:rsidR="00A47A43" w:rsidRPr="00874B24" w:rsidRDefault="00A47A43" w:rsidP="00A47A43">
                      <w:pPr>
                        <w:ind w:left="0"/>
                        <w:jc w:val="right"/>
                        <w:rPr>
                          <w:color w:val="FFFFFF" w:themeColor="background1"/>
                        </w:rPr>
                      </w:pPr>
                      <w:r w:rsidRPr="00A47A43"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rtl/>
                          <w:lang w:bidi="ar-EG"/>
                        </w:rPr>
                        <w:t>التعلم بالتجارب المعملية الافتراضية</w:t>
                      </w:r>
                    </w:p>
                  </w:txbxContent>
                </v:textbox>
              </v:shape>
              <v:rect id="Rectangle 10" o:spid="_x0000_s1030" style="position:absolute;top:4857;width:75590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" fillcolor="#f3f1ef" stroked="f" strokeweight="1pt">
                <v:textbox inset="20mm">
                  <w:txbxContent>
                    <w:p w14:paraId="3E996AB5" w14:textId="77777777" w:rsidR="00A47A43" w:rsidRPr="00B21C32" w:rsidRDefault="00A47A43" w:rsidP="00A47A43">
                      <w:pPr>
                        <w:spacing w:after="0"/>
                        <w:jc w:val="center"/>
                        <w:rPr>
                          <w:rFonts w:ascii="Helvetica Neue W23 for SKY Reg" w:hAnsi="Helvetica Neue W23 for SKY Reg" w:cs="Helvetica Neue W23 for SKY Reg"/>
                          <w:color w:val="0DA9A6"/>
                          <w:lang w:bidi="ar-EG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B6E50" w14:textId="77777777" w:rsidR="006568EF" w:rsidRDefault="006568EF" w:rsidP="00A66B18">
      <w:pPr>
        <w:spacing w:before="0" w:after="0"/>
      </w:pPr>
      <w:r>
        <w:separator/>
      </w:r>
    </w:p>
  </w:footnote>
  <w:footnote w:type="continuationSeparator" w:id="0">
    <w:p w14:paraId="3027A7B7" w14:textId="77777777" w:rsidR="006568EF" w:rsidRDefault="006568EF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B288" w14:textId="77777777" w:rsidR="00666AD1" w:rsidRPr="001B65FA" w:rsidRDefault="00666AD1" w:rsidP="00666AD1">
    <w:pPr>
      <w:pStyle w:val="Header"/>
      <w:rPr>
        <w:caps/>
      </w:rPr>
    </w:pPr>
    <w:bookmarkStart w:id="0" w:name="_Hlk211866118"/>
    <w:bookmarkStart w:id="1" w:name="_Hlk211866119"/>
    <w:bookmarkStart w:id="2" w:name="_Hlk212044248"/>
    <w:bookmarkStart w:id="3" w:name="_Hlk212044249"/>
    <w:bookmarkStart w:id="4" w:name="_Hlk212044835"/>
    <w:bookmarkStart w:id="5" w:name="_Hlk212044836"/>
    <w:bookmarkStart w:id="6" w:name="_Hlk212049268"/>
    <w:bookmarkStart w:id="7" w:name="_Hlk212049269"/>
    <w:bookmarkStart w:id="8" w:name="_Hlk212062273"/>
    <w:bookmarkStart w:id="9" w:name="_Hlk212062274"/>
    <w:bookmarkStart w:id="10" w:name="_Hlk212247934"/>
    <w:bookmarkStart w:id="11" w:name="_Hlk212247935"/>
    <w:r>
      <w:rPr>
        <w:cap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DB4C9A0" wp14:editId="1BA7F07E">
              <wp:simplePos x="0" y="0"/>
              <wp:positionH relativeFrom="column">
                <wp:posOffset>-457347</wp:posOffset>
              </wp:positionH>
              <wp:positionV relativeFrom="paragraph">
                <wp:posOffset>251460</wp:posOffset>
              </wp:positionV>
              <wp:extent cx="4838700" cy="292100"/>
              <wp:effectExtent l="0" t="0" r="0" b="0"/>
              <wp:wrapNone/>
              <wp:docPr id="7824112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838700" cy="292100"/>
                      </a:xfrm>
                      <a:prstGeom prst="round1Rect">
                        <a:avLst>
                          <a:gd name="adj" fmla="val 28707"/>
                        </a:avLst>
                      </a:prstGeom>
                      <a:gradFill flip="none" rotWithShape="1">
                        <a:gsLst>
                          <a:gs pos="0">
                            <a:srgbClr val="277EB5"/>
                          </a:gs>
                          <a:gs pos="100000">
                            <a:srgbClr val="40AF6F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C5AB15" id="Rectangle 1" o:spid="_x0000_s1026" style="position:absolute;margin-left:-36pt;margin-top:19.8pt;width:381pt;height:2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8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" path="m,l4754847,v46311,,83853,37542,83853,83853l4838700,292100,,292100,,xe" fillcolor="#277eb5" stroked="f" strokeweight="1pt">
              <v:fill color2="#40af6f" rotate="t" angle="90" focus="100%" type="gradient"/>
              <v:stroke joinstyle="miter"/>
              <v:path arrowok="t" o:connecttype="custom" o:connectlocs="0,0;4754847,0;4838700,83853;4838700,292100;0,292100;0,0" o:connectangles="0,0,0,0,0,0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4C1E4DF" wp14:editId="6D760358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681546" cy="891540"/>
              <wp:effectExtent l="0" t="0" r="0" b="3810"/>
              <wp:wrapNone/>
              <wp:docPr id="20322209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681546" cy="89154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F3F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F3A5BA" id="Rectangle 1" o:spid="_x0000_s1026" style="position:absolute;margin-left:0;margin-top:-36pt;width:604.85pt;height:70.2pt;flip:y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681546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" path="m,l7681546,r,l7681546,891540,,891540,,xe" fillcolor="#f3f1ef" stroked="f" strokeweight="1pt">
              <v:stroke joinstyle="miter"/>
              <v:path arrowok="t" o:connecttype="custom" o:connectlocs="0,0;7681546,0;7681546,0;7681546,891540;0,891540;0,0" o:connectangles="0,0,0,0,0,0"/>
              <w10:wrap anchorx="page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36B39FB" wp14:editId="239C4B7F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5295900" cy="891540"/>
              <wp:effectExtent l="0" t="0" r="0" b="3810"/>
              <wp:wrapNone/>
              <wp:docPr id="5529046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295900" cy="891540"/>
                      </a:xfrm>
                      <a:prstGeom prst="round1Rect">
                        <a:avLst>
                          <a:gd name="adj" fmla="val 20831"/>
                        </a:avLst>
                      </a:prstGeom>
                      <a:solidFill>
                        <a:srgbClr val="16445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8BB010" id="Rectangle 1" o:spid="_x0000_s1026" style="position:absolute;margin-left:0;margin-top:-36pt;width:417pt;height:70.2pt;flip:y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5295900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" path="m,l5110183,v102569,,185717,83148,185717,185717l5295900,891540,,891540,,xe" fillcolor="#16445a" stroked="f" strokeweight="1pt">
              <v:stroke joinstyle="miter"/>
              <v:path arrowok="t" o:connecttype="custom" o:connectlocs="0,0;5110183,0;5295900,185717;5295900,891540;0,891540;0,0" o:connectangles="0,0,0,0,0,0"/>
              <w10:wrap anchorx="page"/>
            </v:shape>
          </w:pict>
        </mc:Fallback>
      </mc:AlternateContent>
    </w:r>
    <w:r w:rsidRPr="001B65FA"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3E08FD89" wp14:editId="79F345A9">
              <wp:simplePos x="0" y="0"/>
              <wp:positionH relativeFrom="page">
                <wp:posOffset>5379719</wp:posOffset>
              </wp:positionH>
              <wp:positionV relativeFrom="paragraph">
                <wp:posOffset>-365760</wp:posOffset>
              </wp:positionV>
              <wp:extent cx="2154555" cy="685800"/>
              <wp:effectExtent l="0" t="0" r="0" b="0"/>
              <wp:wrapNone/>
              <wp:docPr id="1199640296" name="مربع نص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5455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A7E34C" w14:textId="77777777" w:rsidR="00666AD1" w:rsidRPr="00DF48DA" w:rsidRDefault="00666AD1" w:rsidP="00666AD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الإدارة العامة للتعليم</w:t>
                          </w:r>
                        </w:p>
                        <w:p w14:paraId="28C79E45" w14:textId="77777777" w:rsidR="00666AD1" w:rsidRPr="00DF48DA" w:rsidRDefault="00666AD1" w:rsidP="00666AD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مكتب التعليم</w:t>
                          </w:r>
                        </w:p>
                        <w:p w14:paraId="0D0F97BC" w14:textId="77777777" w:rsidR="00666AD1" w:rsidRPr="00DF48DA" w:rsidRDefault="00666AD1" w:rsidP="00666AD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 w:hint="cs"/>
                              <w:color w:val="16445A"/>
                              <w:rtl/>
                            </w:rPr>
                            <w:t>مدرسة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08FD89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27" type="#_x0000_t202" style="position:absolute;left:0;text-align:left;margin-left:423.6pt;margin-top:-28.8pt;width:169.65pt;height:54pt;flip:x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" filled="f" stroked="f">
              <v:textbox inset="0,0,0,0">
                <w:txbxContent>
                  <w:p w14:paraId="29A7E34C" w14:textId="77777777" w:rsidR="00666AD1" w:rsidRPr="00DF48DA" w:rsidRDefault="00666AD1" w:rsidP="00666AD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الإدارة العامة للتعليم</w:t>
                    </w:r>
                  </w:p>
                  <w:p w14:paraId="28C79E45" w14:textId="77777777" w:rsidR="00666AD1" w:rsidRPr="00DF48DA" w:rsidRDefault="00666AD1" w:rsidP="00666AD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مكتب التعليم</w:t>
                    </w:r>
                  </w:p>
                  <w:p w14:paraId="0D0F97BC" w14:textId="77777777" w:rsidR="00666AD1" w:rsidRPr="00DF48DA" w:rsidRDefault="00666AD1" w:rsidP="00666AD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 w:hint="cs"/>
                        <w:color w:val="16445A"/>
                        <w:rtl/>
                      </w:rPr>
                      <w:t>مدرسة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1B65FA">
      <w:rPr>
        <w:caps/>
        <w:noProof/>
      </w:rPr>
      <w:drawing>
        <wp:anchor distT="0" distB="0" distL="114300" distR="114300" simplePos="0" relativeHeight="251671552" behindDoc="0" locked="0" layoutInCell="1" allowOverlap="1" wp14:anchorId="04C45CE2" wp14:editId="7C2C0092">
          <wp:simplePos x="0" y="0"/>
          <wp:positionH relativeFrom="margin">
            <wp:posOffset>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21156136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599DDD3" w14:textId="77777777" w:rsidR="00666AD1" w:rsidRPr="001B65FA" w:rsidRDefault="00666AD1" w:rsidP="00666AD1">
    <w:pPr>
      <w:pStyle w:val="Header"/>
      <w:rPr>
        <w:caps/>
      </w:rPr>
    </w:pPr>
    <w:r>
      <w:rPr>
        <w:caps/>
        <w:noProof/>
      </w:rPr>
      <w:drawing>
        <wp:anchor distT="0" distB="0" distL="114300" distR="114300" simplePos="0" relativeHeight="251669504" behindDoc="0" locked="0" layoutInCell="1" allowOverlap="1" wp14:anchorId="3F1EE344" wp14:editId="1F0175DB">
          <wp:simplePos x="0" y="0"/>
          <wp:positionH relativeFrom="column">
            <wp:posOffset>1499235</wp:posOffset>
          </wp:positionH>
          <wp:positionV relativeFrom="paragraph">
            <wp:posOffset>3289300</wp:posOffset>
          </wp:positionV>
          <wp:extent cx="3649123" cy="2774009"/>
          <wp:effectExtent l="0" t="0" r="8890" b="7620"/>
          <wp:wrapNone/>
          <wp:docPr id="91188360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9123" cy="27740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0"/>
    <w:bookmarkEnd w:id="1"/>
  </w:p>
  <w:bookmarkEnd w:id="2"/>
  <w:bookmarkEnd w:id="3"/>
  <w:bookmarkEnd w:id="4"/>
  <w:bookmarkEnd w:id="5"/>
  <w:bookmarkEnd w:id="6"/>
  <w:bookmarkEnd w:id="7"/>
  <w:bookmarkEnd w:id="8"/>
  <w:bookmarkEnd w:id="9"/>
  <w:p w14:paraId="2ADFE05D" w14:textId="77777777" w:rsidR="00666AD1" w:rsidRDefault="00666AD1" w:rsidP="00666AD1">
    <w:pPr>
      <w:pStyle w:val="Header"/>
      <w:ind w:left="0"/>
      <w:jc w:val="left"/>
    </w:pPr>
  </w:p>
  <w:bookmarkEnd w:id="10"/>
  <w:bookmarkEnd w:id="11"/>
  <w:p w14:paraId="7C5DE7A8" w14:textId="77777777" w:rsidR="00B75437" w:rsidRDefault="00B75437" w:rsidP="00B75437">
    <w:pPr>
      <w:pStyle w:val="Header"/>
      <w:ind w:lef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D78"/>
    <w:multiLevelType w:val="hybridMultilevel"/>
    <w:tmpl w:val="C17EA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FF260C"/>
    <w:multiLevelType w:val="hybridMultilevel"/>
    <w:tmpl w:val="9A8A4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2406DE"/>
    <w:multiLevelType w:val="hybridMultilevel"/>
    <w:tmpl w:val="27EA8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D54A1"/>
    <w:multiLevelType w:val="hybridMultilevel"/>
    <w:tmpl w:val="E8ACA0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D0E2CF9"/>
    <w:multiLevelType w:val="hybridMultilevel"/>
    <w:tmpl w:val="0C6267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75004D"/>
    <w:multiLevelType w:val="hybridMultilevel"/>
    <w:tmpl w:val="6A607F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715546E"/>
    <w:multiLevelType w:val="hybridMultilevel"/>
    <w:tmpl w:val="A132A3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DA65A21"/>
    <w:multiLevelType w:val="hybridMultilevel"/>
    <w:tmpl w:val="B950E8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6FE4082"/>
    <w:multiLevelType w:val="hybridMultilevel"/>
    <w:tmpl w:val="F8207B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9A21F31"/>
    <w:multiLevelType w:val="hybridMultilevel"/>
    <w:tmpl w:val="A70021E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0382318">
    <w:abstractNumId w:val="4"/>
  </w:num>
  <w:num w:numId="2" w16cid:durableId="950165330">
    <w:abstractNumId w:val="2"/>
  </w:num>
  <w:num w:numId="3" w16cid:durableId="656039198">
    <w:abstractNumId w:val="0"/>
  </w:num>
  <w:num w:numId="4" w16cid:durableId="1013268340">
    <w:abstractNumId w:val="1"/>
  </w:num>
  <w:num w:numId="5" w16cid:durableId="1592081740">
    <w:abstractNumId w:val="9"/>
  </w:num>
  <w:num w:numId="6" w16cid:durableId="615143288">
    <w:abstractNumId w:val="7"/>
  </w:num>
  <w:num w:numId="7" w16cid:durableId="1140540466">
    <w:abstractNumId w:val="8"/>
  </w:num>
  <w:num w:numId="8" w16cid:durableId="305669152">
    <w:abstractNumId w:val="3"/>
  </w:num>
  <w:num w:numId="9" w16cid:durableId="855585066">
    <w:abstractNumId w:val="5"/>
  </w:num>
  <w:num w:numId="10" w16cid:durableId="2033990798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E"/>
    <w:rsid w:val="0000081F"/>
    <w:rsid w:val="00030C2F"/>
    <w:rsid w:val="0003676F"/>
    <w:rsid w:val="00045B93"/>
    <w:rsid w:val="00052FF2"/>
    <w:rsid w:val="000657A4"/>
    <w:rsid w:val="00083BAA"/>
    <w:rsid w:val="000A7DBF"/>
    <w:rsid w:val="000B2B1A"/>
    <w:rsid w:val="000E330D"/>
    <w:rsid w:val="0010680C"/>
    <w:rsid w:val="0011423D"/>
    <w:rsid w:val="00117029"/>
    <w:rsid w:val="001335B4"/>
    <w:rsid w:val="0013431F"/>
    <w:rsid w:val="00152B0B"/>
    <w:rsid w:val="001766D6"/>
    <w:rsid w:val="00192419"/>
    <w:rsid w:val="001B0B33"/>
    <w:rsid w:val="001C270D"/>
    <w:rsid w:val="001C5502"/>
    <w:rsid w:val="001C65EC"/>
    <w:rsid w:val="001E2320"/>
    <w:rsid w:val="001F5F07"/>
    <w:rsid w:val="00203BA1"/>
    <w:rsid w:val="00214E28"/>
    <w:rsid w:val="0022177E"/>
    <w:rsid w:val="00245B82"/>
    <w:rsid w:val="00252070"/>
    <w:rsid w:val="002572C0"/>
    <w:rsid w:val="00257399"/>
    <w:rsid w:val="00282A01"/>
    <w:rsid w:val="002D2316"/>
    <w:rsid w:val="0031520F"/>
    <w:rsid w:val="00352B81"/>
    <w:rsid w:val="00385592"/>
    <w:rsid w:val="00394507"/>
    <w:rsid w:val="00394757"/>
    <w:rsid w:val="003964F2"/>
    <w:rsid w:val="003A0150"/>
    <w:rsid w:val="003D0197"/>
    <w:rsid w:val="003E24DF"/>
    <w:rsid w:val="0041428F"/>
    <w:rsid w:val="00430A2D"/>
    <w:rsid w:val="004A2B0D"/>
    <w:rsid w:val="004A664E"/>
    <w:rsid w:val="004D0153"/>
    <w:rsid w:val="004D38DA"/>
    <w:rsid w:val="004F0033"/>
    <w:rsid w:val="004F3806"/>
    <w:rsid w:val="00503883"/>
    <w:rsid w:val="00544155"/>
    <w:rsid w:val="00582CEE"/>
    <w:rsid w:val="0058502D"/>
    <w:rsid w:val="005A3AF2"/>
    <w:rsid w:val="005C2210"/>
    <w:rsid w:val="005C5423"/>
    <w:rsid w:val="005E46F6"/>
    <w:rsid w:val="005E4DF2"/>
    <w:rsid w:val="005F371E"/>
    <w:rsid w:val="00615018"/>
    <w:rsid w:val="0062123A"/>
    <w:rsid w:val="00640B6D"/>
    <w:rsid w:val="00646E75"/>
    <w:rsid w:val="006568EF"/>
    <w:rsid w:val="00666AD1"/>
    <w:rsid w:val="00684CF3"/>
    <w:rsid w:val="006906B2"/>
    <w:rsid w:val="006A0FC7"/>
    <w:rsid w:val="006A3406"/>
    <w:rsid w:val="006C012B"/>
    <w:rsid w:val="006E15B1"/>
    <w:rsid w:val="006F02BB"/>
    <w:rsid w:val="006F6F10"/>
    <w:rsid w:val="00711B4D"/>
    <w:rsid w:val="00726089"/>
    <w:rsid w:val="00762003"/>
    <w:rsid w:val="00783DCD"/>
    <w:rsid w:val="00783E79"/>
    <w:rsid w:val="007B0387"/>
    <w:rsid w:val="007B1909"/>
    <w:rsid w:val="007B1965"/>
    <w:rsid w:val="007B5AE8"/>
    <w:rsid w:val="007F5192"/>
    <w:rsid w:val="00831721"/>
    <w:rsid w:val="00862A06"/>
    <w:rsid w:val="008C629B"/>
    <w:rsid w:val="008E25E2"/>
    <w:rsid w:val="008E38A8"/>
    <w:rsid w:val="0091090E"/>
    <w:rsid w:val="0091337C"/>
    <w:rsid w:val="00914CBD"/>
    <w:rsid w:val="00914DE9"/>
    <w:rsid w:val="00924190"/>
    <w:rsid w:val="00932BF0"/>
    <w:rsid w:val="00935004"/>
    <w:rsid w:val="00956266"/>
    <w:rsid w:val="0096074A"/>
    <w:rsid w:val="00964AF4"/>
    <w:rsid w:val="009A3D67"/>
    <w:rsid w:val="009F2AB4"/>
    <w:rsid w:val="00A14868"/>
    <w:rsid w:val="00A26FE7"/>
    <w:rsid w:val="00A425DD"/>
    <w:rsid w:val="00A47A43"/>
    <w:rsid w:val="00A66B18"/>
    <w:rsid w:val="00A6783B"/>
    <w:rsid w:val="00A96CF8"/>
    <w:rsid w:val="00AA089B"/>
    <w:rsid w:val="00AA2544"/>
    <w:rsid w:val="00AC32AA"/>
    <w:rsid w:val="00AE1388"/>
    <w:rsid w:val="00AE38B8"/>
    <w:rsid w:val="00AF2317"/>
    <w:rsid w:val="00AF3982"/>
    <w:rsid w:val="00B14E5E"/>
    <w:rsid w:val="00B24914"/>
    <w:rsid w:val="00B32B10"/>
    <w:rsid w:val="00B50294"/>
    <w:rsid w:val="00B5126C"/>
    <w:rsid w:val="00B57D6E"/>
    <w:rsid w:val="00B75437"/>
    <w:rsid w:val="00B93312"/>
    <w:rsid w:val="00B96771"/>
    <w:rsid w:val="00B96EF0"/>
    <w:rsid w:val="00C35CC4"/>
    <w:rsid w:val="00C4202B"/>
    <w:rsid w:val="00C701F7"/>
    <w:rsid w:val="00C70786"/>
    <w:rsid w:val="00C73C6D"/>
    <w:rsid w:val="00C77B61"/>
    <w:rsid w:val="00CB3058"/>
    <w:rsid w:val="00CC6F85"/>
    <w:rsid w:val="00CD4F81"/>
    <w:rsid w:val="00CF47DE"/>
    <w:rsid w:val="00D10958"/>
    <w:rsid w:val="00D66593"/>
    <w:rsid w:val="00D906EA"/>
    <w:rsid w:val="00D91198"/>
    <w:rsid w:val="00D93E03"/>
    <w:rsid w:val="00DA350B"/>
    <w:rsid w:val="00DB184A"/>
    <w:rsid w:val="00DB7A3C"/>
    <w:rsid w:val="00DD1403"/>
    <w:rsid w:val="00DE3290"/>
    <w:rsid w:val="00DE6DA2"/>
    <w:rsid w:val="00DF2D30"/>
    <w:rsid w:val="00E00F13"/>
    <w:rsid w:val="00E10210"/>
    <w:rsid w:val="00E260D5"/>
    <w:rsid w:val="00E405CE"/>
    <w:rsid w:val="00E4786A"/>
    <w:rsid w:val="00E55D74"/>
    <w:rsid w:val="00E6540C"/>
    <w:rsid w:val="00E81BEC"/>
    <w:rsid w:val="00E81E2A"/>
    <w:rsid w:val="00EA0D2B"/>
    <w:rsid w:val="00EA2B6C"/>
    <w:rsid w:val="00ED2178"/>
    <w:rsid w:val="00EE0952"/>
    <w:rsid w:val="00F06684"/>
    <w:rsid w:val="00F61E9D"/>
    <w:rsid w:val="00F97ECA"/>
    <w:rsid w:val="00FA5645"/>
    <w:rsid w:val="00FB3412"/>
    <w:rsid w:val="00FE0F43"/>
    <w:rsid w:val="00FE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5715"/>
  <w14:defaultImageDpi w14:val="32767"/>
  <w15:chartTrackingRefBased/>
  <w15:docId w15:val="{3932839D-6E4F-42EA-9E66-4FA706DD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3676F"/>
    <w:pPr>
      <w:spacing w:before="40" w:after="360"/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03676F"/>
    <w:pPr>
      <w:spacing w:before="0"/>
      <w:contextualSpacing/>
      <w:outlineLvl w:val="0"/>
    </w:pPr>
    <w:rPr>
      <w:rFonts w:eastAsiaTheme="majorEastAsia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76F"/>
    <w:pPr>
      <w:keepNext/>
      <w:keepLines/>
      <w:spacing w:after="0"/>
      <w:outlineLvl w:val="1"/>
    </w:pPr>
    <w:rPr>
      <w:rFonts w:eastAsiaTheme="majorEastAsia"/>
      <w:color w:val="1481AB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D67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03676F"/>
    <w:rPr>
      <w:rFonts w:ascii="Tahoma" w:eastAsiaTheme="majorEastAsia" w:hAnsi="Tahoma" w:cs="Tahoma"/>
      <w:caps/>
      <w:color w:val="1481AB" w:themeColor="accent1" w:themeShade="BF"/>
      <w:kern w:val="20"/>
    </w:rPr>
  </w:style>
  <w:style w:type="paragraph" w:customStyle="1" w:styleId="a">
    <w:name w:val="المستلم"/>
    <w:basedOn w:val="Normal"/>
    <w:uiPriority w:val="3"/>
    <w:qFormat/>
    <w:rsid w:val="0003676F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03676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3676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03676F"/>
    <w:pPr>
      <w:contextualSpacing/>
    </w:pPr>
    <w:rPr>
      <w:b/>
      <w:bCs/>
      <w:color w:val="1CADE4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03676F"/>
    <w:rPr>
      <w:rFonts w:ascii="Tahoma" w:eastAsiaTheme="minorHAnsi" w:hAnsi="Tahoma" w:cs="Tahoma"/>
      <w:b/>
      <w:bCs/>
      <w:color w:val="1CADE4" w:themeColor="accent1"/>
      <w:kern w:val="20"/>
    </w:rPr>
  </w:style>
  <w:style w:type="paragraph" w:styleId="Header">
    <w:name w:val="header"/>
    <w:basedOn w:val="Normal"/>
    <w:link w:val="HeaderChar"/>
    <w:uiPriority w:val="99"/>
    <w:unhideWhenUsed/>
    <w:rsid w:val="0003676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a0">
    <w:name w:val="معلومات جهة الاتصال"/>
    <w:basedOn w:val="Normal"/>
    <w:uiPriority w:val="1"/>
    <w:qFormat/>
    <w:rsid w:val="0003676F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03676F"/>
    <w:rPr>
      <w:rFonts w:ascii="Tahoma" w:eastAsiaTheme="majorEastAsia" w:hAnsi="Tahoma" w:cs="Tahoma"/>
      <w:color w:val="1481A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0367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customStyle="1" w:styleId="a1">
    <w:name w:val="الشعار"/>
    <w:basedOn w:val="Normal"/>
    <w:next w:val="Normal"/>
    <w:link w:val="a2"/>
    <w:qFormat/>
    <w:rsid w:val="0003676F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4"/>
    </w:rPr>
  </w:style>
  <w:style w:type="character" w:customStyle="1" w:styleId="a2">
    <w:name w:val="علامة الشعار"/>
    <w:basedOn w:val="DefaultParagraphFont"/>
    <w:link w:val="a1"/>
    <w:rsid w:val="0003676F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4"/>
    </w:rPr>
  </w:style>
  <w:style w:type="paragraph" w:styleId="NoSpacing">
    <w:name w:val="No Spacing"/>
    <w:uiPriority w:val="1"/>
    <w:qFormat/>
    <w:rsid w:val="0003676F"/>
    <w:pPr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table" w:styleId="ColorfulList-Accent4">
    <w:name w:val="Colorful List Accent 4"/>
    <w:basedOn w:val="TableNormal"/>
    <w:uiPriority w:val="72"/>
    <w:rsid w:val="005F371E"/>
    <w:rPr>
      <w:rFonts w:ascii="Times New Roman" w:eastAsia="Calibri" w:hAnsi="Times New Roman" w:cs="Arabic Transparent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5F371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ListParagraph">
    <w:name w:val="List Paragraph"/>
    <w:basedOn w:val="Normal"/>
    <w:uiPriority w:val="34"/>
    <w:rsid w:val="0031520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D6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stTable6Colorful">
    <w:name w:val="List Table 6 Colorful"/>
    <w:basedOn w:val="TableNormal"/>
    <w:uiPriority w:val="51"/>
    <w:rsid w:val="004D0153"/>
    <w:rPr>
      <w:rFonts w:eastAsiaTheme="minorHAnsi"/>
      <w:color w:val="000000" w:themeColor="text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6">
    <w:name w:val="List Table 4 Accent 6"/>
    <w:basedOn w:val="TableNormal"/>
    <w:uiPriority w:val="49"/>
    <w:rsid w:val="00252070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883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93E03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3-Accent3">
    <w:name w:val="List Table 3 Accent 3"/>
    <w:basedOn w:val="TableNormal"/>
    <w:uiPriority w:val="48"/>
    <w:rsid w:val="00B75437"/>
    <w:tblPr>
      <w:tblStyleRowBandSize w:val="1"/>
      <w:tblStyleColBandSize w:val="1"/>
      <w:tblBorders>
        <w:top w:val="single" w:sz="4" w:space="0" w:color="27CED7" w:themeColor="accent3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CED7" w:themeColor="accent3"/>
          <w:right w:val="single" w:sz="4" w:space="0" w:color="27CED7" w:themeColor="accent3"/>
        </w:tcBorders>
      </w:tcPr>
    </w:tblStylePr>
    <w:tblStylePr w:type="band1Horz">
      <w:tblPr/>
      <w:tcPr>
        <w:tcBorders>
          <w:top w:val="single" w:sz="4" w:space="0" w:color="27CED7" w:themeColor="accent3"/>
          <w:bottom w:val="single" w:sz="4" w:space="0" w:color="27CE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CED7" w:themeColor="accent3"/>
          <w:left w:val="nil"/>
        </w:tcBorders>
      </w:tcPr>
    </w:tblStylePr>
    <w:tblStylePr w:type="swCell">
      <w:tblPr/>
      <w:tcPr>
        <w:tcBorders>
          <w:top w:val="double" w:sz="4" w:space="0" w:color="27CED7" w:themeColor="accent3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B75437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FE54DF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E54DF"/>
    <w:rPr>
      <w:color w:val="1C6194" w:themeColor="accent2" w:themeShade="BF"/>
    </w:r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E54DF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Local\Microsoft\Office\16.0\DTS\ar-SA%7bBF99F3FB-2969-4BED-920A-0C32FF0C3994%7d\%7bEB7993EC-8A39-4449-96A0-30E62621C3F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أزرق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{EB7993EC-8A39-4449-96A0-30E62621C3FE}tf56348247_win32.dotx</Template>
  <TotalTime>32</TotalTime>
  <Pages>4</Pages>
  <Words>597</Words>
  <Characters>3409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تحضيري</dc:creator>
  <cp:keywords/>
  <dc:description/>
  <cp:lastModifiedBy>Mohamed Mustafa</cp:lastModifiedBy>
  <cp:revision>40</cp:revision>
  <dcterms:created xsi:type="dcterms:W3CDTF">2025-02-21T19:02:00Z</dcterms:created>
  <dcterms:modified xsi:type="dcterms:W3CDTF">2025-10-24T23:35:00Z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