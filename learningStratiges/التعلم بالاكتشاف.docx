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124E" w14:textId="2395D9C8" w:rsidR="00831721" w:rsidRPr="005A3AF2" w:rsidRDefault="00E0765F" w:rsidP="00831721">
      <w:pPr>
        <w:bidi/>
        <w:spacing w:before="120" w:after="0"/>
        <w:rPr>
          <w:rFonts w:ascii="Arial" w:hAnsi="Arial" w:cs="Arial"/>
          <w:b/>
          <w:bCs/>
        </w:rPr>
      </w:pPr>
      <w:r w:rsidRPr="001B65FA">
        <w:rPr>
          <w:rFonts w:ascii="Helvetica Neue W23 for SKY Reg" w:hAnsi="Helvetica Neue W23 for SKY Reg" w:cs="Helvetica Neue W23 for SKY Reg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B35AB4" wp14:editId="1BBA27CE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5895975" cy="567690"/>
                <wp:effectExtent l="0" t="0" r="9525" b="3810"/>
                <wp:wrapTopAndBottom/>
                <wp:docPr id="1799571978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567690"/>
                        </a:xfrm>
                        <a:prstGeom prst="roundRect">
                          <a:avLst/>
                        </a:prstGeom>
                        <a:solidFill>
                          <a:srgbClr val="40AF6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96AB84" w14:textId="32E5590B" w:rsidR="00E0765F" w:rsidRPr="00467082" w:rsidRDefault="00E0765F" w:rsidP="00E0765F">
                            <w:pPr>
                              <w:spacing w:before="0" w:after="0"/>
                              <w:ind w:left="0" w:right="-6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</w:pPr>
                            <w:r w:rsidRPr="00E0765F"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استمارة تنفيذ استراتيجية تعليمية – التعلم بالاكتشاف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B35AB4" id="مربع نص 1" o:spid="_x0000_s1026" style="position:absolute;left:0;text-align:left;margin-left:0;margin-top:0;width:464.25pt;height:44.7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" fillcolor="#40af6f" stroked="f" strokeweight=".5pt">
                <v:textbox inset="0,0,0,0">
                  <w:txbxContent>
                    <w:p w14:paraId="3396AB84" w14:textId="32E5590B" w:rsidR="00E0765F" w:rsidRPr="00467082" w:rsidRDefault="00E0765F" w:rsidP="00E0765F">
                      <w:pPr>
                        <w:spacing w:before="0" w:after="0"/>
                        <w:ind w:left="0" w:right="-6"/>
                        <w:jc w:val="center"/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</w:pPr>
                      <w:r w:rsidRPr="00E0765F"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  <w:t>استمارة تنفيذ استراتيجية تعليمية – التعلم بالاكتشاف</w:t>
                      </w:r>
                    </w:p>
                  </w:txbxContent>
                </v:textbox>
                <w10:wrap type="topAndBottom" anchorx="page"/>
              </v:roundrect>
            </w:pict>
          </mc:Fallback>
        </mc:AlternateContent>
      </w:r>
    </w:p>
    <w:tbl>
      <w:tblPr>
        <w:bidiVisual/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جدول تخطيط رأس الصفحة"/>
      </w:tblPr>
      <w:tblGrid>
        <w:gridCol w:w="10466"/>
      </w:tblGrid>
      <w:tr w:rsidR="00615018" w:rsidRPr="005A3AF2" w14:paraId="284D83C7" w14:textId="77777777" w:rsidTr="005F371E">
        <w:trPr>
          <w:trHeight w:val="2262"/>
          <w:jc w:val="center"/>
        </w:trPr>
        <w:tc>
          <w:tcPr>
            <w:tcW w:w="10466" w:type="dxa"/>
            <w:vAlign w:val="bottom"/>
          </w:tcPr>
          <w:tbl>
            <w:tblPr>
              <w:tblStyle w:val="GridTable4-Accent2"/>
              <w:bidiVisual/>
              <w:tblW w:w="4990" w:type="pct"/>
              <w:tblInd w:w="10" w:type="dxa"/>
              <w:tblLook w:val="04A0" w:firstRow="1" w:lastRow="0" w:firstColumn="1" w:lastColumn="0" w:noHBand="0" w:noVBand="1"/>
            </w:tblPr>
            <w:tblGrid>
              <w:gridCol w:w="3735"/>
              <w:gridCol w:w="42"/>
              <w:gridCol w:w="19"/>
              <w:gridCol w:w="2227"/>
              <w:gridCol w:w="2129"/>
              <w:gridCol w:w="2283"/>
            </w:tblGrid>
            <w:tr w:rsidR="00E0765F" w:rsidRPr="00E0765F" w14:paraId="2D381433" w14:textId="77777777" w:rsidTr="00DC14A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vAlign w:val="center"/>
                  <w:hideMark/>
                </w:tcPr>
                <w:p w14:paraId="22871BBE" w14:textId="77777777" w:rsidR="005F371E" w:rsidRPr="00DC14A1" w:rsidRDefault="005F371E" w:rsidP="00DC14A1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DC14A1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اسم الاستراتيجية التعليمية</w:t>
                  </w:r>
                </w:p>
              </w:tc>
              <w:tc>
                <w:tcPr>
                  <w:tcW w:w="1096" w:type="pct"/>
                  <w:gridSpan w:val="3"/>
                  <w:vAlign w:val="center"/>
                  <w:hideMark/>
                </w:tcPr>
                <w:p w14:paraId="34401EA4" w14:textId="77777777" w:rsidR="005F371E" w:rsidRPr="00DC14A1" w:rsidRDefault="005F371E" w:rsidP="00DC14A1">
                  <w:pPr>
                    <w:spacing w:before="0" w:after="0" w:line="20" w:lineRule="atLeast"/>
                    <w:ind w:left="22" w:righ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DC14A1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المعلم</w:t>
                  </w:r>
                </w:p>
              </w:tc>
              <w:tc>
                <w:tcPr>
                  <w:tcW w:w="1020" w:type="pct"/>
                  <w:vAlign w:val="center"/>
                  <w:hideMark/>
                </w:tcPr>
                <w:p w14:paraId="1AE45285" w14:textId="77777777" w:rsidR="005F371E" w:rsidRPr="00DC14A1" w:rsidRDefault="005F371E" w:rsidP="00DC14A1">
                  <w:pPr>
                    <w:spacing w:before="0" w:after="0" w:line="20" w:lineRule="atLeast"/>
                    <w:ind w:left="22" w:righ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DC14A1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تاريخ التنفيذ</w:t>
                  </w:r>
                </w:p>
              </w:tc>
              <w:tc>
                <w:tcPr>
                  <w:tcW w:w="1094" w:type="pct"/>
                  <w:vAlign w:val="center"/>
                </w:tcPr>
                <w:p w14:paraId="443E8318" w14:textId="77777777" w:rsidR="005F371E" w:rsidRPr="00DC14A1" w:rsidRDefault="005F371E" w:rsidP="00DC14A1">
                  <w:pPr>
                    <w:spacing w:before="0" w:after="0" w:line="20" w:lineRule="atLeast"/>
                    <w:ind w:left="22" w:righ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</w:pPr>
                  <w:r w:rsidRPr="00DC14A1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العام الدراسي</w:t>
                  </w:r>
                </w:p>
              </w:tc>
            </w:tr>
            <w:tr w:rsidR="00E0765F" w:rsidRPr="00E0765F" w14:paraId="582CEF1B" w14:textId="77777777" w:rsidTr="00DC14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vAlign w:val="center"/>
                </w:tcPr>
                <w:p w14:paraId="5B6BB241" w14:textId="1E96ECB6" w:rsidR="003A0D08" w:rsidRPr="00E0765F" w:rsidRDefault="003A0D08" w:rsidP="00DC14A1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التعلم بالاكتشاف</w:t>
                  </w:r>
                </w:p>
              </w:tc>
              <w:tc>
                <w:tcPr>
                  <w:tcW w:w="1096" w:type="pct"/>
                  <w:gridSpan w:val="3"/>
                  <w:vAlign w:val="center"/>
                </w:tcPr>
                <w:p w14:paraId="4DA25DA0" w14:textId="402959F6" w:rsidR="003A0D08" w:rsidRPr="00E0765F" w:rsidRDefault="003A0D08" w:rsidP="00DC14A1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teacherName</w:t>
                  </w:r>
                  <w:proofErr w:type="spellEnd"/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</w:p>
              </w:tc>
              <w:tc>
                <w:tcPr>
                  <w:tcW w:w="1020" w:type="pct"/>
                  <w:vAlign w:val="center"/>
                </w:tcPr>
                <w:p w14:paraId="68EEA02F" w14:textId="0D6CF8BA" w:rsidR="003A0D08" w:rsidRPr="00E0765F" w:rsidRDefault="003A0D08" w:rsidP="00DC14A1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executionDate</w:t>
                  </w:r>
                  <w:proofErr w:type="spellEnd"/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</w:p>
              </w:tc>
              <w:tc>
                <w:tcPr>
                  <w:tcW w:w="1094" w:type="pct"/>
                  <w:vAlign w:val="center"/>
                </w:tcPr>
                <w:p w14:paraId="25841BD8" w14:textId="288EC08D" w:rsidR="003A0D08" w:rsidRPr="00E0765F" w:rsidRDefault="003A0D08" w:rsidP="00DC14A1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schoolYear</w:t>
                  </w:r>
                  <w:proofErr w:type="spellEnd"/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</w:p>
              </w:tc>
            </w:tr>
            <w:tr w:rsidR="00E0765F" w:rsidRPr="00E0765F" w14:paraId="3E15525D" w14:textId="77777777" w:rsidTr="00DC14A1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vAlign w:val="center"/>
                </w:tcPr>
                <w:p w14:paraId="4EDDBD25" w14:textId="080A5790" w:rsidR="00910803" w:rsidRPr="00E0765F" w:rsidRDefault="00910803" w:rsidP="00DC14A1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المادة الدراسية</w:t>
                  </w:r>
                </w:p>
              </w:tc>
              <w:tc>
                <w:tcPr>
                  <w:tcW w:w="1096" w:type="pct"/>
                  <w:gridSpan w:val="3"/>
                  <w:vAlign w:val="center"/>
                </w:tcPr>
                <w:p w14:paraId="2BAE0238" w14:textId="688510EC" w:rsidR="00910803" w:rsidRPr="00E0765F" w:rsidRDefault="00910803" w:rsidP="00DC14A1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موضوع الدرس</w:t>
                  </w:r>
                </w:p>
              </w:tc>
              <w:tc>
                <w:tcPr>
                  <w:tcW w:w="1020" w:type="pct"/>
                  <w:vAlign w:val="center"/>
                </w:tcPr>
                <w:p w14:paraId="4D97E6A6" w14:textId="662AC9BF" w:rsidR="00910803" w:rsidRPr="00E0765F" w:rsidRDefault="00910803" w:rsidP="00DC14A1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الصف</w:t>
                  </w:r>
                </w:p>
              </w:tc>
              <w:tc>
                <w:tcPr>
                  <w:tcW w:w="1094" w:type="pct"/>
                  <w:vAlign w:val="center"/>
                </w:tcPr>
                <w:p w14:paraId="57785302" w14:textId="693584EB" w:rsidR="00910803" w:rsidRPr="00E0765F" w:rsidRDefault="00910803" w:rsidP="00DC14A1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الفصل</w:t>
                  </w:r>
                </w:p>
              </w:tc>
            </w:tr>
            <w:tr w:rsidR="00E0765F" w:rsidRPr="00E0765F" w14:paraId="1F29FA42" w14:textId="77777777" w:rsidTr="00DC14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vAlign w:val="center"/>
                </w:tcPr>
                <w:p w14:paraId="53057D12" w14:textId="45390E20" w:rsidR="00910803" w:rsidRPr="00E0765F" w:rsidRDefault="00910803" w:rsidP="00DC14A1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{subject}</w:t>
                  </w:r>
                </w:p>
              </w:tc>
              <w:tc>
                <w:tcPr>
                  <w:tcW w:w="1096" w:type="pct"/>
                  <w:gridSpan w:val="3"/>
                  <w:vAlign w:val="center"/>
                </w:tcPr>
                <w:p w14:paraId="149BF9BA" w14:textId="38DFCAE6" w:rsidR="00910803" w:rsidRPr="00E0765F" w:rsidRDefault="00910803" w:rsidP="00DC14A1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{lesson}</w:t>
                  </w:r>
                </w:p>
              </w:tc>
              <w:tc>
                <w:tcPr>
                  <w:tcW w:w="1020" w:type="pct"/>
                  <w:vAlign w:val="center"/>
                </w:tcPr>
                <w:p w14:paraId="3EC81469" w14:textId="7C77BB42" w:rsidR="00910803" w:rsidRPr="00E0765F" w:rsidRDefault="00910803" w:rsidP="00DC14A1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{grade}</w:t>
                  </w:r>
                </w:p>
              </w:tc>
              <w:tc>
                <w:tcPr>
                  <w:tcW w:w="1094" w:type="pct"/>
                  <w:vAlign w:val="center"/>
                </w:tcPr>
                <w:p w14:paraId="1CC3D0B2" w14:textId="1857CDC9" w:rsidR="00910803" w:rsidRPr="00E0765F" w:rsidRDefault="00910803" w:rsidP="00DC14A1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{class}</w:t>
                  </w:r>
                </w:p>
              </w:tc>
            </w:tr>
            <w:tr w:rsidR="00E0765F" w:rsidRPr="00E0765F" w14:paraId="108557AE" w14:textId="77777777" w:rsidTr="00DC14A1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vAlign w:val="center"/>
                </w:tcPr>
                <w:p w14:paraId="2872754B" w14:textId="3B3969BC" w:rsidR="00910803" w:rsidRPr="00E0765F" w:rsidRDefault="00910803" w:rsidP="00DC14A1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الوسائل والأدوات التعليمية</w:t>
                  </w:r>
                </w:p>
              </w:tc>
              <w:tc>
                <w:tcPr>
                  <w:tcW w:w="3210" w:type="pct"/>
                  <w:gridSpan w:val="5"/>
                  <w:vAlign w:val="center"/>
                </w:tcPr>
                <w:p w14:paraId="4A0A8461" w14:textId="77777777" w:rsidR="00910803" w:rsidRPr="00E0765F" w:rsidRDefault="00910803" w:rsidP="00DC14A1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E0765F" w:rsidRPr="00E0765F" w14:paraId="0DEEFEB5" w14:textId="77777777" w:rsidTr="00DC14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66816AE7" w14:textId="48D4B6A1" w:rsidR="00910803" w:rsidRPr="00E0765F" w:rsidRDefault="00910803" w:rsidP="00DC14A1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</w:t>
                  </w:r>
                  <w:proofErr w:type="gramStart"/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tools}{</w:t>
                  </w:r>
                  <w:proofErr w:type="gramEnd"/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book}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الكتاب   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{worksheets}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أوراق عمل    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{smartboard}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السبورة الذكية     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{presentations}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العروض التقديمية   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 xml:space="preserve"> {other}{/tools} 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أخرى</w:t>
                  </w:r>
                </w:p>
              </w:tc>
            </w:tr>
            <w:tr w:rsidR="00E0765F" w:rsidRPr="00E0765F" w14:paraId="1B8A59C6" w14:textId="77777777" w:rsidTr="00DC14A1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vAlign w:val="center"/>
                </w:tcPr>
                <w:p w14:paraId="24AE109D" w14:textId="780ADFED" w:rsidR="00910803" w:rsidRPr="00E0765F" w:rsidRDefault="00910803" w:rsidP="00DC14A1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تكوين المجموعات التعليمية</w:t>
                  </w:r>
                </w:p>
              </w:tc>
              <w:tc>
                <w:tcPr>
                  <w:tcW w:w="3210" w:type="pct"/>
                  <w:gridSpan w:val="5"/>
                  <w:vAlign w:val="center"/>
                </w:tcPr>
                <w:p w14:paraId="44C02CFA" w14:textId="77777777" w:rsidR="00910803" w:rsidRPr="00E0765F" w:rsidRDefault="00910803" w:rsidP="00DC14A1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E0765F" w:rsidRPr="00E0765F" w14:paraId="167F5455" w14:textId="77777777" w:rsidTr="00DC14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46145EA2" w14:textId="0E665BA5" w:rsidR="007F11F7" w:rsidRPr="00E0765F" w:rsidRDefault="007F11F7" w:rsidP="00DC14A1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  <w:lang w:bidi="ar-KW"/>
                    </w:rPr>
                    <w:t xml:space="preserve">عدد الطلاب 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({</w:t>
                  </w:r>
                  <w:proofErr w:type="spellStart"/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studentCount</w:t>
                  </w:r>
                  <w:proofErr w:type="spellEnd"/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})</w:t>
                  </w:r>
                </w:p>
              </w:tc>
            </w:tr>
            <w:tr w:rsidR="00E0765F" w:rsidRPr="00E0765F" w14:paraId="483A9663" w14:textId="77777777" w:rsidTr="00DC14A1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0" w:type="pct"/>
                  <w:gridSpan w:val="2"/>
                  <w:vAlign w:val="center"/>
                </w:tcPr>
                <w:p w14:paraId="25A2CA70" w14:textId="0279EBF6" w:rsidR="007F11F7" w:rsidRPr="00E0765F" w:rsidRDefault="007F11F7" w:rsidP="00DC14A1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آلية توزيع الطلاب</w:t>
                  </w:r>
                </w:p>
              </w:tc>
              <w:tc>
                <w:tcPr>
                  <w:tcW w:w="3190" w:type="pct"/>
                  <w:gridSpan w:val="4"/>
                  <w:vAlign w:val="center"/>
                </w:tcPr>
                <w:p w14:paraId="713CE56E" w14:textId="1F2BF5A4" w:rsidR="007F11F7" w:rsidRPr="00E0765F" w:rsidRDefault="007F11F7" w:rsidP="00DC14A1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</w:t>
                  </w:r>
                  <w:proofErr w:type="gramStart"/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distribution}{</w:t>
                  </w:r>
                  <w:proofErr w:type="gramEnd"/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random}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عشوائي 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</w:t>
                  </w:r>
                  <w:proofErr w:type="spellStart"/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mixedLevels</w:t>
                  </w:r>
                  <w:proofErr w:type="spellEnd"/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مستويات متباينة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sharedInterests</w:t>
                  </w:r>
                  <w:proofErr w:type="spellEnd"/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}{/distribution} 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اهتمامات مشتركة</w:t>
                  </w:r>
                </w:p>
              </w:tc>
            </w:tr>
            <w:tr w:rsidR="00E0765F" w:rsidRPr="00E0765F" w14:paraId="4BE099AB" w14:textId="77777777" w:rsidTr="00DC14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0" w:type="pct"/>
                  <w:gridSpan w:val="2"/>
                  <w:vAlign w:val="center"/>
                </w:tcPr>
                <w:p w14:paraId="0AA81D53" w14:textId="454F4983" w:rsidR="00910803" w:rsidRPr="00E0765F" w:rsidRDefault="00910803" w:rsidP="00DC14A1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تحديد أدوار الأعضاء داخل المجموعة</w:t>
                  </w:r>
                </w:p>
              </w:tc>
              <w:tc>
                <w:tcPr>
                  <w:tcW w:w="3190" w:type="pct"/>
                  <w:gridSpan w:val="4"/>
                  <w:vAlign w:val="center"/>
                </w:tcPr>
                <w:p w14:paraId="6E79A5F5" w14:textId="325C6E6B" w:rsidR="00910803" w:rsidRPr="00E0765F" w:rsidRDefault="00910803" w:rsidP="00DC14A1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</w:t>
                  </w:r>
                  <w:proofErr w:type="gramStart"/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roles}{</w:t>
                  </w:r>
                  <w:proofErr w:type="gramEnd"/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leader}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قائد 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{recorder}  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مقرر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 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{observer}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متابع   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{coordinator}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منسق    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{speaker}{/roles}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متحدث</w:t>
                  </w:r>
                </w:p>
              </w:tc>
            </w:tr>
            <w:tr w:rsidR="00E0765F" w:rsidRPr="00E0765F" w14:paraId="3718D6B0" w14:textId="77777777" w:rsidTr="00DC14A1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309B95C" w14:textId="56854C8A" w:rsidR="0013431F" w:rsidRPr="00E0765F" w:rsidRDefault="00765BB8" w:rsidP="00DC14A1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التعلم بالاكتشاف هو طريقة تعليمية تعتمد على توجيه المتعلم لاستكشاف المفاهيم والمعلومات بنفسه من خلال أنشطة عملية، تجريبية، أو عقلية، مما يؤدي إلى فهم أعمق وأكثر ثباتًا.</w:t>
                  </w:r>
                </w:p>
              </w:tc>
            </w:tr>
            <w:tr w:rsidR="00E0765F" w:rsidRPr="00E0765F" w14:paraId="631A8F31" w14:textId="77777777" w:rsidTr="00DC14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3C996092" w14:textId="6FBDD7D3" w:rsidR="005F371E" w:rsidRPr="00E0765F" w:rsidRDefault="005F371E" w:rsidP="00DC14A1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الأهداف التعليمية التي تسعى الاستراتيجية لتحقيقها</w:t>
                  </w:r>
                </w:p>
              </w:tc>
            </w:tr>
            <w:tr w:rsidR="00E0765F" w:rsidRPr="00E0765F" w14:paraId="7E1526CB" w14:textId="77777777" w:rsidTr="00DC14A1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9" w:type="pct"/>
                  <w:gridSpan w:val="3"/>
                  <w:vAlign w:val="center"/>
                </w:tcPr>
                <w:p w14:paraId="1C90459A" w14:textId="63D180C6" w:rsidR="003F7712" w:rsidRPr="00E0765F" w:rsidRDefault="00440576" w:rsidP="00DC14A1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</w:t>
                  </w:r>
                  <w:proofErr w:type="gramStart"/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goals}{</w:t>
                  </w:r>
                  <w:proofErr w:type="gramEnd"/>
                  <w:r w:rsidRPr="00E0765F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index}</w:t>
                  </w:r>
                </w:p>
              </w:tc>
              <w:tc>
                <w:tcPr>
                  <w:tcW w:w="3181" w:type="pct"/>
                  <w:gridSpan w:val="3"/>
                  <w:vAlign w:val="center"/>
                </w:tcPr>
                <w:p w14:paraId="0D7935E4" w14:textId="532F26C8" w:rsidR="003F7712" w:rsidRPr="00E0765F" w:rsidRDefault="003F7712" w:rsidP="00DC14A1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{name}{/goals}</w:t>
                  </w:r>
                </w:p>
              </w:tc>
            </w:tr>
            <w:tr w:rsidR="00E0765F" w:rsidRPr="00E0765F" w14:paraId="0DE065F5" w14:textId="77777777" w:rsidTr="00DC14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78C3E2CA" w14:textId="64742C81" w:rsidR="006F02BB" w:rsidRPr="00E0765F" w:rsidRDefault="006F02BB" w:rsidP="00DC14A1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خطوات التنفيذ:</w:t>
                  </w:r>
                </w:p>
              </w:tc>
            </w:tr>
            <w:tr w:rsidR="00E0765F" w:rsidRPr="00E0765F" w14:paraId="41DA7B47" w14:textId="77777777" w:rsidTr="00DC14A1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7CBD5EB" w14:textId="36AFCEDD" w:rsidR="00DB7A3C" w:rsidRPr="00E0765F" w:rsidRDefault="00DB7A3C" w:rsidP="00DC14A1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تحديد الأهداف التعليمية بوضوح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E0765F" w:rsidRPr="00E0765F" w14:paraId="70BBA5B3" w14:textId="77777777" w:rsidTr="00DC14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3C24F444" w14:textId="342811B1" w:rsidR="00DB7A3C" w:rsidRPr="00E0765F" w:rsidRDefault="00C11D63" w:rsidP="00DC14A1">
                  <w:pPr>
                    <w:pStyle w:val="ListParagraph"/>
                    <w:numPr>
                      <w:ilvl w:val="0"/>
                      <w:numId w:val="44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يحدد المعلم المفاهيم أو المهارات التي يرغب في أن يتوصل إليها المتعلم من خلال الاكتشاف</w:t>
                  </w: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E0765F" w:rsidRPr="00E0765F" w14:paraId="3B81732B" w14:textId="77777777" w:rsidTr="00DC14A1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2D1C8E07" w14:textId="49E855CD" w:rsidR="00DB7A3C" w:rsidRPr="00E0765F" w:rsidRDefault="00C11D63" w:rsidP="00DC14A1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تصميم الموقف التعليمي أو المشكلة:</w:t>
                  </w:r>
                </w:p>
              </w:tc>
            </w:tr>
            <w:tr w:rsidR="00E0765F" w:rsidRPr="00E0765F" w14:paraId="7A563D47" w14:textId="77777777" w:rsidTr="00DC14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380414E" w14:textId="7654C877" w:rsidR="00DB7A3C" w:rsidRPr="00E0765F" w:rsidRDefault="00C11D63" w:rsidP="00DC14A1">
                  <w:pPr>
                    <w:pStyle w:val="ListParagraph"/>
                    <w:numPr>
                      <w:ilvl w:val="0"/>
                      <w:numId w:val="44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يصمم المعلم نشاطًا، أو موقفًا محيرًا، أو سؤالًا مفتوحًا يثير الفضول ويحفّز التفكير</w:t>
                  </w: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E0765F" w:rsidRPr="00E0765F" w14:paraId="462D3700" w14:textId="77777777" w:rsidTr="00DC14A1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1383E678" w14:textId="4FFC64D6" w:rsidR="00DB7A3C" w:rsidRPr="00E0765F" w:rsidRDefault="00C11D63" w:rsidP="00DC14A1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توفير الوسائل والأدوات المناسبة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E0765F" w:rsidRPr="00E0765F" w14:paraId="2F761C87" w14:textId="77777777" w:rsidTr="00DC14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B9648DD" w14:textId="05048593" w:rsidR="00DB7A3C" w:rsidRPr="00E0765F" w:rsidRDefault="00C11D63" w:rsidP="00DC14A1">
                  <w:pPr>
                    <w:pStyle w:val="ListParagraph"/>
                    <w:numPr>
                      <w:ilvl w:val="0"/>
                      <w:numId w:val="44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lastRenderedPageBreak/>
                    <w:t xml:space="preserve">تجهيز مصادر تساعد </w:t>
                  </w:r>
                  <w:r w:rsidR="00A32C99"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الطلاب</w:t>
                  </w: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 xml:space="preserve"> على الاستكشاف (صور، نماذج، أدوات علمية، برامج، مقاطع فيديو...)</w:t>
                  </w: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E0765F" w:rsidRPr="00E0765F" w14:paraId="7C8B9EF7" w14:textId="77777777" w:rsidTr="00DC14A1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19EB8CF7" w14:textId="50F0E04B" w:rsidR="00DB7A3C" w:rsidRPr="00E0765F" w:rsidRDefault="00A32C99" w:rsidP="00DC14A1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طرح أسئلة موجهة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E0765F" w:rsidRPr="00E0765F" w14:paraId="26679358" w14:textId="77777777" w:rsidTr="00DC14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29D33366" w14:textId="10540E1C" w:rsidR="00DB7A3C" w:rsidRPr="00E0765F" w:rsidRDefault="00A32C99" w:rsidP="00DC14A1">
                  <w:pPr>
                    <w:pStyle w:val="ListParagraph"/>
                    <w:numPr>
                      <w:ilvl w:val="0"/>
                      <w:numId w:val="44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يطرح المعلم أسئلة إرشادية تساعد الطلاب على التفكير وتحليل المعطيات دون إعطائهم الإجابة مباشرة</w:t>
                  </w: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E0765F" w:rsidRPr="00E0765F" w14:paraId="0889473C" w14:textId="77777777" w:rsidTr="00DC14A1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4CE501F7" w14:textId="7764BE4B" w:rsidR="00DB7A3C" w:rsidRPr="00E0765F" w:rsidRDefault="00A32C99" w:rsidP="00DC14A1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الاستكشاف والنشاط الذاتي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E0765F" w:rsidRPr="00E0765F" w14:paraId="025462B9" w14:textId="77777777" w:rsidTr="00DC14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333B3B08" w14:textId="7FEF34F3" w:rsidR="00DB7A3C" w:rsidRPr="00E0765F" w:rsidRDefault="00A32C99" w:rsidP="00DC14A1">
                  <w:pPr>
                    <w:pStyle w:val="ListParagraph"/>
                    <w:numPr>
                      <w:ilvl w:val="0"/>
                      <w:numId w:val="44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يشارك الطلاب في ملاحظة الظواهر، إجراء التجارب، المقارنة، التصنيف، الربط... بهدف التوصل إلى القاعدة أو المعلومة بأنفسهم</w:t>
                  </w: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E0765F" w:rsidRPr="00E0765F" w14:paraId="37584E03" w14:textId="77777777" w:rsidTr="00DC14A1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6B6A156" w14:textId="0396DBC4" w:rsidR="008E25E2" w:rsidRPr="00E0765F" w:rsidRDefault="001119DC" w:rsidP="00DC14A1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مناقشة النتائج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E0765F" w:rsidRPr="00E0765F" w14:paraId="3F6C1737" w14:textId="77777777" w:rsidTr="00DC14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2BC4792A" w14:textId="0A40782F" w:rsidR="001119DC" w:rsidRPr="00E0765F" w:rsidRDefault="001119DC" w:rsidP="00DC14A1">
                  <w:pPr>
                    <w:pStyle w:val="ListParagraph"/>
                    <w:numPr>
                      <w:ilvl w:val="0"/>
                      <w:numId w:val="44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يطلب المعلم من الطلاب عرض استنتاجاتهم وملاحظاتهم</w:t>
                  </w: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58F4B90D" w14:textId="76B5F610" w:rsidR="008E25E2" w:rsidRPr="00E0765F" w:rsidRDefault="001119DC" w:rsidP="00DC14A1">
                  <w:pPr>
                    <w:pStyle w:val="ListParagraph"/>
                    <w:numPr>
                      <w:ilvl w:val="0"/>
                      <w:numId w:val="44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 xml:space="preserve">  </w:t>
                  </w: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يناقش المعلم معهم هذه النتائج ويوجههم لتصحيح أو تدقيق أفكارهم</w:t>
                  </w: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E0765F" w:rsidRPr="00E0765F" w14:paraId="349BAF6F" w14:textId="77777777" w:rsidTr="00DC14A1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645539EA" w14:textId="02FA6679" w:rsidR="008E25E2" w:rsidRPr="00E0765F" w:rsidRDefault="0035757E" w:rsidP="00DC14A1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التوصل إلى المفهوم أو القاعدة العامة</w:t>
                  </w:r>
                  <w:r w:rsidRPr="00E0765F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E0765F" w:rsidRPr="00E0765F" w14:paraId="0BF50D04" w14:textId="77777777" w:rsidTr="00DC14A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7666DB63" w14:textId="77777777" w:rsidR="0035757E" w:rsidRPr="00E0765F" w:rsidRDefault="0035757E" w:rsidP="00DC14A1">
                  <w:pPr>
                    <w:pStyle w:val="ListParagraph"/>
                    <w:numPr>
                      <w:ilvl w:val="0"/>
                      <w:numId w:val="44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يستنتج المتعلمون المعلومة أو القاعدة</w:t>
                  </w: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22254C83" w14:textId="419C2C1E" w:rsidR="008E25E2" w:rsidRPr="00E0765F" w:rsidRDefault="0035757E" w:rsidP="00DC14A1">
                  <w:pPr>
                    <w:pStyle w:val="ListParagraph"/>
                    <w:numPr>
                      <w:ilvl w:val="0"/>
                      <w:numId w:val="44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يمكن للمعلم في هذه المرحلة أن يؤكد المفهوم ويوضّحه لضمان الفهم الصحيح</w:t>
                  </w:r>
                  <w:r w:rsidRPr="00E0765F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</w:tbl>
          <w:p w14:paraId="55DC7312" w14:textId="77777777" w:rsidR="008E25E2" w:rsidRDefault="008E25E2" w:rsidP="008E25E2">
            <w:pPr>
              <w:ind w:left="0"/>
            </w:pPr>
          </w:p>
          <w:p w14:paraId="5EB386F6" w14:textId="283E1D9D" w:rsidR="00503883" w:rsidRPr="005A3AF2" w:rsidRDefault="00503883" w:rsidP="00503883">
            <w:pPr>
              <w:pStyle w:val="a0"/>
              <w:bidi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</w:tbl>
    <w:p w14:paraId="491F9012" w14:textId="77777777" w:rsidR="00DC14A1" w:rsidRDefault="00DC14A1">
      <w:pPr>
        <w:bidi/>
        <w:rPr>
          <w:b/>
          <w:bCs/>
          <w:rtl/>
        </w:rPr>
      </w:pPr>
      <w:r>
        <w:rPr>
          <w:b/>
          <w:bCs/>
        </w:rPr>
        <w:br w:type="page"/>
      </w:r>
    </w:p>
    <w:tbl>
      <w:tblPr>
        <w:tblStyle w:val="GridTable4-Accent2"/>
        <w:bidiVisual/>
        <w:tblW w:w="5000" w:type="pct"/>
        <w:tblLook w:val="04A0" w:firstRow="1" w:lastRow="0" w:firstColumn="1" w:lastColumn="0" w:noHBand="0" w:noVBand="1"/>
        <w:tblDescription w:val="جدول تخطيط رأس الصفحة"/>
      </w:tblPr>
      <w:tblGrid>
        <w:gridCol w:w="3491"/>
        <w:gridCol w:w="8"/>
        <w:gridCol w:w="3189"/>
        <w:gridCol w:w="3768"/>
      </w:tblGrid>
      <w:tr w:rsidR="00DC14A1" w:rsidRPr="00E0765F" w14:paraId="62E05445" w14:textId="77777777" w:rsidTr="00CB37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465FC39E" w14:textId="77777777" w:rsidR="00DC14A1" w:rsidRPr="00E0765F" w:rsidRDefault="00DC14A1" w:rsidP="00CB3793">
            <w:pPr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DC14A1">
              <w:rPr>
                <w:rFonts w:ascii="Helvetica Neue W23 for SKY Reg" w:hAnsi="Helvetica Neue W23 for SKY Reg" w:cs="Helvetica Neue W23 for SKY Reg"/>
                <w:b w:val="0"/>
                <w:bCs w:val="0"/>
                <w:color w:val="FFFFFF" w:themeColor="background1"/>
                <w:rtl/>
              </w:rPr>
              <w:lastRenderedPageBreak/>
              <w:t>تقييم تنفيذ الاستراتيجية</w:t>
            </w:r>
          </w:p>
        </w:tc>
      </w:tr>
      <w:tr w:rsidR="00DC14A1" w:rsidRPr="00E0765F" w14:paraId="537F904F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530DCD08" w14:textId="77777777" w:rsidR="00DC14A1" w:rsidRPr="00E0765F" w:rsidRDefault="00DC14A1" w:rsidP="00CB3793">
            <w:pPr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E0765F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تحقيق الأهداف التعليمية</w:t>
            </w:r>
          </w:p>
        </w:tc>
      </w:tr>
      <w:tr w:rsidR="00DC14A1" w:rsidRPr="00E0765F" w14:paraId="4036F7A9" w14:textId="77777777" w:rsidTr="00DC14A1">
        <w:trPr>
          <w:trHeight w:hRule="exact"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5FD00FD2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{#efficiency} 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fullyAchieved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4BFBE56C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partiallyAchieved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تحقق جزئيًا</w:t>
            </w:r>
          </w:p>
        </w:tc>
        <w:tc>
          <w:tcPr>
            <w:tcW w:w="1802" w:type="pct"/>
            <w:vAlign w:val="center"/>
          </w:tcPr>
          <w:p w14:paraId="199D3CEC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notAchieved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}{/efficiency}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لم يتحقق</w:t>
            </w:r>
          </w:p>
        </w:tc>
      </w:tr>
      <w:tr w:rsidR="00DC14A1" w:rsidRPr="00E0765F" w14:paraId="6A9B1DAD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17C7E4A4" w14:textId="77777777" w:rsidR="00DC14A1" w:rsidRPr="00E0765F" w:rsidRDefault="00DC14A1" w:rsidP="00CB3793">
            <w:pPr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E0765F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مستوى الدافعية والمشاركة</w:t>
            </w:r>
          </w:p>
        </w:tc>
      </w:tr>
      <w:tr w:rsidR="00DC14A1" w:rsidRPr="00E0765F" w14:paraId="3195790B" w14:textId="77777777" w:rsidTr="00DC14A1">
        <w:trPr>
          <w:trHeight w:hRule="exact"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pct"/>
            <w:gridSpan w:val="2"/>
            <w:vAlign w:val="center"/>
          </w:tcPr>
          <w:p w14:paraId="5BCE553B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{#efficiency} 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fullyAchieved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تحقق بشكل كامل</w:t>
            </w:r>
          </w:p>
        </w:tc>
        <w:tc>
          <w:tcPr>
            <w:tcW w:w="1525" w:type="pct"/>
            <w:vAlign w:val="center"/>
          </w:tcPr>
          <w:p w14:paraId="15A89B0B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partiallyAchieved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تحقق جزئيًا</w:t>
            </w:r>
          </w:p>
        </w:tc>
        <w:tc>
          <w:tcPr>
            <w:tcW w:w="1802" w:type="pct"/>
            <w:vAlign w:val="center"/>
          </w:tcPr>
          <w:p w14:paraId="0050A9FA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notAchieved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}{/efficiency}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لم يتحقق</w:t>
            </w:r>
          </w:p>
        </w:tc>
      </w:tr>
      <w:tr w:rsidR="00DC14A1" w:rsidRPr="00E0765F" w14:paraId="25106068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4E516EB1" w14:textId="77777777" w:rsidR="00DC14A1" w:rsidRPr="00E0765F" w:rsidRDefault="00DC14A1" w:rsidP="00CB3793">
            <w:pPr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E0765F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مستوى الاستقلالية في التعلم</w:t>
            </w:r>
          </w:p>
        </w:tc>
      </w:tr>
      <w:tr w:rsidR="00DC14A1" w:rsidRPr="00E0765F" w14:paraId="37E66E1A" w14:textId="77777777" w:rsidTr="00DC14A1">
        <w:trPr>
          <w:trHeight w:hRule="exact"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004F4309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{#efficiency} 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fullyAchieved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7BCB6E28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partiallyAchieved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تحقق جزئيًا</w:t>
            </w:r>
          </w:p>
        </w:tc>
        <w:tc>
          <w:tcPr>
            <w:tcW w:w="1802" w:type="pct"/>
            <w:vAlign w:val="center"/>
          </w:tcPr>
          <w:p w14:paraId="464DF615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notAchieved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}{/efficiency}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لم يتحقق</w:t>
            </w:r>
          </w:p>
        </w:tc>
      </w:tr>
      <w:tr w:rsidR="00DC14A1" w:rsidRPr="00E0765F" w14:paraId="024D5BD3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1E1AB98F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E0765F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استخدام مصادر التعلم بفعالية</w:t>
            </w:r>
          </w:p>
        </w:tc>
      </w:tr>
      <w:tr w:rsidR="00DC14A1" w:rsidRPr="00E0765F" w14:paraId="3C0CC38D" w14:textId="77777777" w:rsidTr="00DC14A1">
        <w:trPr>
          <w:trHeight w:hRule="exact"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6CC85BF5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{#efficiency} 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fullyAchieved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5D7CA996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partiallyAchieved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تحقق جزئيًا</w:t>
            </w:r>
          </w:p>
        </w:tc>
        <w:tc>
          <w:tcPr>
            <w:tcW w:w="1802" w:type="pct"/>
            <w:vAlign w:val="center"/>
          </w:tcPr>
          <w:p w14:paraId="1282B956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notAchieved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}{/efficiency}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لم يتحقق</w:t>
            </w:r>
          </w:p>
        </w:tc>
      </w:tr>
      <w:tr w:rsidR="00DC14A1" w:rsidRPr="00E0765F" w14:paraId="10944243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50B6D19D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E0765F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مهارات إدارة الوقت والتنظيم</w:t>
            </w:r>
          </w:p>
        </w:tc>
      </w:tr>
      <w:tr w:rsidR="00DC14A1" w:rsidRPr="00E0765F" w14:paraId="7D5A9C60" w14:textId="77777777" w:rsidTr="00DC14A1">
        <w:trPr>
          <w:trHeight w:hRule="exact"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22BED018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{#efficiency} 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fullyAchieved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0D41F4B3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partiallyAchieved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تحقق جزئيًا</w:t>
            </w:r>
          </w:p>
        </w:tc>
        <w:tc>
          <w:tcPr>
            <w:tcW w:w="1802" w:type="pct"/>
            <w:vAlign w:val="center"/>
          </w:tcPr>
          <w:p w14:paraId="3655318C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notAchieved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}{/efficiency}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لم يتحقق</w:t>
            </w:r>
          </w:p>
        </w:tc>
      </w:tr>
      <w:tr w:rsidR="00DC14A1" w:rsidRPr="00E0765F" w14:paraId="39644B41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182E0AE2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E0765F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التفكير النقدي وحل المشكلات</w:t>
            </w:r>
          </w:p>
        </w:tc>
      </w:tr>
      <w:tr w:rsidR="00DC14A1" w:rsidRPr="00E0765F" w14:paraId="16ECCF22" w14:textId="77777777" w:rsidTr="00DC14A1">
        <w:trPr>
          <w:trHeight w:hRule="exact"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57A7DD92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{#efficiency} 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fullyAchieved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5DEC0586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partiallyAchieved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تحقق جزئيًا</w:t>
            </w:r>
          </w:p>
        </w:tc>
        <w:tc>
          <w:tcPr>
            <w:tcW w:w="1802" w:type="pct"/>
            <w:vAlign w:val="center"/>
          </w:tcPr>
          <w:p w14:paraId="429CDD91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notAchieved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}{/efficiency}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لم يتحقق</w:t>
            </w:r>
          </w:p>
        </w:tc>
      </w:tr>
      <w:tr w:rsidR="00DC14A1" w:rsidRPr="00E0765F" w14:paraId="5A058282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15D2FB75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E0765F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جودة المخرجات والتقارير النهائية</w:t>
            </w:r>
          </w:p>
        </w:tc>
      </w:tr>
      <w:tr w:rsidR="00DC14A1" w:rsidRPr="00E0765F" w14:paraId="52F3CCA1" w14:textId="77777777" w:rsidTr="00DC14A1">
        <w:trPr>
          <w:trHeight w:hRule="exact"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206C8840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{#efficiency} 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fullyAchieved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7EB3BC9D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partiallyAchieved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تحقق جزئيًا</w:t>
            </w:r>
          </w:p>
        </w:tc>
        <w:tc>
          <w:tcPr>
            <w:tcW w:w="1802" w:type="pct"/>
            <w:vAlign w:val="center"/>
          </w:tcPr>
          <w:p w14:paraId="5057CA2C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notAchieved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}{/efficiency}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لم يتحقق</w:t>
            </w:r>
          </w:p>
        </w:tc>
      </w:tr>
      <w:tr w:rsidR="00DC14A1" w:rsidRPr="00E0765F" w14:paraId="49ADEF0A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6DFE23BD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E0765F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التغذية الراجعة والتقييم الذاتي</w:t>
            </w:r>
          </w:p>
        </w:tc>
      </w:tr>
      <w:tr w:rsidR="00DC14A1" w:rsidRPr="00E0765F" w14:paraId="6DE16939" w14:textId="77777777" w:rsidTr="00DC14A1">
        <w:trPr>
          <w:trHeight w:hRule="exact"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30B82355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{#efficiency} 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fullyAchieved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23303F69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partiallyAchieved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تحقق جزئيًا</w:t>
            </w:r>
          </w:p>
        </w:tc>
        <w:tc>
          <w:tcPr>
            <w:tcW w:w="1802" w:type="pct"/>
            <w:vAlign w:val="center"/>
          </w:tcPr>
          <w:p w14:paraId="0CFD5638" w14:textId="77777777" w:rsidR="00DC14A1" w:rsidRPr="00E0765F" w:rsidRDefault="00DC14A1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notAchieved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}{/efficiency}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لم يتحقق</w:t>
            </w:r>
          </w:p>
        </w:tc>
      </w:tr>
      <w:tr w:rsidR="005A3AF2" w:rsidRPr="00D131B3" w14:paraId="123DFCEB" w14:textId="77777777" w:rsidTr="00DC14A1">
        <w:tblPrEx>
          <w:tblLook w:val="0480" w:firstRow="0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5975AB6B" w14:textId="3CCABF74" w:rsidR="005A3AF2" w:rsidRPr="00D131B3" w:rsidRDefault="005A3AF2" w:rsidP="00DC14A1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</w:rPr>
            </w:pPr>
            <w:r w:rsidRPr="00D131B3">
              <w:rPr>
                <w:rFonts w:ascii="Helvetica Neue W23 for SKY Reg" w:hAnsi="Helvetica Neue W23 for SKY Reg" w:cs="Helvetica Neue W23 for SKY Reg"/>
                <w:color w:val="auto"/>
                <w:rtl/>
              </w:rPr>
              <w:lastRenderedPageBreak/>
              <w:t>الصعوبات التي واجهها المعلم أثناء التنفيذ:</w:t>
            </w:r>
          </w:p>
        </w:tc>
      </w:tr>
      <w:tr w:rsidR="00E10210" w:rsidRPr="00D131B3" w14:paraId="40A76741" w14:textId="77777777" w:rsidTr="00DC14A1">
        <w:tblPrEx>
          <w:tblLook w:val="0480" w:firstRow="0" w:lastRow="0" w:firstColumn="1" w:lastColumn="0" w:noHBand="0" w:noVBand="1"/>
        </w:tblPrEx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0A13FF4C" w14:textId="6AB50F88" w:rsidR="006A3406" w:rsidRPr="00D131B3" w:rsidRDefault="006D67B2" w:rsidP="00DC14A1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تنفيذ الأنشطة الاستكشافية يتطلب وقتًا طويلاً.</w:t>
            </w:r>
          </w:p>
          <w:p w14:paraId="2666BF06" w14:textId="77777777" w:rsidR="006D67B2" w:rsidRPr="00D131B3" w:rsidRDefault="006D67B2" w:rsidP="00DC14A1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بعض الطلاب قد يجدون صعوبة في الاستنتاج أو حل المشكلات بأنفسهم.</w:t>
            </w:r>
          </w:p>
          <w:p w14:paraId="0A48B135" w14:textId="77777777" w:rsidR="006D67B2" w:rsidRPr="00D131B3" w:rsidRDefault="006D67B2" w:rsidP="00DC14A1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لا يستجيب جميع الطلاب للمواقف الاستكشافية بنفس الحماس.</w:t>
            </w:r>
          </w:p>
          <w:p w14:paraId="32F6C9C5" w14:textId="3E80E7DA" w:rsidR="006D67B2" w:rsidRPr="00DC14A1" w:rsidRDefault="006D67B2" w:rsidP="00DC14A1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يحتاج المعلم إلى مهارة عالية في تصميم مواقف تعليمية مناسبة ومحفزة للاكتشاف.</w:t>
            </w:r>
          </w:p>
        </w:tc>
      </w:tr>
      <w:tr w:rsidR="00D93E03" w:rsidRPr="00D131B3" w14:paraId="0AE33FAE" w14:textId="77777777" w:rsidTr="00DC14A1">
        <w:tblPrEx>
          <w:tblLook w:val="0480" w:firstRow="0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4BAB6F8D" w14:textId="2EF74703" w:rsidR="00D93E03" w:rsidRPr="00D131B3" w:rsidRDefault="00D93E03" w:rsidP="00DC14A1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</w:rPr>
            </w:pPr>
            <w:r w:rsidRPr="00D131B3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التعديلات المقترحة لتحسين الاستراتيجية:</w:t>
            </w:r>
          </w:p>
        </w:tc>
      </w:tr>
      <w:tr w:rsidR="00E10210" w:rsidRPr="00D131B3" w14:paraId="3F8E1AFB" w14:textId="77777777" w:rsidTr="00DC14A1">
        <w:tblPrEx>
          <w:tblLook w:val="0480" w:firstRow="0" w:lastRow="0" w:firstColumn="1" w:lastColumn="0" w:noHBand="0" w:noVBand="1"/>
        </w:tblPrEx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43A8E83A" w14:textId="2164ED33" w:rsidR="006D67B2" w:rsidRPr="00D131B3" w:rsidRDefault="006D67B2" w:rsidP="00DC14A1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البدء التدريجي والتنوع في الأساليب.</w:t>
            </w:r>
          </w:p>
          <w:p w14:paraId="5870F09C" w14:textId="77777777" w:rsidR="00B14E5E" w:rsidRPr="00D131B3" w:rsidRDefault="006D67B2" w:rsidP="00DC14A1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تبسيط الأنشطة وتحديد الأهداف بدقة.</w:t>
            </w:r>
          </w:p>
          <w:p w14:paraId="4062170E" w14:textId="77777777" w:rsidR="006D67B2" w:rsidRPr="00D131B3" w:rsidRDefault="006D67B2" w:rsidP="00DC14A1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إدارة الوقت بفعالية.</w:t>
            </w:r>
          </w:p>
          <w:p w14:paraId="38EC58CF" w14:textId="77777777" w:rsidR="006D67B2" w:rsidRPr="00D131B3" w:rsidRDefault="006D67B2" w:rsidP="00DC14A1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تفعيل العمل الجماعي.</w:t>
            </w:r>
          </w:p>
          <w:p w14:paraId="0C0F3C6F" w14:textId="52BC00C6" w:rsidR="006D67B2" w:rsidRPr="00D131B3" w:rsidRDefault="006D67B2" w:rsidP="00DC14A1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استخدام مصادر وأدوات متاحة وبسيطة.</w:t>
            </w:r>
          </w:p>
        </w:tc>
      </w:tr>
      <w:tr w:rsidR="00D93E03" w:rsidRPr="00D131B3" w14:paraId="583F644A" w14:textId="77777777" w:rsidTr="00DC14A1">
        <w:tblPrEx>
          <w:tblLook w:val="0480" w:firstRow="0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27FAB6B1" w14:textId="49956577" w:rsidR="00D93E03" w:rsidRPr="00D131B3" w:rsidRDefault="00D93E03" w:rsidP="00DC14A1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</w:rPr>
            </w:pPr>
            <w:r w:rsidRPr="00D131B3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الملاحظات والتوصيات</w:t>
            </w:r>
          </w:p>
        </w:tc>
      </w:tr>
      <w:tr w:rsidR="00E10210" w:rsidRPr="00D131B3" w14:paraId="5FCABC59" w14:textId="77777777" w:rsidTr="00DC14A1">
        <w:tblPrEx>
          <w:tblLook w:val="0480" w:firstRow="0" w:lastRow="0" w:firstColumn="1" w:lastColumn="0" w:noHBand="0" w:noVBand="1"/>
        </w:tblPrEx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478A2389" w14:textId="77777777" w:rsidR="00B14E5E" w:rsidRPr="00D131B3" w:rsidRDefault="00CD36F5" w:rsidP="00DC14A1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تعزز التفكير العلمي والمنطقي.</w:t>
            </w:r>
          </w:p>
          <w:p w14:paraId="5E3205D7" w14:textId="77777777" w:rsidR="00CD36F5" w:rsidRPr="00D131B3" w:rsidRDefault="00CD36F5" w:rsidP="00DC14A1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تزيد من دافعية الطالب للتعلم.</w:t>
            </w:r>
          </w:p>
          <w:p w14:paraId="78172AC8" w14:textId="77777777" w:rsidR="00CD36F5" w:rsidRPr="00D131B3" w:rsidRDefault="00CD36F5" w:rsidP="00DC14A1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غير مناسبة دائمًا لجميع الموضوعات.</w:t>
            </w:r>
          </w:p>
          <w:p w14:paraId="33C676DD" w14:textId="5E3860E8" w:rsidR="00CD36F5" w:rsidRPr="00D131B3" w:rsidRDefault="00CD36F5" w:rsidP="00DC14A1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تتطلب مستوى عالٍ من التنظيم والتهيئة من المعلم.</w:t>
            </w:r>
          </w:p>
        </w:tc>
      </w:tr>
      <w:tr w:rsidR="00D93E03" w:rsidRPr="00D131B3" w14:paraId="22BE2234" w14:textId="77777777" w:rsidTr="00DC14A1">
        <w:tblPrEx>
          <w:tblLook w:val="0480" w:firstRow="0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7D7C405D" w14:textId="0DECB751" w:rsidR="00D93E03" w:rsidRPr="00D131B3" w:rsidRDefault="00D93E03" w:rsidP="00DC14A1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rtl/>
              </w:rPr>
            </w:pPr>
            <w:r w:rsidRPr="00D131B3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المرفقات</w:t>
            </w:r>
          </w:p>
        </w:tc>
      </w:tr>
      <w:tr w:rsidR="00720F1D" w:rsidRPr="00D131B3" w14:paraId="02BFC783" w14:textId="77777777" w:rsidTr="00DC14A1">
        <w:tblPrEx>
          <w:tblLook w:val="0480" w:firstRow="0" w:lastRow="0" w:firstColumn="1" w:lastColumn="0" w:noHBand="0" w:noVBand="1"/>
        </w:tblPrEx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7332E673" w14:textId="69E1821B" w:rsidR="00720F1D" w:rsidRPr="00D131B3" w:rsidRDefault="00720F1D" w:rsidP="00DC14A1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rtl/>
              </w:rPr>
            </w:pP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 {#</w:t>
            </w:r>
            <w:proofErr w:type="gramStart"/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attachments}{</w:t>
            </w:r>
            <w:proofErr w:type="gramEnd"/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studentActivitiesPhotos} </w:t>
            </w: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صور لأنشطة الطلاب</w:t>
            </w: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rtl/>
              </w:rPr>
              <w:t xml:space="preserve">   </w:t>
            </w: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 xml:space="preserve">   </w:t>
            </w: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{worksheets}</w:t>
            </w: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 xml:space="preserve"> أوراق عمل      </w:t>
            </w: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 {</w:t>
            </w:r>
            <w:proofErr w:type="spellStart"/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studentAssessments</w:t>
            </w:r>
            <w:proofErr w:type="spellEnd"/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}</w:t>
            </w: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 xml:space="preserve">تقييمات الطلاب         </w:t>
            </w: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 {other}{/attachments}</w:t>
            </w:r>
            <w:r w:rsidRPr="00D131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..........................</w:t>
            </w:r>
          </w:p>
        </w:tc>
      </w:tr>
    </w:tbl>
    <w:p w14:paraId="11D0DCBB" w14:textId="77777777" w:rsidR="005A3AF2" w:rsidRPr="005A3AF2" w:rsidRDefault="005A3AF2" w:rsidP="006A3406">
      <w:pPr>
        <w:bidi/>
        <w:ind w:left="0"/>
        <w:rPr>
          <w:rFonts w:ascii="Arial" w:hAnsi="Arial" w:cs="Arial"/>
          <w:b/>
          <w:bCs/>
          <w:rtl/>
        </w:rPr>
      </w:pPr>
    </w:p>
    <w:tbl>
      <w:tblPr>
        <w:tblStyle w:val="ListTable6Colorful-Accent2"/>
        <w:bidiVisual/>
        <w:tblW w:w="0" w:type="auto"/>
        <w:tblLook w:val="0480" w:firstRow="0" w:lastRow="0" w:firstColumn="1" w:lastColumn="0" w:noHBand="0" w:noVBand="1"/>
      </w:tblPr>
      <w:tblGrid>
        <w:gridCol w:w="5228"/>
        <w:gridCol w:w="5228"/>
      </w:tblGrid>
      <w:tr w:rsidR="00E0765F" w:rsidRPr="001B65FA" w14:paraId="2CFEF96B" w14:textId="77777777" w:rsidTr="00DC1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6849AE63" w14:textId="77777777" w:rsidR="00E0765F" w:rsidRPr="00AB0A77" w:rsidRDefault="00E0765F" w:rsidP="00DC14A1">
            <w:pPr>
              <w:spacing w:before="0" w:after="0" w:line="20" w:lineRule="atLeast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اسم المعلم</w:t>
            </w:r>
          </w:p>
        </w:tc>
        <w:tc>
          <w:tcPr>
            <w:tcW w:w="5228" w:type="dxa"/>
            <w:vAlign w:val="center"/>
          </w:tcPr>
          <w:p w14:paraId="6DB3FD07" w14:textId="77777777" w:rsidR="00E0765F" w:rsidRPr="00AB0A77" w:rsidRDefault="00E0765F" w:rsidP="00DC14A1">
            <w:pPr>
              <w:spacing w:before="0" w:after="0" w:line="2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/>
                <w:bCs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مدير المدرسة</w:t>
            </w:r>
          </w:p>
        </w:tc>
      </w:tr>
      <w:tr w:rsidR="00E0765F" w:rsidRPr="001B65FA" w14:paraId="092D9A45" w14:textId="77777777" w:rsidTr="00DC14A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4CB34BB9" w14:textId="77777777" w:rsidR="00E0765F" w:rsidRPr="00AB0A77" w:rsidRDefault="00E0765F" w:rsidP="00DC14A1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teacherName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</w:p>
        </w:tc>
        <w:tc>
          <w:tcPr>
            <w:tcW w:w="5228" w:type="dxa"/>
            <w:vAlign w:val="center"/>
          </w:tcPr>
          <w:p w14:paraId="156CC77C" w14:textId="77777777" w:rsidR="00E0765F" w:rsidRPr="00AB0A77" w:rsidRDefault="00E0765F" w:rsidP="00DC14A1">
            <w:pPr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principalName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</w:p>
        </w:tc>
      </w:tr>
    </w:tbl>
    <w:p w14:paraId="2C980551" w14:textId="77777777" w:rsidR="005A3AF2" w:rsidRPr="005A3AF2" w:rsidRDefault="005A3AF2" w:rsidP="005A3AF2">
      <w:pPr>
        <w:bidi/>
        <w:rPr>
          <w:rFonts w:ascii="Arial" w:hAnsi="Arial" w:cs="Arial"/>
          <w:b/>
          <w:bCs/>
        </w:rPr>
      </w:pPr>
    </w:p>
    <w:p w14:paraId="13A364ED" w14:textId="77777777" w:rsidR="00DC14A1" w:rsidRDefault="00DC14A1" w:rsidP="00DC14A1">
      <w:pPr>
        <w:rPr>
          <w:rFonts w:ascii="Arial" w:hAnsi="Arial" w:cs="Arial"/>
          <w:b/>
          <w:bCs/>
          <w:color w:val="000000" w:themeColor="text1"/>
          <w:rtl/>
        </w:rPr>
      </w:pPr>
    </w:p>
    <w:p w14:paraId="4E0ABFC3" w14:textId="0D6B6DE4" w:rsidR="00DC14A1" w:rsidRPr="00DC14A1" w:rsidRDefault="00DC14A1" w:rsidP="00DC14A1">
      <w:pPr>
        <w:tabs>
          <w:tab w:val="left" w:pos="6090"/>
        </w:tabs>
      </w:pPr>
      <w:r>
        <w:tab/>
      </w:r>
    </w:p>
    <w:sectPr w:rsidR="00DC14A1" w:rsidRPr="00DC14A1" w:rsidSect="00030C2F">
      <w:headerReference w:type="default" r:id="rId10"/>
      <w:footerReference w:type="defaul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009EB" w14:textId="77777777" w:rsidR="009D1552" w:rsidRDefault="009D1552" w:rsidP="00A66B18">
      <w:pPr>
        <w:spacing w:before="0" w:after="0"/>
      </w:pPr>
      <w:r>
        <w:separator/>
      </w:r>
    </w:p>
  </w:endnote>
  <w:endnote w:type="continuationSeparator" w:id="0">
    <w:p w14:paraId="3A951E1A" w14:textId="77777777" w:rsidR="009D1552" w:rsidRDefault="009D1552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W23 for SKY Reg">
    <w:panose1 w:val="020B0604020202020204"/>
    <w:charset w:val="00"/>
    <w:family w:val="swiss"/>
    <w:pitch w:val="variable"/>
    <w:sig w:usb0="00002003" w:usb1="80000000" w:usb2="00000000" w:usb3="00000000" w:csb0="00000041" w:csb1="00000000"/>
  </w:font>
  <w:font w:name="Helvetica Neue W23 for SKY Bd">
    <w:panose1 w:val="020B0804020202020204"/>
    <w:charset w:val="00"/>
    <w:family w:val="swiss"/>
    <w:pitch w:val="variable"/>
    <w:sig w:usb0="00002003" w:usb1="80000000" w:usb2="00000000" w:usb3="00000000" w:csb0="0000004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D3764" w14:textId="5A56FDEA" w:rsidR="001C4083" w:rsidRDefault="00DC14A1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657E8AD" wp14:editId="1C5ADDB6">
              <wp:simplePos x="0" y="0"/>
              <wp:positionH relativeFrom="page">
                <wp:posOffset>-27940</wp:posOffset>
              </wp:positionH>
              <wp:positionV relativeFrom="paragraph">
                <wp:posOffset>0</wp:posOffset>
              </wp:positionV>
              <wp:extent cx="7616190" cy="1022350"/>
              <wp:effectExtent l="0" t="0" r="3810" b="6350"/>
              <wp:wrapNone/>
              <wp:docPr id="494934577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16190" cy="1022350"/>
                        <a:chOff x="0" y="123825"/>
                        <a:chExt cx="7616190" cy="1022350"/>
                      </a:xfrm>
                    </wpg:grpSpPr>
                    <wps:wsp>
                      <wps:cNvPr id="466679855" name="Rectangle 1"/>
                      <wps:cNvSpPr/>
                      <wps:spPr>
                        <a:xfrm flipH="1">
                          <a:off x="1047750" y="123825"/>
                          <a:ext cx="6568440" cy="419100"/>
                        </a:xfrm>
                        <a:prstGeom prst="round1Rect">
                          <a:avLst>
                            <a:gd name="adj" fmla="val 40694"/>
                          </a:avLst>
                        </a:prstGeom>
                        <a:gradFill flip="none" rotWithShape="1">
                          <a:gsLst>
                            <a:gs pos="0">
                              <a:srgbClr val="277EB5"/>
                            </a:gs>
                            <a:gs pos="100000">
                              <a:srgbClr val="40AF6F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FE2FC" w14:textId="3E1A1E6C" w:rsidR="00DC14A1" w:rsidRPr="00874B24" w:rsidRDefault="00DC14A1" w:rsidP="00DC14A1">
                            <w:pPr>
                              <w:spacing w:after="0"/>
                              <w:jc w:val="right"/>
                              <w:rPr>
                                <w:rFonts w:ascii="Helvetica Neue W23 for SKY Reg" w:hAnsi="Helvetica Neue W23 for SKY Reg" w:cs="Helvetica Neue W23 for SKY Reg"/>
                                <w:color w:val="FFFFFF" w:themeColor="background1"/>
                                <w:lang w:bidi="ar-EG"/>
                              </w:rPr>
                            </w:pPr>
                            <w:r w:rsidRPr="00874B24">
                              <w:rPr>
                                <w:rFonts w:ascii="Helvetica Neue W23 for SKY Reg" w:hAnsi="Helvetica Neue W23 for SKY Reg" w:cs="Helvetica Neue W23 for SKY Reg"/>
                                <w:color w:val="FFFFFF" w:themeColor="background1"/>
                                <w:rtl/>
                                <w:lang w:bidi="ar-EG"/>
                              </w:rPr>
                              <w:t>التعلم ب</w:t>
                            </w: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color w:val="FFFFFF" w:themeColor="background1"/>
                                <w:rtl/>
                                <w:lang w:bidi="ar-EG"/>
                              </w:rPr>
                              <w:t>الإكتشاف</w:t>
                            </w:r>
                          </w:p>
                          <w:p w14:paraId="7CD3C53F" w14:textId="77777777" w:rsidR="00DC14A1" w:rsidRPr="00874B24" w:rsidRDefault="00DC14A1" w:rsidP="00DC14A1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9820687" name="Rectangle 10"/>
                      <wps:cNvSpPr/>
                      <wps:spPr>
                        <a:xfrm>
                          <a:off x="0" y="485775"/>
                          <a:ext cx="7559040" cy="660400"/>
                        </a:xfrm>
                        <a:prstGeom prst="rect">
                          <a:avLst/>
                        </a:prstGeom>
                        <a:solidFill>
                          <a:srgbClr val="F3F1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2EAB6" w14:textId="77777777" w:rsidR="00DC14A1" w:rsidRPr="00B21C32" w:rsidRDefault="00DC14A1" w:rsidP="00DC14A1">
                            <w:pPr>
                              <w:spacing w:after="0"/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color w:val="0DA9A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57E8AD" id="Group 1" o:spid="_x0000_s1028" style="position:absolute;left:0;text-align:left;margin-left:-2.2pt;margin-top:0;width:599.7pt;height:80.5pt;z-index:251665408;mso-position-horizontal-relative:page;mso-height-relative:margin" coordorigin=",1238" coordsize="76161,10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">
              <v:shape id="Rectangle 1" o:spid="_x0000_s1029" style="position:absolute;left:10477;top:1238;width:65684;height:4191;flip:x;visibility:visible;mso-wrap-style:square;v-text-anchor:middle" coordsize="6568440,419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" adj="-11796480,,5400" path="m,l6397891,v94192,,170549,76357,170549,170549l6568440,419100,,419100,,xe" fillcolor="#277eb5" stroked="f" strokeweight="1pt">
                <v:fill color2="#40af6f" rotate="t" angle="90" focus="100%" type="gradient"/>
                <v:stroke joinstyle="miter"/>
                <v:formulas/>
                <v:path arrowok="t" o:connecttype="custom" o:connectlocs="0,0;6397891,0;6568440,170549;6568440,419100;0,419100;0,0" o:connectangles="0,0,0,0,0,0" textboxrect="0,0,6568440,419100"/>
                <v:textbox inset="0,0,0,0">
                  <w:txbxContent>
                    <w:p w14:paraId="5C9FE2FC" w14:textId="3E1A1E6C" w:rsidR="00DC14A1" w:rsidRPr="00874B24" w:rsidRDefault="00DC14A1" w:rsidP="00DC14A1">
                      <w:pPr>
                        <w:spacing w:after="0"/>
                        <w:jc w:val="right"/>
                        <w:rPr>
                          <w:rFonts w:ascii="Helvetica Neue W23 for SKY Reg" w:hAnsi="Helvetica Neue W23 for SKY Reg" w:cs="Helvetica Neue W23 for SKY Reg"/>
                          <w:color w:val="FFFFFF" w:themeColor="background1"/>
                          <w:lang w:bidi="ar-EG"/>
                        </w:rPr>
                      </w:pPr>
                      <w:r w:rsidRPr="00874B24">
                        <w:rPr>
                          <w:rFonts w:ascii="Helvetica Neue W23 for SKY Reg" w:hAnsi="Helvetica Neue W23 for SKY Reg" w:cs="Helvetica Neue W23 for SKY Reg"/>
                          <w:color w:val="FFFFFF" w:themeColor="background1"/>
                          <w:rtl/>
                          <w:lang w:bidi="ar-EG"/>
                        </w:rPr>
                        <w:t>التعلم ب</w:t>
                      </w:r>
                      <w:r>
                        <w:rPr>
                          <w:rFonts w:ascii="Helvetica Neue W23 for SKY Reg" w:hAnsi="Helvetica Neue W23 for SKY Reg" w:cs="Helvetica Neue W23 for SKY Reg" w:hint="cs"/>
                          <w:color w:val="FFFFFF" w:themeColor="background1"/>
                          <w:rtl/>
                          <w:lang w:bidi="ar-EG"/>
                        </w:rPr>
                        <w:t>الإكتشاف</w:t>
                      </w:r>
                    </w:p>
                    <w:p w14:paraId="7CD3C53F" w14:textId="77777777" w:rsidR="00DC14A1" w:rsidRPr="00874B24" w:rsidRDefault="00DC14A1" w:rsidP="00DC14A1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v:rect id="Rectangle 10" o:spid="_x0000_s1030" style="position:absolute;top:4857;width:75590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" fillcolor="#f3f1ef" stroked="f" strokeweight="1pt">
                <v:textbox inset="20mm">
                  <w:txbxContent>
                    <w:p w14:paraId="6342EAB6" w14:textId="77777777" w:rsidR="00DC14A1" w:rsidRPr="00B21C32" w:rsidRDefault="00DC14A1" w:rsidP="00DC14A1">
                      <w:pPr>
                        <w:spacing w:after="0"/>
                        <w:jc w:val="center"/>
                        <w:rPr>
                          <w:rFonts w:ascii="Helvetica Neue W23 for SKY Reg" w:hAnsi="Helvetica Neue W23 for SKY Reg" w:cs="Helvetica Neue W23 for SKY Reg"/>
                          <w:color w:val="0DA9A6"/>
                          <w:lang w:bidi="ar-EG"/>
                        </w:rPr>
                      </w:pPr>
                    </w:p>
                  </w:txbxContent>
                </v:textbox>
              </v:rect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DA2E0" w14:textId="77777777" w:rsidR="009D1552" w:rsidRDefault="009D1552" w:rsidP="00A66B18">
      <w:pPr>
        <w:spacing w:before="0" w:after="0"/>
      </w:pPr>
      <w:r>
        <w:separator/>
      </w:r>
    </w:p>
  </w:footnote>
  <w:footnote w:type="continuationSeparator" w:id="0">
    <w:p w14:paraId="0C39C783" w14:textId="77777777" w:rsidR="009D1552" w:rsidRDefault="009D1552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ED27F" w14:textId="77777777" w:rsidR="00DC14A1" w:rsidRPr="001B65FA" w:rsidRDefault="00DC14A1" w:rsidP="00DC14A1">
    <w:pPr>
      <w:pStyle w:val="Header"/>
      <w:rPr>
        <w:caps/>
      </w:rPr>
    </w:pPr>
    <w:bookmarkStart w:id="0" w:name="_Hlk211866118"/>
    <w:bookmarkStart w:id="1" w:name="_Hlk211866119"/>
    <w:bookmarkStart w:id="2" w:name="_Hlk212044248"/>
    <w:bookmarkStart w:id="3" w:name="_Hlk212044249"/>
    <w:bookmarkStart w:id="4" w:name="_Hlk212044835"/>
    <w:bookmarkStart w:id="5" w:name="_Hlk212044836"/>
    <w:bookmarkStart w:id="6" w:name="_Hlk212049268"/>
    <w:bookmarkStart w:id="7" w:name="_Hlk212049269"/>
    <w:bookmarkStart w:id="8" w:name="_Hlk212062273"/>
    <w:bookmarkStart w:id="9" w:name="_Hlk212062274"/>
    <w:r>
      <w:rPr>
        <w:caps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3E85CB0" wp14:editId="04388FF0">
              <wp:simplePos x="0" y="0"/>
              <wp:positionH relativeFrom="column">
                <wp:posOffset>-457347</wp:posOffset>
              </wp:positionH>
              <wp:positionV relativeFrom="paragraph">
                <wp:posOffset>251460</wp:posOffset>
              </wp:positionV>
              <wp:extent cx="4838700" cy="292100"/>
              <wp:effectExtent l="0" t="0" r="0" b="0"/>
              <wp:wrapNone/>
              <wp:docPr id="78241121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838700" cy="292100"/>
                      </a:xfrm>
                      <a:prstGeom prst="round1Rect">
                        <a:avLst>
                          <a:gd name="adj" fmla="val 28707"/>
                        </a:avLst>
                      </a:prstGeom>
                      <a:gradFill flip="none" rotWithShape="1">
                        <a:gsLst>
                          <a:gs pos="0">
                            <a:srgbClr val="277EB5"/>
                          </a:gs>
                          <a:gs pos="100000">
                            <a:srgbClr val="40AF6F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844977" id="Rectangle 1" o:spid="_x0000_s1026" style="position:absolute;margin-left:-36pt;margin-top:19.8pt;width:381pt;height:23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38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" path="m,l4754847,v46311,,83853,37542,83853,83853l4838700,292100,,292100,,xe" fillcolor="#277eb5" stroked="f" strokeweight="1pt">
              <v:fill color2="#40af6f" rotate="t" angle="90" focus="100%" type="gradient"/>
              <v:stroke joinstyle="miter"/>
              <v:path arrowok="t" o:connecttype="custom" o:connectlocs="0,0;4754847,0;4838700,83853;4838700,292100;0,292100;0,0" o:connectangles="0,0,0,0,0,0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8F6AAAB" wp14:editId="79FE0DFD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681546" cy="891540"/>
              <wp:effectExtent l="0" t="0" r="0" b="3810"/>
              <wp:wrapNone/>
              <wp:docPr id="203222092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681546" cy="891540"/>
                      </a:xfrm>
                      <a:prstGeom prst="round1Rect">
                        <a:avLst>
                          <a:gd name="adj" fmla="val 0"/>
                        </a:avLst>
                      </a:prstGeom>
                      <a:solidFill>
                        <a:srgbClr val="F3F1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3C520C" id="Rectangle 1" o:spid="_x0000_s1026" style="position:absolute;margin-left:0;margin-top:-36pt;width:604.85pt;height:70.2pt;flip:y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7681546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" path="m,l7681546,r,l7681546,891540,,891540,,xe" fillcolor="#f3f1ef" stroked="f" strokeweight="1pt">
              <v:stroke joinstyle="miter"/>
              <v:path arrowok="t" o:connecttype="custom" o:connectlocs="0,0;7681546,0;7681546,0;7681546,891540;0,891540;0,0" o:connectangles="0,0,0,0,0,0"/>
              <w10:wrap anchorx="page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26B9D62" wp14:editId="15817B37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5295900" cy="891540"/>
              <wp:effectExtent l="0" t="0" r="0" b="3810"/>
              <wp:wrapNone/>
              <wp:docPr id="5529046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295900" cy="891540"/>
                      </a:xfrm>
                      <a:prstGeom prst="round1Rect">
                        <a:avLst>
                          <a:gd name="adj" fmla="val 20831"/>
                        </a:avLst>
                      </a:prstGeom>
                      <a:solidFill>
                        <a:srgbClr val="16445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09AD07" id="Rectangle 1" o:spid="_x0000_s1026" style="position:absolute;margin-left:0;margin-top:-36pt;width:417pt;height:70.2pt;flip:y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5295900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" path="m,l5110183,v102569,,185717,83148,185717,185717l5295900,891540,,891540,,xe" fillcolor="#16445a" stroked="f" strokeweight="1pt">
              <v:stroke joinstyle="miter"/>
              <v:path arrowok="t" o:connecttype="custom" o:connectlocs="0,0;5110183,0;5295900,185717;5295900,891540;0,891540;0,0" o:connectangles="0,0,0,0,0,0"/>
              <w10:wrap anchorx="page"/>
            </v:shape>
          </w:pict>
        </mc:Fallback>
      </mc:AlternateContent>
    </w:r>
    <w:r w:rsidRPr="001B65FA"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2360B2D1" wp14:editId="4FB8BA7E">
              <wp:simplePos x="0" y="0"/>
              <wp:positionH relativeFrom="page">
                <wp:posOffset>5379719</wp:posOffset>
              </wp:positionH>
              <wp:positionV relativeFrom="paragraph">
                <wp:posOffset>-365760</wp:posOffset>
              </wp:positionV>
              <wp:extent cx="2154555" cy="685800"/>
              <wp:effectExtent l="0" t="0" r="0" b="0"/>
              <wp:wrapNone/>
              <wp:docPr id="1199640296" name="مربع نص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154555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27EB66" w14:textId="77777777" w:rsidR="00DC14A1" w:rsidRPr="00DF48DA" w:rsidRDefault="00DC14A1" w:rsidP="00DC14A1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الإدارة العامة للتعليم</w:t>
                          </w:r>
                        </w:p>
                        <w:p w14:paraId="3B7E8CFC" w14:textId="77777777" w:rsidR="00DC14A1" w:rsidRPr="00DF48DA" w:rsidRDefault="00DC14A1" w:rsidP="00DC14A1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مكتب التعليم</w:t>
                          </w:r>
                        </w:p>
                        <w:p w14:paraId="00F36CBA" w14:textId="77777777" w:rsidR="00DC14A1" w:rsidRPr="00DF48DA" w:rsidRDefault="00DC14A1" w:rsidP="00DC14A1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 w:hint="cs"/>
                              <w:color w:val="16445A"/>
                              <w:rtl/>
                            </w:rPr>
                            <w:t>مدرسة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60B2D1" id="_x0000_t202" coordsize="21600,21600" o:spt="202" path="m,l,21600r21600,l21600,xe">
              <v:stroke joinstyle="miter"/>
              <v:path gradientshapeok="t" o:connecttype="rect"/>
            </v:shapetype>
            <v:shape id="مربع نص 7" o:spid="_x0000_s1027" type="#_x0000_t202" style="position:absolute;left:0;text-align:left;margin-left:423.6pt;margin-top:-28.8pt;width:169.65pt;height:54pt;flip:x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" filled="f" stroked="f">
              <v:textbox inset="0,0,0,0">
                <w:txbxContent>
                  <w:p w14:paraId="6927EB66" w14:textId="77777777" w:rsidR="00DC14A1" w:rsidRPr="00DF48DA" w:rsidRDefault="00DC14A1" w:rsidP="00DC14A1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الإدارة العامة للتعليم</w:t>
                    </w:r>
                  </w:p>
                  <w:p w14:paraId="3B7E8CFC" w14:textId="77777777" w:rsidR="00DC14A1" w:rsidRPr="00DF48DA" w:rsidRDefault="00DC14A1" w:rsidP="00DC14A1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مكتب التعليم</w:t>
                    </w:r>
                  </w:p>
                  <w:p w14:paraId="00F36CBA" w14:textId="77777777" w:rsidR="00DC14A1" w:rsidRPr="00DF48DA" w:rsidRDefault="00DC14A1" w:rsidP="00DC14A1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 w:hint="cs"/>
                        <w:color w:val="16445A"/>
                        <w:rtl/>
                      </w:rPr>
                      <w:t>مدرسة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1B65FA">
      <w:rPr>
        <w:caps/>
        <w:noProof/>
      </w:rPr>
      <w:drawing>
        <wp:anchor distT="0" distB="0" distL="114300" distR="114300" simplePos="0" relativeHeight="251671552" behindDoc="0" locked="0" layoutInCell="1" allowOverlap="1" wp14:anchorId="7CD740F2" wp14:editId="68E38790">
          <wp:simplePos x="0" y="0"/>
          <wp:positionH relativeFrom="margin">
            <wp:posOffset>0</wp:posOffset>
          </wp:positionH>
          <wp:positionV relativeFrom="paragraph">
            <wp:posOffset>-213360</wp:posOffset>
          </wp:positionV>
          <wp:extent cx="2614033" cy="576341"/>
          <wp:effectExtent l="0" t="0" r="0" b="0"/>
          <wp:wrapNone/>
          <wp:docPr id="211561368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375421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2614033" cy="5763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8FE0B16" w14:textId="77777777" w:rsidR="00DC14A1" w:rsidRPr="001B65FA" w:rsidRDefault="00DC14A1" w:rsidP="00DC14A1">
    <w:pPr>
      <w:pStyle w:val="Header"/>
      <w:rPr>
        <w:caps/>
      </w:rPr>
    </w:pPr>
    <w:r>
      <w:rPr>
        <w:caps/>
        <w:noProof/>
      </w:rPr>
      <w:drawing>
        <wp:anchor distT="0" distB="0" distL="114300" distR="114300" simplePos="0" relativeHeight="251669504" behindDoc="0" locked="0" layoutInCell="1" allowOverlap="1" wp14:anchorId="7BD47EB1" wp14:editId="220D5546">
          <wp:simplePos x="0" y="0"/>
          <wp:positionH relativeFrom="column">
            <wp:posOffset>1499235</wp:posOffset>
          </wp:positionH>
          <wp:positionV relativeFrom="paragraph">
            <wp:posOffset>3289300</wp:posOffset>
          </wp:positionV>
          <wp:extent cx="3649123" cy="2774009"/>
          <wp:effectExtent l="0" t="0" r="8890" b="7620"/>
          <wp:wrapNone/>
          <wp:docPr id="91188360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608460" name="Picture 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49123" cy="27740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End w:id="0"/>
    <w:bookmarkEnd w:id="1"/>
  </w:p>
  <w:bookmarkEnd w:id="2"/>
  <w:bookmarkEnd w:id="3"/>
  <w:bookmarkEnd w:id="4"/>
  <w:bookmarkEnd w:id="5"/>
  <w:bookmarkEnd w:id="6"/>
  <w:bookmarkEnd w:id="7"/>
  <w:bookmarkEnd w:id="8"/>
  <w:bookmarkEnd w:id="9"/>
  <w:p w14:paraId="14FC0BC5" w14:textId="77777777" w:rsidR="00DC14A1" w:rsidRPr="00987AED" w:rsidRDefault="00DC14A1" w:rsidP="00DC14A1">
    <w:pPr>
      <w:pStyle w:val="Header"/>
      <w:ind w:left="0"/>
      <w:jc w:val="left"/>
    </w:pPr>
  </w:p>
  <w:p w14:paraId="6AB2D797" w14:textId="77777777" w:rsidR="00E0765F" w:rsidRPr="00DC14A1" w:rsidRDefault="00E0765F" w:rsidP="00DC14A1">
    <w:pPr>
      <w:pStyle w:val="Header"/>
      <w:ind w:left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D78"/>
    <w:multiLevelType w:val="hybridMultilevel"/>
    <w:tmpl w:val="C17EA1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2B54C9"/>
    <w:multiLevelType w:val="hybridMultilevel"/>
    <w:tmpl w:val="D3DAD3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164A8"/>
    <w:multiLevelType w:val="multilevel"/>
    <w:tmpl w:val="75F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946B0"/>
    <w:multiLevelType w:val="multilevel"/>
    <w:tmpl w:val="480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96D95"/>
    <w:multiLevelType w:val="multilevel"/>
    <w:tmpl w:val="85D6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A6664"/>
    <w:multiLevelType w:val="hybridMultilevel"/>
    <w:tmpl w:val="443E76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FF260C"/>
    <w:multiLevelType w:val="hybridMultilevel"/>
    <w:tmpl w:val="9A8A4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2406DE"/>
    <w:multiLevelType w:val="hybridMultilevel"/>
    <w:tmpl w:val="27EA86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932F7"/>
    <w:multiLevelType w:val="multilevel"/>
    <w:tmpl w:val="F0B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309C4"/>
    <w:multiLevelType w:val="hybridMultilevel"/>
    <w:tmpl w:val="9404D9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A77F0D"/>
    <w:multiLevelType w:val="multilevel"/>
    <w:tmpl w:val="D278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13FFF"/>
    <w:multiLevelType w:val="hybridMultilevel"/>
    <w:tmpl w:val="1764B08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D0E2CF9"/>
    <w:multiLevelType w:val="hybridMultilevel"/>
    <w:tmpl w:val="0C6267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0B7C50"/>
    <w:multiLevelType w:val="hybridMultilevel"/>
    <w:tmpl w:val="DC9863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E23E97"/>
    <w:multiLevelType w:val="multilevel"/>
    <w:tmpl w:val="F5E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70632"/>
    <w:multiLevelType w:val="hybridMultilevel"/>
    <w:tmpl w:val="9898AD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4E068E"/>
    <w:multiLevelType w:val="multilevel"/>
    <w:tmpl w:val="269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E7815"/>
    <w:multiLevelType w:val="hybridMultilevel"/>
    <w:tmpl w:val="0D42E3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40969"/>
    <w:multiLevelType w:val="hybridMultilevel"/>
    <w:tmpl w:val="7DE08C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7E42FCF"/>
    <w:multiLevelType w:val="multilevel"/>
    <w:tmpl w:val="898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870FF"/>
    <w:multiLevelType w:val="hybridMultilevel"/>
    <w:tmpl w:val="813A1E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5A0FB5"/>
    <w:multiLevelType w:val="multilevel"/>
    <w:tmpl w:val="A2D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378AE"/>
    <w:multiLevelType w:val="hybridMultilevel"/>
    <w:tmpl w:val="F32A2A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D6B4F19"/>
    <w:multiLevelType w:val="hybridMultilevel"/>
    <w:tmpl w:val="4DF63F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322220"/>
    <w:multiLevelType w:val="multilevel"/>
    <w:tmpl w:val="B0FC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64667"/>
    <w:multiLevelType w:val="multilevel"/>
    <w:tmpl w:val="4A1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02FB7"/>
    <w:multiLevelType w:val="multilevel"/>
    <w:tmpl w:val="6C5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B38CF"/>
    <w:multiLevelType w:val="multilevel"/>
    <w:tmpl w:val="07F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250" w:hanging="450"/>
      </w:pPr>
      <w:rPr>
        <w:rFonts w:hint="default"/>
        <w:color w:val="auto"/>
      </w:rPr>
    </w:lvl>
    <w:lvl w:ilvl="3">
      <w:start w:val="2"/>
      <w:numFmt w:val="decimal"/>
      <w:lvlText w:val="%4-"/>
      <w:lvlJc w:val="left"/>
      <w:pPr>
        <w:ind w:left="2880" w:hanging="360"/>
      </w:pPr>
      <w:rPr>
        <w:rFonts w:hint="default"/>
        <w:color w:val="auto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1C2E3B"/>
    <w:multiLevelType w:val="hybridMultilevel"/>
    <w:tmpl w:val="90022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46298"/>
    <w:multiLevelType w:val="hybridMultilevel"/>
    <w:tmpl w:val="51E42A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80F00C7"/>
    <w:multiLevelType w:val="multilevel"/>
    <w:tmpl w:val="119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F2A2B"/>
    <w:multiLevelType w:val="hybridMultilevel"/>
    <w:tmpl w:val="25A456E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2396C15"/>
    <w:multiLevelType w:val="multilevel"/>
    <w:tmpl w:val="368852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423D4"/>
    <w:multiLevelType w:val="multilevel"/>
    <w:tmpl w:val="76B2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20F9D"/>
    <w:multiLevelType w:val="multilevel"/>
    <w:tmpl w:val="6A94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80588"/>
    <w:multiLevelType w:val="multilevel"/>
    <w:tmpl w:val="C38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144523"/>
    <w:multiLevelType w:val="multilevel"/>
    <w:tmpl w:val="159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A866A2"/>
    <w:multiLevelType w:val="multilevel"/>
    <w:tmpl w:val="59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263F7"/>
    <w:multiLevelType w:val="hybridMultilevel"/>
    <w:tmpl w:val="767615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35F490F"/>
    <w:multiLevelType w:val="multilevel"/>
    <w:tmpl w:val="15A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3654D4"/>
    <w:multiLevelType w:val="hybridMultilevel"/>
    <w:tmpl w:val="06F06C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9A21F31"/>
    <w:multiLevelType w:val="hybridMultilevel"/>
    <w:tmpl w:val="A70021E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D8D4E95"/>
    <w:multiLevelType w:val="multilevel"/>
    <w:tmpl w:val="C97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AE4F68"/>
    <w:multiLevelType w:val="hybridMultilevel"/>
    <w:tmpl w:val="29DC50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61324346">
    <w:abstractNumId w:val="16"/>
  </w:num>
  <w:num w:numId="2" w16cid:durableId="1027365925">
    <w:abstractNumId w:val="27"/>
  </w:num>
  <w:num w:numId="3" w16cid:durableId="1644309707">
    <w:abstractNumId w:val="15"/>
  </w:num>
  <w:num w:numId="4" w16cid:durableId="1546526725">
    <w:abstractNumId w:val="5"/>
  </w:num>
  <w:num w:numId="5" w16cid:durableId="337848725">
    <w:abstractNumId w:val="40"/>
  </w:num>
  <w:num w:numId="6" w16cid:durableId="282153767">
    <w:abstractNumId w:val="42"/>
  </w:num>
  <w:num w:numId="7" w16cid:durableId="578321999">
    <w:abstractNumId w:val="36"/>
  </w:num>
  <w:num w:numId="8" w16cid:durableId="1854806559">
    <w:abstractNumId w:val="23"/>
  </w:num>
  <w:num w:numId="9" w16cid:durableId="827794081">
    <w:abstractNumId w:val="39"/>
  </w:num>
  <w:num w:numId="10" w16cid:durableId="1913084159">
    <w:abstractNumId w:val="1"/>
  </w:num>
  <w:num w:numId="11" w16cid:durableId="943725865">
    <w:abstractNumId w:val="25"/>
  </w:num>
  <w:num w:numId="12" w16cid:durableId="1530098350">
    <w:abstractNumId w:val="2"/>
  </w:num>
  <w:num w:numId="13" w16cid:durableId="1232620318">
    <w:abstractNumId w:val="37"/>
  </w:num>
  <w:num w:numId="14" w16cid:durableId="1840538966">
    <w:abstractNumId w:val="3"/>
  </w:num>
  <w:num w:numId="15" w16cid:durableId="1091202582">
    <w:abstractNumId w:val="32"/>
  </w:num>
  <w:num w:numId="16" w16cid:durableId="712391234">
    <w:abstractNumId w:val="17"/>
  </w:num>
  <w:num w:numId="17" w16cid:durableId="1330861827">
    <w:abstractNumId w:val="8"/>
  </w:num>
  <w:num w:numId="18" w16cid:durableId="210382318">
    <w:abstractNumId w:val="12"/>
  </w:num>
  <w:num w:numId="19" w16cid:durableId="950165330">
    <w:abstractNumId w:val="7"/>
  </w:num>
  <w:num w:numId="20" w16cid:durableId="656039198">
    <w:abstractNumId w:val="0"/>
  </w:num>
  <w:num w:numId="21" w16cid:durableId="23290828">
    <w:abstractNumId w:val="26"/>
  </w:num>
  <w:num w:numId="22" w16cid:durableId="1744714720">
    <w:abstractNumId w:val="35"/>
  </w:num>
  <w:num w:numId="23" w16cid:durableId="1013268340">
    <w:abstractNumId w:val="6"/>
  </w:num>
  <w:num w:numId="24" w16cid:durableId="2126267510">
    <w:abstractNumId w:val="13"/>
  </w:num>
  <w:num w:numId="25" w16cid:durableId="442189109">
    <w:abstractNumId w:val="29"/>
  </w:num>
  <w:num w:numId="26" w16cid:durableId="580986210">
    <w:abstractNumId w:val="20"/>
  </w:num>
  <w:num w:numId="27" w16cid:durableId="446658333">
    <w:abstractNumId w:val="28"/>
  </w:num>
  <w:num w:numId="28" w16cid:durableId="394161240">
    <w:abstractNumId w:val="18"/>
  </w:num>
  <w:num w:numId="29" w16cid:durableId="1501039212">
    <w:abstractNumId w:val="11"/>
  </w:num>
  <w:num w:numId="30" w16cid:durableId="1555046929">
    <w:abstractNumId w:val="31"/>
  </w:num>
  <w:num w:numId="31" w16cid:durableId="772822530">
    <w:abstractNumId w:val="19"/>
  </w:num>
  <w:num w:numId="32" w16cid:durableId="46223495">
    <w:abstractNumId w:val="9"/>
  </w:num>
  <w:num w:numId="33" w16cid:durableId="1939094347">
    <w:abstractNumId w:val="43"/>
  </w:num>
  <w:num w:numId="34" w16cid:durableId="1769426994">
    <w:abstractNumId w:val="22"/>
  </w:num>
  <w:num w:numId="35" w16cid:durableId="1592081740">
    <w:abstractNumId w:val="41"/>
  </w:num>
  <w:num w:numId="36" w16cid:durableId="556204189">
    <w:abstractNumId w:val="34"/>
  </w:num>
  <w:num w:numId="37" w16cid:durableId="1595631605">
    <w:abstractNumId w:val="33"/>
  </w:num>
  <w:num w:numId="38" w16cid:durableId="957297529">
    <w:abstractNumId w:val="14"/>
  </w:num>
  <w:num w:numId="39" w16cid:durableId="1277063572">
    <w:abstractNumId w:val="21"/>
  </w:num>
  <w:num w:numId="40" w16cid:durableId="1103300768">
    <w:abstractNumId w:val="10"/>
  </w:num>
  <w:num w:numId="41" w16cid:durableId="1423994367">
    <w:abstractNumId w:val="30"/>
  </w:num>
  <w:num w:numId="42" w16cid:durableId="230310143">
    <w:abstractNumId w:val="24"/>
  </w:num>
  <w:num w:numId="43" w16cid:durableId="1912234856">
    <w:abstractNumId w:val="4"/>
  </w:num>
  <w:num w:numId="44" w16cid:durableId="52933732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1E"/>
    <w:rsid w:val="0000081F"/>
    <w:rsid w:val="00002D17"/>
    <w:rsid w:val="00030C2F"/>
    <w:rsid w:val="0003676F"/>
    <w:rsid w:val="00045B93"/>
    <w:rsid w:val="00081930"/>
    <w:rsid w:val="00083BAA"/>
    <w:rsid w:val="000E330D"/>
    <w:rsid w:val="0010680C"/>
    <w:rsid w:val="001119DC"/>
    <w:rsid w:val="0013431F"/>
    <w:rsid w:val="00152B0B"/>
    <w:rsid w:val="001766D6"/>
    <w:rsid w:val="00192419"/>
    <w:rsid w:val="001C270D"/>
    <w:rsid w:val="001C4083"/>
    <w:rsid w:val="001C5502"/>
    <w:rsid w:val="001C65EC"/>
    <w:rsid w:val="001E2320"/>
    <w:rsid w:val="001F5F07"/>
    <w:rsid w:val="00214E28"/>
    <w:rsid w:val="00252070"/>
    <w:rsid w:val="002572C0"/>
    <w:rsid w:val="00282A01"/>
    <w:rsid w:val="0031520F"/>
    <w:rsid w:val="00352B81"/>
    <w:rsid w:val="0035757E"/>
    <w:rsid w:val="00381DCC"/>
    <w:rsid w:val="00385592"/>
    <w:rsid w:val="00394507"/>
    <w:rsid w:val="00394757"/>
    <w:rsid w:val="003964F2"/>
    <w:rsid w:val="003A0150"/>
    <w:rsid w:val="003A0C9F"/>
    <w:rsid w:val="003A0D08"/>
    <w:rsid w:val="003E24DF"/>
    <w:rsid w:val="003F22F6"/>
    <w:rsid w:val="003F7712"/>
    <w:rsid w:val="0041428F"/>
    <w:rsid w:val="00430A2D"/>
    <w:rsid w:val="00440576"/>
    <w:rsid w:val="004A22BA"/>
    <w:rsid w:val="004A2B0D"/>
    <w:rsid w:val="004A664E"/>
    <w:rsid w:val="004D0153"/>
    <w:rsid w:val="004D32E4"/>
    <w:rsid w:val="004D38DA"/>
    <w:rsid w:val="004F235B"/>
    <w:rsid w:val="004F524C"/>
    <w:rsid w:val="00503883"/>
    <w:rsid w:val="00544155"/>
    <w:rsid w:val="00582CEE"/>
    <w:rsid w:val="0058502D"/>
    <w:rsid w:val="005A3AF2"/>
    <w:rsid w:val="005C2210"/>
    <w:rsid w:val="005D0E5A"/>
    <w:rsid w:val="005E46F6"/>
    <w:rsid w:val="005F371E"/>
    <w:rsid w:val="00615018"/>
    <w:rsid w:val="0062123A"/>
    <w:rsid w:val="00640B6D"/>
    <w:rsid w:val="00646E75"/>
    <w:rsid w:val="006A0FC7"/>
    <w:rsid w:val="006A3406"/>
    <w:rsid w:val="006C012B"/>
    <w:rsid w:val="006D67B2"/>
    <w:rsid w:val="006E15B1"/>
    <w:rsid w:val="006F02BB"/>
    <w:rsid w:val="006F6F10"/>
    <w:rsid w:val="00711B4D"/>
    <w:rsid w:val="00720F1D"/>
    <w:rsid w:val="00726089"/>
    <w:rsid w:val="00762003"/>
    <w:rsid w:val="00765BB8"/>
    <w:rsid w:val="007672B0"/>
    <w:rsid w:val="00783DCD"/>
    <w:rsid w:val="00783E79"/>
    <w:rsid w:val="007B0387"/>
    <w:rsid w:val="007B1909"/>
    <w:rsid w:val="007B1965"/>
    <w:rsid w:val="007B5AE8"/>
    <w:rsid w:val="007E3E1F"/>
    <w:rsid w:val="007F11F7"/>
    <w:rsid w:val="007F5192"/>
    <w:rsid w:val="00831721"/>
    <w:rsid w:val="00862A06"/>
    <w:rsid w:val="008E25E2"/>
    <w:rsid w:val="00910803"/>
    <w:rsid w:val="0091090E"/>
    <w:rsid w:val="0091337C"/>
    <w:rsid w:val="009139CA"/>
    <w:rsid w:val="00924190"/>
    <w:rsid w:val="00932BF0"/>
    <w:rsid w:val="00935004"/>
    <w:rsid w:val="00952A6D"/>
    <w:rsid w:val="0096074A"/>
    <w:rsid w:val="009A3D67"/>
    <w:rsid w:val="009C37BB"/>
    <w:rsid w:val="009D1552"/>
    <w:rsid w:val="00A26FE7"/>
    <w:rsid w:val="00A32C99"/>
    <w:rsid w:val="00A66B18"/>
    <w:rsid w:val="00A6783B"/>
    <w:rsid w:val="00A96CF8"/>
    <w:rsid w:val="00AA089B"/>
    <w:rsid w:val="00AC32AA"/>
    <w:rsid w:val="00AE1388"/>
    <w:rsid w:val="00AE38B8"/>
    <w:rsid w:val="00AF3982"/>
    <w:rsid w:val="00B14E5E"/>
    <w:rsid w:val="00B32B10"/>
    <w:rsid w:val="00B50294"/>
    <w:rsid w:val="00B5126C"/>
    <w:rsid w:val="00B57D6E"/>
    <w:rsid w:val="00B93312"/>
    <w:rsid w:val="00B96EF0"/>
    <w:rsid w:val="00BE1134"/>
    <w:rsid w:val="00C11D63"/>
    <w:rsid w:val="00C15C61"/>
    <w:rsid w:val="00C701F7"/>
    <w:rsid w:val="00C70786"/>
    <w:rsid w:val="00CB3058"/>
    <w:rsid w:val="00CC6F85"/>
    <w:rsid w:val="00CD1FB6"/>
    <w:rsid w:val="00CD36F5"/>
    <w:rsid w:val="00CD4F81"/>
    <w:rsid w:val="00CF47DE"/>
    <w:rsid w:val="00D10958"/>
    <w:rsid w:val="00D131B3"/>
    <w:rsid w:val="00D53AA8"/>
    <w:rsid w:val="00D66593"/>
    <w:rsid w:val="00D93E03"/>
    <w:rsid w:val="00DA350B"/>
    <w:rsid w:val="00DB184A"/>
    <w:rsid w:val="00DB7A3C"/>
    <w:rsid w:val="00DC14A1"/>
    <w:rsid w:val="00DD6940"/>
    <w:rsid w:val="00DE3290"/>
    <w:rsid w:val="00DE6DA2"/>
    <w:rsid w:val="00DF0179"/>
    <w:rsid w:val="00DF2D30"/>
    <w:rsid w:val="00E00F13"/>
    <w:rsid w:val="00E0765F"/>
    <w:rsid w:val="00E10210"/>
    <w:rsid w:val="00E260D5"/>
    <w:rsid w:val="00E405CE"/>
    <w:rsid w:val="00E4786A"/>
    <w:rsid w:val="00E54D5F"/>
    <w:rsid w:val="00E55D74"/>
    <w:rsid w:val="00E6540C"/>
    <w:rsid w:val="00E81BEC"/>
    <w:rsid w:val="00E81E2A"/>
    <w:rsid w:val="00EA0D2B"/>
    <w:rsid w:val="00EC5AAD"/>
    <w:rsid w:val="00ED2178"/>
    <w:rsid w:val="00EE0952"/>
    <w:rsid w:val="00F06684"/>
    <w:rsid w:val="00F15E57"/>
    <w:rsid w:val="00F70C94"/>
    <w:rsid w:val="00F97ECA"/>
    <w:rsid w:val="00FA5645"/>
    <w:rsid w:val="00FB341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95715"/>
  <w14:defaultImageDpi w14:val="32767"/>
  <w15:chartTrackingRefBased/>
  <w15:docId w15:val="{3932839D-6E4F-42EA-9E66-4FA706DD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03676F"/>
    <w:pPr>
      <w:spacing w:before="40" w:after="360"/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03676F"/>
    <w:pPr>
      <w:spacing w:before="0"/>
      <w:contextualSpacing/>
      <w:outlineLvl w:val="0"/>
    </w:pPr>
    <w:rPr>
      <w:rFonts w:eastAsiaTheme="majorEastAsia"/>
      <w:caps/>
      <w:color w:val="1481A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76F"/>
    <w:pPr>
      <w:keepNext/>
      <w:keepLines/>
      <w:spacing w:after="0"/>
      <w:outlineLvl w:val="1"/>
    </w:pPr>
    <w:rPr>
      <w:rFonts w:eastAsiaTheme="majorEastAsia"/>
      <w:color w:val="1481AB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3D67"/>
    <w:pPr>
      <w:spacing w:before="100" w:beforeAutospacing="1" w:after="100" w:afterAutospacing="1"/>
      <w:ind w:left="0" w:right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03676F"/>
    <w:rPr>
      <w:rFonts w:ascii="Tahoma" w:eastAsiaTheme="majorEastAsia" w:hAnsi="Tahoma" w:cs="Tahoma"/>
      <w:caps/>
      <w:color w:val="1481AB" w:themeColor="accent1" w:themeShade="BF"/>
      <w:kern w:val="20"/>
    </w:rPr>
  </w:style>
  <w:style w:type="paragraph" w:customStyle="1" w:styleId="a">
    <w:name w:val="المستلم"/>
    <w:basedOn w:val="Normal"/>
    <w:uiPriority w:val="3"/>
    <w:qFormat/>
    <w:rsid w:val="0003676F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03676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03676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03676F"/>
    <w:pPr>
      <w:contextualSpacing/>
    </w:pPr>
    <w:rPr>
      <w:b/>
      <w:bCs/>
      <w:color w:val="1CADE4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03676F"/>
    <w:rPr>
      <w:rFonts w:ascii="Tahoma" w:eastAsiaTheme="minorHAnsi" w:hAnsi="Tahoma" w:cs="Tahoma"/>
      <w:b/>
      <w:bCs/>
      <w:color w:val="1CADE4" w:themeColor="accent1"/>
      <w:kern w:val="20"/>
    </w:rPr>
  </w:style>
  <w:style w:type="paragraph" w:styleId="Header">
    <w:name w:val="header"/>
    <w:basedOn w:val="Normal"/>
    <w:link w:val="HeaderChar"/>
    <w:uiPriority w:val="99"/>
    <w:unhideWhenUsed/>
    <w:rsid w:val="0003676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character" w:styleId="Strong">
    <w:name w:val="Strong"/>
    <w:basedOn w:val="DefaultParagraphFont"/>
    <w:uiPriority w:val="22"/>
    <w:qFormat/>
    <w:rsid w:val="003E24DF"/>
    <w:rPr>
      <w:b/>
      <w:bCs/>
    </w:rPr>
  </w:style>
  <w:style w:type="paragraph" w:customStyle="1" w:styleId="a0">
    <w:name w:val="معلومات جهة الاتصال"/>
    <w:basedOn w:val="Normal"/>
    <w:uiPriority w:val="1"/>
    <w:qFormat/>
    <w:rsid w:val="0003676F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03676F"/>
    <w:rPr>
      <w:rFonts w:ascii="Tahoma" w:eastAsiaTheme="majorEastAsia" w:hAnsi="Tahoma" w:cs="Tahoma"/>
      <w:color w:val="1481AB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03676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customStyle="1" w:styleId="a1">
    <w:name w:val="الشعار"/>
    <w:basedOn w:val="Normal"/>
    <w:next w:val="Normal"/>
    <w:link w:val="a2"/>
    <w:qFormat/>
    <w:rsid w:val="0003676F"/>
    <w:pPr>
      <w:spacing w:before="0" w:after="0"/>
      <w:ind w:left="-180" w:right="-24"/>
      <w:jc w:val="center"/>
    </w:pPr>
    <w:rPr>
      <w:b/>
      <w:bCs/>
      <w:color w:val="FFFFFF" w:themeColor="background1"/>
      <w:spacing w:val="120"/>
      <w:kern w:val="24"/>
      <w:sz w:val="44"/>
      <w:szCs w:val="44"/>
    </w:rPr>
  </w:style>
  <w:style w:type="character" w:customStyle="1" w:styleId="a2">
    <w:name w:val="علامة الشعار"/>
    <w:basedOn w:val="DefaultParagraphFont"/>
    <w:link w:val="a1"/>
    <w:rsid w:val="0003676F"/>
    <w:rPr>
      <w:rFonts w:ascii="Tahoma" w:eastAsiaTheme="minorHAnsi" w:hAnsi="Tahoma" w:cs="Tahoma"/>
      <w:b/>
      <w:bCs/>
      <w:color w:val="FFFFFF" w:themeColor="background1"/>
      <w:spacing w:val="120"/>
      <w:kern w:val="24"/>
      <w:sz w:val="44"/>
      <w:szCs w:val="44"/>
    </w:rPr>
  </w:style>
  <w:style w:type="paragraph" w:styleId="NoSpacing">
    <w:name w:val="No Spacing"/>
    <w:uiPriority w:val="1"/>
    <w:qFormat/>
    <w:rsid w:val="0003676F"/>
    <w:pPr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table" w:styleId="ColorfulList-Accent4">
    <w:name w:val="Colorful List Accent 4"/>
    <w:basedOn w:val="TableNormal"/>
    <w:uiPriority w:val="72"/>
    <w:rsid w:val="005F371E"/>
    <w:rPr>
      <w:rFonts w:ascii="Times New Roman" w:eastAsia="Calibri" w:hAnsi="Times New Roman" w:cs="Arabic Transparent"/>
      <w:color w:val="000000" w:themeColor="text1"/>
      <w:sz w:val="20"/>
      <w:szCs w:val="20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4-Accent3">
    <w:name w:val="List Table 4 Accent 3"/>
    <w:basedOn w:val="TableNormal"/>
    <w:uiPriority w:val="49"/>
    <w:rsid w:val="005F371E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paragraph" w:styleId="ListParagraph">
    <w:name w:val="List Paragraph"/>
    <w:basedOn w:val="Normal"/>
    <w:uiPriority w:val="34"/>
    <w:rsid w:val="0031520F"/>
    <w:p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A3D67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ListTable6Colorful">
    <w:name w:val="List Table 6 Colorful"/>
    <w:basedOn w:val="TableNormal"/>
    <w:uiPriority w:val="51"/>
    <w:rsid w:val="004D0153"/>
    <w:rPr>
      <w:rFonts w:eastAsiaTheme="minorHAnsi"/>
      <w:color w:val="000000" w:themeColor="text1"/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6">
    <w:name w:val="List Table 4 Accent 6"/>
    <w:basedOn w:val="TableNormal"/>
    <w:uiPriority w:val="49"/>
    <w:rsid w:val="00252070"/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4-Accent1">
    <w:name w:val="List Table 4 Accent 1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4-Accent4">
    <w:name w:val="List Table 4 Accent 4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3883"/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93E03"/>
    <w:rPr>
      <w:color w:val="1481AB" w:themeColor="accent1" w:themeShade="BF"/>
    </w:rPr>
    <w:tblPr>
      <w:tblStyleRowBandSize w:val="1"/>
      <w:tblStyleColBandSize w:val="1"/>
      <w:tblBorders>
        <w:top w:val="single" w:sz="4" w:space="0" w:color="1CADE4" w:themeColor="accent1"/>
        <w:bottom w:val="single" w:sz="4" w:space="0" w:color="1CADE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CADE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3-Accent3">
    <w:name w:val="List Table 3 Accent 3"/>
    <w:basedOn w:val="TableNormal"/>
    <w:uiPriority w:val="48"/>
    <w:rsid w:val="00D131B3"/>
    <w:tblPr>
      <w:tblStyleRowBandSize w:val="1"/>
      <w:tblStyleColBandSize w:val="1"/>
      <w:tblBorders>
        <w:top w:val="single" w:sz="4" w:space="0" w:color="27CED7" w:themeColor="accent3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CED7" w:themeColor="accent3"/>
          <w:right w:val="single" w:sz="4" w:space="0" w:color="27CED7" w:themeColor="accent3"/>
        </w:tcBorders>
      </w:tcPr>
    </w:tblStylePr>
    <w:tblStylePr w:type="band1Horz">
      <w:tblPr/>
      <w:tcPr>
        <w:tcBorders>
          <w:top w:val="single" w:sz="4" w:space="0" w:color="27CED7" w:themeColor="accent3"/>
          <w:bottom w:val="single" w:sz="4" w:space="0" w:color="27CED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CED7" w:themeColor="accent3"/>
          <w:left w:val="nil"/>
        </w:tcBorders>
      </w:tcPr>
    </w:tblStylePr>
    <w:tblStylePr w:type="swCell">
      <w:tblPr/>
      <w:tcPr>
        <w:tcBorders>
          <w:top w:val="double" w:sz="4" w:space="0" w:color="27CED7" w:themeColor="accent3"/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D131B3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DC14A1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C14A1"/>
    <w:rPr>
      <w:color w:val="1C6194" w:themeColor="accent2" w:themeShade="BF"/>
    </w:rPr>
    <w:tblPr>
      <w:tblStyleRowBandSize w:val="1"/>
      <w:tblStyleColBandSize w:val="1"/>
      <w:tblBorders>
        <w:top w:val="single" w:sz="4" w:space="0" w:color="2683C6" w:themeColor="accent2"/>
        <w:bottom w:val="single" w:sz="4" w:space="0" w:color="2683C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683C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5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2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0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4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1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911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3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2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8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893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8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ffice\AppData\Local\Microsoft\Office\16.0\DTS\ar-SA%7bBF99F3FB-2969-4BED-920A-0C32FF0C3994%7d\%7bEB7993EC-8A39-4449-96A0-30E62621C3FE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أزرق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{EB7993EC-8A39-4449-96A0-30E62621C3FE}tf56348247_win32.dotx</Template>
  <TotalTime>2169</TotalTime>
  <Pages>4</Pages>
  <Words>596</Words>
  <Characters>3402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تحضيري</dc:creator>
  <cp:keywords/>
  <dc:description/>
  <cp:lastModifiedBy>Mohamed Mustafa</cp:lastModifiedBy>
  <cp:revision>37</cp:revision>
  <dcterms:created xsi:type="dcterms:W3CDTF">2025-02-21T19:02:00Z</dcterms:created>
  <dcterms:modified xsi:type="dcterms:W3CDTF">2025-10-24T22:53:00Z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