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75F3FD2B" w:rsidR="00831721" w:rsidRPr="005A3AF2" w:rsidRDefault="000126D2" w:rsidP="000126D2">
      <w:pPr>
        <w:bidi/>
        <w:spacing w:before="120" w:after="0"/>
        <w:jc w:val="center"/>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59264" behindDoc="0" locked="0" layoutInCell="1" allowOverlap="1" wp14:anchorId="2C4447CB" wp14:editId="48D08899">
                <wp:simplePos x="0" y="0"/>
                <wp:positionH relativeFrom="margin">
                  <wp:posOffset>700405</wp:posOffset>
                </wp:positionH>
                <wp:positionV relativeFrom="paragraph">
                  <wp:posOffset>0</wp:posOffset>
                </wp:positionV>
                <wp:extent cx="5252085" cy="567690"/>
                <wp:effectExtent l="0" t="0" r="5715" b="3810"/>
                <wp:wrapTopAndBottom/>
                <wp:docPr id="515789529" name="مربع نص 1"/>
                <wp:cNvGraphicFramePr/>
                <a:graphic xmlns:a="http://schemas.openxmlformats.org/drawingml/2006/main">
                  <a:graphicData uri="http://schemas.microsoft.com/office/word/2010/wordprocessingShape">
                    <wps:wsp>
                      <wps:cNvSpPr txBox="1"/>
                      <wps:spPr>
                        <a:xfrm>
                          <a:off x="0" y="0"/>
                          <a:ext cx="5252085" cy="567690"/>
                        </a:xfrm>
                        <a:prstGeom prst="roundRect">
                          <a:avLst/>
                        </a:prstGeom>
                        <a:solidFill>
                          <a:srgbClr val="40AF6F"/>
                        </a:solidFill>
                        <a:ln w="6350">
                          <a:noFill/>
                        </a:ln>
                      </wps:spPr>
                      <wps:txbx>
                        <w:txbxContent>
                          <w:p w14:paraId="3AA8B9FD" w14:textId="75F58D5D" w:rsidR="000126D2" w:rsidRPr="00467082" w:rsidRDefault="000126D2" w:rsidP="000126D2">
                            <w:pPr>
                              <w:spacing w:before="0" w:after="0"/>
                              <w:ind w:left="0" w:right="-6"/>
                              <w:jc w:val="center"/>
                              <w:rPr>
                                <w:rFonts w:ascii="Helvetica Neue W23 for SKY Bd" w:hAnsi="Helvetica Neue W23 for SKY Bd" w:cs="Helvetica Neue W23 for SKY Bd"/>
                                <w:color w:val="FFFFFF" w:themeColor="background1"/>
                                <w:sz w:val="32"/>
                                <w:szCs w:val="32"/>
                                <w:rtl/>
                              </w:rPr>
                            </w:pPr>
                            <w:r w:rsidRPr="007C2472">
                              <w:rPr>
                                <w:rFonts w:ascii="Helvetica Neue W23 for SKY Bd" w:hAnsi="Helvetica Neue W23 for SKY Bd" w:cs="Helvetica Neue W23 for SKY Bd"/>
                                <w:color w:val="FFFFFF" w:themeColor="background1"/>
                                <w:sz w:val="32"/>
                                <w:szCs w:val="32"/>
                                <w:rtl/>
                              </w:rPr>
                              <w:t xml:space="preserve">استمارة تنفيذ استراتيجية تعليمية – التعلم </w:t>
                            </w:r>
                            <w:r>
                              <w:rPr>
                                <w:rFonts w:ascii="Helvetica Neue W23 for SKY Bd" w:hAnsi="Helvetica Neue W23 for SKY Bd" w:cs="Helvetica Neue W23 for SKY Bd" w:hint="cs"/>
                                <w:color w:val="FFFFFF" w:themeColor="background1"/>
                                <w:sz w:val="32"/>
                                <w:szCs w:val="32"/>
                                <w:rtl/>
                              </w:rPr>
                              <w:t>الذاتي</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4447CB" id="مربع نص 1" o:spid="_x0000_s1026" style="position:absolute;left:0;text-align:left;margin-left:55.15pt;margin-top:0;width:413.55pt;height:4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" fillcolor="#40af6f" stroked="f" strokeweight=".5pt">
                <v:textbox inset="0,0,0,0">
                  <w:txbxContent>
                    <w:p w14:paraId="3AA8B9FD" w14:textId="75F58D5D" w:rsidR="000126D2" w:rsidRPr="00467082" w:rsidRDefault="000126D2" w:rsidP="000126D2">
                      <w:pPr>
                        <w:spacing w:before="0" w:after="0"/>
                        <w:ind w:left="0" w:right="-6"/>
                        <w:jc w:val="center"/>
                        <w:rPr>
                          <w:rFonts w:ascii="Helvetica Neue W23 for SKY Bd" w:hAnsi="Helvetica Neue W23 for SKY Bd" w:cs="Helvetica Neue W23 for SKY Bd"/>
                          <w:color w:val="FFFFFF" w:themeColor="background1"/>
                          <w:sz w:val="32"/>
                          <w:szCs w:val="32"/>
                          <w:rtl/>
                        </w:rPr>
                      </w:pPr>
                      <w:r w:rsidRPr="007C2472">
                        <w:rPr>
                          <w:rFonts w:ascii="Helvetica Neue W23 for SKY Bd" w:hAnsi="Helvetica Neue W23 for SKY Bd" w:cs="Helvetica Neue W23 for SKY Bd"/>
                          <w:color w:val="FFFFFF" w:themeColor="background1"/>
                          <w:sz w:val="32"/>
                          <w:szCs w:val="32"/>
                          <w:rtl/>
                        </w:rPr>
                        <w:t xml:space="preserve">استمارة تنفيذ استراتيجية تعليمية – التعلم </w:t>
                      </w:r>
                      <w:r>
                        <w:rPr>
                          <w:rFonts w:ascii="Helvetica Neue W23 for SKY Bd" w:hAnsi="Helvetica Neue W23 for SKY Bd" w:cs="Helvetica Neue W23 for SKY Bd" w:hint="cs"/>
                          <w:color w:val="FFFFFF" w:themeColor="background1"/>
                          <w:sz w:val="32"/>
                          <w:szCs w:val="32"/>
                          <w:rtl/>
                        </w:rPr>
                        <w:t>الذاتي</w:t>
                      </w:r>
                    </w:p>
                  </w:txbxContent>
                </v:textbox>
                <w10:wrap type="topAndBottom" anchorx="margin"/>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0126D2">
        <w:trPr>
          <w:trHeight w:val="2262"/>
          <w:jc w:val="center"/>
        </w:trPr>
        <w:tc>
          <w:tcPr>
            <w:tcW w:w="10466" w:type="dxa"/>
            <w:vAlign w:val="center"/>
          </w:tcPr>
          <w:tbl>
            <w:tblPr>
              <w:tblStyle w:val="GridTable4-Accent2"/>
              <w:bidiVisual/>
              <w:tblW w:w="5000" w:type="pct"/>
              <w:tblLook w:val="04A0" w:firstRow="1" w:lastRow="0" w:firstColumn="1" w:lastColumn="0" w:noHBand="0" w:noVBand="1"/>
            </w:tblPr>
            <w:tblGrid>
              <w:gridCol w:w="2651"/>
              <w:gridCol w:w="1092"/>
              <w:gridCol w:w="42"/>
              <w:gridCol w:w="784"/>
              <w:gridCol w:w="1466"/>
              <w:gridCol w:w="2133"/>
              <w:gridCol w:w="2288"/>
            </w:tblGrid>
            <w:tr w:rsidR="004F1CF5" w:rsidRPr="00D31A5F" w14:paraId="2D381433" w14:textId="77777777" w:rsidTr="00190EE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hideMark/>
                </w:tcPr>
                <w:p w14:paraId="22871BBE" w14:textId="77777777" w:rsidR="005F371E" w:rsidRPr="00190EE0" w:rsidRDefault="005F371E" w:rsidP="00190EE0">
                  <w:pPr>
                    <w:spacing w:before="0" w:after="0" w:line="20" w:lineRule="atLeast"/>
                    <w:ind w:left="40" w:right="6"/>
                    <w:jc w:val="center"/>
                    <w:rPr>
                      <w:rFonts w:ascii="Helvetica Neue W23 for SKY Reg" w:hAnsi="Helvetica Neue W23 for SKY Reg" w:cs="Helvetica Neue W23 for SKY Reg"/>
                      <w:color w:val="FFFFFF" w:themeColor="background1"/>
                    </w:rPr>
                  </w:pPr>
                  <w:r w:rsidRPr="00190EE0">
                    <w:rPr>
                      <w:rFonts w:ascii="Helvetica Neue W23 for SKY Reg" w:hAnsi="Helvetica Neue W23 for SKY Reg" w:cs="Helvetica Neue W23 for SKY Reg"/>
                      <w:color w:val="FFFFFF" w:themeColor="background1"/>
                      <w:rtl/>
                    </w:rPr>
                    <w:t>اسم الاستراتيجية التعليمية</w:t>
                  </w:r>
                </w:p>
              </w:tc>
              <w:tc>
                <w:tcPr>
                  <w:tcW w:w="1096" w:type="pct"/>
                  <w:gridSpan w:val="3"/>
                  <w:vAlign w:val="center"/>
                  <w:hideMark/>
                </w:tcPr>
                <w:p w14:paraId="34401EA4" w14:textId="77777777" w:rsidR="005F371E" w:rsidRPr="00190EE0" w:rsidRDefault="005F371E" w:rsidP="00190EE0">
                  <w:pPr>
                    <w:spacing w:before="0" w:after="0" w:line="20" w:lineRule="atLeast"/>
                    <w:ind w:left="40" w:right="6"/>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190EE0">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190EE0" w:rsidRDefault="005F371E" w:rsidP="00190EE0">
                  <w:pPr>
                    <w:spacing w:before="0" w:after="0" w:line="20" w:lineRule="atLeast"/>
                    <w:ind w:left="40" w:right="6"/>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190EE0">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190EE0" w:rsidRDefault="005F371E" w:rsidP="00190EE0">
                  <w:pPr>
                    <w:spacing w:before="0" w:after="0" w:line="20" w:lineRule="atLeast"/>
                    <w:ind w:left="40" w:right="6"/>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190EE0">
                    <w:rPr>
                      <w:rFonts w:ascii="Helvetica Neue W23 for SKY Reg" w:hAnsi="Helvetica Neue W23 for SKY Reg" w:cs="Helvetica Neue W23 for SKY Reg"/>
                      <w:color w:val="FFFFFF" w:themeColor="background1"/>
                      <w:rtl/>
                    </w:rPr>
                    <w:t>العام الدراسي</w:t>
                  </w:r>
                </w:p>
              </w:tc>
            </w:tr>
            <w:tr w:rsidR="004F1CF5" w:rsidRPr="00D31A5F" w14:paraId="582CEF1B"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5B6BB241" w14:textId="6F2C3CEE" w:rsidR="00E84458" w:rsidRPr="00D31A5F" w:rsidRDefault="00E84458"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Pr>
                  </w:pPr>
                  <w:r w:rsidRPr="00D31A5F">
                    <w:rPr>
                      <w:rFonts w:ascii="Helvetica Neue W23 for SKY Reg" w:hAnsi="Helvetica Neue W23 for SKY Reg" w:cs="Helvetica Neue W23 for SKY Reg"/>
                      <w:b w:val="0"/>
                      <w:bCs w:val="0"/>
                      <w:color w:val="000000" w:themeColor="text1"/>
                      <w:rtl/>
                    </w:rPr>
                    <w:t>التعلم الذاتي</w:t>
                  </w:r>
                </w:p>
              </w:tc>
              <w:tc>
                <w:tcPr>
                  <w:tcW w:w="1096" w:type="pct"/>
                  <w:gridSpan w:val="3"/>
                  <w:vAlign w:val="center"/>
                </w:tcPr>
                <w:p w14:paraId="4DA25DA0" w14:textId="65DE3AFF" w:rsidR="00E84458" w:rsidRPr="00D31A5F" w:rsidRDefault="00E84458"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Pr>
                    <w:t>{</w:t>
                  </w:r>
                  <w:proofErr w:type="spellStart"/>
                  <w:r w:rsidRPr="00D31A5F">
                    <w:rPr>
                      <w:rFonts w:ascii="Helvetica Neue W23 for SKY Reg" w:hAnsi="Helvetica Neue W23 for SKY Reg" w:cs="Helvetica Neue W23 for SKY Reg"/>
                      <w:color w:val="000000" w:themeColor="text1"/>
                    </w:rPr>
                    <w:t>teacherName</w:t>
                  </w:r>
                  <w:proofErr w:type="spellEnd"/>
                  <w:r w:rsidRPr="00D31A5F">
                    <w:rPr>
                      <w:rFonts w:ascii="Helvetica Neue W23 for SKY Reg" w:hAnsi="Helvetica Neue W23 for SKY Reg" w:cs="Helvetica Neue W23 for SKY Reg"/>
                      <w:color w:val="000000" w:themeColor="text1"/>
                    </w:rPr>
                    <w:t>}</w:t>
                  </w:r>
                </w:p>
              </w:tc>
              <w:tc>
                <w:tcPr>
                  <w:tcW w:w="1020" w:type="pct"/>
                  <w:vAlign w:val="center"/>
                </w:tcPr>
                <w:p w14:paraId="68EEA02F" w14:textId="198A34C3" w:rsidR="00E84458" w:rsidRPr="00D31A5F" w:rsidRDefault="00E84458"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Pr>
                    <w:t>{</w:t>
                  </w:r>
                  <w:proofErr w:type="spellStart"/>
                  <w:r w:rsidRPr="00D31A5F">
                    <w:rPr>
                      <w:rFonts w:ascii="Helvetica Neue W23 for SKY Reg" w:hAnsi="Helvetica Neue W23 for SKY Reg" w:cs="Helvetica Neue W23 for SKY Reg"/>
                      <w:color w:val="000000" w:themeColor="text1"/>
                    </w:rPr>
                    <w:t>executionDate</w:t>
                  </w:r>
                  <w:proofErr w:type="spellEnd"/>
                  <w:r w:rsidRPr="00D31A5F">
                    <w:rPr>
                      <w:rFonts w:ascii="Helvetica Neue W23 for SKY Reg" w:hAnsi="Helvetica Neue W23 for SKY Reg" w:cs="Helvetica Neue W23 for SKY Reg"/>
                      <w:color w:val="000000" w:themeColor="text1"/>
                    </w:rPr>
                    <w:t>}</w:t>
                  </w:r>
                </w:p>
              </w:tc>
              <w:tc>
                <w:tcPr>
                  <w:tcW w:w="1094" w:type="pct"/>
                  <w:vAlign w:val="center"/>
                </w:tcPr>
                <w:p w14:paraId="25841BD8" w14:textId="6616D46F" w:rsidR="00E84458" w:rsidRPr="00D31A5F" w:rsidRDefault="00E84458"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D31A5F">
                    <w:rPr>
                      <w:rFonts w:ascii="Helvetica Neue W23 for SKY Reg" w:hAnsi="Helvetica Neue W23 for SKY Reg" w:cs="Helvetica Neue W23 for SKY Reg"/>
                      <w:color w:val="000000" w:themeColor="text1"/>
                    </w:rPr>
                    <w:t>{</w:t>
                  </w:r>
                  <w:proofErr w:type="spellStart"/>
                  <w:r w:rsidRPr="00D31A5F">
                    <w:rPr>
                      <w:rFonts w:ascii="Helvetica Neue W23 for SKY Reg" w:hAnsi="Helvetica Neue W23 for SKY Reg" w:cs="Helvetica Neue W23 for SKY Reg"/>
                      <w:color w:val="000000" w:themeColor="text1"/>
                    </w:rPr>
                    <w:t>schoolYear</w:t>
                  </w:r>
                  <w:proofErr w:type="spellEnd"/>
                  <w:r w:rsidRPr="00D31A5F">
                    <w:rPr>
                      <w:rFonts w:ascii="Helvetica Neue W23 for SKY Reg" w:hAnsi="Helvetica Neue W23 for SKY Reg" w:cs="Helvetica Neue W23 for SKY Reg"/>
                      <w:color w:val="000000" w:themeColor="text1"/>
                    </w:rPr>
                    <w:t>}</w:t>
                  </w:r>
                </w:p>
              </w:tc>
            </w:tr>
            <w:tr w:rsidR="004F1CF5" w:rsidRPr="00D31A5F" w14:paraId="3E15525D"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4EDDBD25" w14:textId="47588E8D" w:rsidR="003702E7" w:rsidRPr="00D31A5F" w:rsidRDefault="003702E7"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Pr>
                  </w:pPr>
                  <w:r w:rsidRPr="00D31A5F">
                    <w:rPr>
                      <w:rFonts w:ascii="Helvetica Neue W23 for SKY Reg" w:hAnsi="Helvetica Neue W23 for SKY Reg" w:cs="Helvetica Neue W23 for SKY Reg"/>
                      <w:b w:val="0"/>
                      <w:bCs w:val="0"/>
                      <w:color w:val="000000" w:themeColor="text1"/>
                      <w:rtl/>
                    </w:rPr>
                    <w:t>المادة الدراسية</w:t>
                  </w:r>
                </w:p>
              </w:tc>
              <w:tc>
                <w:tcPr>
                  <w:tcW w:w="1096" w:type="pct"/>
                  <w:gridSpan w:val="3"/>
                  <w:vAlign w:val="center"/>
                </w:tcPr>
                <w:p w14:paraId="2BAE0238" w14:textId="5A151854" w:rsidR="003702E7" w:rsidRPr="00D31A5F" w:rsidRDefault="003702E7" w:rsidP="00190EE0">
                  <w:pPr>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6E9F03F8" w:rsidR="003702E7" w:rsidRPr="00D31A5F" w:rsidRDefault="003702E7" w:rsidP="00190EE0">
                  <w:pPr>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tl/>
                    </w:rPr>
                    <w:t>الصف</w:t>
                  </w:r>
                </w:p>
              </w:tc>
              <w:tc>
                <w:tcPr>
                  <w:tcW w:w="1094" w:type="pct"/>
                  <w:vAlign w:val="center"/>
                </w:tcPr>
                <w:p w14:paraId="57785302" w14:textId="6BA951D6" w:rsidR="003702E7" w:rsidRPr="00D31A5F" w:rsidRDefault="003702E7" w:rsidP="00190EE0">
                  <w:pPr>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D31A5F">
                    <w:rPr>
                      <w:rFonts w:ascii="Helvetica Neue W23 for SKY Reg" w:hAnsi="Helvetica Neue W23 for SKY Reg" w:cs="Helvetica Neue W23 for SKY Reg"/>
                      <w:color w:val="000000" w:themeColor="text1"/>
                      <w:rtl/>
                    </w:rPr>
                    <w:t>الفصل</w:t>
                  </w:r>
                </w:p>
              </w:tc>
            </w:tr>
            <w:tr w:rsidR="004F1CF5" w:rsidRPr="00D31A5F" w14:paraId="1F29FA42"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53057D12" w14:textId="59B574FA" w:rsidR="003702E7" w:rsidRPr="00D31A5F" w:rsidRDefault="003702E7"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Pr>
                  </w:pPr>
                  <w:r w:rsidRPr="00D31A5F">
                    <w:rPr>
                      <w:rFonts w:ascii="Helvetica Neue W23 for SKY Reg" w:hAnsi="Helvetica Neue W23 for SKY Reg" w:cs="Helvetica Neue W23 for SKY Reg"/>
                      <w:b w:val="0"/>
                      <w:bCs w:val="0"/>
                      <w:color w:val="000000" w:themeColor="text1"/>
                    </w:rPr>
                    <w:t>{subject}</w:t>
                  </w:r>
                </w:p>
              </w:tc>
              <w:tc>
                <w:tcPr>
                  <w:tcW w:w="1096" w:type="pct"/>
                  <w:gridSpan w:val="3"/>
                  <w:vAlign w:val="center"/>
                </w:tcPr>
                <w:p w14:paraId="149BF9BA" w14:textId="21558CF0" w:rsidR="003702E7" w:rsidRPr="00D31A5F" w:rsidRDefault="003702E7"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Pr>
                    <w:t>{lesson}</w:t>
                  </w:r>
                </w:p>
              </w:tc>
              <w:tc>
                <w:tcPr>
                  <w:tcW w:w="1020" w:type="pct"/>
                  <w:vAlign w:val="center"/>
                </w:tcPr>
                <w:p w14:paraId="3EC81469" w14:textId="6A0C9F2A" w:rsidR="003702E7" w:rsidRPr="00D31A5F" w:rsidRDefault="003702E7"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Pr>
                    <w:t>{grade}</w:t>
                  </w:r>
                </w:p>
              </w:tc>
              <w:tc>
                <w:tcPr>
                  <w:tcW w:w="1094" w:type="pct"/>
                  <w:vAlign w:val="center"/>
                </w:tcPr>
                <w:p w14:paraId="1CC3D0B2" w14:textId="0142EF25" w:rsidR="003702E7" w:rsidRPr="00D31A5F" w:rsidRDefault="003702E7" w:rsidP="00190EE0">
                  <w:pPr>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D31A5F">
                    <w:rPr>
                      <w:rFonts w:ascii="Helvetica Neue W23 for SKY Reg" w:hAnsi="Helvetica Neue W23 for SKY Reg" w:cs="Helvetica Neue W23 for SKY Reg"/>
                      <w:color w:val="000000" w:themeColor="text1"/>
                    </w:rPr>
                    <w:t>{class}</w:t>
                  </w:r>
                </w:p>
              </w:tc>
            </w:tr>
            <w:tr w:rsidR="004F1CF5" w:rsidRPr="00D31A5F" w14:paraId="108557AE"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2872754B" w14:textId="5E391F3A" w:rsidR="003702E7" w:rsidRPr="00D31A5F" w:rsidRDefault="003702E7"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5"/>
                  <w:vAlign w:val="center"/>
                </w:tcPr>
                <w:p w14:paraId="4A0A8461" w14:textId="77777777" w:rsidR="003702E7" w:rsidRPr="00D31A5F" w:rsidRDefault="003702E7" w:rsidP="00190EE0">
                  <w:pPr>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4F1CF5" w:rsidRPr="00D31A5F" w14:paraId="0DEEFEB5"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816AE7" w14:textId="1F9AF97B" w:rsidR="003702E7" w:rsidRPr="00D31A5F" w:rsidRDefault="003702E7" w:rsidP="00190EE0">
                  <w:pPr>
                    <w:bidi/>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Pr>
                    <w:t>{#</w:t>
                  </w:r>
                  <w:proofErr w:type="gramStart"/>
                  <w:r w:rsidRPr="00D31A5F">
                    <w:rPr>
                      <w:rFonts w:ascii="Helvetica Neue W23 for SKY Reg" w:hAnsi="Helvetica Neue W23 for SKY Reg" w:cs="Helvetica Neue W23 for SKY Reg"/>
                      <w:b w:val="0"/>
                      <w:bCs w:val="0"/>
                      <w:color w:val="000000" w:themeColor="text1"/>
                    </w:rPr>
                    <w:t>tools}{</w:t>
                  </w:r>
                  <w:proofErr w:type="gramEnd"/>
                  <w:r w:rsidRPr="00D31A5F">
                    <w:rPr>
                      <w:rFonts w:ascii="Helvetica Neue W23 for SKY Reg" w:hAnsi="Helvetica Neue W23 for SKY Reg" w:cs="Helvetica Neue W23 for SKY Reg"/>
                      <w:b w:val="0"/>
                      <w:bCs w:val="0"/>
                      <w:color w:val="000000" w:themeColor="text1"/>
                    </w:rPr>
                    <w:t>book}</w:t>
                  </w:r>
                  <w:r w:rsidRPr="00D31A5F">
                    <w:rPr>
                      <w:rFonts w:ascii="Helvetica Neue W23 for SKY Reg" w:hAnsi="Helvetica Neue W23 for SKY Reg" w:cs="Helvetica Neue W23 for SKY Reg"/>
                      <w:b w:val="0"/>
                      <w:bCs w:val="0"/>
                      <w:color w:val="000000" w:themeColor="text1"/>
                      <w:rtl/>
                    </w:rPr>
                    <w:t xml:space="preserve"> الكتاب   </w:t>
                  </w:r>
                  <w:r w:rsidRPr="00D31A5F">
                    <w:rPr>
                      <w:rFonts w:ascii="Helvetica Neue W23 for SKY Reg" w:hAnsi="Helvetica Neue W23 for SKY Reg" w:cs="Helvetica Neue W23 for SKY Reg"/>
                      <w:b w:val="0"/>
                      <w:bCs w:val="0"/>
                      <w:color w:val="000000" w:themeColor="text1"/>
                    </w:rPr>
                    <w:t>{worksheets}</w:t>
                  </w:r>
                  <w:r w:rsidRPr="00D31A5F">
                    <w:rPr>
                      <w:rFonts w:ascii="Helvetica Neue W23 for SKY Reg" w:hAnsi="Helvetica Neue W23 for SKY Reg" w:cs="Helvetica Neue W23 for SKY Reg"/>
                      <w:b w:val="0"/>
                      <w:bCs w:val="0"/>
                      <w:color w:val="000000" w:themeColor="text1"/>
                      <w:rtl/>
                    </w:rPr>
                    <w:t xml:space="preserve"> أوراق عمل    </w:t>
                  </w:r>
                  <w:r w:rsidRPr="00D31A5F">
                    <w:rPr>
                      <w:rFonts w:ascii="Helvetica Neue W23 for SKY Reg" w:hAnsi="Helvetica Neue W23 for SKY Reg" w:cs="Helvetica Neue W23 for SKY Reg"/>
                      <w:b w:val="0"/>
                      <w:bCs w:val="0"/>
                      <w:color w:val="000000" w:themeColor="text1"/>
                    </w:rPr>
                    <w:t>{smartboard}</w:t>
                  </w:r>
                  <w:r w:rsidRPr="00D31A5F">
                    <w:rPr>
                      <w:rFonts w:ascii="Helvetica Neue W23 for SKY Reg" w:hAnsi="Helvetica Neue W23 for SKY Reg" w:cs="Helvetica Neue W23 for SKY Reg"/>
                      <w:b w:val="0"/>
                      <w:bCs w:val="0"/>
                      <w:color w:val="000000" w:themeColor="text1"/>
                      <w:rtl/>
                    </w:rPr>
                    <w:t xml:space="preserve"> السبورة الذكية </w:t>
                  </w:r>
                  <w:r w:rsidR="005F7930" w:rsidRPr="00D31A5F">
                    <w:rPr>
                      <w:rFonts w:ascii="Helvetica Neue W23 for SKY Reg" w:hAnsi="Helvetica Neue W23 for SKY Reg" w:cs="Helvetica Neue W23 for SKY Reg"/>
                      <w:b w:val="0"/>
                      <w:bCs w:val="0"/>
                      <w:color w:val="000000" w:themeColor="text1"/>
                      <w:rtl/>
                    </w:rPr>
                    <w:br/>
                  </w:r>
                  <w:r w:rsidRPr="00D31A5F">
                    <w:rPr>
                      <w:rFonts w:ascii="Helvetica Neue W23 for SKY Reg" w:hAnsi="Helvetica Neue W23 for SKY Reg" w:cs="Helvetica Neue W23 for SKY Reg"/>
                      <w:b w:val="0"/>
                      <w:bCs w:val="0"/>
                      <w:color w:val="000000" w:themeColor="text1"/>
                    </w:rPr>
                    <w:t>{presentations}</w:t>
                  </w:r>
                  <w:r w:rsidRPr="00D31A5F">
                    <w:rPr>
                      <w:rFonts w:ascii="Helvetica Neue W23 for SKY Reg" w:hAnsi="Helvetica Neue W23 for SKY Reg" w:cs="Helvetica Neue W23 for SKY Reg"/>
                      <w:b w:val="0"/>
                      <w:bCs w:val="0"/>
                      <w:color w:val="000000" w:themeColor="text1"/>
                      <w:rtl/>
                    </w:rPr>
                    <w:t xml:space="preserve"> العروض التقديمية   </w:t>
                  </w:r>
                  <w:r w:rsidRPr="00D31A5F">
                    <w:rPr>
                      <w:rFonts w:ascii="Helvetica Neue W23 for SKY Reg" w:hAnsi="Helvetica Neue W23 for SKY Reg" w:cs="Helvetica Neue W23 for SKY Reg"/>
                      <w:b w:val="0"/>
                      <w:bCs w:val="0"/>
                      <w:color w:val="000000" w:themeColor="text1"/>
                    </w:rPr>
                    <w:t xml:space="preserve"> {other}{/tools} </w:t>
                  </w:r>
                  <w:r w:rsidRPr="00D31A5F">
                    <w:rPr>
                      <w:rFonts w:ascii="Helvetica Neue W23 for SKY Reg" w:hAnsi="Helvetica Neue W23 for SKY Reg" w:cs="Helvetica Neue W23 for SKY Reg"/>
                      <w:b w:val="0"/>
                      <w:bCs w:val="0"/>
                      <w:color w:val="000000" w:themeColor="text1"/>
                      <w:rtl/>
                    </w:rPr>
                    <w:t>أخرى</w:t>
                  </w:r>
                </w:p>
              </w:tc>
            </w:tr>
            <w:tr w:rsidR="004F1CF5" w:rsidRPr="00D31A5F" w14:paraId="1B8A59C6"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2"/>
                  <w:vAlign w:val="center"/>
                </w:tcPr>
                <w:p w14:paraId="24AE109D" w14:textId="59C020B5" w:rsidR="003702E7" w:rsidRPr="00D31A5F" w:rsidRDefault="003702E7"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5"/>
                  <w:vAlign w:val="center"/>
                </w:tcPr>
                <w:p w14:paraId="44C02CFA" w14:textId="77777777" w:rsidR="003702E7" w:rsidRPr="00D31A5F" w:rsidRDefault="003702E7" w:rsidP="00190EE0">
                  <w:pPr>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4F1CF5" w:rsidRPr="00D31A5F" w14:paraId="7A1A6E3B"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673F8BF" w14:textId="4705340B" w:rsidR="00CF4A49" w:rsidRPr="00D31A5F" w:rsidRDefault="00CF4A49" w:rsidP="00190EE0">
                  <w:pPr>
                    <w:bidi/>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lang w:bidi="ar-KW"/>
                    </w:rPr>
                    <w:t xml:space="preserve">عدد الطلاب </w:t>
                  </w:r>
                  <w:r w:rsidRPr="00D31A5F">
                    <w:rPr>
                      <w:rFonts w:ascii="Helvetica Neue W23 for SKY Reg" w:hAnsi="Helvetica Neue W23 for SKY Reg" w:cs="Helvetica Neue W23 for SKY Reg"/>
                      <w:b w:val="0"/>
                      <w:bCs w:val="0"/>
                      <w:color w:val="000000" w:themeColor="text1"/>
                    </w:rPr>
                    <w:t>({</w:t>
                  </w:r>
                  <w:proofErr w:type="spellStart"/>
                  <w:r w:rsidRPr="00D31A5F">
                    <w:rPr>
                      <w:rFonts w:ascii="Helvetica Neue W23 for SKY Reg" w:hAnsi="Helvetica Neue W23 for SKY Reg" w:cs="Helvetica Neue W23 for SKY Reg"/>
                      <w:b w:val="0"/>
                      <w:bCs w:val="0"/>
                      <w:color w:val="000000" w:themeColor="text1"/>
                    </w:rPr>
                    <w:t>studentCount</w:t>
                  </w:r>
                  <w:proofErr w:type="spellEnd"/>
                  <w:r w:rsidRPr="00D31A5F">
                    <w:rPr>
                      <w:rFonts w:ascii="Helvetica Neue W23 for SKY Reg" w:hAnsi="Helvetica Neue W23 for SKY Reg" w:cs="Helvetica Neue W23 for SKY Reg"/>
                      <w:b w:val="0"/>
                      <w:bCs w:val="0"/>
                      <w:color w:val="000000" w:themeColor="text1"/>
                    </w:rPr>
                    <w:t>})</w:t>
                  </w:r>
                </w:p>
              </w:tc>
            </w:tr>
            <w:tr w:rsidR="004F1CF5" w:rsidRPr="00D31A5F" w14:paraId="483A9663"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1810" w:type="pct"/>
                  <w:gridSpan w:val="3"/>
                  <w:vAlign w:val="center"/>
                </w:tcPr>
                <w:p w14:paraId="25A2CA70" w14:textId="6E02017D" w:rsidR="00CF4A49" w:rsidRPr="00D31A5F" w:rsidRDefault="00CF4A49" w:rsidP="00190EE0">
                  <w:pPr>
                    <w:bidi/>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آلية توزيع الطلاب</w:t>
                  </w:r>
                </w:p>
              </w:tc>
              <w:tc>
                <w:tcPr>
                  <w:tcW w:w="3190" w:type="pct"/>
                  <w:gridSpan w:val="4"/>
                  <w:vAlign w:val="center"/>
                </w:tcPr>
                <w:p w14:paraId="713CE56E" w14:textId="413F18ED" w:rsidR="00CF4A49" w:rsidRPr="00D31A5F" w:rsidRDefault="00CF4A49" w:rsidP="00190EE0">
                  <w:pPr>
                    <w:bidi/>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D31A5F">
                    <w:rPr>
                      <w:rFonts w:ascii="Helvetica Neue W23 for SKY Reg" w:hAnsi="Helvetica Neue W23 for SKY Reg" w:cs="Helvetica Neue W23 for SKY Reg"/>
                      <w:color w:val="000000" w:themeColor="text1"/>
                    </w:rPr>
                    <w:t>{#</w:t>
                  </w:r>
                  <w:proofErr w:type="gramStart"/>
                  <w:r w:rsidRPr="00D31A5F">
                    <w:rPr>
                      <w:rFonts w:ascii="Helvetica Neue W23 for SKY Reg" w:hAnsi="Helvetica Neue W23 for SKY Reg" w:cs="Helvetica Neue W23 for SKY Reg"/>
                      <w:color w:val="000000" w:themeColor="text1"/>
                    </w:rPr>
                    <w:t>distribution}{</w:t>
                  </w:r>
                  <w:proofErr w:type="gramEnd"/>
                  <w:r w:rsidRPr="00D31A5F">
                    <w:rPr>
                      <w:rFonts w:ascii="Helvetica Neue W23 for SKY Reg" w:hAnsi="Helvetica Neue W23 for SKY Reg" w:cs="Helvetica Neue W23 for SKY Reg"/>
                      <w:color w:val="000000" w:themeColor="text1"/>
                    </w:rPr>
                    <w:t>random}</w:t>
                  </w:r>
                  <w:r w:rsidRPr="00D31A5F">
                    <w:rPr>
                      <w:rFonts w:ascii="Helvetica Neue W23 for SKY Reg" w:hAnsi="Helvetica Neue W23 for SKY Reg" w:cs="Helvetica Neue W23 for SKY Reg"/>
                      <w:color w:val="000000" w:themeColor="text1"/>
                      <w:rtl/>
                    </w:rPr>
                    <w:t xml:space="preserve"> عشوائي </w:t>
                  </w:r>
                  <w:r w:rsidRPr="00D31A5F">
                    <w:rPr>
                      <w:rFonts w:ascii="Helvetica Neue W23 for SKY Reg" w:hAnsi="Helvetica Neue W23 for SKY Reg" w:cs="Helvetica Neue W23 for SKY Reg"/>
                      <w:color w:val="000000" w:themeColor="text1"/>
                    </w:rPr>
                    <w:t xml:space="preserve"> {</w:t>
                  </w:r>
                  <w:proofErr w:type="spellStart"/>
                  <w:r w:rsidRPr="00D31A5F">
                    <w:rPr>
                      <w:rFonts w:ascii="Helvetica Neue W23 for SKY Reg" w:hAnsi="Helvetica Neue W23 for SKY Reg" w:cs="Helvetica Neue W23 for SKY Reg"/>
                      <w:color w:val="000000" w:themeColor="text1"/>
                    </w:rPr>
                    <w:t>mixedLevels</w:t>
                  </w:r>
                  <w:proofErr w:type="spellEnd"/>
                  <w:r w:rsidRPr="00D31A5F">
                    <w:rPr>
                      <w:rFonts w:ascii="Helvetica Neue W23 for SKY Reg" w:hAnsi="Helvetica Neue W23 for SKY Reg" w:cs="Helvetica Neue W23 for SKY Reg"/>
                      <w:color w:val="000000" w:themeColor="text1"/>
                    </w:rPr>
                    <w:t>}</w:t>
                  </w:r>
                  <w:r w:rsidRPr="00D31A5F">
                    <w:rPr>
                      <w:rFonts w:ascii="Helvetica Neue W23 for SKY Reg" w:hAnsi="Helvetica Neue W23 for SKY Reg" w:cs="Helvetica Neue W23 for SKY Reg"/>
                      <w:color w:val="000000" w:themeColor="text1"/>
                      <w:rtl/>
                    </w:rPr>
                    <w:t>مستويات متباينة</w:t>
                  </w:r>
                  <w:r w:rsidRPr="00D31A5F">
                    <w:rPr>
                      <w:rFonts w:ascii="Helvetica Neue W23 for SKY Reg" w:hAnsi="Helvetica Neue W23 for SKY Reg" w:cs="Helvetica Neue W23 for SKY Reg"/>
                      <w:color w:val="000000" w:themeColor="text1"/>
                    </w:rPr>
                    <w:t>{</w:t>
                  </w:r>
                  <w:proofErr w:type="spellStart"/>
                  <w:r w:rsidRPr="00D31A5F">
                    <w:rPr>
                      <w:rFonts w:ascii="Helvetica Neue W23 for SKY Reg" w:hAnsi="Helvetica Neue W23 for SKY Reg" w:cs="Helvetica Neue W23 for SKY Reg"/>
                      <w:color w:val="000000" w:themeColor="text1"/>
                    </w:rPr>
                    <w:t>sharedInterests</w:t>
                  </w:r>
                  <w:proofErr w:type="spellEnd"/>
                  <w:r w:rsidRPr="00D31A5F">
                    <w:rPr>
                      <w:rFonts w:ascii="Helvetica Neue W23 for SKY Reg" w:hAnsi="Helvetica Neue W23 for SKY Reg" w:cs="Helvetica Neue W23 for SKY Reg"/>
                      <w:color w:val="000000" w:themeColor="text1"/>
                    </w:rPr>
                    <w:t xml:space="preserve">}{/distribution} </w:t>
                  </w:r>
                  <w:r w:rsidRPr="00D31A5F">
                    <w:rPr>
                      <w:rFonts w:ascii="Helvetica Neue W23 for SKY Reg" w:hAnsi="Helvetica Neue W23 for SKY Reg" w:cs="Helvetica Neue W23 for SKY Reg"/>
                      <w:color w:val="000000" w:themeColor="text1"/>
                      <w:rtl/>
                    </w:rPr>
                    <w:t xml:space="preserve"> اهتمامات مشتركة</w:t>
                  </w:r>
                </w:p>
              </w:tc>
            </w:tr>
            <w:tr w:rsidR="004F1CF5" w:rsidRPr="00D31A5F" w14:paraId="4BE099AB"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85" w:type="pct"/>
                  <w:gridSpan w:val="4"/>
                  <w:vAlign w:val="center"/>
                </w:tcPr>
                <w:p w14:paraId="0AA81D53" w14:textId="18C06BC9" w:rsidR="003702E7" w:rsidRPr="00D31A5F" w:rsidRDefault="003702E7"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2815" w:type="pct"/>
                  <w:gridSpan w:val="3"/>
                  <w:vAlign w:val="center"/>
                </w:tcPr>
                <w:p w14:paraId="6E79A5F5" w14:textId="683D1EB8" w:rsidR="003702E7" w:rsidRPr="00D31A5F" w:rsidRDefault="003702E7" w:rsidP="00190EE0">
                  <w:pPr>
                    <w:bidi/>
                    <w:spacing w:before="0" w:after="0" w:line="20" w:lineRule="atLeast"/>
                    <w:ind w:left="40" w:right="6"/>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D31A5F">
                    <w:rPr>
                      <w:rFonts w:ascii="Helvetica Neue W23 for SKY Reg" w:hAnsi="Helvetica Neue W23 for SKY Reg" w:cs="Helvetica Neue W23 for SKY Reg"/>
                      <w:color w:val="000000" w:themeColor="text1"/>
                    </w:rPr>
                    <w:t>{#</w:t>
                  </w:r>
                  <w:proofErr w:type="gramStart"/>
                  <w:r w:rsidRPr="00D31A5F">
                    <w:rPr>
                      <w:rFonts w:ascii="Helvetica Neue W23 for SKY Reg" w:hAnsi="Helvetica Neue W23 for SKY Reg" w:cs="Helvetica Neue W23 for SKY Reg"/>
                      <w:color w:val="000000" w:themeColor="text1"/>
                    </w:rPr>
                    <w:t>roles}{</w:t>
                  </w:r>
                  <w:proofErr w:type="gramEnd"/>
                  <w:r w:rsidRPr="00D31A5F">
                    <w:rPr>
                      <w:rFonts w:ascii="Helvetica Neue W23 for SKY Reg" w:hAnsi="Helvetica Neue W23 for SKY Reg" w:cs="Helvetica Neue W23 for SKY Reg"/>
                      <w:color w:val="000000" w:themeColor="text1"/>
                    </w:rPr>
                    <w:t>leader}</w:t>
                  </w:r>
                  <w:r w:rsidRPr="00D31A5F">
                    <w:rPr>
                      <w:rFonts w:ascii="Helvetica Neue W23 for SKY Reg" w:hAnsi="Helvetica Neue W23 for SKY Reg" w:cs="Helvetica Neue W23 for SKY Reg"/>
                      <w:color w:val="000000" w:themeColor="text1"/>
                      <w:rtl/>
                    </w:rPr>
                    <w:t xml:space="preserve">قائد </w:t>
                  </w:r>
                  <w:r w:rsidRPr="00D31A5F">
                    <w:rPr>
                      <w:rFonts w:ascii="Helvetica Neue W23 for SKY Reg" w:hAnsi="Helvetica Neue W23 for SKY Reg" w:cs="Helvetica Neue W23 for SKY Reg"/>
                      <w:color w:val="000000" w:themeColor="text1"/>
                    </w:rPr>
                    <w:t xml:space="preserve"> {recorder}  </w:t>
                  </w:r>
                  <w:r w:rsidRPr="00D31A5F">
                    <w:rPr>
                      <w:rFonts w:ascii="Helvetica Neue W23 for SKY Reg" w:hAnsi="Helvetica Neue W23 for SKY Reg" w:cs="Helvetica Neue W23 for SKY Reg"/>
                      <w:color w:val="000000" w:themeColor="text1"/>
                      <w:rtl/>
                    </w:rPr>
                    <w:t>مقرر</w:t>
                  </w:r>
                  <w:r w:rsidRPr="00D31A5F">
                    <w:rPr>
                      <w:rFonts w:ascii="Helvetica Neue W23 for SKY Reg" w:hAnsi="Helvetica Neue W23 for SKY Reg" w:cs="Helvetica Neue W23 for SKY Reg"/>
                      <w:color w:val="000000" w:themeColor="text1"/>
                    </w:rPr>
                    <w:t xml:space="preserve">  </w:t>
                  </w:r>
                  <w:r w:rsidRPr="00D31A5F">
                    <w:rPr>
                      <w:rFonts w:ascii="Helvetica Neue W23 for SKY Reg" w:hAnsi="Helvetica Neue W23 for SKY Reg" w:cs="Helvetica Neue W23 for SKY Reg"/>
                      <w:color w:val="000000" w:themeColor="text1"/>
                      <w:rtl/>
                    </w:rPr>
                    <w:t xml:space="preserve"> </w:t>
                  </w:r>
                  <w:r w:rsidRPr="00D31A5F">
                    <w:rPr>
                      <w:rFonts w:ascii="Helvetica Neue W23 for SKY Reg" w:hAnsi="Helvetica Neue W23 for SKY Reg" w:cs="Helvetica Neue W23 for SKY Reg"/>
                      <w:color w:val="000000" w:themeColor="text1"/>
                    </w:rPr>
                    <w:t xml:space="preserve"> {observer}</w:t>
                  </w:r>
                  <w:r w:rsidRPr="00D31A5F">
                    <w:rPr>
                      <w:rFonts w:ascii="Helvetica Neue W23 for SKY Reg" w:hAnsi="Helvetica Neue W23 for SKY Reg" w:cs="Helvetica Neue W23 for SKY Reg"/>
                      <w:color w:val="000000" w:themeColor="text1"/>
                      <w:rtl/>
                    </w:rPr>
                    <w:t xml:space="preserve">متابع   </w:t>
                  </w:r>
                  <w:r w:rsidRPr="00D31A5F">
                    <w:rPr>
                      <w:rFonts w:ascii="Helvetica Neue W23 for SKY Reg" w:hAnsi="Helvetica Neue W23 for SKY Reg" w:cs="Helvetica Neue W23 for SKY Reg"/>
                      <w:color w:val="000000" w:themeColor="text1"/>
                    </w:rPr>
                    <w:t xml:space="preserve"> {coordinator}</w:t>
                  </w:r>
                  <w:r w:rsidRPr="00D31A5F">
                    <w:rPr>
                      <w:rFonts w:ascii="Helvetica Neue W23 for SKY Reg" w:hAnsi="Helvetica Neue W23 for SKY Reg" w:cs="Helvetica Neue W23 for SKY Reg"/>
                      <w:color w:val="000000" w:themeColor="text1"/>
                      <w:rtl/>
                    </w:rPr>
                    <w:t xml:space="preserve">منسق    </w:t>
                  </w:r>
                  <w:r w:rsidRPr="00D31A5F">
                    <w:rPr>
                      <w:rFonts w:ascii="Helvetica Neue W23 for SKY Reg" w:hAnsi="Helvetica Neue W23 for SKY Reg" w:cs="Helvetica Neue W23 for SKY Reg"/>
                      <w:color w:val="000000" w:themeColor="text1"/>
                    </w:rPr>
                    <w:t xml:space="preserve"> {speaker}{/roles}</w:t>
                  </w:r>
                  <w:r w:rsidRPr="00D31A5F">
                    <w:rPr>
                      <w:rFonts w:ascii="Helvetica Neue W23 for SKY Reg" w:hAnsi="Helvetica Neue W23 for SKY Reg" w:cs="Helvetica Neue W23 for SKY Reg"/>
                      <w:color w:val="000000" w:themeColor="text1"/>
                      <w:rtl/>
                    </w:rPr>
                    <w:t>متحدث</w:t>
                  </w:r>
                </w:p>
              </w:tc>
            </w:tr>
            <w:tr w:rsidR="004F1CF5" w:rsidRPr="00D31A5F" w14:paraId="3718D6B0"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09B95C" w14:textId="30491CE8" w:rsidR="0013431F" w:rsidRPr="00D31A5F" w:rsidRDefault="006F02BB" w:rsidP="00190EE0">
                  <w:pPr>
                    <w:bidi/>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التعلم الذاتي هو أسلوب تعليمي يتيح للطلاب تحمل مسؤولية تعلمهم من خلال البحث والاستكشاف واكتساب المعرفة بأنفسهم دون الاعتماد الكلي على المعلم. يساعد هذا النوع من التعلم على تطوير مهارات التفكير النقدي، والإبداع، والانضباط الذاتي</w:t>
                  </w:r>
                  <w:r w:rsidRPr="00D31A5F">
                    <w:rPr>
                      <w:rFonts w:ascii="Helvetica Neue W23 for SKY Reg" w:hAnsi="Helvetica Neue W23 for SKY Reg" w:cs="Helvetica Neue W23 for SKY Reg"/>
                      <w:b w:val="0"/>
                      <w:bCs w:val="0"/>
                      <w:color w:val="000000" w:themeColor="text1"/>
                    </w:rPr>
                    <w:t>.</w:t>
                  </w:r>
                </w:p>
              </w:tc>
            </w:tr>
            <w:tr w:rsidR="004F1CF5" w:rsidRPr="00D31A5F" w14:paraId="631A8F31"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996092" w14:textId="6FBDD7D3" w:rsidR="005F371E" w:rsidRPr="00D31A5F" w:rsidRDefault="005F371E" w:rsidP="00190EE0">
                  <w:pPr>
                    <w:spacing w:before="0" w:after="0" w:line="20" w:lineRule="atLeast"/>
                    <w:ind w:left="40" w:right="6"/>
                    <w:jc w:val="center"/>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4F1CF5" w:rsidRPr="00D31A5F" w14:paraId="7E1526CB"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1268" w:type="pct"/>
                  <w:vAlign w:val="center"/>
                </w:tcPr>
                <w:p w14:paraId="589B1A57" w14:textId="70ED61BD" w:rsidR="00B93DC0" w:rsidRPr="00D31A5F" w:rsidRDefault="009948F2" w:rsidP="00190EE0">
                  <w:pPr>
                    <w:bidi/>
                    <w:spacing w:before="0" w:after="0" w:line="20" w:lineRule="atLeast"/>
                    <w:ind w:left="40" w:right="6"/>
                    <w:jc w:val="center"/>
                    <w:rPr>
                      <w:rFonts w:ascii="Helvetica Neue W23 for SKY Reg" w:hAnsi="Helvetica Neue W23 for SKY Reg" w:cs="Helvetica Neue W23 for SKY Reg"/>
                      <w:b w:val="0"/>
                      <w:bCs w:val="0"/>
                      <w:color w:val="000000" w:themeColor="text1"/>
                    </w:rPr>
                  </w:pPr>
                  <w:r w:rsidRPr="00D31A5F">
                    <w:rPr>
                      <w:rFonts w:ascii="Helvetica Neue W23 for SKY Reg" w:hAnsi="Helvetica Neue W23 for SKY Reg" w:cs="Helvetica Neue W23 for SKY Reg"/>
                      <w:b w:val="0"/>
                      <w:bCs w:val="0"/>
                      <w:color w:val="000000" w:themeColor="text1"/>
                    </w:rPr>
                    <w:t>{#</w:t>
                  </w:r>
                  <w:proofErr w:type="gramStart"/>
                  <w:r w:rsidRPr="00D31A5F">
                    <w:rPr>
                      <w:rFonts w:ascii="Helvetica Neue W23 for SKY Reg" w:hAnsi="Helvetica Neue W23 for SKY Reg" w:cs="Helvetica Neue W23 for SKY Reg"/>
                      <w:b w:val="0"/>
                      <w:bCs w:val="0"/>
                      <w:color w:val="000000" w:themeColor="text1"/>
                    </w:rPr>
                    <w:t>goals}{</w:t>
                  </w:r>
                  <w:proofErr w:type="gramEnd"/>
                  <w:r w:rsidRPr="00D31A5F">
                    <w:rPr>
                      <w:rFonts w:ascii="Helvetica Neue W23 for SKY Reg" w:hAnsi="Helvetica Neue W23 for SKY Reg" w:cs="Helvetica Neue W23 for SKY Reg"/>
                      <w:b w:val="0"/>
                      <w:bCs w:val="0"/>
                      <w:color w:val="000000" w:themeColor="text1"/>
                    </w:rPr>
                    <w:t>index}</w:t>
                  </w:r>
                </w:p>
              </w:tc>
              <w:tc>
                <w:tcPr>
                  <w:tcW w:w="3732" w:type="pct"/>
                  <w:gridSpan w:val="6"/>
                  <w:vAlign w:val="center"/>
                </w:tcPr>
                <w:p w14:paraId="0D7935E4" w14:textId="789A7943" w:rsidR="00B93DC0" w:rsidRPr="00D31A5F" w:rsidRDefault="00B93DC0" w:rsidP="00190EE0">
                  <w:pPr>
                    <w:tabs>
                      <w:tab w:val="right" w:pos="8694"/>
                    </w:tabs>
                    <w:bidi/>
                    <w:spacing w:before="0" w:after="0" w:line="20" w:lineRule="atLeast"/>
                    <w:ind w:left="40" w:right="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D31A5F">
                    <w:rPr>
                      <w:rFonts w:ascii="Helvetica Neue W23 for SKY Reg" w:hAnsi="Helvetica Neue W23 for SKY Reg" w:cs="Helvetica Neue W23 for SKY Reg"/>
                      <w:color w:val="000000" w:themeColor="text1"/>
                    </w:rPr>
                    <w:t>{name}{/goals}</w:t>
                  </w:r>
                </w:p>
              </w:tc>
            </w:tr>
            <w:tr w:rsidR="004F1CF5" w:rsidRPr="00D31A5F" w14:paraId="0DE065F5"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C3E2CA" w14:textId="5F6D546E" w:rsidR="006F02BB" w:rsidRPr="00D31A5F" w:rsidRDefault="006F02BB" w:rsidP="00190EE0">
                  <w:pPr>
                    <w:spacing w:before="0" w:after="0" w:line="20" w:lineRule="atLeast"/>
                    <w:ind w:left="40" w:right="6"/>
                    <w:jc w:val="center"/>
                    <w:rPr>
                      <w:rFonts w:ascii="Helvetica Neue W23 for SKY Bd" w:hAnsi="Helvetica Neue W23 for SKY Bd" w:cs="Helvetica Neue W23 for SKY Bd"/>
                      <w:b w:val="0"/>
                      <w:bCs w:val="0"/>
                      <w:color w:val="000000" w:themeColor="text1"/>
                    </w:rPr>
                  </w:pPr>
                  <w:r w:rsidRPr="00D31A5F">
                    <w:rPr>
                      <w:rFonts w:ascii="Helvetica Neue W23 for SKY Bd" w:hAnsi="Helvetica Neue W23 for SKY Bd" w:cs="Helvetica Neue W23 for SKY Bd"/>
                      <w:b w:val="0"/>
                      <w:bCs w:val="0"/>
                      <w:color w:val="000000" w:themeColor="text1"/>
                      <w:rtl/>
                    </w:rPr>
                    <w:t>خطوات التنفيذ:</w:t>
                  </w:r>
                </w:p>
              </w:tc>
            </w:tr>
            <w:tr w:rsidR="004F1CF5" w:rsidRPr="00D31A5F" w14:paraId="41DA7B47"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7CBD5EB" w14:textId="2730F974" w:rsidR="00DB7A3C" w:rsidRPr="00D31A5F" w:rsidRDefault="00DB7A3C"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تحديد الأهداف التعليمية بوضوح</w:t>
                  </w:r>
                  <w:r w:rsidRPr="00D31A5F">
                    <w:rPr>
                      <w:rFonts w:ascii="Helvetica Neue W23 for SKY Bd" w:hAnsi="Helvetica Neue W23 for SKY Bd" w:cs="Helvetica Neue W23 for SKY Bd"/>
                      <w:b w:val="0"/>
                      <w:bCs w:val="0"/>
                      <w:color w:val="000000" w:themeColor="text1"/>
                    </w:rPr>
                    <w:t>:</w:t>
                  </w:r>
                </w:p>
              </w:tc>
            </w:tr>
            <w:tr w:rsidR="004F1CF5" w:rsidRPr="00D31A5F" w14:paraId="70BBA5B3"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24F444" w14:textId="0BD07574" w:rsidR="00DB7A3C" w:rsidRPr="00D31A5F" w:rsidRDefault="00DB7A3C" w:rsidP="00190EE0">
                  <w:pPr>
                    <w:pStyle w:val="ListParagraph"/>
                    <w:bidi/>
                    <w:spacing w:before="0" w:after="0" w:line="20" w:lineRule="atLeast"/>
                    <w:ind w:left="40" w:right="6"/>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t>يجب أن يعرف الطالب ما هو الهدف من التعلم، وما المتوقع أن يحققه في نهاية النشاط</w:t>
                  </w:r>
                  <w:r w:rsidRPr="00D31A5F">
                    <w:rPr>
                      <w:rFonts w:ascii="Helvetica Neue W23 for SKY Reg" w:hAnsi="Helvetica Neue W23 for SKY Reg" w:cs="Helvetica Neue W23 for SKY Reg"/>
                      <w:b w:val="0"/>
                      <w:bCs w:val="0"/>
                      <w:color w:val="000000" w:themeColor="text1"/>
                    </w:rPr>
                    <w:t>.</w:t>
                  </w:r>
                </w:p>
              </w:tc>
            </w:tr>
            <w:tr w:rsidR="004F1CF5" w:rsidRPr="00D31A5F" w14:paraId="3B81732B"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D1C8E07" w14:textId="3D4C426A" w:rsidR="00DB7A3C" w:rsidRPr="00D31A5F" w:rsidRDefault="00DB7A3C"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توفير مصادر التعلم المتنوعة:</w:t>
                  </w:r>
                </w:p>
              </w:tc>
            </w:tr>
            <w:tr w:rsidR="004F1CF5" w:rsidRPr="00D31A5F" w14:paraId="7A563D47"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80414E" w14:textId="38F8D8EE" w:rsidR="00DB7A3C" w:rsidRPr="00D31A5F" w:rsidRDefault="00DB7A3C" w:rsidP="00190EE0">
                  <w:pPr>
                    <w:pStyle w:val="ListParagraph"/>
                    <w:bidi/>
                    <w:spacing w:before="0" w:after="0" w:line="20" w:lineRule="atLeast"/>
                    <w:ind w:left="40" w:right="6"/>
                    <w:rPr>
                      <w:rFonts w:ascii="Helvetica Neue W23 for SKY Reg" w:hAnsi="Helvetica Neue W23 for SKY Reg" w:cs="Helvetica Neue W23 for SKY Reg"/>
                      <w:b w:val="0"/>
                      <w:bCs w:val="0"/>
                      <w:color w:val="000000" w:themeColor="text1"/>
                      <w:rtl/>
                    </w:rPr>
                  </w:pPr>
                  <w:r w:rsidRPr="00D31A5F">
                    <w:rPr>
                      <w:rFonts w:ascii="Helvetica Neue W23 for SKY Reg" w:hAnsi="Helvetica Neue W23 for SKY Reg" w:cs="Helvetica Neue W23 for SKY Reg"/>
                      <w:b w:val="0"/>
                      <w:bCs w:val="0"/>
                      <w:color w:val="000000" w:themeColor="text1"/>
                      <w:rtl/>
                    </w:rPr>
                    <w:lastRenderedPageBreak/>
                    <w:t>استخدام الكتب، والمقالات، والمواقع الإلكترونية، والمنصات التعليمية</w:t>
                  </w:r>
                  <w:r w:rsidRPr="00D31A5F">
                    <w:rPr>
                      <w:rFonts w:ascii="Helvetica Neue W23 for SKY Reg" w:hAnsi="Helvetica Neue W23 for SKY Reg" w:cs="Helvetica Neue W23 for SKY Reg"/>
                      <w:b w:val="0"/>
                      <w:bCs w:val="0"/>
                      <w:color w:val="000000" w:themeColor="text1"/>
                    </w:rPr>
                    <w:t>.</w:t>
                  </w:r>
                </w:p>
              </w:tc>
            </w:tr>
            <w:tr w:rsidR="004F1CF5" w:rsidRPr="00D31A5F" w14:paraId="462D3700"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383E678" w14:textId="7DA9ED40" w:rsidR="00DB7A3C" w:rsidRPr="00D31A5F" w:rsidRDefault="00C0749C" w:rsidP="00190EE0">
                  <w:pPr>
                    <w:pStyle w:val="Footer"/>
                    <w:numPr>
                      <w:ilvl w:val="0"/>
                      <w:numId w:val="35"/>
                    </w:numPr>
                    <w:bidi/>
                    <w:spacing w:line="20" w:lineRule="atLeast"/>
                    <w:ind w:left="428"/>
                    <w:rPr>
                      <w:rtl/>
                    </w:rPr>
                  </w:pPr>
                  <w:r w:rsidRPr="00D31A5F">
                    <w:rPr>
                      <w:rFonts w:ascii="Helvetica Neue W23 for SKY Bd" w:hAnsi="Helvetica Neue W23 for SKY Bd" w:cs="Helvetica Neue W23 for SKY Bd"/>
                      <w:b w:val="0"/>
                      <w:bCs w:val="0"/>
                      <w:color w:val="000000" w:themeColor="text1"/>
                      <w:rtl/>
                    </w:rPr>
                    <w:t>توجيه الطلاب لاختيار استراتيجيات التعلم</w:t>
                  </w:r>
                  <w:r w:rsidRPr="00D31A5F">
                    <w:rPr>
                      <w:rFonts w:ascii="Helvetica Neue W23 for SKY Bd" w:hAnsi="Helvetica Neue W23 for SKY Bd" w:cs="Helvetica Neue W23 for SKY Bd" w:hint="cs"/>
                      <w:b w:val="0"/>
                      <w:bCs w:val="0"/>
                      <w:color w:val="000000" w:themeColor="text1"/>
                      <w:rtl/>
                    </w:rPr>
                    <w:t xml:space="preserve"> </w:t>
                  </w:r>
                  <w:r w:rsidR="008E25E2" w:rsidRPr="00D31A5F">
                    <w:rPr>
                      <w:rFonts w:ascii="Helvetica Neue W23 for SKY Bd" w:hAnsi="Helvetica Neue W23 for SKY Bd" w:cs="Helvetica Neue W23 for SKY Bd"/>
                      <w:color w:val="000000" w:themeColor="text1"/>
                      <w:rtl/>
                    </w:rPr>
                    <w:t>المناسبة</w:t>
                  </w:r>
                </w:p>
              </w:tc>
            </w:tr>
            <w:tr w:rsidR="004F1CF5" w:rsidRPr="00D31A5F" w14:paraId="2F761C87"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B9648DD" w14:textId="1766A9E7" w:rsidR="00DB7A3C" w:rsidRPr="00D31A5F" w:rsidRDefault="008E25E2" w:rsidP="00190EE0">
                  <w:pPr>
                    <w:bidi/>
                    <w:spacing w:before="0" w:after="0" w:line="20" w:lineRule="atLeast"/>
                    <w:ind w:left="40" w:right="6"/>
                    <w:rPr>
                      <w:rFonts w:ascii="Helvetica Neue W23 for SKY Reg" w:eastAsia="Times New Roman" w:hAnsi="Helvetica Neue W23 for SKY Reg" w:cs="Helvetica Neue W23 for SKY Reg"/>
                      <w:b w:val="0"/>
                      <w:bCs w:val="0"/>
                      <w:color w:val="000000" w:themeColor="text1"/>
                      <w:kern w:val="0"/>
                      <w:rtl/>
                    </w:rPr>
                  </w:pPr>
                  <w:r w:rsidRPr="00D31A5F">
                    <w:rPr>
                      <w:rFonts w:ascii="Helvetica Neue W23 for SKY Reg" w:eastAsia="Times New Roman" w:hAnsi="Helvetica Neue W23 for SKY Reg" w:cs="Helvetica Neue W23 for SKY Reg"/>
                      <w:b w:val="0"/>
                      <w:bCs w:val="0"/>
                      <w:color w:val="000000" w:themeColor="text1"/>
                      <w:kern w:val="0"/>
                      <w:rtl/>
                    </w:rPr>
                    <w:t>مثل القراءة النقدية، تلخيص المعلومات، إعداد خرائط ذهنية، والتطبيق العملي</w:t>
                  </w:r>
                  <w:r w:rsidRPr="00D31A5F">
                    <w:rPr>
                      <w:rFonts w:ascii="Helvetica Neue W23 for SKY Reg" w:eastAsia="Times New Roman" w:hAnsi="Helvetica Neue W23 for SKY Reg" w:cs="Helvetica Neue W23 for SKY Reg"/>
                      <w:b w:val="0"/>
                      <w:bCs w:val="0"/>
                      <w:color w:val="000000" w:themeColor="text1"/>
                      <w:kern w:val="0"/>
                    </w:rPr>
                    <w:t>.</w:t>
                  </w:r>
                </w:p>
              </w:tc>
            </w:tr>
            <w:tr w:rsidR="004F1CF5" w:rsidRPr="00D31A5F" w14:paraId="7C8B9EF7"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9EB8CF7" w14:textId="129AD172" w:rsidR="00DB7A3C" w:rsidRPr="00D31A5F" w:rsidRDefault="008E25E2"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تشجيع البحث والاستكشاف</w:t>
                  </w:r>
                </w:p>
              </w:tc>
            </w:tr>
            <w:tr w:rsidR="004F1CF5" w:rsidRPr="00D31A5F" w14:paraId="26679358"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9D33366" w14:textId="64A1988B" w:rsidR="00DB7A3C" w:rsidRPr="00D31A5F" w:rsidRDefault="008E25E2" w:rsidP="00190EE0">
                  <w:pPr>
                    <w:bidi/>
                    <w:spacing w:before="0" w:after="0" w:line="20" w:lineRule="atLeast"/>
                    <w:ind w:left="40" w:right="6"/>
                    <w:rPr>
                      <w:rFonts w:ascii="Helvetica Neue W23 for SKY Reg" w:eastAsia="Times New Roman" w:hAnsi="Helvetica Neue W23 for SKY Reg" w:cs="Helvetica Neue W23 for SKY Reg"/>
                      <w:b w:val="0"/>
                      <w:bCs w:val="0"/>
                      <w:color w:val="000000" w:themeColor="text1"/>
                      <w:kern w:val="0"/>
                      <w:rtl/>
                    </w:rPr>
                  </w:pPr>
                  <w:r w:rsidRPr="00D31A5F">
                    <w:rPr>
                      <w:rFonts w:ascii="Helvetica Neue W23 for SKY Reg" w:eastAsia="Times New Roman" w:hAnsi="Helvetica Neue W23 for SKY Reg" w:cs="Helvetica Neue W23 for SKY Reg"/>
                      <w:b w:val="0"/>
                      <w:bCs w:val="0"/>
                      <w:color w:val="000000" w:themeColor="text1"/>
                      <w:kern w:val="0"/>
                      <w:rtl/>
                    </w:rPr>
                    <w:t>طرح أسئلة مفتوحة تتطلب من الطالب التفكير العميق والبحث عن الإجابات بنفسه</w:t>
                  </w:r>
                  <w:r w:rsidRPr="00D31A5F">
                    <w:rPr>
                      <w:rFonts w:ascii="Helvetica Neue W23 for SKY Reg" w:eastAsia="Times New Roman" w:hAnsi="Helvetica Neue W23 for SKY Reg" w:cs="Helvetica Neue W23 for SKY Reg"/>
                      <w:b w:val="0"/>
                      <w:bCs w:val="0"/>
                      <w:color w:val="000000" w:themeColor="text1"/>
                      <w:kern w:val="0"/>
                    </w:rPr>
                    <w:t>.</w:t>
                  </w:r>
                </w:p>
              </w:tc>
            </w:tr>
            <w:tr w:rsidR="004F1CF5" w:rsidRPr="00D31A5F" w14:paraId="0889473C"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CE501F7" w14:textId="5861C207" w:rsidR="00DB7A3C" w:rsidRPr="00D31A5F" w:rsidRDefault="008E25E2"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دعم التعلم من خلال التكنولوجيا</w:t>
                  </w:r>
                </w:p>
              </w:tc>
            </w:tr>
            <w:tr w:rsidR="004F1CF5" w:rsidRPr="00D31A5F" w14:paraId="025462B9"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33B3B08" w14:textId="61EC3FF1" w:rsidR="00DB7A3C" w:rsidRPr="00D31A5F" w:rsidRDefault="008E25E2" w:rsidP="00190EE0">
                  <w:pPr>
                    <w:bidi/>
                    <w:spacing w:before="0" w:after="0" w:line="20" w:lineRule="atLeast"/>
                    <w:ind w:left="40" w:right="6"/>
                    <w:rPr>
                      <w:rFonts w:ascii="Helvetica Neue W23 for SKY Reg" w:eastAsia="Times New Roman" w:hAnsi="Helvetica Neue W23 for SKY Reg" w:cs="Helvetica Neue W23 for SKY Reg"/>
                      <w:b w:val="0"/>
                      <w:bCs w:val="0"/>
                      <w:color w:val="000000" w:themeColor="text1"/>
                      <w:kern w:val="0"/>
                      <w:rtl/>
                    </w:rPr>
                  </w:pPr>
                  <w:r w:rsidRPr="00D31A5F">
                    <w:rPr>
                      <w:rFonts w:ascii="Helvetica Neue W23 for SKY Reg" w:eastAsia="Times New Roman" w:hAnsi="Helvetica Neue W23 for SKY Reg" w:cs="Helvetica Neue W23 for SKY Reg"/>
                      <w:b w:val="0"/>
                      <w:bCs w:val="0"/>
                      <w:color w:val="000000" w:themeColor="text1"/>
                      <w:kern w:val="0"/>
                      <w:rtl/>
                    </w:rPr>
                    <w:t>استخدام تطبيقات التعلم الذاتي مثل</w:t>
                  </w:r>
                  <w:r w:rsidRPr="00D31A5F">
                    <w:rPr>
                      <w:rFonts w:ascii="Helvetica Neue W23 for SKY Reg" w:eastAsia="Times New Roman" w:hAnsi="Helvetica Neue W23 for SKY Reg" w:cs="Helvetica Neue W23 for SKY Reg"/>
                      <w:b w:val="0"/>
                      <w:bCs w:val="0"/>
                      <w:color w:val="000000" w:themeColor="text1"/>
                      <w:kern w:val="0"/>
                    </w:rPr>
                    <w:t xml:space="preserve"> </w:t>
                  </w:r>
                  <w:r w:rsidR="00E205B2" w:rsidRPr="00D31A5F">
                    <w:rPr>
                      <w:rFonts w:ascii="Helvetica Neue W23 for SKY Reg" w:eastAsia="Times New Roman" w:hAnsi="Helvetica Neue W23 for SKY Reg" w:cs="Helvetica Neue W23 for SKY Reg" w:hint="cs"/>
                      <w:b w:val="0"/>
                      <w:bCs w:val="0"/>
                      <w:color w:val="000000" w:themeColor="text1"/>
                      <w:kern w:val="0"/>
                      <w:rtl/>
                    </w:rPr>
                    <w:t xml:space="preserve"> </w:t>
                  </w:r>
                  <w:r w:rsidRPr="00D31A5F">
                    <w:rPr>
                      <w:rFonts w:ascii="Helvetica Neue W23 for SKY Reg" w:eastAsia="Times New Roman" w:hAnsi="Helvetica Neue W23 for SKY Reg" w:cs="Helvetica Neue W23 for SKY Reg"/>
                      <w:b w:val="0"/>
                      <w:bCs w:val="0"/>
                      <w:color w:val="000000" w:themeColor="text1"/>
                      <w:kern w:val="0"/>
                    </w:rPr>
                    <w:t>Coursera</w:t>
                  </w:r>
                  <w:r w:rsidRPr="00D31A5F">
                    <w:rPr>
                      <w:rFonts w:ascii="Helvetica Neue W23 for SKY Reg" w:eastAsia="Times New Roman" w:hAnsi="Helvetica Neue W23 for SKY Reg" w:cs="Helvetica Neue W23 for SKY Reg"/>
                      <w:b w:val="0"/>
                      <w:bCs w:val="0"/>
                      <w:color w:val="000000" w:themeColor="text1"/>
                      <w:kern w:val="0"/>
                      <w:rtl/>
                    </w:rPr>
                    <w:t xml:space="preserve">، </w:t>
                  </w:r>
                  <w:r w:rsidRPr="00D31A5F">
                    <w:rPr>
                      <w:rFonts w:ascii="Helvetica Neue W23 for SKY Reg" w:eastAsia="Times New Roman" w:hAnsi="Helvetica Neue W23 for SKY Reg" w:cs="Helvetica Neue W23 for SKY Reg"/>
                      <w:b w:val="0"/>
                      <w:bCs w:val="0"/>
                      <w:color w:val="000000" w:themeColor="text1"/>
                      <w:kern w:val="0"/>
                    </w:rPr>
                    <w:t>Khan Academy</w:t>
                  </w:r>
                  <w:r w:rsidRPr="00D31A5F">
                    <w:rPr>
                      <w:rFonts w:ascii="Helvetica Neue W23 for SKY Reg" w:eastAsia="Times New Roman" w:hAnsi="Helvetica Neue W23 for SKY Reg" w:cs="Helvetica Neue W23 for SKY Reg"/>
                      <w:b w:val="0"/>
                      <w:bCs w:val="0"/>
                      <w:color w:val="000000" w:themeColor="text1"/>
                      <w:kern w:val="0"/>
                      <w:rtl/>
                    </w:rPr>
                    <w:t xml:space="preserve">، </w:t>
                  </w:r>
                  <w:r w:rsidRPr="00D31A5F">
                    <w:rPr>
                      <w:rFonts w:ascii="Helvetica Neue W23 for SKY Reg" w:eastAsia="Times New Roman" w:hAnsi="Helvetica Neue W23 for SKY Reg" w:cs="Helvetica Neue W23 for SKY Reg"/>
                      <w:b w:val="0"/>
                      <w:bCs w:val="0"/>
                      <w:color w:val="000000" w:themeColor="text1"/>
                      <w:kern w:val="0"/>
                    </w:rPr>
                    <w:t>Udemy</w:t>
                  </w:r>
                  <w:r w:rsidRPr="00D31A5F">
                    <w:rPr>
                      <w:rFonts w:ascii="Helvetica Neue W23 for SKY Reg" w:eastAsia="Times New Roman" w:hAnsi="Helvetica Neue W23 for SKY Reg" w:cs="Helvetica Neue W23 for SKY Reg"/>
                      <w:b w:val="0"/>
                      <w:bCs w:val="0"/>
                      <w:color w:val="000000" w:themeColor="text1"/>
                      <w:kern w:val="0"/>
                      <w:rtl/>
                    </w:rPr>
                    <w:t>، و</w:t>
                  </w:r>
                  <w:r w:rsidRPr="00D31A5F">
                    <w:rPr>
                      <w:rFonts w:ascii="Helvetica Neue W23 for SKY Reg" w:eastAsia="Times New Roman" w:hAnsi="Helvetica Neue W23 for SKY Reg" w:cs="Helvetica Neue W23 for SKY Reg"/>
                      <w:b w:val="0"/>
                      <w:bCs w:val="0"/>
                      <w:color w:val="000000" w:themeColor="text1"/>
                      <w:kern w:val="0"/>
                    </w:rPr>
                    <w:t xml:space="preserve"> YouTube </w:t>
                  </w:r>
                  <w:r w:rsidRPr="00D31A5F">
                    <w:rPr>
                      <w:rFonts w:ascii="Helvetica Neue W23 for SKY Reg" w:eastAsia="Times New Roman" w:hAnsi="Helvetica Neue W23 for SKY Reg" w:cs="Helvetica Neue W23 for SKY Reg"/>
                      <w:b w:val="0"/>
                      <w:bCs w:val="0"/>
                      <w:color w:val="000000" w:themeColor="text1"/>
                      <w:kern w:val="0"/>
                      <w:rtl/>
                    </w:rPr>
                    <w:t>التعليمي</w:t>
                  </w:r>
                  <w:r w:rsidRPr="00D31A5F">
                    <w:rPr>
                      <w:rFonts w:ascii="Helvetica Neue W23 for SKY Reg" w:eastAsia="Times New Roman" w:hAnsi="Helvetica Neue W23 for SKY Reg" w:cs="Helvetica Neue W23 for SKY Reg"/>
                      <w:b w:val="0"/>
                      <w:bCs w:val="0"/>
                      <w:color w:val="000000" w:themeColor="text1"/>
                      <w:kern w:val="0"/>
                    </w:rPr>
                    <w:t>.</w:t>
                  </w:r>
                </w:p>
              </w:tc>
            </w:tr>
            <w:tr w:rsidR="004F1CF5" w:rsidRPr="00D31A5F" w14:paraId="37584E03"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6B6A156" w14:textId="395D688D" w:rsidR="008E25E2" w:rsidRPr="00D31A5F" w:rsidRDefault="008E25E2"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تقديم التغذية الراجعة والتقييم الذاتي</w:t>
                  </w:r>
                </w:p>
              </w:tc>
            </w:tr>
            <w:tr w:rsidR="004F1CF5" w:rsidRPr="00D31A5F" w14:paraId="3F6C1737"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8F4B90D" w14:textId="42DB7692" w:rsidR="008E25E2" w:rsidRPr="00D31A5F" w:rsidRDefault="008E25E2" w:rsidP="00190EE0">
                  <w:pPr>
                    <w:bidi/>
                    <w:spacing w:before="0" w:after="0" w:line="20" w:lineRule="atLeast"/>
                    <w:ind w:left="40" w:right="6"/>
                    <w:rPr>
                      <w:rFonts w:ascii="Helvetica Neue W23 for SKY Reg" w:eastAsia="Times New Roman" w:hAnsi="Helvetica Neue W23 for SKY Reg" w:cs="Helvetica Neue W23 for SKY Reg"/>
                      <w:b w:val="0"/>
                      <w:bCs w:val="0"/>
                      <w:color w:val="000000" w:themeColor="text1"/>
                      <w:kern w:val="0"/>
                      <w:rtl/>
                    </w:rPr>
                  </w:pPr>
                  <w:r w:rsidRPr="00D31A5F">
                    <w:rPr>
                      <w:rFonts w:ascii="Helvetica Neue W23 for SKY Reg" w:eastAsia="Times New Roman" w:hAnsi="Helvetica Neue W23 for SKY Reg" w:cs="Helvetica Neue W23 for SKY Reg"/>
                      <w:b w:val="0"/>
                      <w:bCs w:val="0"/>
                      <w:color w:val="000000" w:themeColor="text1"/>
                      <w:kern w:val="0"/>
                      <w:rtl/>
                    </w:rPr>
                    <w:t>مساعدة الطلاب على تقييم أدائهم وتحديد نقاط القوة والضعف لديهم</w:t>
                  </w:r>
                  <w:r w:rsidRPr="00D31A5F">
                    <w:rPr>
                      <w:rFonts w:ascii="Helvetica Neue W23 for SKY Reg" w:eastAsia="Times New Roman" w:hAnsi="Helvetica Neue W23 for SKY Reg" w:cs="Helvetica Neue W23 for SKY Reg"/>
                      <w:b w:val="0"/>
                      <w:bCs w:val="0"/>
                      <w:color w:val="000000" w:themeColor="text1"/>
                      <w:kern w:val="0"/>
                    </w:rPr>
                    <w:t>.</w:t>
                  </w:r>
                </w:p>
              </w:tc>
            </w:tr>
            <w:tr w:rsidR="004F1CF5" w:rsidRPr="00D31A5F" w14:paraId="349BAF6F"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45539EA" w14:textId="4F80B32D" w:rsidR="008E25E2" w:rsidRPr="00D31A5F" w:rsidRDefault="008E25E2" w:rsidP="00190EE0">
                  <w:pPr>
                    <w:pStyle w:val="ListParagraph"/>
                    <w:numPr>
                      <w:ilvl w:val="0"/>
                      <w:numId w:val="35"/>
                    </w:numPr>
                    <w:bidi/>
                    <w:spacing w:before="0" w:after="0" w:line="20" w:lineRule="atLeast"/>
                    <w:ind w:left="428" w:right="6"/>
                    <w:rPr>
                      <w:rFonts w:ascii="Helvetica Neue W23 for SKY Bd" w:hAnsi="Helvetica Neue W23 for SKY Bd" w:cs="Helvetica Neue W23 for SKY Bd"/>
                      <w:b w:val="0"/>
                      <w:bCs w:val="0"/>
                      <w:color w:val="000000" w:themeColor="text1"/>
                      <w:rtl/>
                    </w:rPr>
                  </w:pPr>
                  <w:r w:rsidRPr="00D31A5F">
                    <w:rPr>
                      <w:rFonts w:ascii="Helvetica Neue W23 for SKY Bd" w:hAnsi="Helvetica Neue W23 for SKY Bd" w:cs="Helvetica Neue W23 for SKY Bd"/>
                      <w:b w:val="0"/>
                      <w:bCs w:val="0"/>
                      <w:color w:val="000000" w:themeColor="text1"/>
                      <w:rtl/>
                    </w:rPr>
                    <w:t>تعزيز التفكير التأملي والتطوير المستمر</w:t>
                  </w:r>
                </w:p>
              </w:tc>
            </w:tr>
            <w:tr w:rsidR="004F1CF5" w:rsidRPr="00D31A5F" w14:paraId="0BF50D04"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2254C83" w14:textId="57B6CF79" w:rsidR="008E25E2" w:rsidRPr="00D31A5F" w:rsidRDefault="008E25E2" w:rsidP="00190EE0">
                  <w:pPr>
                    <w:bidi/>
                    <w:spacing w:before="0" w:after="0" w:line="20" w:lineRule="atLeast"/>
                    <w:ind w:left="40" w:right="6"/>
                    <w:rPr>
                      <w:rFonts w:ascii="Helvetica Neue W23 for SKY Reg" w:eastAsia="Times New Roman" w:hAnsi="Helvetica Neue W23 for SKY Reg" w:cs="Helvetica Neue W23 for SKY Reg"/>
                      <w:b w:val="0"/>
                      <w:bCs w:val="0"/>
                      <w:color w:val="000000" w:themeColor="text1"/>
                      <w:kern w:val="0"/>
                      <w:rtl/>
                    </w:rPr>
                  </w:pPr>
                  <w:r w:rsidRPr="00D31A5F">
                    <w:rPr>
                      <w:rFonts w:ascii="Helvetica Neue W23 for SKY Reg" w:eastAsia="Times New Roman" w:hAnsi="Helvetica Neue W23 for SKY Reg" w:cs="Helvetica Neue W23 for SKY Reg"/>
                      <w:b w:val="0"/>
                      <w:bCs w:val="0"/>
                      <w:color w:val="000000" w:themeColor="text1"/>
                      <w:kern w:val="0"/>
                      <w:rtl/>
                    </w:rPr>
                    <w:t>تشجيع الطلاب على مراجعة تجربتهم في التعلم وتحديد ما يمكن تحسينه</w:t>
                  </w:r>
                  <w:r w:rsidRPr="00D31A5F">
                    <w:rPr>
                      <w:rFonts w:ascii="Helvetica Neue W23 for SKY Reg" w:eastAsia="Times New Roman" w:hAnsi="Helvetica Neue W23 for SKY Reg" w:cs="Helvetica Neue W23 for SKY Reg"/>
                      <w:b w:val="0"/>
                      <w:bCs w:val="0"/>
                      <w:color w:val="000000" w:themeColor="text1"/>
                      <w:kern w:val="0"/>
                    </w:rPr>
                    <w:t>.</w:t>
                  </w:r>
                </w:p>
              </w:tc>
            </w:tr>
          </w:tbl>
          <w:p w14:paraId="55DC7312" w14:textId="77777777" w:rsidR="008E25E2" w:rsidRDefault="008E25E2" w:rsidP="000126D2">
            <w:pPr>
              <w:ind w:left="0"/>
              <w:jc w:val="center"/>
            </w:pPr>
          </w:p>
          <w:tbl>
            <w:tblPr>
              <w:tblStyle w:val="GridTable4-Accent2"/>
              <w:bidiVisual/>
              <w:tblW w:w="5000" w:type="pct"/>
              <w:tblLook w:val="04A0" w:firstRow="1" w:lastRow="0" w:firstColumn="1" w:lastColumn="0" w:noHBand="0" w:noVBand="1"/>
            </w:tblPr>
            <w:tblGrid>
              <w:gridCol w:w="3491"/>
              <w:gridCol w:w="8"/>
              <w:gridCol w:w="3189"/>
              <w:gridCol w:w="3768"/>
            </w:tblGrid>
            <w:tr w:rsidR="00B14E5E" w:rsidRPr="00D31A5F" w14:paraId="641FE258" w14:textId="77777777" w:rsidTr="00190EE0">
              <w:trPr>
                <w:cnfStyle w:val="100000000000" w:firstRow="1" w:lastRow="0" w:firstColumn="0" w:lastColumn="0" w:oddVBand="0" w:evenVBand="0" w:oddHBand="0"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E7330B2" w14:textId="77777777" w:rsidR="00B14E5E" w:rsidRPr="00190EE0" w:rsidRDefault="00B14E5E" w:rsidP="00190EE0">
                  <w:pPr>
                    <w:spacing w:before="0" w:after="0" w:line="20" w:lineRule="atLeast"/>
                    <w:ind w:left="0" w:right="116"/>
                    <w:jc w:val="center"/>
                    <w:rPr>
                      <w:rFonts w:ascii="Helvetica Neue W23 for SKY Reg" w:hAnsi="Helvetica Neue W23 for SKY Reg" w:cs="Helvetica Neue W23 for SKY Reg"/>
                      <w:color w:val="FFFFFF" w:themeColor="background1"/>
                    </w:rPr>
                  </w:pPr>
                  <w:r w:rsidRPr="00190EE0">
                    <w:rPr>
                      <w:rFonts w:ascii="Helvetica Neue W23 for SKY Reg" w:hAnsi="Helvetica Neue W23 for SKY Reg" w:cs="Helvetica Neue W23 for SKY Reg"/>
                      <w:color w:val="FFFFFF" w:themeColor="background1"/>
                      <w:rtl/>
                    </w:rPr>
                    <w:t>تقييم تنفيذ الاستراتيجية</w:t>
                  </w:r>
                </w:p>
              </w:tc>
            </w:tr>
            <w:tr w:rsidR="00B14E5E" w:rsidRPr="00D31A5F" w14:paraId="1B2C1093"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63B4753" w14:textId="77777777" w:rsidR="00B14E5E" w:rsidRPr="00D31A5F" w:rsidRDefault="00B14E5E" w:rsidP="00190EE0">
                  <w:pPr>
                    <w:spacing w:before="0" w:after="0" w:line="20" w:lineRule="atLeast"/>
                    <w:ind w:left="0" w:right="116"/>
                    <w:jc w:val="center"/>
                    <w:rPr>
                      <w:rFonts w:ascii="Helvetica Neue W23 for SKY Reg" w:hAnsi="Helvetica Neue W23 for SKY Reg" w:cs="Helvetica Neue W23 for SKY Reg"/>
                      <w:b w:val="0"/>
                      <w:bCs w:val="0"/>
                    </w:rPr>
                  </w:pPr>
                  <w:r w:rsidRPr="00D31A5F">
                    <w:rPr>
                      <w:rFonts w:ascii="Helvetica Neue W23 for SKY Reg" w:hAnsi="Helvetica Neue W23 for SKY Reg" w:cs="Helvetica Neue W23 for SKY Reg"/>
                      <w:b w:val="0"/>
                      <w:bCs w:val="0"/>
                      <w:color w:val="auto"/>
                      <w:rtl/>
                    </w:rPr>
                    <w:t>تقييم تحقيق الأهداف التعليمية</w:t>
                  </w:r>
                </w:p>
              </w:tc>
            </w:tr>
            <w:tr w:rsidR="00E205B2" w:rsidRPr="00D31A5F" w14:paraId="7372015E"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4848D94" w14:textId="679520BC"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6C3826C1" w14:textId="616486E7"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41339899" w14:textId="35203946"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04A395D5"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7AB608A" w14:textId="77777777" w:rsidR="00B14E5E" w:rsidRPr="00D31A5F" w:rsidRDefault="00B14E5E" w:rsidP="00190EE0">
                  <w:pPr>
                    <w:spacing w:before="0" w:after="0" w:line="20" w:lineRule="atLeast"/>
                    <w:ind w:left="0" w:right="116"/>
                    <w:jc w:val="center"/>
                    <w:rPr>
                      <w:rFonts w:ascii="Helvetica Neue W23 for SKY Reg" w:hAnsi="Helvetica Neue W23 for SKY Reg" w:cs="Helvetica Neue W23 for SKY Reg"/>
                      <w:b w:val="0"/>
                      <w:bCs w:val="0"/>
                    </w:rPr>
                  </w:pPr>
                  <w:r w:rsidRPr="00D31A5F">
                    <w:rPr>
                      <w:rFonts w:ascii="Helvetica Neue W23 for SKY Reg" w:hAnsi="Helvetica Neue W23 for SKY Reg" w:cs="Helvetica Neue W23 for SKY Reg"/>
                      <w:b w:val="0"/>
                      <w:bCs w:val="0"/>
                      <w:color w:val="auto"/>
                      <w:rtl/>
                    </w:rPr>
                    <w:t>تقييم مستوى الدافعية والمشاركة</w:t>
                  </w:r>
                </w:p>
              </w:tc>
            </w:tr>
            <w:tr w:rsidR="00E205B2" w:rsidRPr="00D31A5F" w14:paraId="58008E03"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12B7BE0F" w14:textId="5FA006AB"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5" w:type="pct"/>
                  <w:vAlign w:val="center"/>
                </w:tcPr>
                <w:p w14:paraId="2E030956" w14:textId="62930A42"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4589F172" w14:textId="4164EC24"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5AA120FF"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854DCA3" w14:textId="77777777" w:rsidR="00B14E5E" w:rsidRPr="00D31A5F" w:rsidRDefault="00B14E5E" w:rsidP="00190EE0">
                  <w:pPr>
                    <w:spacing w:before="0" w:after="0" w:line="20" w:lineRule="atLeast"/>
                    <w:ind w:left="0" w:right="116"/>
                    <w:jc w:val="center"/>
                    <w:rPr>
                      <w:rFonts w:ascii="Helvetica Neue W23 for SKY Reg" w:hAnsi="Helvetica Neue W23 for SKY Reg" w:cs="Helvetica Neue W23 for SKY Reg"/>
                      <w:b w:val="0"/>
                      <w:bCs w:val="0"/>
                    </w:rPr>
                  </w:pPr>
                  <w:r w:rsidRPr="00D31A5F">
                    <w:rPr>
                      <w:rFonts w:ascii="Helvetica Neue W23 for SKY Reg" w:hAnsi="Helvetica Neue W23 for SKY Reg" w:cs="Helvetica Neue W23 for SKY Reg"/>
                      <w:b w:val="0"/>
                      <w:bCs w:val="0"/>
                      <w:color w:val="auto"/>
                      <w:rtl/>
                    </w:rPr>
                    <w:t>تقييم مستوى الاستقلالية في التعلم</w:t>
                  </w:r>
                </w:p>
              </w:tc>
            </w:tr>
            <w:tr w:rsidR="00E205B2" w:rsidRPr="00D31A5F" w14:paraId="74CEDF32"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727BB0EC" w14:textId="55EB1B7C"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0E3F4938" w14:textId="4D442156"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2CE8AA02" w14:textId="5A417596"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4EC97F77"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F558484" w14:textId="2665EF1B" w:rsidR="00B14E5E" w:rsidRPr="00D31A5F" w:rsidRDefault="00B14E5E"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tl/>
                    </w:rPr>
                    <w:lastRenderedPageBreak/>
                    <w:t>تقييم استخدام مصادر التعلم بفعالية</w:t>
                  </w:r>
                </w:p>
              </w:tc>
            </w:tr>
            <w:tr w:rsidR="00E205B2" w:rsidRPr="00D31A5F" w14:paraId="7DD19277"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32BC4F6" w14:textId="46743CD6"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612FC4D7" w14:textId="0D5284DF"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009F6425" w14:textId="2F5BA50D"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7786F694"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BECD3D1" w14:textId="2F9293C9" w:rsidR="00B14E5E" w:rsidRPr="00D31A5F" w:rsidRDefault="00B14E5E"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tl/>
                    </w:rPr>
                    <w:t>تقييم مهارات إدارة الوقت والتنظيم</w:t>
                  </w:r>
                </w:p>
              </w:tc>
            </w:tr>
            <w:tr w:rsidR="00E205B2" w:rsidRPr="00D31A5F" w14:paraId="6098192F"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FAE7D23" w14:textId="6D40BEA7"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34035473" w14:textId="6EC7A92E"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7ECB841C" w14:textId="5A9A3811"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32D9A15D"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460B1962" w14:textId="253C499B" w:rsidR="00B14E5E" w:rsidRPr="00D31A5F" w:rsidRDefault="00B14E5E"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tl/>
                    </w:rPr>
                    <w:t>تقييم التفكير النقدي وحل المشكلات</w:t>
                  </w:r>
                </w:p>
              </w:tc>
            </w:tr>
            <w:tr w:rsidR="00E205B2" w:rsidRPr="00D31A5F" w14:paraId="53DEEF57"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21041AD" w14:textId="01F8C607"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24B48256" w14:textId="6789E475"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3BF8D3B7" w14:textId="3004D494"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10AD974F"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A90D0F9" w14:textId="14E09302" w:rsidR="00B14E5E" w:rsidRPr="00D31A5F" w:rsidRDefault="00B14E5E"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tl/>
                    </w:rPr>
                    <w:t>تقييم جودة المخرجات والتقارير النهائية</w:t>
                  </w:r>
                </w:p>
              </w:tc>
            </w:tr>
            <w:tr w:rsidR="00E205B2" w:rsidRPr="00D31A5F" w14:paraId="1C3AD92B"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E9263AD" w14:textId="62441C71"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0106C39C" w14:textId="3A17E3FA"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7B8AF08A" w14:textId="0F01C2F4"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r w:rsidR="00B14E5E" w:rsidRPr="00D31A5F" w14:paraId="4F1CBE06" w14:textId="77777777" w:rsidTr="00190EE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8AA0F61" w14:textId="06746316" w:rsidR="00B14E5E" w:rsidRPr="00D31A5F" w:rsidRDefault="00B14E5E"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tl/>
                    </w:rPr>
                    <w:t>تقييم التغذية الراجعة والتقييم الذاتي</w:t>
                  </w:r>
                </w:p>
              </w:tc>
            </w:tr>
            <w:tr w:rsidR="00E205B2" w:rsidRPr="00D31A5F" w14:paraId="2DD31394" w14:textId="77777777" w:rsidTr="00190EE0">
              <w:trPr>
                <w:trHeight w:hRule="exact" w:val="113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1CB2D874" w14:textId="26F8BF19" w:rsidR="00E205B2" w:rsidRPr="00D31A5F" w:rsidRDefault="00E205B2" w:rsidP="00190EE0">
                  <w:pPr>
                    <w:bidi/>
                    <w:spacing w:before="0" w:after="0" w:line="20" w:lineRule="atLeast"/>
                    <w:ind w:left="0" w:right="116"/>
                    <w:jc w:val="center"/>
                    <w:rPr>
                      <w:rFonts w:ascii="Helvetica Neue W23 for SKY Reg" w:hAnsi="Helvetica Neue W23 for SKY Reg" w:cs="Helvetica Neue W23 for SKY Reg"/>
                      <w:b w:val="0"/>
                      <w:bCs w:val="0"/>
                      <w:color w:val="auto"/>
                      <w:rtl/>
                    </w:rPr>
                  </w:pPr>
                  <w:r w:rsidRPr="00D31A5F">
                    <w:rPr>
                      <w:rFonts w:ascii="Helvetica Neue W23 for SKY Reg" w:hAnsi="Helvetica Neue W23 for SKY Reg" w:cs="Helvetica Neue W23 for SKY Reg"/>
                      <w:b w:val="0"/>
                      <w:bCs w:val="0"/>
                      <w:color w:val="auto"/>
                    </w:rPr>
                    <w:t>{#</w:t>
                  </w:r>
                  <w:proofErr w:type="gramStart"/>
                  <w:r w:rsidRPr="00D31A5F">
                    <w:rPr>
                      <w:rFonts w:ascii="Helvetica Neue W23 for SKY Reg" w:hAnsi="Helvetica Neue W23 for SKY Reg" w:cs="Helvetica Neue W23 for SKY Reg"/>
                      <w:b w:val="0"/>
                      <w:bCs w:val="0"/>
                      <w:color w:val="auto"/>
                    </w:rPr>
                    <w:t>efficiency}{</w:t>
                  </w:r>
                  <w:proofErr w:type="gramEnd"/>
                  <w:r w:rsidRPr="00D31A5F">
                    <w:rPr>
                      <w:rFonts w:ascii="Helvetica Neue W23 for SKY Reg" w:hAnsi="Helvetica Neue W23 for SKY Reg" w:cs="Helvetica Neue W23 for SKY Reg"/>
                      <w:b w:val="0"/>
                      <w:bCs w:val="0"/>
                      <w:color w:val="auto"/>
                    </w:rPr>
                    <w:t>fullyAchieved}</w:t>
                  </w:r>
                  <w:r w:rsidRPr="00D31A5F">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14269FAD" w14:textId="254F2776"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partiallyAchieved</w:t>
                  </w:r>
                  <w:proofErr w:type="spellEnd"/>
                  <w:r w:rsidRPr="00D31A5F">
                    <w:rPr>
                      <w:rFonts w:ascii="Helvetica Neue W23 for SKY Reg" w:hAnsi="Helvetica Neue W23 for SKY Reg" w:cs="Helvetica Neue W23 for SKY Reg"/>
                      <w:color w:val="auto"/>
                    </w:rPr>
                    <w:t>}</w:t>
                  </w:r>
                  <w:r w:rsidRPr="00D31A5F">
                    <w:rPr>
                      <w:rFonts w:ascii="Helvetica Neue W23 for SKY Reg" w:hAnsi="Helvetica Neue W23 for SKY Reg" w:cs="Helvetica Neue W23 for SKY Reg"/>
                      <w:color w:val="auto"/>
                      <w:rtl/>
                    </w:rPr>
                    <w:br/>
                    <w:t>تحقق جزئيًا</w:t>
                  </w:r>
                </w:p>
              </w:tc>
              <w:tc>
                <w:tcPr>
                  <w:tcW w:w="1802" w:type="pct"/>
                  <w:vAlign w:val="center"/>
                </w:tcPr>
                <w:p w14:paraId="28C878E8" w14:textId="4E8B9904" w:rsidR="00E205B2" w:rsidRPr="00D31A5F" w:rsidRDefault="00E205B2" w:rsidP="00190EE0">
                  <w:pPr>
                    <w:bidi/>
                    <w:spacing w:before="0" w:after="0" w:line="20" w:lineRule="atLeast"/>
                    <w:ind w:left="0" w:right="116"/>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D31A5F">
                    <w:rPr>
                      <w:rFonts w:ascii="Helvetica Neue W23 for SKY Reg" w:hAnsi="Helvetica Neue W23 for SKY Reg" w:cs="Helvetica Neue W23 for SKY Reg"/>
                      <w:color w:val="auto"/>
                    </w:rPr>
                    <w:t>{</w:t>
                  </w:r>
                  <w:proofErr w:type="spellStart"/>
                  <w:r w:rsidRPr="00D31A5F">
                    <w:rPr>
                      <w:rFonts w:ascii="Helvetica Neue W23 for SKY Reg" w:hAnsi="Helvetica Neue W23 for SKY Reg" w:cs="Helvetica Neue W23 for SKY Reg"/>
                      <w:color w:val="auto"/>
                    </w:rPr>
                    <w:t>notAchieved</w:t>
                  </w:r>
                  <w:proofErr w:type="spellEnd"/>
                  <w:r w:rsidRPr="00D31A5F">
                    <w:rPr>
                      <w:rFonts w:ascii="Helvetica Neue W23 for SKY Reg" w:hAnsi="Helvetica Neue W23 for SKY Reg" w:cs="Helvetica Neue W23 for SKY Reg"/>
                      <w:color w:val="auto"/>
                    </w:rPr>
                    <w:t>}{/efficiency}</w:t>
                  </w:r>
                  <w:r w:rsidRPr="00D31A5F">
                    <w:rPr>
                      <w:rFonts w:ascii="Helvetica Neue W23 for SKY Reg" w:hAnsi="Helvetica Neue W23 for SKY Reg" w:cs="Helvetica Neue W23 for SKY Reg"/>
                      <w:color w:val="auto"/>
                      <w:rtl/>
                    </w:rPr>
                    <w:br/>
                    <w:t>لم يتحقق</w:t>
                  </w:r>
                </w:p>
              </w:tc>
            </w:tr>
          </w:tbl>
          <w:p w14:paraId="3A82F400" w14:textId="77777777" w:rsidR="008E25E2" w:rsidRPr="008E25E2" w:rsidRDefault="008E25E2" w:rsidP="000126D2">
            <w:pPr>
              <w:ind w:left="0"/>
              <w:jc w:val="center"/>
              <w:rPr>
                <w:rtl/>
              </w:rPr>
            </w:pPr>
          </w:p>
          <w:p w14:paraId="5EB386F6" w14:textId="283E1D9D" w:rsidR="00503883" w:rsidRPr="005A3AF2" w:rsidRDefault="00503883" w:rsidP="000126D2">
            <w:pPr>
              <w:pStyle w:val="a0"/>
              <w:bidi/>
              <w:jc w:val="center"/>
              <w:rPr>
                <w:rFonts w:ascii="Arial" w:hAnsi="Arial" w:cs="Arial"/>
                <w:b/>
                <w:bCs/>
                <w:color w:val="000000" w:themeColor="text1"/>
              </w:rPr>
            </w:pPr>
          </w:p>
        </w:tc>
      </w:tr>
    </w:tbl>
    <w:p w14:paraId="25E3F99A" w14:textId="7FF00E3F" w:rsidR="00C91831" w:rsidRDefault="00C91831" w:rsidP="00334C14">
      <w:pPr>
        <w:bidi/>
        <w:rPr>
          <w:rFonts w:ascii="Arial" w:hAnsi="Arial" w:cs="Arial"/>
          <w:b/>
          <w:bCs/>
          <w:rtl/>
        </w:rPr>
      </w:pPr>
    </w:p>
    <w:p w14:paraId="375F8451" w14:textId="77777777" w:rsidR="00C91831" w:rsidRDefault="00C91831">
      <w:pPr>
        <w:spacing w:before="0" w:after="0"/>
        <w:ind w:left="0" w:right="0"/>
        <w:rPr>
          <w:rFonts w:ascii="Arial" w:hAnsi="Arial" w:cs="Arial"/>
          <w:b/>
          <w:bCs/>
          <w:rtl/>
        </w:rPr>
      </w:pPr>
      <w:r>
        <w:rPr>
          <w:rFonts w:ascii="Arial" w:hAnsi="Arial" w:cs="Arial"/>
          <w:b/>
          <w:bCs/>
          <w:rtl/>
        </w:rPr>
        <w:br w:type="page"/>
      </w:r>
    </w:p>
    <w:tbl>
      <w:tblPr>
        <w:tblStyle w:val="ListTable2-Accent2"/>
        <w:bidiVisual/>
        <w:tblW w:w="5000" w:type="pct"/>
        <w:tblLook w:val="0480" w:firstRow="0" w:lastRow="0" w:firstColumn="1" w:lastColumn="0" w:noHBand="0" w:noVBand="1"/>
      </w:tblPr>
      <w:tblGrid>
        <w:gridCol w:w="10466"/>
      </w:tblGrid>
      <w:tr w:rsidR="005A3AF2" w:rsidRPr="00C0749C" w14:paraId="123DFCEB"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975AB6B" w14:textId="6866225C" w:rsidR="005A3AF2" w:rsidRPr="00C0749C" w:rsidRDefault="005A3AF2" w:rsidP="00190EE0">
            <w:pPr>
              <w:bidi/>
              <w:spacing w:before="0" w:after="0" w:line="20" w:lineRule="atLeast"/>
              <w:rPr>
                <w:rFonts w:ascii="Helvetica Neue W23 for SKY Bd" w:hAnsi="Helvetica Neue W23 for SKY Bd" w:cs="Helvetica Neue W23 for SKY Bd"/>
                <w:b w:val="0"/>
                <w:bCs w:val="0"/>
              </w:rPr>
            </w:pPr>
            <w:r w:rsidRPr="00C0749C">
              <w:rPr>
                <w:rFonts w:ascii="Helvetica Neue W23 for SKY Bd" w:hAnsi="Helvetica Neue W23 for SKY Bd" w:cs="Helvetica Neue W23 for SKY Bd"/>
                <w:b w:val="0"/>
                <w:bCs w:val="0"/>
                <w:color w:val="auto"/>
                <w:rtl/>
              </w:rPr>
              <w:lastRenderedPageBreak/>
              <w:t>الصعوبات التي واجهها المعلم أثناء التنفيذ:</w:t>
            </w:r>
          </w:p>
        </w:tc>
      </w:tr>
      <w:tr w:rsidR="00E10210" w:rsidRPr="00C0749C" w14:paraId="40A76741"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5DDEBA6" w14:textId="77777777" w:rsidR="00282A01"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قلة دافعية الطلاب نحو التعلم الذاتي</w:t>
            </w:r>
          </w:p>
          <w:p w14:paraId="5423F1B7" w14:textId="7777777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ضعف مهارات البحث لدى الطلاب</w:t>
            </w:r>
          </w:p>
          <w:p w14:paraId="27C2CFA5" w14:textId="7777777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عدم تنظيم الطلاب للوقت بشكل فعال</w:t>
            </w:r>
          </w:p>
          <w:p w14:paraId="087EB8D0" w14:textId="7777777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تفاوت القدرات بين الطلاب</w:t>
            </w:r>
          </w:p>
          <w:p w14:paraId="2B34AB70" w14:textId="7777777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صعوبة تقييم تقدم الطلاب بدقة</w:t>
            </w:r>
          </w:p>
          <w:p w14:paraId="272C11C2" w14:textId="7777777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مقاومة بعض الطلاب لهذا النمط من التعلم</w:t>
            </w:r>
          </w:p>
          <w:p w14:paraId="32F6C9C5" w14:textId="78FD9147" w:rsidR="006A3406" w:rsidRPr="00C0749C" w:rsidRDefault="006A3406" w:rsidP="00190EE0">
            <w:pPr>
              <w:pStyle w:val="ListParagraph"/>
              <w:numPr>
                <w:ilvl w:val="0"/>
                <w:numId w:val="18"/>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ضعف البنية التحتية والتقنيات الداعمة</w:t>
            </w:r>
          </w:p>
        </w:tc>
      </w:tr>
      <w:tr w:rsidR="00D93E03" w:rsidRPr="00C0749C" w14:paraId="0AE33FAE"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BAB6F8D" w14:textId="2EF74703" w:rsidR="00D93E03" w:rsidRPr="00C0749C" w:rsidRDefault="00D93E03" w:rsidP="00190EE0">
            <w:pPr>
              <w:bidi/>
              <w:spacing w:before="0" w:after="0" w:line="20" w:lineRule="atLeast"/>
              <w:rPr>
                <w:rFonts w:ascii="Helvetica Neue W23 for SKY Reg" w:hAnsi="Helvetica Neue W23 for SKY Reg" w:cs="Helvetica Neue W23 for SKY Reg"/>
              </w:rPr>
            </w:pPr>
            <w:r w:rsidRPr="00C0749C">
              <w:rPr>
                <w:rFonts w:ascii="Helvetica Neue W23 for SKY Reg" w:hAnsi="Helvetica Neue W23 for SKY Reg" w:cs="Helvetica Neue W23 for SKY Reg"/>
                <w:color w:val="auto"/>
                <w:rtl/>
              </w:rPr>
              <w:t>التعديلات المقترحة لتحسين الاستراتيجية:</w:t>
            </w:r>
          </w:p>
        </w:tc>
      </w:tr>
      <w:tr w:rsidR="00E10210" w:rsidRPr="00C0749C" w14:paraId="3F8E1AFB"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3A8E83A" w14:textId="77777777" w:rsidR="00282A01" w:rsidRPr="00C0749C" w:rsidRDefault="006A3406"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تعزيز الدافعية وتحفيز الطلاب</w:t>
            </w:r>
          </w:p>
          <w:p w14:paraId="6E2D92F1" w14:textId="77777777" w:rsidR="006A3406" w:rsidRPr="00C0749C" w:rsidRDefault="006A3406"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توفير إرشادات واضحة وخطط منظمة</w:t>
            </w:r>
          </w:p>
          <w:p w14:paraId="12704049" w14:textId="77777777" w:rsidR="006A3406" w:rsidRPr="00C0749C" w:rsidRDefault="006A3406"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تطوير مهارات البحث والتحليل لدى الطلاب</w:t>
            </w:r>
          </w:p>
          <w:p w14:paraId="75AEF3EC" w14:textId="77777777" w:rsidR="006A3406" w:rsidRPr="00C0749C" w:rsidRDefault="006A3406"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دمج التكنولوجيا وأدوات التعلم التفاعلي</w:t>
            </w:r>
          </w:p>
          <w:p w14:paraId="15CD04B0" w14:textId="77777777" w:rsidR="00B14E5E" w:rsidRPr="00C0749C" w:rsidRDefault="00B14E5E"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تعزيز التقييم الذاتي والتغذية الراجعة</w:t>
            </w:r>
          </w:p>
          <w:p w14:paraId="63EEBC0F" w14:textId="77777777" w:rsidR="00B14E5E" w:rsidRPr="00C0749C" w:rsidRDefault="00B14E5E"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تقديم دعم إضافي للطلاب الذين يحتاجون إلى توجيه</w:t>
            </w:r>
          </w:p>
          <w:p w14:paraId="0C0F3C6F" w14:textId="241D6528" w:rsidR="00B14E5E" w:rsidRPr="00C0749C" w:rsidRDefault="00B14E5E" w:rsidP="00190EE0">
            <w:pPr>
              <w:pStyle w:val="ListParagraph"/>
              <w:numPr>
                <w:ilvl w:val="1"/>
                <w:numId w:val="19"/>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تنويع أساليب التعلم الذاتي لتناسب أنماط التعلم المختلفة</w:t>
            </w:r>
          </w:p>
        </w:tc>
      </w:tr>
      <w:tr w:rsidR="00D93E03" w:rsidRPr="00C0749C" w14:paraId="583F644A"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27FAB6B1" w14:textId="49956577" w:rsidR="00D93E03" w:rsidRPr="00C0749C" w:rsidRDefault="00D93E03" w:rsidP="00190EE0">
            <w:pPr>
              <w:bidi/>
              <w:spacing w:before="0" w:after="0" w:line="20" w:lineRule="atLeast"/>
              <w:rPr>
                <w:rFonts w:ascii="Helvetica Neue W23 for SKY Reg" w:hAnsi="Helvetica Neue W23 for SKY Reg" w:cs="Helvetica Neue W23 for SKY Reg"/>
              </w:rPr>
            </w:pPr>
            <w:r w:rsidRPr="00C0749C">
              <w:rPr>
                <w:rFonts w:ascii="Helvetica Neue W23 for SKY Reg" w:hAnsi="Helvetica Neue W23 for SKY Reg" w:cs="Helvetica Neue W23 for SKY Reg"/>
                <w:color w:val="auto"/>
                <w:rtl/>
              </w:rPr>
              <w:t>الملاحظات والتوصيات</w:t>
            </w:r>
          </w:p>
        </w:tc>
      </w:tr>
      <w:tr w:rsidR="00E10210" w:rsidRPr="00C0749C" w14:paraId="5FCABC59"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BB280EC" w14:textId="77777777" w:rsidR="00282A01"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تقديم تدريبات على مهارات البحث وإدارة المعلومات</w:t>
            </w:r>
          </w:p>
          <w:p w14:paraId="7597CEC3" w14:textId="77777777" w:rsidR="00B14E5E"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تشجيع الطلاب على استخدام أدوات إدارة الوقت</w:t>
            </w:r>
          </w:p>
          <w:p w14:paraId="710CD26E" w14:textId="77777777" w:rsidR="00B14E5E"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توفير مصادر تعليمية متنوعة</w:t>
            </w:r>
          </w:p>
          <w:p w14:paraId="5D0EA971" w14:textId="77777777" w:rsidR="00B14E5E"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تعزيز التحفيز والدافعية</w:t>
            </w:r>
          </w:p>
          <w:p w14:paraId="1A9E4671" w14:textId="77777777" w:rsidR="00B14E5E"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تحسين آليات التقييم والمتابعة</w:t>
            </w:r>
          </w:p>
          <w:p w14:paraId="33C676DD" w14:textId="04363ACC" w:rsidR="00B14E5E" w:rsidRPr="00C0749C" w:rsidRDefault="00B14E5E" w:rsidP="00190EE0">
            <w:pPr>
              <w:pStyle w:val="ListParagraph"/>
              <w:numPr>
                <w:ilvl w:val="0"/>
                <w:numId w:val="20"/>
              </w:numPr>
              <w:bidi/>
              <w:spacing w:before="0" w:after="0" w:line="20" w:lineRule="atLeast"/>
              <w:rPr>
                <w:rFonts w:ascii="Helvetica Neue W23 for SKY Reg" w:hAnsi="Helvetica Neue W23 for SKY Reg" w:cs="Helvetica Neue W23 for SKY Reg"/>
                <w:b w:val="0"/>
                <w:bCs w:val="0"/>
                <w:color w:val="auto"/>
              </w:rPr>
            </w:pPr>
            <w:r w:rsidRPr="00C0749C">
              <w:rPr>
                <w:rFonts w:ascii="Helvetica Neue W23 for SKY Reg" w:hAnsi="Helvetica Neue W23 for SKY Reg" w:cs="Helvetica Neue W23 for SKY Reg"/>
                <w:b w:val="0"/>
                <w:bCs w:val="0"/>
                <w:color w:val="auto"/>
                <w:rtl/>
              </w:rPr>
              <w:t>تقديم دعم إضافي للطلاب الذين يواجهون صعوبات</w:t>
            </w:r>
          </w:p>
        </w:tc>
      </w:tr>
      <w:tr w:rsidR="00D93E03" w:rsidRPr="00C0749C" w14:paraId="22BE2234"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D7C405D" w14:textId="0DECB751" w:rsidR="00D93E03" w:rsidRPr="00C0749C" w:rsidRDefault="00D93E03" w:rsidP="00190EE0">
            <w:pPr>
              <w:bidi/>
              <w:spacing w:before="0" w:after="0" w:line="20" w:lineRule="atLeast"/>
              <w:rPr>
                <w:rFonts w:ascii="Helvetica Neue W23 for SKY Reg" w:hAnsi="Helvetica Neue W23 for SKY Reg" w:cs="Helvetica Neue W23 for SKY Reg"/>
                <w:rtl/>
              </w:rPr>
            </w:pPr>
            <w:r w:rsidRPr="00C0749C">
              <w:rPr>
                <w:rFonts w:ascii="Helvetica Neue W23 for SKY Reg" w:hAnsi="Helvetica Neue W23 for SKY Reg" w:cs="Helvetica Neue W23 for SKY Reg"/>
                <w:color w:val="auto"/>
                <w:rtl/>
              </w:rPr>
              <w:t>المرفقات</w:t>
            </w:r>
          </w:p>
        </w:tc>
      </w:tr>
      <w:tr w:rsidR="0031622B" w:rsidRPr="00C0749C" w14:paraId="02BFC783" w14:textId="77777777" w:rsidTr="00190EE0">
        <w:trPr>
          <w:trHeight w:val="567"/>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7332E673" w14:textId="70E3D144" w:rsidR="0031622B" w:rsidRPr="00C0749C" w:rsidRDefault="0031622B" w:rsidP="00190EE0">
            <w:pPr>
              <w:bidi/>
              <w:spacing w:before="0" w:after="0" w:line="20" w:lineRule="atLeast"/>
              <w:rPr>
                <w:rFonts w:ascii="Helvetica Neue W23 for SKY Reg" w:hAnsi="Helvetica Neue W23 for SKY Reg" w:cs="Helvetica Neue W23 for SKY Reg"/>
                <w:b w:val="0"/>
                <w:bCs w:val="0"/>
                <w:rtl/>
              </w:rPr>
            </w:pPr>
            <w:r w:rsidRPr="00C0749C">
              <w:rPr>
                <w:rFonts w:ascii="Helvetica Neue W23 for SKY Reg" w:hAnsi="Helvetica Neue W23 for SKY Reg" w:cs="Helvetica Neue W23 for SKY Reg"/>
                <w:b w:val="0"/>
                <w:bCs w:val="0"/>
                <w:color w:val="auto"/>
              </w:rPr>
              <w:t xml:space="preserve"> {#</w:t>
            </w:r>
            <w:proofErr w:type="gramStart"/>
            <w:r w:rsidRPr="00C0749C">
              <w:rPr>
                <w:rFonts w:ascii="Helvetica Neue W23 for SKY Reg" w:hAnsi="Helvetica Neue W23 for SKY Reg" w:cs="Helvetica Neue W23 for SKY Reg"/>
                <w:b w:val="0"/>
                <w:bCs w:val="0"/>
                <w:color w:val="auto"/>
              </w:rPr>
              <w:t>attachments}{</w:t>
            </w:r>
            <w:proofErr w:type="gramEnd"/>
            <w:r w:rsidRPr="00C0749C">
              <w:rPr>
                <w:rFonts w:ascii="Helvetica Neue W23 for SKY Reg" w:hAnsi="Helvetica Neue W23 for SKY Reg" w:cs="Helvetica Neue W23 for SKY Reg"/>
                <w:b w:val="0"/>
                <w:bCs w:val="0"/>
                <w:color w:val="auto"/>
              </w:rPr>
              <w:t xml:space="preserve">studentActivitiesPhotos} </w:t>
            </w:r>
            <w:r w:rsidRPr="00C0749C">
              <w:rPr>
                <w:rFonts w:ascii="Helvetica Neue W23 for SKY Reg" w:hAnsi="Helvetica Neue W23 for SKY Reg" w:cs="Helvetica Neue W23 for SKY Reg"/>
                <w:b w:val="0"/>
                <w:bCs w:val="0"/>
                <w:color w:val="auto"/>
                <w:rtl/>
              </w:rPr>
              <w:t>صور لأنشطة الطلاب</w:t>
            </w:r>
            <w:r w:rsidRPr="00C0749C">
              <w:rPr>
                <w:rFonts w:ascii="Helvetica Neue W23 for SKY Reg" w:hAnsi="Helvetica Neue W23 for SKY Reg" w:cs="Helvetica Neue W23 for SKY Reg"/>
                <w:b w:val="0"/>
                <w:bCs w:val="0"/>
                <w:rtl/>
              </w:rPr>
              <w:t xml:space="preserve">   </w:t>
            </w:r>
            <w:r w:rsidRPr="00C0749C">
              <w:rPr>
                <w:rFonts w:ascii="Helvetica Neue W23 for SKY Reg" w:hAnsi="Helvetica Neue W23 for SKY Reg" w:cs="Helvetica Neue W23 for SKY Reg"/>
                <w:b w:val="0"/>
                <w:bCs w:val="0"/>
                <w:color w:val="auto"/>
                <w:rtl/>
              </w:rPr>
              <w:t xml:space="preserve">   </w:t>
            </w:r>
            <w:r w:rsidRPr="00C0749C">
              <w:rPr>
                <w:rFonts w:ascii="Helvetica Neue W23 for SKY Reg" w:hAnsi="Helvetica Neue W23 for SKY Reg" w:cs="Helvetica Neue W23 for SKY Reg"/>
                <w:b w:val="0"/>
                <w:bCs w:val="0"/>
                <w:color w:val="auto"/>
              </w:rPr>
              <w:t>{worksheets}</w:t>
            </w:r>
            <w:r w:rsidRPr="00C0749C">
              <w:rPr>
                <w:rFonts w:ascii="Helvetica Neue W23 for SKY Reg" w:hAnsi="Helvetica Neue W23 for SKY Reg" w:cs="Helvetica Neue W23 for SKY Reg"/>
                <w:b w:val="0"/>
                <w:bCs w:val="0"/>
                <w:color w:val="auto"/>
                <w:rtl/>
              </w:rPr>
              <w:t xml:space="preserve"> أوراق عمل      </w:t>
            </w:r>
            <w:r w:rsidRPr="00C0749C">
              <w:rPr>
                <w:rFonts w:ascii="Helvetica Neue W23 for SKY Reg" w:hAnsi="Helvetica Neue W23 for SKY Reg" w:cs="Helvetica Neue W23 for SKY Reg"/>
                <w:b w:val="0"/>
                <w:bCs w:val="0"/>
                <w:color w:val="auto"/>
              </w:rPr>
              <w:t xml:space="preserve"> {</w:t>
            </w:r>
            <w:proofErr w:type="spellStart"/>
            <w:r w:rsidRPr="00C0749C">
              <w:rPr>
                <w:rFonts w:ascii="Helvetica Neue W23 for SKY Reg" w:hAnsi="Helvetica Neue W23 for SKY Reg" w:cs="Helvetica Neue W23 for SKY Reg"/>
                <w:b w:val="0"/>
                <w:bCs w:val="0"/>
                <w:color w:val="auto"/>
              </w:rPr>
              <w:t>studentAssessments</w:t>
            </w:r>
            <w:proofErr w:type="spellEnd"/>
            <w:r w:rsidRPr="00C0749C">
              <w:rPr>
                <w:rFonts w:ascii="Helvetica Neue W23 for SKY Reg" w:hAnsi="Helvetica Neue W23 for SKY Reg" w:cs="Helvetica Neue W23 for SKY Reg"/>
                <w:b w:val="0"/>
                <w:bCs w:val="0"/>
                <w:color w:val="auto"/>
              </w:rPr>
              <w:t>}</w:t>
            </w:r>
            <w:r w:rsidRPr="00C0749C">
              <w:rPr>
                <w:rFonts w:ascii="Helvetica Neue W23 for SKY Reg" w:hAnsi="Helvetica Neue W23 for SKY Reg" w:cs="Helvetica Neue W23 for SKY Reg"/>
                <w:b w:val="0"/>
                <w:bCs w:val="0"/>
                <w:color w:val="auto"/>
                <w:rtl/>
              </w:rPr>
              <w:t xml:space="preserve">تقييمات الطلاب         </w:t>
            </w:r>
            <w:r w:rsidRPr="00C0749C">
              <w:rPr>
                <w:rFonts w:ascii="Helvetica Neue W23 for SKY Reg" w:hAnsi="Helvetica Neue W23 for SKY Reg" w:cs="Helvetica Neue W23 for SKY Reg"/>
                <w:b w:val="0"/>
                <w:bCs w:val="0"/>
                <w:color w:val="auto"/>
              </w:rPr>
              <w:t xml:space="preserve"> {other}{/attachments}</w:t>
            </w:r>
            <w:r w:rsidRPr="00C0749C">
              <w:rPr>
                <w:rFonts w:ascii="Helvetica Neue W23 for SKY Reg" w:hAnsi="Helvetica Neue W23 for SKY Reg" w:cs="Helvetica Neue W23 for SKY Reg"/>
                <w:b w:val="0"/>
                <w:bCs w:val="0"/>
                <w:color w:val="auto"/>
                <w:rtl/>
              </w:rPr>
              <w:t>..........................</w:t>
            </w:r>
          </w:p>
        </w:tc>
      </w:tr>
    </w:tbl>
    <w:p w14:paraId="11D0DCBB" w14:textId="77777777" w:rsidR="005A3AF2" w:rsidRPr="005A3AF2" w:rsidRDefault="005A3AF2" w:rsidP="006A3406">
      <w:pPr>
        <w:bidi/>
        <w:ind w:left="0"/>
        <w:rPr>
          <w:rFonts w:ascii="Arial" w:hAnsi="Arial" w:cs="Arial"/>
          <w:b/>
          <w:bCs/>
          <w:rtl/>
        </w:rPr>
      </w:pPr>
    </w:p>
    <w:p w14:paraId="2C980551" w14:textId="77777777" w:rsidR="005A3AF2" w:rsidRPr="005A3AF2" w:rsidRDefault="005A3AF2" w:rsidP="005A3AF2">
      <w:pPr>
        <w:bidi/>
        <w:rPr>
          <w:rFonts w:ascii="Arial" w:hAnsi="Arial" w:cs="Arial"/>
          <w:b/>
          <w:bCs/>
        </w:rPr>
      </w:pPr>
    </w:p>
    <w:tbl>
      <w:tblPr>
        <w:tblStyle w:val="ListTable6Colorful-Accent2"/>
        <w:bidiVisual/>
        <w:tblW w:w="0" w:type="auto"/>
        <w:tblLook w:val="04A0" w:firstRow="1" w:lastRow="0" w:firstColumn="1" w:lastColumn="0" w:noHBand="0" w:noVBand="1"/>
      </w:tblPr>
      <w:tblGrid>
        <w:gridCol w:w="5228"/>
        <w:gridCol w:w="5228"/>
      </w:tblGrid>
      <w:tr w:rsidR="00E205B2" w:rsidRPr="00DD41D6" w14:paraId="30BABB36" w14:textId="77777777" w:rsidTr="00190EE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504D86B6" w14:textId="77777777" w:rsidR="00E205B2" w:rsidRPr="00E22E20" w:rsidRDefault="00E205B2" w:rsidP="00190EE0">
            <w:pPr>
              <w:spacing w:before="0" w:after="0" w:line="20" w:lineRule="atLeast"/>
              <w:jc w:val="center"/>
              <w:rPr>
                <w:rFonts w:ascii="Helvetica Neue W23 for SKY Reg" w:hAnsi="Helvetica Neue W23 for SKY Reg" w:cs="Helvetica Neue W23 for SKY Reg"/>
                <w:b w:val="0"/>
                <w:bCs w:val="0"/>
                <w:color w:val="auto"/>
                <w:rtl/>
              </w:rPr>
            </w:pPr>
            <w:r w:rsidRPr="00E22E20">
              <w:rPr>
                <w:rFonts w:ascii="Helvetica Neue W23 for SKY Reg" w:hAnsi="Helvetica Neue W23 for SKY Reg" w:cs="Helvetica Neue W23 for SKY Reg"/>
                <w:b w:val="0"/>
                <w:bCs w:val="0"/>
                <w:color w:val="auto"/>
                <w:rtl/>
              </w:rPr>
              <w:lastRenderedPageBreak/>
              <w:t>اسم المعلم</w:t>
            </w:r>
          </w:p>
        </w:tc>
        <w:tc>
          <w:tcPr>
            <w:tcW w:w="5228" w:type="dxa"/>
            <w:vAlign w:val="center"/>
          </w:tcPr>
          <w:p w14:paraId="4935D1B4" w14:textId="77777777" w:rsidR="00E205B2" w:rsidRPr="00E22E20" w:rsidRDefault="00E205B2" w:rsidP="00190EE0">
            <w:pPr>
              <w:spacing w:before="0" w:after="0" w:line="20" w:lineRule="atLeast"/>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b w:val="0"/>
                <w:bCs w:val="0"/>
                <w:color w:val="auto"/>
                <w:rtl/>
              </w:rPr>
            </w:pPr>
            <w:r w:rsidRPr="00E22E20">
              <w:rPr>
                <w:rFonts w:ascii="Helvetica Neue W23 for SKY Reg" w:hAnsi="Helvetica Neue W23 for SKY Reg" w:cs="Helvetica Neue W23 for SKY Reg"/>
                <w:b w:val="0"/>
                <w:bCs w:val="0"/>
                <w:color w:val="auto"/>
                <w:rtl/>
              </w:rPr>
              <w:t>مدير المدرسة</w:t>
            </w:r>
          </w:p>
        </w:tc>
      </w:tr>
      <w:tr w:rsidR="00E205B2" w:rsidRPr="00DD41D6" w14:paraId="07A9172C" w14:textId="77777777" w:rsidTr="00190EE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06ACD1C6" w14:textId="77777777" w:rsidR="00E205B2" w:rsidRPr="00E22E20" w:rsidRDefault="00E205B2" w:rsidP="00190EE0">
            <w:pPr>
              <w:spacing w:before="0" w:after="0" w:line="20" w:lineRule="atLeast"/>
              <w:ind w:left="0" w:right="0"/>
              <w:jc w:val="center"/>
              <w:rPr>
                <w:rFonts w:ascii="Helvetica Neue W23 for SKY Reg" w:hAnsi="Helvetica Neue W23 for SKY Reg" w:cs="Helvetica Neue W23 for SKY Reg"/>
                <w:b w:val="0"/>
                <w:bCs w:val="0"/>
                <w:color w:val="auto"/>
                <w:rtl/>
              </w:rPr>
            </w:pPr>
            <w:r w:rsidRPr="00E22E20">
              <w:rPr>
                <w:rFonts w:ascii="Helvetica Neue W23 for SKY Reg" w:hAnsi="Helvetica Neue W23 for SKY Reg" w:cs="Helvetica Neue W23 for SKY Reg"/>
                <w:b w:val="0"/>
                <w:bCs w:val="0"/>
                <w:color w:val="auto"/>
              </w:rPr>
              <w:t>{</w:t>
            </w:r>
            <w:proofErr w:type="spellStart"/>
            <w:r w:rsidRPr="00E22E20">
              <w:rPr>
                <w:rFonts w:ascii="Helvetica Neue W23 for SKY Reg" w:hAnsi="Helvetica Neue W23 for SKY Reg" w:cs="Helvetica Neue W23 for SKY Reg"/>
                <w:b w:val="0"/>
                <w:bCs w:val="0"/>
                <w:color w:val="auto"/>
              </w:rPr>
              <w:t>teacherName</w:t>
            </w:r>
            <w:proofErr w:type="spellEnd"/>
            <w:r w:rsidRPr="00E22E20">
              <w:rPr>
                <w:rFonts w:ascii="Helvetica Neue W23 for SKY Reg" w:hAnsi="Helvetica Neue W23 for SKY Reg" w:cs="Helvetica Neue W23 for SKY Reg"/>
                <w:b w:val="0"/>
                <w:bCs w:val="0"/>
                <w:color w:val="auto"/>
              </w:rPr>
              <w:t>}</w:t>
            </w:r>
          </w:p>
        </w:tc>
        <w:tc>
          <w:tcPr>
            <w:tcW w:w="5228" w:type="dxa"/>
            <w:vAlign w:val="center"/>
          </w:tcPr>
          <w:p w14:paraId="2EF85386" w14:textId="77777777" w:rsidR="00E205B2" w:rsidRPr="00E22E20" w:rsidRDefault="00E205B2" w:rsidP="00190EE0">
            <w:pPr>
              <w:spacing w:before="0" w:after="0" w:line="20" w:lineRule="atLeast"/>
              <w:ind w:left="0"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auto"/>
                <w:rtl/>
              </w:rPr>
            </w:pPr>
            <w:r w:rsidRPr="00E22E20">
              <w:rPr>
                <w:rFonts w:ascii="Helvetica Neue W23 for SKY Reg" w:hAnsi="Helvetica Neue W23 for SKY Reg" w:cs="Helvetica Neue W23 for SKY Reg"/>
                <w:color w:val="auto"/>
              </w:rPr>
              <w:t>{</w:t>
            </w:r>
            <w:proofErr w:type="spellStart"/>
            <w:r w:rsidRPr="00E22E20">
              <w:rPr>
                <w:rFonts w:ascii="Helvetica Neue W23 for SKY Reg" w:hAnsi="Helvetica Neue W23 for SKY Reg" w:cs="Helvetica Neue W23 for SKY Reg"/>
                <w:color w:val="auto"/>
              </w:rPr>
              <w:t>principalName</w:t>
            </w:r>
            <w:proofErr w:type="spellEnd"/>
            <w:r w:rsidRPr="00E22E20">
              <w:rPr>
                <w:rFonts w:ascii="Helvetica Neue W23 for SKY Reg" w:hAnsi="Helvetica Neue W23 for SKY Reg" w:cs="Helvetica Neue W23 for SKY Reg"/>
                <w:color w:val="auto"/>
              </w:rPr>
              <w:t>}</w:t>
            </w:r>
          </w:p>
        </w:tc>
      </w:tr>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C91831">
      <w:headerReference w:type="default" r:id="rId10"/>
      <w:footerReference w:type="default" r:id="rId11"/>
      <w:pgSz w:w="11906" w:h="16838" w:code="9"/>
      <w:pgMar w:top="1843" w:right="720" w:bottom="141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E9FC" w14:textId="77777777" w:rsidR="00F66BAF" w:rsidRDefault="00F66BAF" w:rsidP="00A66B18">
      <w:pPr>
        <w:spacing w:before="0" w:after="0"/>
      </w:pPr>
      <w:r>
        <w:separator/>
      </w:r>
    </w:p>
  </w:endnote>
  <w:endnote w:type="continuationSeparator" w:id="0">
    <w:p w14:paraId="671E2110" w14:textId="77777777" w:rsidR="00F66BAF" w:rsidRDefault="00F66BAF"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4CA" w14:textId="77EB8F23" w:rsidR="00C91831" w:rsidRDefault="00883592">
    <w:pPr>
      <w:pStyle w:val="Footer"/>
    </w:pPr>
    <w:r>
      <w:rPr>
        <w:noProof/>
      </w:rPr>
      <mc:AlternateContent>
        <mc:Choice Requires="wpg">
          <w:drawing>
            <wp:anchor distT="0" distB="0" distL="114300" distR="114300" simplePos="0" relativeHeight="251675648" behindDoc="0" locked="0" layoutInCell="1" allowOverlap="1" wp14:anchorId="22DF3A03" wp14:editId="06A38D7F">
              <wp:simplePos x="0" y="0"/>
              <wp:positionH relativeFrom="page">
                <wp:posOffset>-27940</wp:posOffset>
              </wp:positionH>
              <wp:positionV relativeFrom="paragraph">
                <wp:posOffset>0</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BD7947" w14:textId="6F4CA9A2" w:rsidR="00883592" w:rsidRPr="00874B24" w:rsidRDefault="00883592" w:rsidP="00883592">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ذاتي</w:t>
                            </w:r>
                          </w:p>
                          <w:p w14:paraId="2AE25184" w14:textId="77777777" w:rsidR="00883592" w:rsidRPr="00874B24" w:rsidRDefault="00883592" w:rsidP="00883592">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5DFBAF" w14:textId="77777777" w:rsidR="00883592" w:rsidRPr="00B21C32" w:rsidRDefault="00883592" w:rsidP="00883592">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2DF3A03" id="Group 1" o:spid="_x0000_s1028" style="position:absolute;left:0;text-align:left;margin-left:-2.2pt;margin-top:0;width:599.7pt;height:80.5pt;z-index:251675648;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CYtBZ2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27BD7947" w14:textId="6F4CA9A2" w:rsidR="00883592" w:rsidRPr="00874B24" w:rsidRDefault="00883592" w:rsidP="00883592">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w:t>
                      </w:r>
                      <w:r>
                        <w:rPr>
                          <w:rFonts w:ascii="Helvetica Neue W23 for SKY Reg" w:hAnsi="Helvetica Neue W23 for SKY Reg" w:cs="Helvetica Neue W23 for SKY Reg" w:hint="cs"/>
                          <w:color w:val="FFFFFF" w:themeColor="background1"/>
                          <w:rtl/>
                          <w:lang w:bidi="ar-EG"/>
                        </w:rPr>
                        <w:t>ل</w:t>
                      </w:r>
                      <w:r>
                        <w:rPr>
                          <w:rFonts w:ascii="Helvetica Neue W23 for SKY Reg" w:hAnsi="Helvetica Neue W23 for SKY Reg" w:cs="Helvetica Neue W23 for SKY Reg" w:hint="cs"/>
                          <w:color w:val="FFFFFF" w:themeColor="background1"/>
                          <w:rtl/>
                          <w:lang w:bidi="ar-EG"/>
                        </w:rPr>
                        <w:t>ذاتي</w:t>
                      </w:r>
                    </w:p>
                    <w:p w14:paraId="2AE25184" w14:textId="77777777" w:rsidR="00883592" w:rsidRPr="00874B24" w:rsidRDefault="00883592" w:rsidP="00883592">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475DFBAF" w14:textId="77777777" w:rsidR="00883592" w:rsidRPr="00B21C32" w:rsidRDefault="00883592" w:rsidP="00883592">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80D7" w14:textId="77777777" w:rsidR="00F66BAF" w:rsidRDefault="00F66BAF" w:rsidP="00A66B18">
      <w:pPr>
        <w:spacing w:before="0" w:after="0"/>
      </w:pPr>
      <w:r>
        <w:separator/>
      </w:r>
    </w:p>
  </w:footnote>
  <w:footnote w:type="continuationSeparator" w:id="0">
    <w:p w14:paraId="10BD3198" w14:textId="77777777" w:rsidR="00F66BAF" w:rsidRDefault="00F66BAF"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6BFE" w14:textId="77777777" w:rsidR="00FC4C11" w:rsidRPr="001B65FA" w:rsidRDefault="00FC4C11" w:rsidP="00FC4C11">
    <w:pPr>
      <w:pStyle w:val="Header"/>
      <w:rPr>
        <w:caps/>
      </w:rPr>
    </w:pPr>
    <w:bookmarkStart w:id="0" w:name="_Hlk211866118"/>
    <w:bookmarkStart w:id="1" w:name="_Hlk211866119"/>
    <w:bookmarkStart w:id="2" w:name="_Hlk212044248"/>
    <w:bookmarkStart w:id="3" w:name="_Hlk212044249"/>
    <w:bookmarkStart w:id="4" w:name="_Hlk212044835"/>
    <w:bookmarkStart w:id="5" w:name="_Hlk212044836"/>
    <w:bookmarkStart w:id="6" w:name="_Hlk212049268"/>
    <w:bookmarkStart w:id="7" w:name="_Hlk212049269"/>
    <w:bookmarkStart w:id="8" w:name="_Hlk212062273"/>
    <w:bookmarkStart w:id="9" w:name="_Hlk212062274"/>
    <w:bookmarkStart w:id="10" w:name="_Hlk212247934"/>
    <w:bookmarkStart w:id="11" w:name="_Hlk212247935"/>
    <w:r>
      <w:rPr>
        <w:caps/>
        <w:noProof/>
      </w:rPr>
      <mc:AlternateContent>
        <mc:Choice Requires="wps">
          <w:drawing>
            <wp:anchor distT="0" distB="0" distL="114300" distR="114300" simplePos="0" relativeHeight="251669504" behindDoc="0" locked="0" layoutInCell="1" allowOverlap="1" wp14:anchorId="68D98A45" wp14:editId="7C9A614A">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808A4" id="Rectangle 1" o:spid="_x0000_s1026" style="position:absolute;margin-left:-36pt;margin-top:19.8pt;width:381pt;height:2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8480" behindDoc="0" locked="0" layoutInCell="1" allowOverlap="1" wp14:anchorId="4993471F" wp14:editId="321C5830">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53916" id="Rectangle 1" o:spid="_x0000_s1026" style="position:absolute;margin-left:0;margin-top:-36pt;width:604.85pt;height:70.2pt;flip:y;z-index:2516684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1552" behindDoc="0" locked="0" layoutInCell="1" allowOverlap="1" wp14:anchorId="047000CF" wp14:editId="57DBB0BB">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847FE" id="Rectangle 1" o:spid="_x0000_s1026" style="position:absolute;margin-left:0;margin-top:-36pt;width:417pt;height:70.2pt;flip:y;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3600" behindDoc="0" locked="0" layoutInCell="1" allowOverlap="1" wp14:anchorId="2217E43B" wp14:editId="099B6D4D">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2E172B1E"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49DDD917"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EDE343A"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17E43B"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2E172B1E"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49DDD917"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5EDE343A" w14:textId="77777777" w:rsidR="00FC4C11" w:rsidRPr="00DF48DA" w:rsidRDefault="00FC4C11" w:rsidP="00FC4C11">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2576" behindDoc="0" locked="0" layoutInCell="1" allowOverlap="1" wp14:anchorId="2ABCC97D" wp14:editId="278A81D3">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78E9975B" w14:textId="77777777" w:rsidR="00FC4C11" w:rsidRPr="001B65FA" w:rsidRDefault="00FC4C11" w:rsidP="00FC4C11">
    <w:pPr>
      <w:pStyle w:val="Header"/>
      <w:rPr>
        <w:caps/>
      </w:rPr>
    </w:pPr>
    <w:r>
      <w:rPr>
        <w:caps/>
        <w:noProof/>
      </w:rPr>
      <w:drawing>
        <wp:anchor distT="0" distB="0" distL="114300" distR="114300" simplePos="0" relativeHeight="251670528" behindDoc="0" locked="0" layoutInCell="1" allowOverlap="1" wp14:anchorId="07A34516" wp14:editId="1D9E10C5">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0"/>
    <w:bookmarkEnd w:id="1"/>
  </w:p>
  <w:bookmarkEnd w:id="2"/>
  <w:bookmarkEnd w:id="3"/>
  <w:bookmarkEnd w:id="4"/>
  <w:bookmarkEnd w:id="5"/>
  <w:bookmarkEnd w:id="6"/>
  <w:bookmarkEnd w:id="7"/>
  <w:bookmarkEnd w:id="8"/>
  <w:bookmarkEnd w:id="9"/>
  <w:p w14:paraId="34608515" w14:textId="77777777" w:rsidR="00FC4C11" w:rsidRDefault="00FC4C11" w:rsidP="00FC4C11">
    <w:pPr>
      <w:pStyle w:val="Header"/>
      <w:ind w:left="0"/>
      <w:jc w:val="left"/>
    </w:pPr>
  </w:p>
  <w:bookmarkEnd w:id="10"/>
  <w:bookmarkEnd w:id="11"/>
  <w:p w14:paraId="736EA5F9" w14:textId="77777777" w:rsidR="00C91831" w:rsidRDefault="00C91831" w:rsidP="00FC4C11">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B54C9"/>
    <w:multiLevelType w:val="hybridMultilevel"/>
    <w:tmpl w:val="D3DAD3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64A8"/>
    <w:multiLevelType w:val="multilevel"/>
    <w:tmpl w:val="75FA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6B0"/>
    <w:multiLevelType w:val="multilevel"/>
    <w:tmpl w:val="480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96D95"/>
    <w:multiLevelType w:val="multilevel"/>
    <w:tmpl w:val="85D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664"/>
    <w:multiLevelType w:val="hybridMultilevel"/>
    <w:tmpl w:val="443E76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4FF260C"/>
    <w:multiLevelType w:val="hybridMultilevel"/>
    <w:tmpl w:val="9A8A4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32F7"/>
    <w:multiLevelType w:val="multilevel"/>
    <w:tmpl w:val="F0B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09C4"/>
    <w:multiLevelType w:val="hybridMultilevel"/>
    <w:tmpl w:val="9404D9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A77F0D"/>
    <w:multiLevelType w:val="multilevel"/>
    <w:tmpl w:val="D27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13FFF"/>
    <w:multiLevelType w:val="hybridMultilevel"/>
    <w:tmpl w:val="1764B0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0B7C50"/>
    <w:multiLevelType w:val="hybridMultilevel"/>
    <w:tmpl w:val="DC986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E23E97"/>
    <w:multiLevelType w:val="multilevel"/>
    <w:tmpl w:val="F5E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70632"/>
    <w:multiLevelType w:val="hybridMultilevel"/>
    <w:tmpl w:val="9898AD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34E068E"/>
    <w:multiLevelType w:val="multilevel"/>
    <w:tmpl w:val="2698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E7815"/>
    <w:multiLevelType w:val="hybridMultilevel"/>
    <w:tmpl w:val="0D42E3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40969"/>
    <w:multiLevelType w:val="hybridMultilevel"/>
    <w:tmpl w:val="7DE08C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7E42FCF"/>
    <w:multiLevelType w:val="multilevel"/>
    <w:tmpl w:val="898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870FF"/>
    <w:multiLevelType w:val="hybridMultilevel"/>
    <w:tmpl w:val="813A1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5A0FB5"/>
    <w:multiLevelType w:val="multilevel"/>
    <w:tmpl w:val="A2D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378AE"/>
    <w:multiLevelType w:val="hybridMultilevel"/>
    <w:tmpl w:val="F32A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6B4F19"/>
    <w:multiLevelType w:val="hybridMultilevel"/>
    <w:tmpl w:val="4DF63F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22220"/>
    <w:multiLevelType w:val="multilevel"/>
    <w:tmpl w:val="B0FC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64667"/>
    <w:multiLevelType w:val="multilevel"/>
    <w:tmpl w:val="4A1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02FB7"/>
    <w:multiLevelType w:val="multilevel"/>
    <w:tmpl w:val="6C5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B38CF"/>
    <w:multiLevelType w:val="multilevel"/>
    <w:tmpl w:val="07F2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250" w:hanging="450"/>
      </w:pPr>
      <w:rPr>
        <w:rFonts w:hint="default"/>
        <w:color w:val="auto"/>
      </w:rPr>
    </w:lvl>
    <w:lvl w:ilvl="3">
      <w:start w:val="2"/>
      <w:numFmt w:val="decimal"/>
      <w:lvlText w:val="%4-"/>
      <w:lvlJc w:val="left"/>
      <w:pPr>
        <w:ind w:left="2880" w:hanging="36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C2E3B"/>
    <w:multiLevelType w:val="hybridMultilevel"/>
    <w:tmpl w:val="9002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946298"/>
    <w:multiLevelType w:val="hybridMultilevel"/>
    <w:tmpl w:val="51E42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80F00C7"/>
    <w:multiLevelType w:val="multilevel"/>
    <w:tmpl w:val="119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F2A2B"/>
    <w:multiLevelType w:val="hybridMultilevel"/>
    <w:tmpl w:val="25A456E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62396C15"/>
    <w:multiLevelType w:val="multilevel"/>
    <w:tmpl w:val="368852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423D4"/>
    <w:multiLevelType w:val="multilevel"/>
    <w:tmpl w:val="76B2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20F9D"/>
    <w:multiLevelType w:val="multilevel"/>
    <w:tmpl w:val="6A94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80588"/>
    <w:multiLevelType w:val="multilevel"/>
    <w:tmpl w:val="C38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44523"/>
    <w:multiLevelType w:val="multilevel"/>
    <w:tmpl w:val="15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866A2"/>
    <w:multiLevelType w:val="multilevel"/>
    <w:tmpl w:val="590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F490F"/>
    <w:multiLevelType w:val="multilevel"/>
    <w:tmpl w:val="15A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654D4"/>
    <w:multiLevelType w:val="hybridMultilevel"/>
    <w:tmpl w:val="06F06C80"/>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9A21F31"/>
    <w:multiLevelType w:val="hybridMultilevel"/>
    <w:tmpl w:val="BC8E1EAA"/>
    <w:lvl w:ilvl="0" w:tplc="C4D83456">
      <w:start w:val="1"/>
      <w:numFmt w:val="decimal"/>
      <w:lvlText w:val="%1."/>
      <w:lvlJc w:val="left"/>
      <w:pPr>
        <w:ind w:left="1800" w:hanging="360"/>
      </w:pPr>
      <w:rPr>
        <w:rFonts w:hint="default"/>
        <w:color w:val="000000" w:themeColor="text1"/>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7D8D4E95"/>
    <w:multiLevelType w:val="multilevel"/>
    <w:tmpl w:val="C97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E4F68"/>
    <w:multiLevelType w:val="hybridMultilevel"/>
    <w:tmpl w:val="29DC50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1324346">
    <w:abstractNumId w:val="16"/>
  </w:num>
  <w:num w:numId="2" w16cid:durableId="1027365925">
    <w:abstractNumId w:val="27"/>
  </w:num>
  <w:num w:numId="3" w16cid:durableId="1644309707">
    <w:abstractNumId w:val="15"/>
  </w:num>
  <w:num w:numId="4" w16cid:durableId="1546526725">
    <w:abstractNumId w:val="5"/>
  </w:num>
  <w:num w:numId="5" w16cid:durableId="337848725">
    <w:abstractNumId w:val="39"/>
  </w:num>
  <w:num w:numId="6" w16cid:durableId="282153767">
    <w:abstractNumId w:val="41"/>
  </w:num>
  <w:num w:numId="7" w16cid:durableId="578321999">
    <w:abstractNumId w:val="36"/>
  </w:num>
  <w:num w:numId="8" w16cid:durableId="1854806559">
    <w:abstractNumId w:val="23"/>
  </w:num>
  <w:num w:numId="9" w16cid:durableId="827794081">
    <w:abstractNumId w:val="38"/>
  </w:num>
  <w:num w:numId="10" w16cid:durableId="1913084159">
    <w:abstractNumId w:val="1"/>
  </w:num>
  <w:num w:numId="11" w16cid:durableId="943725865">
    <w:abstractNumId w:val="25"/>
  </w:num>
  <w:num w:numId="12" w16cid:durableId="1530098350">
    <w:abstractNumId w:val="2"/>
  </w:num>
  <w:num w:numId="13" w16cid:durableId="1232620318">
    <w:abstractNumId w:val="37"/>
  </w:num>
  <w:num w:numId="14" w16cid:durableId="1840538966">
    <w:abstractNumId w:val="3"/>
  </w:num>
  <w:num w:numId="15" w16cid:durableId="1091202582">
    <w:abstractNumId w:val="32"/>
  </w:num>
  <w:num w:numId="16" w16cid:durableId="712391234">
    <w:abstractNumId w:val="17"/>
  </w:num>
  <w:num w:numId="17" w16cid:durableId="1330861827">
    <w:abstractNumId w:val="8"/>
  </w:num>
  <w:num w:numId="18" w16cid:durableId="210382318">
    <w:abstractNumId w:val="12"/>
  </w:num>
  <w:num w:numId="19" w16cid:durableId="950165330">
    <w:abstractNumId w:val="7"/>
  </w:num>
  <w:num w:numId="20" w16cid:durableId="656039198">
    <w:abstractNumId w:val="0"/>
  </w:num>
  <w:num w:numId="21" w16cid:durableId="23290828">
    <w:abstractNumId w:val="26"/>
  </w:num>
  <w:num w:numId="22" w16cid:durableId="1744714720">
    <w:abstractNumId w:val="35"/>
  </w:num>
  <w:num w:numId="23" w16cid:durableId="1013268340">
    <w:abstractNumId w:val="6"/>
  </w:num>
  <w:num w:numId="24" w16cid:durableId="2126267510">
    <w:abstractNumId w:val="13"/>
  </w:num>
  <w:num w:numId="25" w16cid:durableId="442189109">
    <w:abstractNumId w:val="29"/>
  </w:num>
  <w:num w:numId="26" w16cid:durableId="580986210">
    <w:abstractNumId w:val="20"/>
  </w:num>
  <w:num w:numId="27" w16cid:durableId="446658333">
    <w:abstractNumId w:val="28"/>
  </w:num>
  <w:num w:numId="28" w16cid:durableId="394161240">
    <w:abstractNumId w:val="18"/>
  </w:num>
  <w:num w:numId="29" w16cid:durableId="1501039212">
    <w:abstractNumId w:val="11"/>
  </w:num>
  <w:num w:numId="30" w16cid:durableId="1555046929">
    <w:abstractNumId w:val="31"/>
  </w:num>
  <w:num w:numId="31" w16cid:durableId="772822530">
    <w:abstractNumId w:val="19"/>
  </w:num>
  <w:num w:numId="32" w16cid:durableId="46223495">
    <w:abstractNumId w:val="9"/>
  </w:num>
  <w:num w:numId="33" w16cid:durableId="1939094347">
    <w:abstractNumId w:val="42"/>
  </w:num>
  <w:num w:numId="34" w16cid:durableId="1769426994">
    <w:abstractNumId w:val="22"/>
  </w:num>
  <w:num w:numId="35" w16cid:durableId="1592081740">
    <w:abstractNumId w:val="40"/>
  </w:num>
  <w:num w:numId="36" w16cid:durableId="556204189">
    <w:abstractNumId w:val="34"/>
  </w:num>
  <w:num w:numId="37" w16cid:durableId="1595631605">
    <w:abstractNumId w:val="33"/>
  </w:num>
  <w:num w:numId="38" w16cid:durableId="957297529">
    <w:abstractNumId w:val="14"/>
  </w:num>
  <w:num w:numId="39" w16cid:durableId="1277063572">
    <w:abstractNumId w:val="21"/>
  </w:num>
  <w:num w:numId="40" w16cid:durableId="1103300768">
    <w:abstractNumId w:val="10"/>
  </w:num>
  <w:num w:numId="41" w16cid:durableId="1423994367">
    <w:abstractNumId w:val="30"/>
  </w:num>
  <w:num w:numId="42" w16cid:durableId="230310143">
    <w:abstractNumId w:val="24"/>
  </w:num>
  <w:num w:numId="43" w16cid:durableId="1912234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126D2"/>
    <w:rsid w:val="00013FC0"/>
    <w:rsid w:val="00017A02"/>
    <w:rsid w:val="00030C2F"/>
    <w:rsid w:val="0003676F"/>
    <w:rsid w:val="00045B93"/>
    <w:rsid w:val="00083BAA"/>
    <w:rsid w:val="000E330D"/>
    <w:rsid w:val="0010680C"/>
    <w:rsid w:val="0013431F"/>
    <w:rsid w:val="00152B0B"/>
    <w:rsid w:val="00155C08"/>
    <w:rsid w:val="001766D6"/>
    <w:rsid w:val="0019059A"/>
    <w:rsid w:val="00190EE0"/>
    <w:rsid w:val="00192419"/>
    <w:rsid w:val="001C270D"/>
    <w:rsid w:val="001C5502"/>
    <w:rsid w:val="001C65EC"/>
    <w:rsid w:val="001E2320"/>
    <w:rsid w:val="001F5F07"/>
    <w:rsid w:val="00214E28"/>
    <w:rsid w:val="002463FA"/>
    <w:rsid w:val="00252070"/>
    <w:rsid w:val="002572C0"/>
    <w:rsid w:val="0025769A"/>
    <w:rsid w:val="00282A01"/>
    <w:rsid w:val="002A292C"/>
    <w:rsid w:val="002D2039"/>
    <w:rsid w:val="0031520F"/>
    <w:rsid w:val="0031622B"/>
    <w:rsid w:val="00334C14"/>
    <w:rsid w:val="00352B81"/>
    <w:rsid w:val="003702E7"/>
    <w:rsid w:val="00385592"/>
    <w:rsid w:val="003861D9"/>
    <w:rsid w:val="00394507"/>
    <w:rsid w:val="00394757"/>
    <w:rsid w:val="003964F2"/>
    <w:rsid w:val="003A0150"/>
    <w:rsid w:val="003E1F87"/>
    <w:rsid w:val="003E24DF"/>
    <w:rsid w:val="0041428F"/>
    <w:rsid w:val="00430A2D"/>
    <w:rsid w:val="00460118"/>
    <w:rsid w:val="004A2B0D"/>
    <w:rsid w:val="004A664E"/>
    <w:rsid w:val="004D0153"/>
    <w:rsid w:val="004D38DA"/>
    <w:rsid w:val="004F1CF5"/>
    <w:rsid w:val="005003F5"/>
    <w:rsid w:val="00503883"/>
    <w:rsid w:val="00582CEE"/>
    <w:rsid w:val="0058502D"/>
    <w:rsid w:val="005A3AF2"/>
    <w:rsid w:val="005C2210"/>
    <w:rsid w:val="005E405C"/>
    <w:rsid w:val="005E46F6"/>
    <w:rsid w:val="005F371E"/>
    <w:rsid w:val="005F7930"/>
    <w:rsid w:val="00615018"/>
    <w:rsid w:val="0062123A"/>
    <w:rsid w:val="00640B6D"/>
    <w:rsid w:val="00646E75"/>
    <w:rsid w:val="006A0FC7"/>
    <w:rsid w:val="006A3406"/>
    <w:rsid w:val="006C012B"/>
    <w:rsid w:val="006D65DE"/>
    <w:rsid w:val="006E15B1"/>
    <w:rsid w:val="006F02BB"/>
    <w:rsid w:val="006F6F10"/>
    <w:rsid w:val="006F72F3"/>
    <w:rsid w:val="0071171D"/>
    <w:rsid w:val="00711B4D"/>
    <w:rsid w:val="00714D61"/>
    <w:rsid w:val="00726089"/>
    <w:rsid w:val="00762003"/>
    <w:rsid w:val="00783DCD"/>
    <w:rsid w:val="00783E79"/>
    <w:rsid w:val="007B0387"/>
    <w:rsid w:val="007B1909"/>
    <w:rsid w:val="007B1965"/>
    <w:rsid w:val="007B5AE8"/>
    <w:rsid w:val="007C43CE"/>
    <w:rsid w:val="007F5192"/>
    <w:rsid w:val="008172C5"/>
    <w:rsid w:val="00831721"/>
    <w:rsid w:val="00862A06"/>
    <w:rsid w:val="00883592"/>
    <w:rsid w:val="008E25E2"/>
    <w:rsid w:val="0091090E"/>
    <w:rsid w:val="0091337C"/>
    <w:rsid w:val="00924190"/>
    <w:rsid w:val="00932BF0"/>
    <w:rsid w:val="00935004"/>
    <w:rsid w:val="0096074A"/>
    <w:rsid w:val="009948F2"/>
    <w:rsid w:val="009A3D67"/>
    <w:rsid w:val="00A0553C"/>
    <w:rsid w:val="00A26FE7"/>
    <w:rsid w:val="00A661FE"/>
    <w:rsid w:val="00A66B18"/>
    <w:rsid w:val="00A6783B"/>
    <w:rsid w:val="00A96CF8"/>
    <w:rsid w:val="00AA089B"/>
    <w:rsid w:val="00AC32AA"/>
    <w:rsid w:val="00AC7E40"/>
    <w:rsid w:val="00AE1388"/>
    <w:rsid w:val="00AE38B8"/>
    <w:rsid w:val="00AF3982"/>
    <w:rsid w:val="00B14E5E"/>
    <w:rsid w:val="00B32B10"/>
    <w:rsid w:val="00B50294"/>
    <w:rsid w:val="00B5126C"/>
    <w:rsid w:val="00B57D6E"/>
    <w:rsid w:val="00B91944"/>
    <w:rsid w:val="00B93312"/>
    <w:rsid w:val="00B93DC0"/>
    <w:rsid w:val="00BE29E4"/>
    <w:rsid w:val="00C0749C"/>
    <w:rsid w:val="00C52D59"/>
    <w:rsid w:val="00C701F7"/>
    <w:rsid w:val="00C70786"/>
    <w:rsid w:val="00C841BE"/>
    <w:rsid w:val="00C91831"/>
    <w:rsid w:val="00CC6F85"/>
    <w:rsid w:val="00CD4F81"/>
    <w:rsid w:val="00CF47DE"/>
    <w:rsid w:val="00CF4A49"/>
    <w:rsid w:val="00D10958"/>
    <w:rsid w:val="00D167EF"/>
    <w:rsid w:val="00D254A7"/>
    <w:rsid w:val="00D31A5F"/>
    <w:rsid w:val="00D66593"/>
    <w:rsid w:val="00D93E03"/>
    <w:rsid w:val="00DA34D0"/>
    <w:rsid w:val="00DA350B"/>
    <w:rsid w:val="00DB184A"/>
    <w:rsid w:val="00DB7A3C"/>
    <w:rsid w:val="00DE3290"/>
    <w:rsid w:val="00DE6DA2"/>
    <w:rsid w:val="00DF2D30"/>
    <w:rsid w:val="00E00F13"/>
    <w:rsid w:val="00E10210"/>
    <w:rsid w:val="00E205B2"/>
    <w:rsid w:val="00E22E20"/>
    <w:rsid w:val="00E260D5"/>
    <w:rsid w:val="00E405CE"/>
    <w:rsid w:val="00E4786A"/>
    <w:rsid w:val="00E55D74"/>
    <w:rsid w:val="00E6540C"/>
    <w:rsid w:val="00E81BEC"/>
    <w:rsid w:val="00E81E2A"/>
    <w:rsid w:val="00E84458"/>
    <w:rsid w:val="00EA0D2B"/>
    <w:rsid w:val="00ED2178"/>
    <w:rsid w:val="00EE0952"/>
    <w:rsid w:val="00F06684"/>
    <w:rsid w:val="00F66BAF"/>
    <w:rsid w:val="00F97ECA"/>
    <w:rsid w:val="00FA5645"/>
    <w:rsid w:val="00FB3412"/>
    <w:rsid w:val="00FC4C11"/>
    <w:rsid w:val="00FD3F29"/>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8172C5"/>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2-Accent3">
    <w:name w:val="List Table 2 Accent 3"/>
    <w:basedOn w:val="TableNormal"/>
    <w:uiPriority w:val="47"/>
    <w:rsid w:val="008172C5"/>
    <w:tblPr>
      <w:tblStyleRowBandSize w:val="1"/>
      <w:tblStyleColBandSize w:val="1"/>
      <w:tblBorders>
        <w:top w:val="single" w:sz="4" w:space="0" w:color="7CE1E7" w:themeColor="accent3" w:themeTint="99"/>
        <w:bottom w:val="single" w:sz="4" w:space="0" w:color="7CE1E7" w:themeColor="accent3" w:themeTint="99"/>
        <w:insideH w:val="single" w:sz="4" w:space="0" w:color="7CE1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GridTable4-Accent2">
    <w:name w:val="Grid Table 4 Accent 2"/>
    <w:basedOn w:val="TableNormal"/>
    <w:uiPriority w:val="49"/>
    <w:rsid w:val="00190EE0"/>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2-Accent2">
    <w:name w:val="List Table 2 Accent 2"/>
    <w:basedOn w:val="TableNormal"/>
    <w:uiPriority w:val="47"/>
    <w:rsid w:val="00190EE0"/>
    <w:tblPr>
      <w:tblStyleRowBandSize w:val="1"/>
      <w:tblStyleColBandSize w:val="1"/>
      <w:tblBorders>
        <w:top w:val="single" w:sz="4" w:space="0" w:color="74B5E4" w:themeColor="accent2" w:themeTint="99"/>
        <w:bottom w:val="single" w:sz="4" w:space="0" w:color="74B5E4" w:themeColor="accent2" w:themeTint="99"/>
        <w:insideH w:val="single" w:sz="4" w:space="0" w:color="74B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6Colorful-Accent2">
    <w:name w:val="List Table 6 Colorful Accent 2"/>
    <w:basedOn w:val="TableNormal"/>
    <w:uiPriority w:val="51"/>
    <w:rsid w:val="00190EE0"/>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431</TotalTime>
  <Pages>5</Pages>
  <Words>610</Words>
  <Characters>3481</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9</cp:revision>
  <dcterms:created xsi:type="dcterms:W3CDTF">2025-10-20T13:35:00Z</dcterms:created>
  <dcterms:modified xsi:type="dcterms:W3CDTF">2025-10-24T23:30:00Z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