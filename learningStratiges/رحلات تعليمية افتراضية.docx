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124E" w14:textId="35E1FAE6" w:rsidR="00831721" w:rsidRPr="005A3AF2" w:rsidRDefault="005A1A8C" w:rsidP="00831721">
      <w:pPr>
        <w:bidi/>
        <w:spacing w:before="120" w:after="0"/>
        <w:rPr>
          <w:rFonts w:ascii="Arial" w:hAnsi="Arial" w:cs="Arial"/>
          <w:b/>
          <w:bCs/>
        </w:rPr>
      </w:pPr>
      <w:r w:rsidRPr="001B65FA">
        <w:rPr>
          <w:rFonts w:ascii="Helvetica Neue W23 for SKY Reg" w:hAnsi="Helvetica Neue W23 for SKY Reg" w:cs="Helvetica Neue W23 for SKY Reg"/>
          <w:noProof/>
          <w:color w:val="000000" w:themeColor="text1"/>
          <w14:ligatures w14:val="standardContextual"/>
        </w:rPr>
        <mc:AlternateContent>
          <mc:Choice Requires="wps">
            <w:drawing>
              <wp:anchor distT="0" distB="0" distL="114300" distR="114300" simplePos="0" relativeHeight="251665408" behindDoc="0" locked="0" layoutInCell="1" allowOverlap="1" wp14:anchorId="2DB430E4" wp14:editId="525D746B">
                <wp:simplePos x="0" y="0"/>
                <wp:positionH relativeFrom="margin">
                  <wp:align>right</wp:align>
                </wp:positionH>
                <wp:positionV relativeFrom="paragraph">
                  <wp:posOffset>0</wp:posOffset>
                </wp:positionV>
                <wp:extent cx="6638925" cy="567690"/>
                <wp:effectExtent l="0" t="0" r="9525" b="3810"/>
                <wp:wrapTopAndBottom/>
                <wp:docPr id="1799571978" name="مربع نص 1"/>
                <wp:cNvGraphicFramePr/>
                <a:graphic xmlns:a="http://schemas.openxmlformats.org/drawingml/2006/main">
                  <a:graphicData uri="http://schemas.microsoft.com/office/word/2010/wordprocessingShape">
                    <wps:wsp>
                      <wps:cNvSpPr txBox="1"/>
                      <wps:spPr>
                        <a:xfrm>
                          <a:off x="0" y="0"/>
                          <a:ext cx="6638925" cy="567690"/>
                        </a:xfrm>
                        <a:prstGeom prst="roundRect">
                          <a:avLst/>
                        </a:prstGeom>
                        <a:solidFill>
                          <a:srgbClr val="40AF6F"/>
                        </a:solidFill>
                        <a:ln w="6350">
                          <a:noFill/>
                        </a:ln>
                      </wps:spPr>
                      <wps:txbx>
                        <w:txbxContent>
                          <w:p w14:paraId="23B37EEC" w14:textId="61EB6233" w:rsidR="005A1A8C" w:rsidRPr="00467082" w:rsidRDefault="005A1A8C" w:rsidP="005A1A8C">
                            <w:pPr>
                              <w:spacing w:before="0" w:after="0"/>
                              <w:ind w:left="0" w:right="-6"/>
                              <w:jc w:val="center"/>
                              <w:rPr>
                                <w:rFonts w:ascii="Helvetica Neue W23 for SKY Bd" w:hAnsi="Helvetica Neue W23 for SKY Bd" w:cs="Helvetica Neue W23 for SKY Bd"/>
                                <w:color w:val="FFFFFF" w:themeColor="background1"/>
                                <w:sz w:val="32"/>
                                <w:szCs w:val="32"/>
                                <w:rtl/>
                              </w:rPr>
                            </w:pPr>
                            <w:r w:rsidRPr="005A1A8C">
                              <w:rPr>
                                <w:rFonts w:ascii="Helvetica Neue W23 for SKY Bd" w:hAnsi="Helvetica Neue W23 for SKY Bd" w:cs="Helvetica Neue W23 for SKY Bd"/>
                                <w:color w:val="FFFFFF" w:themeColor="background1"/>
                                <w:sz w:val="32"/>
                                <w:szCs w:val="32"/>
                                <w:rtl/>
                              </w:rPr>
                              <w:t>استمارة تنفيذ استراتيجية تعليمية – التعلم بالرحلات تعليمية افتراضية</w:t>
                            </w:r>
                          </w:p>
                        </w:txbxContent>
                      </wps:txbx>
                      <wps:bodyPr rot="0" spcFirstLastPara="0" vertOverflow="overflow" horzOverflow="overflow" vert="horz" wrap="square" lIns="0" tIns="0" rIns="0" bIns="0" numCol="1" spcCol="0" rtlCol="1"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B430E4" id="مربع نص 1" o:spid="_x0000_s1026" style="position:absolute;left:0;text-align:left;margin-left:426.75pt;margin-top:0;width:522.75pt;height:44.7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" fillcolor="#40af6f" stroked="f" strokeweight=".5pt">
                <v:textbox inset="0,0,0,0">
                  <w:txbxContent>
                    <w:p w14:paraId="23B37EEC" w14:textId="61EB6233" w:rsidR="005A1A8C" w:rsidRPr="00467082" w:rsidRDefault="005A1A8C" w:rsidP="005A1A8C">
                      <w:pPr>
                        <w:spacing w:before="0" w:after="0"/>
                        <w:ind w:left="0" w:right="-6"/>
                        <w:jc w:val="center"/>
                        <w:rPr>
                          <w:rFonts w:ascii="Helvetica Neue W23 for SKY Bd" w:hAnsi="Helvetica Neue W23 for SKY Bd" w:cs="Helvetica Neue W23 for SKY Bd"/>
                          <w:color w:val="FFFFFF" w:themeColor="background1"/>
                          <w:sz w:val="32"/>
                          <w:szCs w:val="32"/>
                          <w:rtl/>
                        </w:rPr>
                      </w:pPr>
                      <w:r w:rsidRPr="005A1A8C">
                        <w:rPr>
                          <w:rFonts w:ascii="Helvetica Neue W23 for SKY Bd" w:hAnsi="Helvetica Neue W23 for SKY Bd" w:cs="Helvetica Neue W23 for SKY Bd"/>
                          <w:color w:val="FFFFFF" w:themeColor="background1"/>
                          <w:sz w:val="32"/>
                          <w:szCs w:val="32"/>
                          <w:rtl/>
                        </w:rPr>
                        <w:t>استمارة تنفيذ استراتيجية تعليمية – التعلم بالرحلات تعليمية افتراضية</w:t>
                      </w:r>
                    </w:p>
                  </w:txbxContent>
                </v:textbox>
                <w10:wrap type="topAndBottom" anchorx="margin"/>
              </v:roundrect>
            </w:pict>
          </mc:Fallback>
        </mc:AlternateContent>
      </w:r>
    </w:p>
    <w:tbl>
      <w:tblPr>
        <w:tblStyle w:val="GridTable4-Accent2"/>
        <w:bidiVisual/>
        <w:tblW w:w="4990" w:type="pct"/>
        <w:tblLook w:val="04A0" w:firstRow="1" w:lastRow="0" w:firstColumn="1" w:lastColumn="0" w:noHBand="0" w:noVBand="1"/>
      </w:tblPr>
      <w:tblGrid>
        <w:gridCol w:w="3637"/>
        <w:gridCol w:w="98"/>
        <w:gridCol w:w="42"/>
        <w:gridCol w:w="19"/>
        <w:gridCol w:w="2227"/>
        <w:gridCol w:w="2129"/>
        <w:gridCol w:w="2283"/>
      </w:tblGrid>
      <w:tr w:rsidR="0057246C" w:rsidRPr="005A1A8C" w14:paraId="086B4D69" w14:textId="77777777" w:rsidTr="00CB379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90" w:type="pct"/>
            <w:gridSpan w:val="2"/>
            <w:vAlign w:val="center"/>
            <w:hideMark/>
          </w:tcPr>
          <w:p w14:paraId="17BCEE23" w14:textId="77777777" w:rsidR="0057246C" w:rsidRPr="0057246C" w:rsidRDefault="0057246C" w:rsidP="00CB3793">
            <w:pPr>
              <w:spacing w:before="0" w:after="0" w:line="20" w:lineRule="atLeast"/>
              <w:ind w:left="0" w:right="0"/>
              <w:jc w:val="center"/>
              <w:rPr>
                <w:rFonts w:ascii="Helvetica Neue W23 for SKY Reg" w:hAnsi="Helvetica Neue W23 for SKY Reg" w:cs="Helvetica Neue W23 for SKY Reg"/>
                <w:color w:val="FFFFFF" w:themeColor="background1"/>
              </w:rPr>
            </w:pPr>
            <w:r w:rsidRPr="0057246C">
              <w:rPr>
                <w:rFonts w:ascii="Helvetica Neue W23 for SKY Reg" w:hAnsi="Helvetica Neue W23 for SKY Reg" w:cs="Helvetica Neue W23 for SKY Reg"/>
                <w:color w:val="FFFFFF" w:themeColor="background1"/>
                <w:rtl/>
              </w:rPr>
              <w:t>اسم الاستراتيجية التعليمية</w:t>
            </w:r>
          </w:p>
        </w:tc>
        <w:tc>
          <w:tcPr>
            <w:tcW w:w="1096" w:type="pct"/>
            <w:gridSpan w:val="3"/>
            <w:vAlign w:val="center"/>
            <w:hideMark/>
          </w:tcPr>
          <w:p w14:paraId="46087454" w14:textId="77777777" w:rsidR="0057246C" w:rsidRPr="0057246C" w:rsidRDefault="0057246C" w:rsidP="00CB3793">
            <w:pPr>
              <w:spacing w:before="0" w:after="0" w:line="20" w:lineRule="atLeast"/>
              <w:ind w:left="0" w:right="0"/>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Pr>
            </w:pPr>
            <w:r w:rsidRPr="0057246C">
              <w:rPr>
                <w:rFonts w:ascii="Helvetica Neue W23 for SKY Reg" w:hAnsi="Helvetica Neue W23 for SKY Reg" w:cs="Helvetica Neue W23 for SKY Reg"/>
                <w:color w:val="FFFFFF" w:themeColor="background1"/>
                <w:rtl/>
              </w:rPr>
              <w:t>المعلم</w:t>
            </w:r>
          </w:p>
        </w:tc>
        <w:tc>
          <w:tcPr>
            <w:tcW w:w="1020" w:type="pct"/>
            <w:vAlign w:val="center"/>
            <w:hideMark/>
          </w:tcPr>
          <w:p w14:paraId="4D639C85" w14:textId="77777777" w:rsidR="0057246C" w:rsidRPr="0057246C" w:rsidRDefault="0057246C" w:rsidP="00CB3793">
            <w:pPr>
              <w:spacing w:before="0" w:after="0" w:line="20" w:lineRule="atLeast"/>
              <w:ind w:left="0" w:right="0"/>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Pr>
            </w:pPr>
            <w:r w:rsidRPr="0057246C">
              <w:rPr>
                <w:rFonts w:ascii="Helvetica Neue W23 for SKY Reg" w:hAnsi="Helvetica Neue W23 for SKY Reg" w:cs="Helvetica Neue W23 for SKY Reg"/>
                <w:color w:val="FFFFFF" w:themeColor="background1"/>
                <w:rtl/>
              </w:rPr>
              <w:t>تاريخ التنفيذ</w:t>
            </w:r>
          </w:p>
        </w:tc>
        <w:tc>
          <w:tcPr>
            <w:tcW w:w="1094" w:type="pct"/>
            <w:vAlign w:val="center"/>
          </w:tcPr>
          <w:p w14:paraId="01788AA3" w14:textId="77777777" w:rsidR="0057246C" w:rsidRPr="0057246C" w:rsidRDefault="0057246C" w:rsidP="00CB3793">
            <w:pPr>
              <w:spacing w:before="0" w:after="0" w:line="20" w:lineRule="atLeast"/>
              <w:ind w:left="0" w:right="0"/>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tl/>
              </w:rPr>
            </w:pPr>
            <w:r w:rsidRPr="0057246C">
              <w:rPr>
                <w:rFonts w:ascii="Helvetica Neue W23 for SKY Reg" w:hAnsi="Helvetica Neue W23 for SKY Reg" w:cs="Helvetica Neue W23 for SKY Reg"/>
                <w:color w:val="FFFFFF" w:themeColor="background1"/>
                <w:rtl/>
              </w:rPr>
              <w:t>العام الدراسي</w:t>
            </w:r>
          </w:p>
        </w:tc>
      </w:tr>
      <w:tr w:rsidR="0057246C" w:rsidRPr="005A1A8C" w14:paraId="5E56756B" w14:textId="77777777" w:rsidTr="00CB37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90" w:type="pct"/>
            <w:gridSpan w:val="2"/>
            <w:vAlign w:val="center"/>
          </w:tcPr>
          <w:p w14:paraId="17855F7C" w14:textId="77777777" w:rsidR="0057246C" w:rsidRPr="005A1A8C" w:rsidRDefault="0057246C" w:rsidP="00CB3793">
            <w:pPr>
              <w:spacing w:before="0" w:after="0" w:line="20" w:lineRule="atLeast"/>
              <w:ind w:left="0" w:right="0"/>
              <w:jc w:val="center"/>
              <w:rPr>
                <w:rFonts w:ascii="Helvetica Neue W23 for SKY Reg" w:hAnsi="Helvetica Neue W23 for SKY Reg" w:cs="Helvetica Neue W23 for SKY Reg"/>
                <w:b w:val="0"/>
                <w:bCs w:val="0"/>
                <w:color w:val="000000" w:themeColor="text1"/>
              </w:rPr>
            </w:pPr>
            <w:r w:rsidRPr="005A1A8C">
              <w:rPr>
                <w:rFonts w:ascii="Helvetica Neue W23 for SKY Reg" w:hAnsi="Helvetica Neue W23 for SKY Reg" w:cs="Helvetica Neue W23 for SKY Reg"/>
                <w:b w:val="0"/>
                <w:bCs w:val="0"/>
                <w:color w:val="000000" w:themeColor="text1"/>
                <w:rtl/>
              </w:rPr>
              <w:t>التعلم بالرحلات تعليمية افتراضية</w:t>
            </w:r>
          </w:p>
        </w:tc>
        <w:tc>
          <w:tcPr>
            <w:tcW w:w="1096" w:type="pct"/>
            <w:gridSpan w:val="3"/>
            <w:vAlign w:val="center"/>
          </w:tcPr>
          <w:p w14:paraId="72ACC8B6" w14:textId="77777777" w:rsidR="0057246C" w:rsidRPr="005A1A8C" w:rsidRDefault="0057246C" w:rsidP="00CB3793">
            <w:pPr>
              <w:spacing w:before="0" w:after="0" w:line="20" w:lineRule="atLeast"/>
              <w:ind w:left="0"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5A1A8C">
              <w:rPr>
                <w:rFonts w:ascii="Helvetica Neue W23 for SKY Reg" w:hAnsi="Helvetica Neue W23 for SKY Reg" w:cs="Helvetica Neue W23 for SKY Reg"/>
                <w:color w:val="000000" w:themeColor="text1"/>
              </w:rPr>
              <w:t>{</w:t>
            </w:r>
            <w:proofErr w:type="spellStart"/>
            <w:r w:rsidRPr="005A1A8C">
              <w:rPr>
                <w:rFonts w:ascii="Helvetica Neue W23 for SKY Reg" w:hAnsi="Helvetica Neue W23 for SKY Reg" w:cs="Helvetica Neue W23 for SKY Reg"/>
                <w:color w:val="000000" w:themeColor="text1"/>
              </w:rPr>
              <w:t>teacherName</w:t>
            </w:r>
            <w:proofErr w:type="spellEnd"/>
            <w:r w:rsidRPr="005A1A8C">
              <w:rPr>
                <w:rFonts w:ascii="Helvetica Neue W23 for SKY Reg" w:hAnsi="Helvetica Neue W23 for SKY Reg" w:cs="Helvetica Neue W23 for SKY Reg"/>
                <w:color w:val="000000" w:themeColor="text1"/>
              </w:rPr>
              <w:t>}</w:t>
            </w:r>
          </w:p>
        </w:tc>
        <w:tc>
          <w:tcPr>
            <w:tcW w:w="1020" w:type="pct"/>
            <w:vAlign w:val="center"/>
          </w:tcPr>
          <w:p w14:paraId="699CDA33" w14:textId="77777777" w:rsidR="0057246C" w:rsidRPr="005A1A8C" w:rsidRDefault="0057246C" w:rsidP="00CB3793">
            <w:pPr>
              <w:spacing w:before="0" w:after="0" w:line="20" w:lineRule="atLeast"/>
              <w:ind w:left="0"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5A1A8C">
              <w:rPr>
                <w:rFonts w:ascii="Helvetica Neue W23 for SKY Reg" w:hAnsi="Helvetica Neue W23 for SKY Reg" w:cs="Helvetica Neue W23 for SKY Reg"/>
                <w:color w:val="000000" w:themeColor="text1"/>
              </w:rPr>
              <w:t>{</w:t>
            </w:r>
            <w:proofErr w:type="spellStart"/>
            <w:r w:rsidRPr="005A1A8C">
              <w:rPr>
                <w:rFonts w:ascii="Helvetica Neue W23 for SKY Reg" w:hAnsi="Helvetica Neue W23 for SKY Reg" w:cs="Helvetica Neue W23 for SKY Reg"/>
                <w:color w:val="000000" w:themeColor="text1"/>
              </w:rPr>
              <w:t>executionDate</w:t>
            </w:r>
            <w:proofErr w:type="spellEnd"/>
            <w:r w:rsidRPr="005A1A8C">
              <w:rPr>
                <w:rFonts w:ascii="Helvetica Neue W23 for SKY Reg" w:hAnsi="Helvetica Neue W23 for SKY Reg" w:cs="Helvetica Neue W23 for SKY Reg"/>
                <w:color w:val="000000" w:themeColor="text1"/>
              </w:rPr>
              <w:t>}</w:t>
            </w:r>
          </w:p>
        </w:tc>
        <w:tc>
          <w:tcPr>
            <w:tcW w:w="1094" w:type="pct"/>
            <w:vAlign w:val="center"/>
          </w:tcPr>
          <w:p w14:paraId="416BC44C" w14:textId="77777777" w:rsidR="0057246C" w:rsidRPr="005A1A8C" w:rsidRDefault="0057246C" w:rsidP="00CB3793">
            <w:pPr>
              <w:spacing w:before="0" w:after="0" w:line="20" w:lineRule="atLeast"/>
              <w:ind w:left="0"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5A1A8C">
              <w:rPr>
                <w:rFonts w:ascii="Helvetica Neue W23 for SKY Reg" w:hAnsi="Helvetica Neue W23 for SKY Reg" w:cs="Helvetica Neue W23 for SKY Reg"/>
                <w:color w:val="000000" w:themeColor="text1"/>
              </w:rPr>
              <w:t>{</w:t>
            </w:r>
            <w:proofErr w:type="spellStart"/>
            <w:r w:rsidRPr="005A1A8C">
              <w:rPr>
                <w:rFonts w:ascii="Helvetica Neue W23 for SKY Reg" w:hAnsi="Helvetica Neue W23 for SKY Reg" w:cs="Helvetica Neue W23 for SKY Reg"/>
                <w:color w:val="000000" w:themeColor="text1"/>
              </w:rPr>
              <w:t>schoolYear</w:t>
            </w:r>
            <w:proofErr w:type="spellEnd"/>
            <w:r w:rsidRPr="005A1A8C">
              <w:rPr>
                <w:rFonts w:ascii="Helvetica Neue W23 for SKY Reg" w:hAnsi="Helvetica Neue W23 for SKY Reg" w:cs="Helvetica Neue W23 for SKY Reg"/>
                <w:color w:val="000000" w:themeColor="text1"/>
              </w:rPr>
              <w:t>}</w:t>
            </w:r>
          </w:p>
        </w:tc>
      </w:tr>
      <w:tr w:rsidR="0057246C" w:rsidRPr="005A1A8C" w14:paraId="7B0C2A61" w14:textId="77777777" w:rsidTr="00CB3793">
        <w:trPr>
          <w:trHeight w:val="567"/>
        </w:trPr>
        <w:tc>
          <w:tcPr>
            <w:cnfStyle w:val="001000000000" w:firstRow="0" w:lastRow="0" w:firstColumn="1" w:lastColumn="0" w:oddVBand="0" w:evenVBand="0" w:oddHBand="0" w:evenHBand="0" w:firstRowFirstColumn="0" w:firstRowLastColumn="0" w:lastRowFirstColumn="0" w:lastRowLastColumn="0"/>
            <w:tcW w:w="1790" w:type="pct"/>
            <w:gridSpan w:val="2"/>
            <w:vAlign w:val="center"/>
          </w:tcPr>
          <w:p w14:paraId="35E37399"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Pr>
            </w:pPr>
            <w:r w:rsidRPr="005A1A8C">
              <w:rPr>
                <w:rFonts w:ascii="Helvetica Neue W23 for SKY Reg" w:hAnsi="Helvetica Neue W23 for SKY Reg" w:cs="Helvetica Neue W23 for SKY Reg"/>
                <w:b w:val="0"/>
                <w:bCs w:val="0"/>
                <w:color w:val="000000" w:themeColor="text1"/>
                <w:rtl/>
              </w:rPr>
              <w:t>المادة الدراسية</w:t>
            </w:r>
          </w:p>
        </w:tc>
        <w:tc>
          <w:tcPr>
            <w:tcW w:w="1096" w:type="pct"/>
            <w:gridSpan w:val="3"/>
            <w:vAlign w:val="center"/>
          </w:tcPr>
          <w:p w14:paraId="71D6735F"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5A1A8C">
              <w:rPr>
                <w:rFonts w:ascii="Helvetica Neue W23 for SKY Reg" w:hAnsi="Helvetica Neue W23 for SKY Reg" w:cs="Helvetica Neue W23 for SKY Reg"/>
                <w:color w:val="000000" w:themeColor="text1"/>
                <w:rtl/>
              </w:rPr>
              <w:t>موضوع الدرس</w:t>
            </w:r>
          </w:p>
        </w:tc>
        <w:tc>
          <w:tcPr>
            <w:tcW w:w="1020" w:type="pct"/>
            <w:vAlign w:val="center"/>
          </w:tcPr>
          <w:p w14:paraId="4B14E598" w14:textId="77777777" w:rsidR="0057246C" w:rsidRPr="005A1A8C" w:rsidRDefault="0057246C" w:rsidP="00CB3793">
            <w:pPr>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5A1A8C">
              <w:rPr>
                <w:rFonts w:ascii="Helvetica Neue W23 for SKY Reg" w:hAnsi="Helvetica Neue W23 for SKY Reg" w:cs="Helvetica Neue W23 for SKY Reg"/>
                <w:color w:val="000000" w:themeColor="text1"/>
                <w:rtl/>
              </w:rPr>
              <w:t>الصف</w:t>
            </w:r>
          </w:p>
        </w:tc>
        <w:tc>
          <w:tcPr>
            <w:tcW w:w="1094" w:type="pct"/>
            <w:vAlign w:val="center"/>
          </w:tcPr>
          <w:p w14:paraId="7BB8C937" w14:textId="77777777" w:rsidR="0057246C" w:rsidRPr="005A1A8C" w:rsidRDefault="0057246C" w:rsidP="00CB3793">
            <w:pPr>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5A1A8C">
              <w:rPr>
                <w:rFonts w:ascii="Helvetica Neue W23 for SKY Reg" w:hAnsi="Helvetica Neue W23 for SKY Reg" w:cs="Helvetica Neue W23 for SKY Reg"/>
                <w:color w:val="000000" w:themeColor="text1"/>
                <w:rtl/>
              </w:rPr>
              <w:t>الفصل</w:t>
            </w:r>
          </w:p>
        </w:tc>
      </w:tr>
      <w:tr w:rsidR="0057246C" w:rsidRPr="005A1A8C" w14:paraId="4918396E" w14:textId="77777777" w:rsidTr="00CB37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90" w:type="pct"/>
            <w:gridSpan w:val="2"/>
            <w:vAlign w:val="center"/>
          </w:tcPr>
          <w:p w14:paraId="1CC2BE8E"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Pr>
            </w:pPr>
            <w:r w:rsidRPr="005A1A8C">
              <w:rPr>
                <w:rFonts w:ascii="Helvetica Neue W23 for SKY Reg" w:hAnsi="Helvetica Neue W23 for SKY Reg" w:cs="Helvetica Neue W23 for SKY Reg"/>
                <w:b w:val="0"/>
                <w:bCs w:val="0"/>
                <w:color w:val="000000" w:themeColor="text1"/>
              </w:rPr>
              <w:t>{subject}</w:t>
            </w:r>
          </w:p>
        </w:tc>
        <w:tc>
          <w:tcPr>
            <w:tcW w:w="1096" w:type="pct"/>
            <w:gridSpan w:val="3"/>
            <w:vAlign w:val="center"/>
          </w:tcPr>
          <w:p w14:paraId="7615160A" w14:textId="77777777" w:rsidR="0057246C" w:rsidRPr="005A1A8C" w:rsidRDefault="0057246C" w:rsidP="00CB3793">
            <w:pPr>
              <w:bidi/>
              <w:spacing w:before="0" w:after="0" w:line="20" w:lineRule="atLeast"/>
              <w:ind w:left="0"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5A1A8C">
              <w:rPr>
                <w:rFonts w:ascii="Helvetica Neue W23 for SKY Reg" w:hAnsi="Helvetica Neue W23 for SKY Reg" w:cs="Helvetica Neue W23 for SKY Reg"/>
                <w:color w:val="000000" w:themeColor="text1"/>
              </w:rPr>
              <w:t>{lesson}</w:t>
            </w:r>
          </w:p>
        </w:tc>
        <w:tc>
          <w:tcPr>
            <w:tcW w:w="1020" w:type="pct"/>
            <w:vAlign w:val="center"/>
          </w:tcPr>
          <w:p w14:paraId="21FB7046" w14:textId="77777777" w:rsidR="0057246C" w:rsidRPr="005A1A8C" w:rsidRDefault="0057246C" w:rsidP="00CB3793">
            <w:pPr>
              <w:spacing w:before="0" w:after="0" w:line="20" w:lineRule="atLeast"/>
              <w:ind w:left="0"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5A1A8C">
              <w:rPr>
                <w:rFonts w:ascii="Helvetica Neue W23 for SKY Reg" w:hAnsi="Helvetica Neue W23 for SKY Reg" w:cs="Helvetica Neue W23 for SKY Reg"/>
                <w:color w:val="000000" w:themeColor="text1"/>
              </w:rPr>
              <w:t>{grade}</w:t>
            </w:r>
          </w:p>
        </w:tc>
        <w:tc>
          <w:tcPr>
            <w:tcW w:w="1094" w:type="pct"/>
            <w:vAlign w:val="center"/>
          </w:tcPr>
          <w:p w14:paraId="460F03F9" w14:textId="77777777" w:rsidR="0057246C" w:rsidRPr="005A1A8C" w:rsidRDefault="0057246C" w:rsidP="00CB3793">
            <w:pPr>
              <w:spacing w:before="0" w:after="0" w:line="20" w:lineRule="atLeast"/>
              <w:ind w:left="0"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5A1A8C">
              <w:rPr>
                <w:rFonts w:ascii="Helvetica Neue W23 for SKY Reg" w:hAnsi="Helvetica Neue W23 for SKY Reg" w:cs="Helvetica Neue W23 for SKY Reg"/>
                <w:color w:val="000000" w:themeColor="text1"/>
              </w:rPr>
              <w:t>{class}</w:t>
            </w:r>
          </w:p>
        </w:tc>
      </w:tr>
      <w:tr w:rsidR="0057246C" w:rsidRPr="005A1A8C" w14:paraId="3E00FCCB" w14:textId="77777777" w:rsidTr="00CB3793">
        <w:trPr>
          <w:trHeight w:val="567"/>
        </w:trPr>
        <w:tc>
          <w:tcPr>
            <w:cnfStyle w:val="001000000000" w:firstRow="0" w:lastRow="0" w:firstColumn="1" w:lastColumn="0" w:oddVBand="0" w:evenVBand="0" w:oddHBand="0" w:evenHBand="0" w:firstRowFirstColumn="0" w:firstRowLastColumn="0" w:lastRowFirstColumn="0" w:lastRowLastColumn="0"/>
            <w:tcW w:w="1790" w:type="pct"/>
            <w:gridSpan w:val="2"/>
            <w:vAlign w:val="center"/>
          </w:tcPr>
          <w:p w14:paraId="415FFFDC"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A1A8C">
              <w:rPr>
                <w:rFonts w:ascii="Helvetica Neue W23 for SKY Reg" w:hAnsi="Helvetica Neue W23 for SKY Reg" w:cs="Helvetica Neue W23 for SKY Reg"/>
                <w:b w:val="0"/>
                <w:bCs w:val="0"/>
                <w:color w:val="000000" w:themeColor="text1"/>
                <w:rtl/>
              </w:rPr>
              <w:t>الوسائل والأدوات التعليمية</w:t>
            </w:r>
          </w:p>
        </w:tc>
        <w:tc>
          <w:tcPr>
            <w:tcW w:w="3210" w:type="pct"/>
            <w:gridSpan w:val="5"/>
            <w:vAlign w:val="center"/>
          </w:tcPr>
          <w:p w14:paraId="1AE77F07"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p>
        </w:tc>
      </w:tr>
      <w:tr w:rsidR="0057246C" w:rsidRPr="005A1A8C" w14:paraId="547AC730" w14:textId="77777777" w:rsidTr="00CB37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6EEDC00"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A1A8C">
              <w:rPr>
                <w:rFonts w:ascii="Helvetica Neue W23 for SKY Reg" w:hAnsi="Helvetica Neue W23 for SKY Reg" w:cs="Helvetica Neue W23 for SKY Reg"/>
                <w:b w:val="0"/>
                <w:bCs w:val="0"/>
                <w:color w:val="000000" w:themeColor="text1"/>
              </w:rPr>
              <w:t>{#</w:t>
            </w:r>
            <w:proofErr w:type="gramStart"/>
            <w:r w:rsidRPr="005A1A8C">
              <w:rPr>
                <w:rFonts w:ascii="Helvetica Neue W23 for SKY Reg" w:hAnsi="Helvetica Neue W23 for SKY Reg" w:cs="Helvetica Neue W23 for SKY Reg"/>
                <w:b w:val="0"/>
                <w:bCs w:val="0"/>
                <w:color w:val="000000" w:themeColor="text1"/>
              </w:rPr>
              <w:t>tools}{</w:t>
            </w:r>
            <w:proofErr w:type="gramEnd"/>
            <w:r w:rsidRPr="005A1A8C">
              <w:rPr>
                <w:rFonts w:ascii="Helvetica Neue W23 for SKY Reg" w:hAnsi="Helvetica Neue W23 for SKY Reg" w:cs="Helvetica Neue W23 for SKY Reg"/>
                <w:b w:val="0"/>
                <w:bCs w:val="0"/>
                <w:color w:val="000000" w:themeColor="text1"/>
              </w:rPr>
              <w:t>book}</w:t>
            </w:r>
            <w:r w:rsidRPr="005A1A8C">
              <w:rPr>
                <w:rFonts w:ascii="Helvetica Neue W23 for SKY Reg" w:hAnsi="Helvetica Neue W23 for SKY Reg" w:cs="Helvetica Neue W23 for SKY Reg"/>
                <w:b w:val="0"/>
                <w:bCs w:val="0"/>
                <w:color w:val="000000" w:themeColor="text1"/>
                <w:rtl/>
              </w:rPr>
              <w:t xml:space="preserve"> الكتاب   </w:t>
            </w:r>
            <w:r w:rsidRPr="005A1A8C">
              <w:rPr>
                <w:rFonts w:ascii="Helvetica Neue W23 for SKY Reg" w:hAnsi="Helvetica Neue W23 for SKY Reg" w:cs="Helvetica Neue W23 for SKY Reg"/>
                <w:b w:val="0"/>
                <w:bCs w:val="0"/>
                <w:color w:val="000000" w:themeColor="text1"/>
              </w:rPr>
              <w:t>{worksheets}</w:t>
            </w:r>
            <w:r w:rsidRPr="005A1A8C">
              <w:rPr>
                <w:rFonts w:ascii="Helvetica Neue W23 for SKY Reg" w:hAnsi="Helvetica Neue W23 for SKY Reg" w:cs="Helvetica Neue W23 for SKY Reg"/>
                <w:b w:val="0"/>
                <w:bCs w:val="0"/>
                <w:color w:val="000000" w:themeColor="text1"/>
                <w:rtl/>
              </w:rPr>
              <w:t xml:space="preserve"> أوراق عمل    </w:t>
            </w:r>
            <w:r w:rsidRPr="005A1A8C">
              <w:rPr>
                <w:rFonts w:ascii="Helvetica Neue W23 for SKY Reg" w:hAnsi="Helvetica Neue W23 for SKY Reg" w:cs="Helvetica Neue W23 for SKY Reg"/>
                <w:b w:val="0"/>
                <w:bCs w:val="0"/>
                <w:color w:val="000000" w:themeColor="text1"/>
              </w:rPr>
              <w:t>{smartboard}</w:t>
            </w:r>
            <w:r w:rsidRPr="005A1A8C">
              <w:rPr>
                <w:rFonts w:ascii="Helvetica Neue W23 for SKY Reg" w:hAnsi="Helvetica Neue W23 for SKY Reg" w:cs="Helvetica Neue W23 for SKY Reg"/>
                <w:b w:val="0"/>
                <w:bCs w:val="0"/>
                <w:color w:val="000000" w:themeColor="text1"/>
                <w:rtl/>
              </w:rPr>
              <w:t xml:space="preserve"> السبورة الذكية     </w:t>
            </w:r>
            <w:r w:rsidRPr="005A1A8C">
              <w:rPr>
                <w:rFonts w:ascii="Helvetica Neue W23 for SKY Reg" w:hAnsi="Helvetica Neue W23 for SKY Reg" w:cs="Helvetica Neue W23 for SKY Reg"/>
                <w:b w:val="0"/>
                <w:bCs w:val="0"/>
                <w:color w:val="000000" w:themeColor="text1"/>
              </w:rPr>
              <w:t>{presentations}</w:t>
            </w:r>
            <w:r w:rsidRPr="005A1A8C">
              <w:rPr>
                <w:rFonts w:ascii="Helvetica Neue W23 for SKY Reg" w:hAnsi="Helvetica Neue W23 for SKY Reg" w:cs="Helvetica Neue W23 for SKY Reg"/>
                <w:b w:val="0"/>
                <w:bCs w:val="0"/>
                <w:color w:val="000000" w:themeColor="text1"/>
                <w:rtl/>
              </w:rPr>
              <w:t xml:space="preserve"> العروض التقديمية   </w:t>
            </w:r>
            <w:r w:rsidRPr="005A1A8C">
              <w:rPr>
                <w:rFonts w:ascii="Helvetica Neue W23 for SKY Reg" w:hAnsi="Helvetica Neue W23 for SKY Reg" w:cs="Helvetica Neue W23 for SKY Reg"/>
                <w:b w:val="0"/>
                <w:bCs w:val="0"/>
                <w:color w:val="000000" w:themeColor="text1"/>
              </w:rPr>
              <w:t xml:space="preserve"> {other}{/tools} </w:t>
            </w:r>
            <w:r w:rsidRPr="005A1A8C">
              <w:rPr>
                <w:rFonts w:ascii="Helvetica Neue W23 for SKY Reg" w:hAnsi="Helvetica Neue W23 for SKY Reg" w:cs="Helvetica Neue W23 for SKY Reg"/>
                <w:b w:val="0"/>
                <w:bCs w:val="0"/>
                <w:color w:val="000000" w:themeColor="text1"/>
                <w:rtl/>
              </w:rPr>
              <w:t>أخرى</w:t>
            </w:r>
          </w:p>
        </w:tc>
      </w:tr>
      <w:tr w:rsidR="0057246C" w:rsidRPr="005A1A8C" w14:paraId="46B5B473" w14:textId="77777777" w:rsidTr="00CB3793">
        <w:trPr>
          <w:trHeight w:val="567"/>
        </w:trPr>
        <w:tc>
          <w:tcPr>
            <w:cnfStyle w:val="001000000000" w:firstRow="0" w:lastRow="0" w:firstColumn="1" w:lastColumn="0" w:oddVBand="0" w:evenVBand="0" w:oddHBand="0" w:evenHBand="0" w:firstRowFirstColumn="0" w:firstRowLastColumn="0" w:lastRowFirstColumn="0" w:lastRowLastColumn="0"/>
            <w:tcW w:w="1790" w:type="pct"/>
            <w:gridSpan w:val="2"/>
            <w:vAlign w:val="center"/>
          </w:tcPr>
          <w:p w14:paraId="05385874"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A1A8C">
              <w:rPr>
                <w:rFonts w:ascii="Helvetica Neue W23 for SKY Reg" w:hAnsi="Helvetica Neue W23 for SKY Reg" w:cs="Helvetica Neue W23 for SKY Reg"/>
                <w:b w:val="0"/>
                <w:bCs w:val="0"/>
                <w:color w:val="000000" w:themeColor="text1"/>
                <w:rtl/>
              </w:rPr>
              <w:t>تكوين المجموعات التعليمية</w:t>
            </w:r>
          </w:p>
        </w:tc>
        <w:tc>
          <w:tcPr>
            <w:tcW w:w="3210" w:type="pct"/>
            <w:gridSpan w:val="5"/>
            <w:vAlign w:val="center"/>
          </w:tcPr>
          <w:p w14:paraId="5DA60FB6"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p>
        </w:tc>
      </w:tr>
      <w:tr w:rsidR="0057246C" w:rsidRPr="005A1A8C" w14:paraId="62A1B55D" w14:textId="77777777" w:rsidTr="00CB37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3D878DE"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A1A8C">
              <w:rPr>
                <w:rFonts w:ascii="Helvetica Neue W23 for SKY Reg" w:hAnsi="Helvetica Neue W23 for SKY Reg" w:cs="Helvetica Neue W23 for SKY Reg"/>
                <w:b w:val="0"/>
                <w:bCs w:val="0"/>
                <w:color w:val="000000" w:themeColor="text1"/>
                <w:rtl/>
                <w:lang w:bidi="ar-KW"/>
              </w:rPr>
              <w:t xml:space="preserve">عدد الطلاب </w:t>
            </w:r>
            <w:r w:rsidRPr="005A1A8C">
              <w:rPr>
                <w:rFonts w:ascii="Helvetica Neue W23 for SKY Reg" w:hAnsi="Helvetica Neue W23 for SKY Reg" w:cs="Helvetica Neue W23 for SKY Reg"/>
                <w:b w:val="0"/>
                <w:bCs w:val="0"/>
                <w:color w:val="000000" w:themeColor="text1"/>
              </w:rPr>
              <w:t>({</w:t>
            </w:r>
            <w:proofErr w:type="spellStart"/>
            <w:r w:rsidRPr="005A1A8C">
              <w:rPr>
                <w:rFonts w:ascii="Helvetica Neue W23 for SKY Reg" w:hAnsi="Helvetica Neue W23 for SKY Reg" w:cs="Helvetica Neue W23 for SKY Reg"/>
                <w:b w:val="0"/>
                <w:bCs w:val="0"/>
                <w:color w:val="000000" w:themeColor="text1"/>
              </w:rPr>
              <w:t>studentCount</w:t>
            </w:r>
            <w:proofErr w:type="spellEnd"/>
            <w:r w:rsidRPr="005A1A8C">
              <w:rPr>
                <w:rFonts w:ascii="Helvetica Neue W23 for SKY Reg" w:hAnsi="Helvetica Neue W23 for SKY Reg" w:cs="Helvetica Neue W23 for SKY Reg"/>
                <w:b w:val="0"/>
                <w:bCs w:val="0"/>
                <w:color w:val="000000" w:themeColor="text1"/>
              </w:rPr>
              <w:t>})</w:t>
            </w:r>
          </w:p>
        </w:tc>
      </w:tr>
      <w:tr w:rsidR="0057246C" w:rsidRPr="005A1A8C" w14:paraId="2D75C127" w14:textId="77777777" w:rsidTr="00CB3793">
        <w:trPr>
          <w:trHeight w:val="567"/>
        </w:trPr>
        <w:tc>
          <w:tcPr>
            <w:cnfStyle w:val="001000000000" w:firstRow="0" w:lastRow="0" w:firstColumn="1" w:lastColumn="0" w:oddVBand="0" w:evenVBand="0" w:oddHBand="0" w:evenHBand="0" w:firstRowFirstColumn="0" w:firstRowLastColumn="0" w:lastRowFirstColumn="0" w:lastRowLastColumn="0"/>
            <w:tcW w:w="1819" w:type="pct"/>
            <w:gridSpan w:val="4"/>
            <w:vAlign w:val="center"/>
          </w:tcPr>
          <w:p w14:paraId="70B78D05"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A1A8C">
              <w:rPr>
                <w:rFonts w:ascii="Helvetica Neue W23 for SKY Reg" w:hAnsi="Helvetica Neue W23 for SKY Reg" w:cs="Helvetica Neue W23 for SKY Reg"/>
                <w:b w:val="0"/>
                <w:bCs w:val="0"/>
                <w:color w:val="000000" w:themeColor="text1"/>
                <w:rtl/>
              </w:rPr>
              <w:t>آلية توزيع الطلاب</w:t>
            </w:r>
          </w:p>
        </w:tc>
        <w:tc>
          <w:tcPr>
            <w:tcW w:w="3181" w:type="pct"/>
            <w:gridSpan w:val="3"/>
            <w:vAlign w:val="center"/>
          </w:tcPr>
          <w:p w14:paraId="4CA9E9A8"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5A1A8C">
              <w:rPr>
                <w:rFonts w:ascii="Helvetica Neue W23 for SKY Reg" w:hAnsi="Helvetica Neue W23 for SKY Reg" w:cs="Helvetica Neue W23 for SKY Reg"/>
                <w:color w:val="000000" w:themeColor="text1"/>
              </w:rPr>
              <w:t>{#</w:t>
            </w:r>
            <w:proofErr w:type="gramStart"/>
            <w:r w:rsidRPr="005A1A8C">
              <w:rPr>
                <w:rFonts w:ascii="Helvetica Neue W23 for SKY Reg" w:hAnsi="Helvetica Neue W23 for SKY Reg" w:cs="Helvetica Neue W23 for SKY Reg"/>
                <w:color w:val="000000" w:themeColor="text1"/>
              </w:rPr>
              <w:t>distribution}{</w:t>
            </w:r>
            <w:proofErr w:type="gramEnd"/>
            <w:r w:rsidRPr="005A1A8C">
              <w:rPr>
                <w:rFonts w:ascii="Helvetica Neue W23 for SKY Reg" w:hAnsi="Helvetica Neue W23 for SKY Reg" w:cs="Helvetica Neue W23 for SKY Reg"/>
                <w:color w:val="000000" w:themeColor="text1"/>
              </w:rPr>
              <w:t>random}</w:t>
            </w:r>
            <w:r w:rsidRPr="005A1A8C">
              <w:rPr>
                <w:rFonts w:ascii="Helvetica Neue W23 for SKY Reg" w:hAnsi="Helvetica Neue W23 for SKY Reg" w:cs="Helvetica Neue W23 for SKY Reg"/>
                <w:color w:val="000000" w:themeColor="text1"/>
                <w:rtl/>
              </w:rPr>
              <w:t xml:space="preserve"> عشوائي </w:t>
            </w:r>
            <w:r w:rsidRPr="005A1A8C">
              <w:rPr>
                <w:rFonts w:ascii="Helvetica Neue W23 for SKY Reg" w:hAnsi="Helvetica Neue W23 for SKY Reg" w:cs="Helvetica Neue W23 for SKY Reg"/>
                <w:color w:val="000000" w:themeColor="text1"/>
              </w:rPr>
              <w:t xml:space="preserve"> {</w:t>
            </w:r>
            <w:proofErr w:type="spellStart"/>
            <w:r w:rsidRPr="005A1A8C">
              <w:rPr>
                <w:rFonts w:ascii="Helvetica Neue W23 for SKY Reg" w:hAnsi="Helvetica Neue W23 for SKY Reg" w:cs="Helvetica Neue W23 for SKY Reg"/>
                <w:color w:val="000000" w:themeColor="text1"/>
              </w:rPr>
              <w:t>mixedLevels</w:t>
            </w:r>
            <w:proofErr w:type="spellEnd"/>
            <w:r w:rsidRPr="005A1A8C">
              <w:rPr>
                <w:rFonts w:ascii="Helvetica Neue W23 for SKY Reg" w:hAnsi="Helvetica Neue W23 for SKY Reg" w:cs="Helvetica Neue W23 for SKY Reg"/>
                <w:color w:val="000000" w:themeColor="text1"/>
              </w:rPr>
              <w:t>}</w:t>
            </w:r>
            <w:r w:rsidRPr="005A1A8C">
              <w:rPr>
                <w:rFonts w:ascii="Helvetica Neue W23 for SKY Reg" w:hAnsi="Helvetica Neue W23 for SKY Reg" w:cs="Helvetica Neue W23 for SKY Reg"/>
                <w:color w:val="000000" w:themeColor="text1"/>
                <w:rtl/>
              </w:rPr>
              <w:t>مستويات متباينة</w:t>
            </w:r>
            <w:r w:rsidRPr="005A1A8C">
              <w:rPr>
                <w:rFonts w:ascii="Helvetica Neue W23 for SKY Reg" w:hAnsi="Helvetica Neue W23 for SKY Reg" w:cs="Helvetica Neue W23 for SKY Reg"/>
                <w:color w:val="000000" w:themeColor="text1"/>
              </w:rPr>
              <w:t>{</w:t>
            </w:r>
            <w:proofErr w:type="spellStart"/>
            <w:r w:rsidRPr="005A1A8C">
              <w:rPr>
                <w:rFonts w:ascii="Helvetica Neue W23 for SKY Reg" w:hAnsi="Helvetica Neue W23 for SKY Reg" w:cs="Helvetica Neue W23 for SKY Reg"/>
                <w:color w:val="000000" w:themeColor="text1"/>
              </w:rPr>
              <w:t>sharedInterests</w:t>
            </w:r>
            <w:proofErr w:type="spellEnd"/>
            <w:r w:rsidRPr="005A1A8C">
              <w:rPr>
                <w:rFonts w:ascii="Helvetica Neue W23 for SKY Reg" w:hAnsi="Helvetica Neue W23 for SKY Reg" w:cs="Helvetica Neue W23 for SKY Reg"/>
                <w:color w:val="000000" w:themeColor="text1"/>
              </w:rPr>
              <w:t xml:space="preserve">}{/distribution} </w:t>
            </w:r>
            <w:r w:rsidRPr="005A1A8C">
              <w:rPr>
                <w:rFonts w:ascii="Helvetica Neue W23 for SKY Reg" w:hAnsi="Helvetica Neue W23 for SKY Reg" w:cs="Helvetica Neue W23 for SKY Reg"/>
                <w:color w:val="000000" w:themeColor="text1"/>
                <w:rtl/>
              </w:rPr>
              <w:t xml:space="preserve"> اهتمامات مشتركة</w:t>
            </w:r>
          </w:p>
        </w:tc>
      </w:tr>
      <w:tr w:rsidR="0057246C" w:rsidRPr="005A1A8C" w14:paraId="6D35C88A" w14:textId="77777777" w:rsidTr="00CB37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10" w:type="pct"/>
            <w:gridSpan w:val="3"/>
            <w:vAlign w:val="center"/>
          </w:tcPr>
          <w:p w14:paraId="197FB6F5"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A1A8C">
              <w:rPr>
                <w:rFonts w:ascii="Helvetica Neue W23 for SKY Reg" w:hAnsi="Helvetica Neue W23 for SKY Reg" w:cs="Helvetica Neue W23 for SKY Reg"/>
                <w:b w:val="0"/>
                <w:bCs w:val="0"/>
                <w:color w:val="000000" w:themeColor="text1"/>
                <w:rtl/>
              </w:rPr>
              <w:t>تحديد أدوار الأعضاء داخل المجموعة</w:t>
            </w:r>
          </w:p>
        </w:tc>
        <w:tc>
          <w:tcPr>
            <w:tcW w:w="3190" w:type="pct"/>
            <w:gridSpan w:val="4"/>
            <w:vAlign w:val="center"/>
          </w:tcPr>
          <w:p w14:paraId="539A9AE9" w14:textId="77777777" w:rsidR="0057246C" w:rsidRPr="005A1A8C" w:rsidRDefault="0057246C" w:rsidP="00CB3793">
            <w:pPr>
              <w:bidi/>
              <w:spacing w:before="0" w:after="0" w:line="20" w:lineRule="atLeast"/>
              <w:ind w:left="0"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5A1A8C">
              <w:rPr>
                <w:rFonts w:ascii="Helvetica Neue W23 for SKY Reg" w:hAnsi="Helvetica Neue W23 for SKY Reg" w:cs="Helvetica Neue W23 for SKY Reg"/>
                <w:color w:val="000000" w:themeColor="text1"/>
              </w:rPr>
              <w:t>{#</w:t>
            </w:r>
            <w:proofErr w:type="gramStart"/>
            <w:r w:rsidRPr="005A1A8C">
              <w:rPr>
                <w:rFonts w:ascii="Helvetica Neue W23 for SKY Reg" w:hAnsi="Helvetica Neue W23 for SKY Reg" w:cs="Helvetica Neue W23 for SKY Reg"/>
                <w:color w:val="000000" w:themeColor="text1"/>
              </w:rPr>
              <w:t>roles}{</w:t>
            </w:r>
            <w:proofErr w:type="gramEnd"/>
            <w:r w:rsidRPr="005A1A8C">
              <w:rPr>
                <w:rFonts w:ascii="Helvetica Neue W23 for SKY Reg" w:hAnsi="Helvetica Neue W23 for SKY Reg" w:cs="Helvetica Neue W23 for SKY Reg"/>
                <w:color w:val="000000" w:themeColor="text1"/>
              </w:rPr>
              <w:t>leader}</w:t>
            </w:r>
            <w:r w:rsidRPr="005A1A8C">
              <w:rPr>
                <w:rFonts w:ascii="Helvetica Neue W23 for SKY Reg" w:hAnsi="Helvetica Neue W23 for SKY Reg" w:cs="Helvetica Neue W23 for SKY Reg"/>
                <w:color w:val="000000" w:themeColor="text1"/>
                <w:rtl/>
              </w:rPr>
              <w:t xml:space="preserve">قائد </w:t>
            </w:r>
            <w:r w:rsidRPr="005A1A8C">
              <w:rPr>
                <w:rFonts w:ascii="Helvetica Neue W23 for SKY Reg" w:hAnsi="Helvetica Neue W23 for SKY Reg" w:cs="Helvetica Neue W23 for SKY Reg"/>
                <w:color w:val="000000" w:themeColor="text1"/>
              </w:rPr>
              <w:t xml:space="preserve"> {recorder}  </w:t>
            </w:r>
            <w:r w:rsidRPr="005A1A8C">
              <w:rPr>
                <w:rFonts w:ascii="Helvetica Neue W23 for SKY Reg" w:hAnsi="Helvetica Neue W23 for SKY Reg" w:cs="Helvetica Neue W23 for SKY Reg"/>
                <w:color w:val="000000" w:themeColor="text1"/>
                <w:rtl/>
              </w:rPr>
              <w:t>مقرر</w:t>
            </w:r>
            <w:r w:rsidRPr="005A1A8C">
              <w:rPr>
                <w:rFonts w:ascii="Helvetica Neue W23 for SKY Reg" w:hAnsi="Helvetica Neue W23 for SKY Reg" w:cs="Helvetica Neue W23 for SKY Reg"/>
                <w:color w:val="000000" w:themeColor="text1"/>
              </w:rPr>
              <w:t xml:space="preserve">  </w:t>
            </w:r>
            <w:r w:rsidRPr="005A1A8C">
              <w:rPr>
                <w:rFonts w:ascii="Helvetica Neue W23 for SKY Reg" w:hAnsi="Helvetica Neue W23 for SKY Reg" w:cs="Helvetica Neue W23 for SKY Reg"/>
                <w:color w:val="000000" w:themeColor="text1"/>
                <w:rtl/>
              </w:rPr>
              <w:t xml:space="preserve"> </w:t>
            </w:r>
            <w:r w:rsidRPr="005A1A8C">
              <w:rPr>
                <w:rFonts w:ascii="Helvetica Neue W23 for SKY Reg" w:hAnsi="Helvetica Neue W23 for SKY Reg" w:cs="Helvetica Neue W23 for SKY Reg"/>
                <w:color w:val="000000" w:themeColor="text1"/>
              </w:rPr>
              <w:t xml:space="preserve"> {observer}</w:t>
            </w:r>
            <w:r w:rsidRPr="005A1A8C">
              <w:rPr>
                <w:rFonts w:ascii="Helvetica Neue W23 for SKY Reg" w:hAnsi="Helvetica Neue W23 for SKY Reg" w:cs="Helvetica Neue W23 for SKY Reg"/>
                <w:color w:val="000000" w:themeColor="text1"/>
                <w:rtl/>
              </w:rPr>
              <w:t xml:space="preserve">متابع   </w:t>
            </w:r>
            <w:r w:rsidRPr="005A1A8C">
              <w:rPr>
                <w:rFonts w:ascii="Helvetica Neue W23 for SKY Reg" w:hAnsi="Helvetica Neue W23 for SKY Reg" w:cs="Helvetica Neue W23 for SKY Reg"/>
                <w:color w:val="000000" w:themeColor="text1"/>
              </w:rPr>
              <w:t xml:space="preserve"> {coordinator}</w:t>
            </w:r>
            <w:r w:rsidRPr="005A1A8C">
              <w:rPr>
                <w:rFonts w:ascii="Helvetica Neue W23 for SKY Reg" w:hAnsi="Helvetica Neue W23 for SKY Reg" w:cs="Helvetica Neue W23 for SKY Reg"/>
                <w:color w:val="000000" w:themeColor="text1"/>
                <w:rtl/>
              </w:rPr>
              <w:t xml:space="preserve">منسق    </w:t>
            </w:r>
            <w:r w:rsidRPr="005A1A8C">
              <w:rPr>
                <w:rFonts w:ascii="Helvetica Neue W23 for SKY Reg" w:hAnsi="Helvetica Neue W23 for SKY Reg" w:cs="Helvetica Neue W23 for SKY Reg"/>
                <w:color w:val="000000" w:themeColor="text1"/>
              </w:rPr>
              <w:t xml:space="preserve"> {speaker}{/roles}</w:t>
            </w:r>
            <w:r w:rsidRPr="005A1A8C">
              <w:rPr>
                <w:rFonts w:ascii="Helvetica Neue W23 for SKY Reg" w:hAnsi="Helvetica Neue W23 for SKY Reg" w:cs="Helvetica Neue W23 for SKY Reg"/>
                <w:color w:val="000000" w:themeColor="text1"/>
                <w:rtl/>
              </w:rPr>
              <w:t>متحدث</w:t>
            </w:r>
          </w:p>
        </w:tc>
      </w:tr>
      <w:tr w:rsidR="0057246C" w:rsidRPr="005A1A8C" w14:paraId="1F880FF6" w14:textId="77777777" w:rsidTr="00CB3793">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35B458D"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A1A8C">
              <w:rPr>
                <w:rFonts w:ascii="Helvetica Neue W23 for SKY Reg" w:hAnsi="Helvetica Neue W23 for SKY Reg" w:cs="Helvetica Neue W23 for SKY Reg"/>
                <w:b w:val="0"/>
                <w:bCs w:val="0"/>
                <w:color w:val="000000" w:themeColor="text1"/>
                <w:rtl/>
              </w:rPr>
              <w:t>هي أسلوب حديث في التعليم يستخدم الوسائط الرقمية والتقنيات التفاعلية (مثل الفيديوهات، الواقع الافتراضي، الصور البانورامية، والمنصات التعليمية) لنقل الطلاب في "رحلات تعليمية" إلى أماكن يصعب زيارتها ميدانياً، مثل المتاحف، المعالم التاريخية، المصانع، أو حتى الفضاء</w:t>
            </w:r>
            <w:r w:rsidRPr="005A1A8C">
              <w:rPr>
                <w:rFonts w:ascii="Helvetica Neue W23 for SKY Reg" w:hAnsi="Helvetica Neue W23 for SKY Reg" w:cs="Helvetica Neue W23 for SKY Reg"/>
                <w:b w:val="0"/>
                <w:bCs w:val="0"/>
                <w:color w:val="000000" w:themeColor="text1"/>
              </w:rPr>
              <w:t>.</w:t>
            </w:r>
          </w:p>
        </w:tc>
      </w:tr>
      <w:tr w:rsidR="0057246C" w:rsidRPr="005A1A8C" w14:paraId="3ECB57C0" w14:textId="77777777" w:rsidTr="00CB37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1D90CC2"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A1A8C">
              <w:rPr>
                <w:rFonts w:ascii="Helvetica Neue W23 for SKY Reg" w:hAnsi="Helvetica Neue W23 for SKY Reg" w:cs="Helvetica Neue W23 for SKY Reg"/>
                <w:b w:val="0"/>
                <w:bCs w:val="0"/>
                <w:color w:val="000000" w:themeColor="text1"/>
                <w:rtl/>
              </w:rPr>
              <w:t>الأهداف التعليمية التي تسعى الاستراتيجية لتحقيقها</w:t>
            </w:r>
          </w:p>
        </w:tc>
      </w:tr>
      <w:tr w:rsidR="0057246C" w:rsidRPr="005A1A8C" w14:paraId="6ED076F3" w14:textId="77777777" w:rsidTr="00CB3793">
        <w:trPr>
          <w:trHeight w:val="567"/>
        </w:trPr>
        <w:tc>
          <w:tcPr>
            <w:cnfStyle w:val="001000000000" w:firstRow="0" w:lastRow="0" w:firstColumn="1" w:lastColumn="0" w:oddVBand="0" w:evenVBand="0" w:oddHBand="0" w:evenHBand="0" w:firstRowFirstColumn="0" w:firstRowLastColumn="0" w:lastRowFirstColumn="0" w:lastRowLastColumn="0"/>
            <w:tcW w:w="1743" w:type="pct"/>
            <w:vAlign w:val="center"/>
          </w:tcPr>
          <w:p w14:paraId="19F24276"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A1A8C">
              <w:rPr>
                <w:rFonts w:ascii="Helvetica Neue W23 for SKY Reg" w:hAnsi="Helvetica Neue W23 for SKY Reg" w:cs="Helvetica Neue W23 for SKY Reg"/>
                <w:b w:val="0"/>
                <w:bCs w:val="0"/>
                <w:color w:val="000000" w:themeColor="text1"/>
              </w:rPr>
              <w:t>{#</w:t>
            </w:r>
            <w:proofErr w:type="gramStart"/>
            <w:r w:rsidRPr="005A1A8C">
              <w:rPr>
                <w:rFonts w:ascii="Helvetica Neue W23 for SKY Reg" w:hAnsi="Helvetica Neue W23 for SKY Reg" w:cs="Helvetica Neue W23 for SKY Reg"/>
                <w:b w:val="0"/>
                <w:bCs w:val="0"/>
                <w:color w:val="000000" w:themeColor="text1"/>
              </w:rPr>
              <w:t>goals}{</w:t>
            </w:r>
            <w:proofErr w:type="gramEnd"/>
            <w:r w:rsidRPr="005A1A8C">
              <w:rPr>
                <w:rFonts w:ascii="Helvetica Neue W23 for SKY Reg" w:hAnsi="Helvetica Neue W23 for SKY Reg" w:cs="Helvetica Neue W23 for SKY Reg"/>
                <w:b w:val="0"/>
                <w:bCs w:val="0"/>
                <w:color w:val="000000" w:themeColor="text1"/>
              </w:rPr>
              <w:t>index}</w:t>
            </w:r>
          </w:p>
        </w:tc>
        <w:tc>
          <w:tcPr>
            <w:tcW w:w="3257" w:type="pct"/>
            <w:gridSpan w:val="6"/>
            <w:vAlign w:val="center"/>
          </w:tcPr>
          <w:p w14:paraId="7DEC56F2"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5A1A8C">
              <w:rPr>
                <w:rFonts w:ascii="Helvetica Neue W23 for SKY Reg" w:hAnsi="Helvetica Neue W23 for SKY Reg" w:cs="Helvetica Neue W23 for SKY Reg"/>
                <w:color w:val="000000" w:themeColor="text1"/>
              </w:rPr>
              <w:t>{name}{/goals}</w:t>
            </w:r>
          </w:p>
        </w:tc>
      </w:tr>
      <w:tr w:rsidR="0057246C" w:rsidRPr="005A1A8C" w14:paraId="4306FA89" w14:textId="77777777" w:rsidTr="00CB37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E703DFD" w14:textId="77777777" w:rsidR="0057246C" w:rsidRPr="005A1A8C" w:rsidRDefault="0057246C" w:rsidP="00CB3793">
            <w:pPr>
              <w:spacing w:before="0" w:after="0" w:line="20" w:lineRule="atLeast"/>
              <w:ind w:left="0" w:right="0"/>
              <w:jc w:val="center"/>
              <w:rPr>
                <w:rFonts w:ascii="Helvetica Neue W23 for SKY Reg" w:hAnsi="Helvetica Neue W23 for SKY Reg" w:cs="Helvetica Neue W23 for SKY Reg"/>
                <w:color w:val="000000" w:themeColor="text1"/>
              </w:rPr>
            </w:pPr>
            <w:r w:rsidRPr="005A1A8C">
              <w:rPr>
                <w:rFonts w:ascii="Helvetica Neue W23 for SKY Reg" w:hAnsi="Helvetica Neue W23 for SKY Reg" w:cs="Helvetica Neue W23 for SKY Reg"/>
                <w:color w:val="000000" w:themeColor="text1"/>
                <w:rtl/>
              </w:rPr>
              <w:t>خطوات التنفيذ:</w:t>
            </w:r>
          </w:p>
        </w:tc>
      </w:tr>
      <w:tr w:rsidR="0057246C" w:rsidRPr="005A1A8C" w14:paraId="38EA4B82" w14:textId="77777777" w:rsidTr="00CB3793">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7DC63B9F" w14:textId="77777777" w:rsidR="0057246C" w:rsidRPr="005A1A8C" w:rsidRDefault="0057246C" w:rsidP="00CB3793">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5A1A8C">
              <w:rPr>
                <w:rFonts w:ascii="Helvetica Neue W23 for SKY Reg" w:hAnsi="Helvetica Neue W23 for SKY Reg" w:cs="Helvetica Neue W23 for SKY Reg"/>
                <w:color w:val="000000" w:themeColor="text1"/>
                <w:rtl/>
              </w:rPr>
              <w:t>تحديد الهدف التعليمي</w:t>
            </w:r>
            <w:r w:rsidRPr="005A1A8C">
              <w:rPr>
                <w:rFonts w:ascii="Helvetica Neue W23 for SKY Reg" w:hAnsi="Helvetica Neue W23 for SKY Reg" w:cs="Helvetica Neue W23 for SKY Reg"/>
                <w:color w:val="000000" w:themeColor="text1"/>
              </w:rPr>
              <w:t xml:space="preserve">: </w:t>
            </w:r>
          </w:p>
        </w:tc>
      </w:tr>
      <w:tr w:rsidR="0057246C" w:rsidRPr="005A1A8C" w14:paraId="5DDA8336" w14:textId="77777777" w:rsidTr="00CB37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0F5F80BD" w14:textId="77777777" w:rsidR="0057246C" w:rsidRPr="005A1A8C" w:rsidRDefault="0057246C" w:rsidP="00CB3793">
            <w:pPr>
              <w:pStyle w:val="ListParagraph"/>
              <w:numPr>
                <w:ilvl w:val="0"/>
                <w:numId w:val="51"/>
              </w:numPr>
              <w:bidi/>
              <w:spacing w:before="0" w:after="0" w:line="20" w:lineRule="atLeast"/>
              <w:ind w:left="712" w:right="0"/>
              <w:rPr>
                <w:rFonts w:ascii="Helvetica Neue W23 for SKY Reg" w:eastAsia="Times New Roman" w:hAnsi="Helvetica Neue W23 for SKY Reg" w:cs="Helvetica Neue W23 for SKY Reg"/>
                <w:b w:val="0"/>
                <w:bCs w:val="0"/>
                <w:color w:val="000000" w:themeColor="text1"/>
                <w:kern w:val="0"/>
                <w:rtl/>
              </w:rPr>
            </w:pPr>
            <w:r w:rsidRPr="005A1A8C">
              <w:rPr>
                <w:rFonts w:ascii="Helvetica Neue W23 for SKY Reg" w:eastAsia="Times New Roman" w:hAnsi="Helvetica Neue W23 for SKY Reg" w:cs="Helvetica Neue W23 for SKY Reg"/>
                <w:b w:val="0"/>
                <w:bCs w:val="0"/>
                <w:color w:val="000000" w:themeColor="text1"/>
                <w:kern w:val="0"/>
                <w:rtl/>
              </w:rPr>
              <w:t>ما المفهوم أو المهارة التي تريد تحقيقها من خلال الرحلة؟ (مثل التعرف على مراحل صناعة الخبز – استكشاف الفضاء – زيارة الأهرامات...)</w:t>
            </w:r>
            <w:r w:rsidRPr="005A1A8C">
              <w:rPr>
                <w:rFonts w:ascii="Helvetica Neue W23 for SKY Reg" w:eastAsia="Times New Roman" w:hAnsi="Helvetica Neue W23 for SKY Reg" w:cs="Helvetica Neue W23 for SKY Reg"/>
                <w:b w:val="0"/>
                <w:bCs w:val="0"/>
                <w:color w:val="000000" w:themeColor="text1"/>
                <w:kern w:val="0"/>
              </w:rPr>
              <w:t>.</w:t>
            </w:r>
          </w:p>
        </w:tc>
      </w:tr>
      <w:tr w:rsidR="0057246C" w:rsidRPr="005A1A8C" w14:paraId="51D2939E" w14:textId="77777777" w:rsidTr="00CB3793">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22E8A36F" w14:textId="77777777" w:rsidR="0057246C" w:rsidRPr="005A1A8C" w:rsidRDefault="0057246C" w:rsidP="00CB3793">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5A1A8C">
              <w:rPr>
                <w:rFonts w:ascii="Helvetica Neue W23 for SKY Reg" w:hAnsi="Helvetica Neue W23 for SKY Reg" w:cs="Helvetica Neue W23 for SKY Reg"/>
                <w:color w:val="000000" w:themeColor="text1"/>
                <w:rtl/>
              </w:rPr>
              <w:t>اختيار الرحلة الافتراضية المناسبة</w:t>
            </w:r>
            <w:r w:rsidRPr="005A1A8C">
              <w:rPr>
                <w:rFonts w:ascii="Helvetica Neue W23 for SKY Reg" w:hAnsi="Helvetica Neue W23 for SKY Reg" w:cs="Helvetica Neue W23 for SKY Reg"/>
                <w:color w:val="000000" w:themeColor="text1"/>
              </w:rPr>
              <w:t>:</w:t>
            </w:r>
          </w:p>
        </w:tc>
      </w:tr>
      <w:tr w:rsidR="0057246C" w:rsidRPr="005A1A8C" w14:paraId="4261A60E" w14:textId="77777777" w:rsidTr="00CB37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1675FA61" w14:textId="77777777" w:rsidR="0057246C" w:rsidRPr="005A1A8C" w:rsidRDefault="0057246C" w:rsidP="00CB3793">
            <w:pPr>
              <w:pStyle w:val="ListParagraph"/>
              <w:numPr>
                <w:ilvl w:val="0"/>
                <w:numId w:val="51"/>
              </w:numPr>
              <w:bidi/>
              <w:spacing w:before="0" w:after="0" w:line="20" w:lineRule="atLeast"/>
              <w:ind w:left="712" w:right="0"/>
              <w:rPr>
                <w:rFonts w:ascii="Helvetica Neue W23 for SKY Reg" w:eastAsia="Times New Roman" w:hAnsi="Helvetica Neue W23 for SKY Reg" w:cs="Helvetica Neue W23 for SKY Reg"/>
                <w:b w:val="0"/>
                <w:bCs w:val="0"/>
                <w:color w:val="000000" w:themeColor="text1"/>
                <w:kern w:val="0"/>
              </w:rPr>
            </w:pPr>
            <w:r w:rsidRPr="005A1A8C">
              <w:rPr>
                <w:rFonts w:ascii="Helvetica Neue W23 for SKY Reg" w:eastAsia="Times New Roman" w:hAnsi="Helvetica Neue W23 for SKY Reg" w:cs="Helvetica Neue W23 for SKY Reg"/>
                <w:b w:val="0"/>
                <w:bCs w:val="0"/>
                <w:color w:val="000000" w:themeColor="text1"/>
                <w:kern w:val="0"/>
                <w:rtl/>
              </w:rPr>
              <w:lastRenderedPageBreak/>
              <w:t>اختيار فيديو تفاعلي، جولة 360 درجة، موقع إلكتروني تفاعلي، أو تطبيق واقع افتراضي</w:t>
            </w:r>
            <w:r w:rsidRPr="005A1A8C">
              <w:rPr>
                <w:rFonts w:ascii="Helvetica Neue W23 for SKY Reg" w:eastAsia="Times New Roman" w:hAnsi="Helvetica Neue W23 for SKY Reg" w:cs="Helvetica Neue W23 for SKY Reg"/>
                <w:b w:val="0"/>
                <w:bCs w:val="0"/>
                <w:color w:val="000000" w:themeColor="text1"/>
                <w:kern w:val="0"/>
              </w:rPr>
              <w:t>.</w:t>
            </w:r>
          </w:p>
          <w:p w14:paraId="471316E2" w14:textId="77777777" w:rsidR="0057246C" w:rsidRPr="005A1A8C" w:rsidRDefault="0057246C" w:rsidP="00CB3793">
            <w:pPr>
              <w:pStyle w:val="ListParagraph"/>
              <w:numPr>
                <w:ilvl w:val="0"/>
                <w:numId w:val="51"/>
              </w:numPr>
              <w:bidi/>
              <w:spacing w:before="0" w:after="0" w:line="20" w:lineRule="atLeast"/>
              <w:ind w:left="712" w:right="0"/>
              <w:rPr>
                <w:rFonts w:ascii="Helvetica Neue W23 for SKY Reg" w:eastAsia="Times New Roman" w:hAnsi="Helvetica Neue W23 for SKY Reg" w:cs="Helvetica Neue W23 for SKY Reg"/>
                <w:b w:val="0"/>
                <w:bCs w:val="0"/>
                <w:color w:val="000000" w:themeColor="text1"/>
                <w:kern w:val="0"/>
                <w:rtl/>
              </w:rPr>
            </w:pPr>
            <w:r w:rsidRPr="005A1A8C">
              <w:rPr>
                <w:rFonts w:ascii="Helvetica Neue W23 for SKY Reg" w:eastAsia="Times New Roman" w:hAnsi="Helvetica Neue W23 for SKY Reg" w:cs="Helvetica Neue W23 for SKY Reg"/>
                <w:b w:val="0"/>
                <w:bCs w:val="0"/>
                <w:color w:val="000000" w:themeColor="text1"/>
                <w:kern w:val="0"/>
                <w:rtl/>
              </w:rPr>
              <w:t>التأكد من جودة المحتوى ومصداقيته</w:t>
            </w:r>
            <w:r w:rsidRPr="005A1A8C">
              <w:rPr>
                <w:rFonts w:ascii="Helvetica Neue W23 for SKY Reg" w:eastAsia="Times New Roman" w:hAnsi="Helvetica Neue W23 for SKY Reg" w:cs="Helvetica Neue W23 for SKY Reg"/>
                <w:b w:val="0"/>
                <w:bCs w:val="0"/>
                <w:color w:val="000000" w:themeColor="text1"/>
                <w:kern w:val="0"/>
              </w:rPr>
              <w:t>.</w:t>
            </w:r>
          </w:p>
        </w:tc>
      </w:tr>
      <w:tr w:rsidR="0057246C" w:rsidRPr="005A1A8C" w14:paraId="395EA347" w14:textId="77777777" w:rsidTr="00CB3793">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372C4BA4" w14:textId="77777777" w:rsidR="0057246C" w:rsidRPr="005A1A8C" w:rsidRDefault="0057246C" w:rsidP="00CB3793">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5A1A8C">
              <w:rPr>
                <w:rFonts w:ascii="Helvetica Neue W23 for SKY Reg" w:hAnsi="Helvetica Neue W23 for SKY Reg" w:cs="Helvetica Neue W23 for SKY Reg"/>
                <w:color w:val="000000" w:themeColor="text1"/>
                <w:rtl/>
              </w:rPr>
              <w:t>تهيئة البيئة التعليمية</w:t>
            </w:r>
            <w:r w:rsidRPr="005A1A8C">
              <w:rPr>
                <w:rFonts w:ascii="Helvetica Neue W23 for SKY Reg" w:hAnsi="Helvetica Neue W23 for SKY Reg" w:cs="Helvetica Neue W23 for SKY Reg"/>
                <w:color w:val="000000" w:themeColor="text1"/>
              </w:rPr>
              <w:t>:</w:t>
            </w:r>
          </w:p>
        </w:tc>
      </w:tr>
      <w:tr w:rsidR="0057246C" w:rsidRPr="005A1A8C" w14:paraId="303A5BFC" w14:textId="77777777" w:rsidTr="00CB37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7EAAA651" w14:textId="77777777" w:rsidR="0057246C" w:rsidRPr="005A1A8C" w:rsidRDefault="0057246C" w:rsidP="00CB3793">
            <w:pPr>
              <w:pStyle w:val="ListParagraph"/>
              <w:numPr>
                <w:ilvl w:val="0"/>
                <w:numId w:val="51"/>
              </w:numPr>
              <w:bidi/>
              <w:spacing w:before="0" w:after="0" w:line="20" w:lineRule="atLeast"/>
              <w:ind w:left="712" w:right="0"/>
              <w:rPr>
                <w:rFonts w:ascii="Helvetica Neue W23 for SKY Reg" w:eastAsia="Times New Roman" w:hAnsi="Helvetica Neue W23 for SKY Reg" w:cs="Helvetica Neue W23 for SKY Reg"/>
                <w:b w:val="0"/>
                <w:bCs w:val="0"/>
                <w:color w:val="000000" w:themeColor="text1"/>
                <w:kern w:val="0"/>
                <w:rtl/>
              </w:rPr>
            </w:pPr>
            <w:r w:rsidRPr="005A1A8C">
              <w:rPr>
                <w:rFonts w:ascii="Helvetica Neue W23 for SKY Reg" w:eastAsia="Times New Roman" w:hAnsi="Helvetica Neue W23 for SKY Reg" w:cs="Helvetica Neue W23 for SKY Reg"/>
                <w:b w:val="0"/>
                <w:bCs w:val="0"/>
                <w:color w:val="000000" w:themeColor="text1"/>
                <w:kern w:val="0"/>
                <w:rtl/>
              </w:rPr>
              <w:t>التأكد من توفر الإنترنت والأجهزة</w:t>
            </w:r>
            <w:r w:rsidRPr="005A1A8C">
              <w:rPr>
                <w:rFonts w:ascii="Helvetica Neue W23 for SKY Reg" w:eastAsia="Times New Roman" w:hAnsi="Helvetica Neue W23 for SKY Reg" w:cs="Helvetica Neue W23 for SKY Reg"/>
                <w:b w:val="0"/>
                <w:bCs w:val="0"/>
                <w:color w:val="000000" w:themeColor="text1"/>
                <w:kern w:val="0"/>
              </w:rPr>
              <w:t>.</w:t>
            </w:r>
          </w:p>
          <w:p w14:paraId="73BB7539" w14:textId="77777777" w:rsidR="0057246C" w:rsidRPr="005A1A8C" w:rsidRDefault="0057246C" w:rsidP="00CB3793">
            <w:pPr>
              <w:pStyle w:val="ListParagraph"/>
              <w:numPr>
                <w:ilvl w:val="0"/>
                <w:numId w:val="51"/>
              </w:numPr>
              <w:bidi/>
              <w:spacing w:before="0" w:after="0" w:line="20" w:lineRule="atLeast"/>
              <w:ind w:left="712" w:right="0"/>
              <w:rPr>
                <w:rFonts w:ascii="Helvetica Neue W23 for SKY Reg" w:eastAsia="Times New Roman" w:hAnsi="Helvetica Neue W23 for SKY Reg" w:cs="Helvetica Neue W23 for SKY Reg"/>
                <w:b w:val="0"/>
                <w:bCs w:val="0"/>
                <w:color w:val="000000" w:themeColor="text1"/>
                <w:kern w:val="0"/>
                <w:rtl/>
              </w:rPr>
            </w:pPr>
            <w:r w:rsidRPr="005A1A8C">
              <w:rPr>
                <w:rFonts w:ascii="Helvetica Neue W23 for SKY Reg" w:eastAsia="Times New Roman" w:hAnsi="Helvetica Neue W23 for SKY Reg" w:cs="Helvetica Neue W23 for SKY Reg"/>
                <w:b w:val="0"/>
                <w:bCs w:val="0"/>
                <w:color w:val="000000" w:themeColor="text1"/>
                <w:kern w:val="0"/>
                <w:rtl/>
              </w:rPr>
              <w:t>تدريب الطلاب على استخدام الأدوات الرقمية اللازمة</w:t>
            </w:r>
            <w:r w:rsidRPr="005A1A8C">
              <w:rPr>
                <w:rFonts w:ascii="Helvetica Neue W23 for SKY Reg" w:eastAsia="Times New Roman" w:hAnsi="Helvetica Neue W23 for SKY Reg" w:cs="Helvetica Neue W23 for SKY Reg"/>
                <w:b w:val="0"/>
                <w:bCs w:val="0"/>
                <w:color w:val="000000" w:themeColor="text1"/>
                <w:kern w:val="0"/>
              </w:rPr>
              <w:t>.</w:t>
            </w:r>
          </w:p>
          <w:p w14:paraId="798CF906" w14:textId="77777777" w:rsidR="0057246C" w:rsidRPr="005A1A8C" w:rsidRDefault="0057246C" w:rsidP="00CB3793">
            <w:pPr>
              <w:pStyle w:val="ListParagraph"/>
              <w:numPr>
                <w:ilvl w:val="0"/>
                <w:numId w:val="51"/>
              </w:numPr>
              <w:bidi/>
              <w:spacing w:before="0" w:after="0" w:line="20" w:lineRule="atLeast"/>
              <w:ind w:left="712" w:right="0"/>
              <w:rPr>
                <w:rFonts w:ascii="Helvetica Neue W23 for SKY Reg" w:eastAsia="Times New Roman" w:hAnsi="Helvetica Neue W23 for SKY Reg" w:cs="Helvetica Neue W23 for SKY Reg"/>
                <w:b w:val="0"/>
                <w:bCs w:val="0"/>
                <w:color w:val="000000" w:themeColor="text1"/>
                <w:kern w:val="0"/>
                <w:rtl/>
              </w:rPr>
            </w:pPr>
            <w:r w:rsidRPr="005A1A8C">
              <w:rPr>
                <w:rFonts w:ascii="Helvetica Neue W23 for SKY Reg" w:eastAsia="Times New Roman" w:hAnsi="Helvetica Neue W23 for SKY Reg" w:cs="Helvetica Neue W23 for SKY Reg"/>
                <w:b w:val="0"/>
                <w:bCs w:val="0"/>
                <w:color w:val="000000" w:themeColor="text1"/>
                <w:kern w:val="0"/>
                <w:rtl/>
              </w:rPr>
              <w:t>إعداد ورقة عمل أو مهام بسيطة لمرافقة الرحلة</w:t>
            </w:r>
            <w:r w:rsidRPr="005A1A8C">
              <w:rPr>
                <w:rFonts w:ascii="Helvetica Neue W23 for SKY Reg" w:eastAsia="Times New Roman" w:hAnsi="Helvetica Neue W23 for SKY Reg" w:cs="Helvetica Neue W23 for SKY Reg"/>
                <w:b w:val="0"/>
                <w:bCs w:val="0"/>
                <w:color w:val="000000" w:themeColor="text1"/>
                <w:kern w:val="0"/>
              </w:rPr>
              <w:t>.</w:t>
            </w:r>
          </w:p>
        </w:tc>
      </w:tr>
      <w:tr w:rsidR="0057246C" w:rsidRPr="005A1A8C" w14:paraId="5371D5D0" w14:textId="77777777" w:rsidTr="00CB3793">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9E78F50" w14:textId="77777777" w:rsidR="0057246C" w:rsidRPr="005A1A8C" w:rsidRDefault="0057246C" w:rsidP="00CB3793">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5A1A8C">
              <w:rPr>
                <w:rFonts w:ascii="Helvetica Neue W23 for SKY Reg" w:hAnsi="Helvetica Neue W23 for SKY Reg" w:cs="Helvetica Neue W23 for SKY Reg"/>
                <w:color w:val="000000" w:themeColor="text1"/>
                <w:rtl/>
              </w:rPr>
              <w:t>تنفيذ الرحلة الافتراضية</w:t>
            </w:r>
            <w:r w:rsidRPr="005A1A8C">
              <w:rPr>
                <w:rFonts w:ascii="Helvetica Neue W23 for SKY Reg" w:hAnsi="Helvetica Neue W23 for SKY Reg" w:cs="Helvetica Neue W23 for SKY Reg"/>
                <w:color w:val="000000" w:themeColor="text1"/>
              </w:rPr>
              <w:t>:</w:t>
            </w:r>
          </w:p>
        </w:tc>
      </w:tr>
      <w:tr w:rsidR="0057246C" w:rsidRPr="005A1A8C" w14:paraId="7EBBD8F5" w14:textId="77777777" w:rsidTr="00CB37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1248007" w14:textId="77777777" w:rsidR="0057246C" w:rsidRPr="005A1A8C" w:rsidRDefault="0057246C" w:rsidP="00CB3793">
            <w:pPr>
              <w:pStyle w:val="ListParagraph"/>
              <w:numPr>
                <w:ilvl w:val="0"/>
                <w:numId w:val="51"/>
              </w:numPr>
              <w:bidi/>
              <w:spacing w:before="0" w:after="0" w:line="20" w:lineRule="atLeast"/>
              <w:ind w:left="712" w:right="0"/>
              <w:rPr>
                <w:rFonts w:ascii="Helvetica Neue W23 for SKY Reg" w:eastAsia="Times New Roman" w:hAnsi="Helvetica Neue W23 for SKY Reg" w:cs="Helvetica Neue W23 for SKY Reg"/>
                <w:b w:val="0"/>
                <w:bCs w:val="0"/>
                <w:color w:val="000000" w:themeColor="text1"/>
                <w:kern w:val="0"/>
                <w:rtl/>
              </w:rPr>
            </w:pPr>
            <w:r w:rsidRPr="005A1A8C">
              <w:rPr>
                <w:rFonts w:ascii="Helvetica Neue W23 for SKY Reg" w:eastAsia="Times New Roman" w:hAnsi="Helvetica Neue W23 for SKY Reg" w:cs="Helvetica Neue W23 for SKY Reg"/>
                <w:b w:val="0"/>
                <w:bCs w:val="0"/>
                <w:color w:val="000000" w:themeColor="text1"/>
                <w:kern w:val="0"/>
                <w:rtl/>
              </w:rPr>
              <w:t>بدء الجولة وعرض المحتوى للطلاب</w:t>
            </w:r>
            <w:r w:rsidRPr="005A1A8C">
              <w:rPr>
                <w:rFonts w:ascii="Helvetica Neue W23 for SKY Reg" w:eastAsia="Times New Roman" w:hAnsi="Helvetica Neue W23 for SKY Reg" w:cs="Helvetica Neue W23 for SKY Reg"/>
                <w:b w:val="0"/>
                <w:bCs w:val="0"/>
                <w:color w:val="000000" w:themeColor="text1"/>
                <w:kern w:val="0"/>
              </w:rPr>
              <w:t>.</w:t>
            </w:r>
          </w:p>
          <w:p w14:paraId="005062DD" w14:textId="77777777" w:rsidR="0057246C" w:rsidRPr="005A1A8C" w:rsidRDefault="0057246C" w:rsidP="00CB3793">
            <w:pPr>
              <w:pStyle w:val="ListParagraph"/>
              <w:numPr>
                <w:ilvl w:val="0"/>
                <w:numId w:val="51"/>
              </w:numPr>
              <w:bidi/>
              <w:spacing w:before="0" w:after="0" w:line="20" w:lineRule="atLeast"/>
              <w:ind w:left="712" w:right="0"/>
              <w:rPr>
                <w:rFonts w:ascii="Helvetica Neue W23 for SKY Reg" w:eastAsia="Times New Roman" w:hAnsi="Helvetica Neue W23 for SKY Reg" w:cs="Helvetica Neue W23 for SKY Reg"/>
                <w:b w:val="0"/>
                <w:bCs w:val="0"/>
                <w:color w:val="000000" w:themeColor="text1"/>
                <w:kern w:val="0"/>
              </w:rPr>
            </w:pPr>
            <w:r w:rsidRPr="005A1A8C">
              <w:rPr>
                <w:rFonts w:ascii="Helvetica Neue W23 for SKY Reg" w:eastAsia="Times New Roman" w:hAnsi="Helvetica Neue W23 for SKY Reg" w:cs="Helvetica Neue W23 for SKY Reg"/>
                <w:b w:val="0"/>
                <w:bCs w:val="0"/>
                <w:color w:val="000000" w:themeColor="text1"/>
                <w:kern w:val="0"/>
                <w:rtl/>
              </w:rPr>
              <w:t>توجيه الطلاب للملاحظة، التفاعل، وطرح الأسئلة</w:t>
            </w:r>
            <w:r w:rsidRPr="005A1A8C">
              <w:rPr>
                <w:rFonts w:ascii="Helvetica Neue W23 for SKY Reg" w:eastAsia="Times New Roman" w:hAnsi="Helvetica Neue W23 for SKY Reg" w:cs="Helvetica Neue W23 for SKY Reg"/>
                <w:b w:val="0"/>
                <w:bCs w:val="0"/>
                <w:color w:val="000000" w:themeColor="text1"/>
                <w:kern w:val="0"/>
              </w:rPr>
              <w:t>.</w:t>
            </w:r>
          </w:p>
          <w:p w14:paraId="26ED755B" w14:textId="77777777" w:rsidR="0057246C" w:rsidRPr="005A1A8C" w:rsidRDefault="0057246C" w:rsidP="00CB3793">
            <w:pPr>
              <w:pStyle w:val="ListParagraph"/>
              <w:numPr>
                <w:ilvl w:val="0"/>
                <w:numId w:val="51"/>
              </w:numPr>
              <w:bidi/>
              <w:spacing w:before="0" w:after="0" w:line="20" w:lineRule="atLeast"/>
              <w:ind w:left="712" w:right="0"/>
              <w:rPr>
                <w:rFonts w:ascii="Helvetica Neue W23 for SKY Reg" w:eastAsia="Times New Roman" w:hAnsi="Helvetica Neue W23 for SKY Reg" w:cs="Helvetica Neue W23 for SKY Reg"/>
                <w:b w:val="0"/>
                <w:bCs w:val="0"/>
                <w:color w:val="000000" w:themeColor="text1"/>
                <w:kern w:val="0"/>
                <w:rtl/>
              </w:rPr>
            </w:pPr>
            <w:r w:rsidRPr="005A1A8C">
              <w:rPr>
                <w:rFonts w:ascii="Helvetica Neue W23 for SKY Reg" w:eastAsia="Times New Roman" w:hAnsi="Helvetica Neue W23 for SKY Reg" w:cs="Helvetica Neue W23 for SKY Reg"/>
                <w:b w:val="0"/>
                <w:bCs w:val="0"/>
                <w:color w:val="000000" w:themeColor="text1"/>
                <w:kern w:val="0"/>
                <w:rtl/>
              </w:rPr>
              <w:t>قد تكون الرحلة فردية (عبر أجهزتهم) أو جماعية (عرض مشترك في الفصل)</w:t>
            </w:r>
            <w:r w:rsidRPr="005A1A8C">
              <w:rPr>
                <w:rFonts w:ascii="Helvetica Neue W23 for SKY Reg" w:eastAsia="Times New Roman" w:hAnsi="Helvetica Neue W23 for SKY Reg" w:cs="Helvetica Neue W23 for SKY Reg"/>
                <w:b w:val="0"/>
                <w:bCs w:val="0"/>
                <w:color w:val="000000" w:themeColor="text1"/>
                <w:kern w:val="0"/>
              </w:rPr>
              <w:t>.</w:t>
            </w:r>
          </w:p>
        </w:tc>
      </w:tr>
      <w:tr w:rsidR="0057246C" w:rsidRPr="005A1A8C" w14:paraId="3309AF9C" w14:textId="77777777" w:rsidTr="00CB3793">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077F2060" w14:textId="77777777" w:rsidR="0057246C" w:rsidRPr="005A1A8C" w:rsidRDefault="0057246C" w:rsidP="00CB3793">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5A1A8C">
              <w:rPr>
                <w:rFonts w:ascii="Helvetica Neue W23 for SKY Reg" w:hAnsi="Helvetica Neue W23 for SKY Reg" w:cs="Helvetica Neue W23 for SKY Reg"/>
                <w:color w:val="000000" w:themeColor="text1"/>
                <w:rtl/>
              </w:rPr>
              <w:t>المناقشة والتحليل</w:t>
            </w:r>
            <w:r w:rsidRPr="005A1A8C">
              <w:rPr>
                <w:rFonts w:ascii="Helvetica Neue W23 for SKY Reg" w:hAnsi="Helvetica Neue W23 for SKY Reg" w:cs="Helvetica Neue W23 for SKY Reg"/>
                <w:color w:val="000000" w:themeColor="text1"/>
              </w:rPr>
              <w:t>:</w:t>
            </w:r>
          </w:p>
        </w:tc>
      </w:tr>
      <w:tr w:rsidR="0057246C" w:rsidRPr="005A1A8C" w14:paraId="472DE91C" w14:textId="77777777" w:rsidTr="00CB37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15A2B802" w14:textId="77777777" w:rsidR="0057246C" w:rsidRPr="005A1A8C" w:rsidRDefault="0057246C" w:rsidP="00CB3793">
            <w:pPr>
              <w:pStyle w:val="ListParagraph"/>
              <w:numPr>
                <w:ilvl w:val="0"/>
                <w:numId w:val="51"/>
              </w:numPr>
              <w:bidi/>
              <w:spacing w:before="0" w:after="0" w:line="20" w:lineRule="atLeast"/>
              <w:ind w:left="712" w:right="0"/>
              <w:rPr>
                <w:rFonts w:ascii="Helvetica Neue W23 for SKY Reg" w:eastAsia="Times New Roman" w:hAnsi="Helvetica Neue W23 for SKY Reg" w:cs="Helvetica Neue W23 for SKY Reg"/>
                <w:b w:val="0"/>
                <w:bCs w:val="0"/>
                <w:color w:val="000000" w:themeColor="text1"/>
                <w:kern w:val="0"/>
                <w:rtl/>
              </w:rPr>
            </w:pPr>
            <w:r w:rsidRPr="005A1A8C">
              <w:rPr>
                <w:rFonts w:ascii="Helvetica Neue W23 for SKY Reg" w:eastAsia="Times New Roman" w:hAnsi="Helvetica Neue W23 for SKY Reg" w:cs="Helvetica Neue W23 for SKY Reg"/>
                <w:b w:val="0"/>
                <w:bCs w:val="0"/>
                <w:color w:val="000000" w:themeColor="text1"/>
                <w:kern w:val="0"/>
                <w:rtl/>
              </w:rPr>
              <w:t>مناقشة ما شاهده الطلاب وربطه بالدرس</w:t>
            </w:r>
            <w:r w:rsidRPr="005A1A8C">
              <w:rPr>
                <w:rFonts w:ascii="Helvetica Neue W23 for SKY Reg" w:eastAsia="Times New Roman" w:hAnsi="Helvetica Neue W23 for SKY Reg" w:cs="Helvetica Neue W23 for SKY Reg"/>
                <w:b w:val="0"/>
                <w:bCs w:val="0"/>
                <w:color w:val="000000" w:themeColor="text1"/>
                <w:kern w:val="0"/>
              </w:rPr>
              <w:t>.</w:t>
            </w:r>
          </w:p>
          <w:p w14:paraId="1E79F161" w14:textId="77777777" w:rsidR="0057246C" w:rsidRPr="005A1A8C" w:rsidRDefault="0057246C" w:rsidP="00CB3793">
            <w:pPr>
              <w:pStyle w:val="ListParagraph"/>
              <w:numPr>
                <w:ilvl w:val="0"/>
                <w:numId w:val="51"/>
              </w:numPr>
              <w:bidi/>
              <w:spacing w:before="0" w:after="0" w:line="20" w:lineRule="atLeast"/>
              <w:ind w:left="712" w:right="0"/>
              <w:rPr>
                <w:rFonts w:ascii="Helvetica Neue W23 for SKY Reg" w:eastAsia="Times New Roman" w:hAnsi="Helvetica Neue W23 for SKY Reg" w:cs="Helvetica Neue W23 for SKY Reg"/>
                <w:b w:val="0"/>
                <w:bCs w:val="0"/>
                <w:color w:val="000000" w:themeColor="text1"/>
                <w:kern w:val="0"/>
                <w:rtl/>
              </w:rPr>
            </w:pPr>
            <w:r w:rsidRPr="005A1A8C">
              <w:rPr>
                <w:rFonts w:ascii="Helvetica Neue W23 for SKY Reg" w:eastAsia="Times New Roman" w:hAnsi="Helvetica Neue W23 for SKY Reg" w:cs="Helvetica Neue W23 for SKY Reg"/>
                <w:b w:val="0"/>
                <w:bCs w:val="0"/>
                <w:color w:val="000000" w:themeColor="text1"/>
                <w:kern w:val="0"/>
                <w:rtl/>
              </w:rPr>
              <w:t>طرح أسئلة تحليلية: ماذا تعلمت؟ ما أكثر شيء جذبك؟ هل تغيرت وجهة نظرك؟</w:t>
            </w:r>
          </w:p>
        </w:tc>
      </w:tr>
      <w:tr w:rsidR="0057246C" w:rsidRPr="005A1A8C" w14:paraId="167C58C0" w14:textId="77777777" w:rsidTr="00CB3793">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754ACF7" w14:textId="77777777" w:rsidR="0057246C" w:rsidRPr="005A1A8C" w:rsidRDefault="0057246C" w:rsidP="00CB3793">
            <w:pPr>
              <w:pStyle w:val="ListParagraph"/>
              <w:numPr>
                <w:ilvl w:val="0"/>
                <w:numId w:val="35"/>
              </w:numPr>
              <w:bidi/>
              <w:spacing w:before="0" w:after="0" w:line="20" w:lineRule="atLeast"/>
              <w:ind w:left="428" w:right="0"/>
              <w:rPr>
                <w:rFonts w:ascii="Helvetica Neue W23 for SKY Reg" w:hAnsi="Helvetica Neue W23 for SKY Reg" w:cs="Helvetica Neue W23 for SKY Reg"/>
                <w:color w:val="000000" w:themeColor="text1"/>
                <w:rtl/>
              </w:rPr>
            </w:pPr>
            <w:r w:rsidRPr="005A1A8C">
              <w:rPr>
                <w:rFonts w:ascii="Helvetica Neue W23 for SKY Reg" w:hAnsi="Helvetica Neue W23 for SKY Reg" w:cs="Helvetica Neue W23 for SKY Reg"/>
                <w:color w:val="000000" w:themeColor="text1"/>
                <w:rtl/>
              </w:rPr>
              <w:t>التقييم والمتابعة</w:t>
            </w:r>
            <w:r w:rsidRPr="005A1A8C">
              <w:rPr>
                <w:rFonts w:ascii="Helvetica Neue W23 for SKY Reg" w:hAnsi="Helvetica Neue W23 for SKY Reg" w:cs="Helvetica Neue W23 for SKY Reg"/>
                <w:color w:val="000000" w:themeColor="text1"/>
              </w:rPr>
              <w:t>:</w:t>
            </w:r>
          </w:p>
        </w:tc>
      </w:tr>
      <w:tr w:rsidR="0057246C" w:rsidRPr="005A1A8C" w14:paraId="73A39938" w14:textId="77777777" w:rsidTr="00CB37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3B656922" w14:textId="77777777" w:rsidR="0057246C" w:rsidRPr="005A1A8C" w:rsidRDefault="0057246C" w:rsidP="00CB3793">
            <w:pPr>
              <w:pStyle w:val="ListParagraph"/>
              <w:numPr>
                <w:ilvl w:val="0"/>
                <w:numId w:val="51"/>
              </w:numPr>
              <w:bidi/>
              <w:spacing w:before="0" w:after="0" w:line="20" w:lineRule="atLeast"/>
              <w:ind w:left="712" w:right="0"/>
              <w:rPr>
                <w:rFonts w:ascii="Helvetica Neue W23 for SKY Reg" w:eastAsia="Times New Roman" w:hAnsi="Helvetica Neue W23 for SKY Reg" w:cs="Helvetica Neue W23 for SKY Reg"/>
                <w:b w:val="0"/>
                <w:bCs w:val="0"/>
                <w:color w:val="000000" w:themeColor="text1"/>
                <w:kern w:val="0"/>
              </w:rPr>
            </w:pPr>
            <w:r w:rsidRPr="005A1A8C">
              <w:rPr>
                <w:rFonts w:ascii="Helvetica Neue W23 for SKY Reg" w:eastAsia="Times New Roman" w:hAnsi="Helvetica Neue W23 for SKY Reg" w:cs="Helvetica Neue W23 for SKY Reg"/>
                <w:b w:val="0"/>
                <w:bCs w:val="0"/>
                <w:color w:val="000000" w:themeColor="text1"/>
                <w:kern w:val="0"/>
                <w:rtl/>
              </w:rPr>
              <w:t>تكليف الطلاب بإعداد تقرير، عرض تقديمي، أو خريطة ذهنية عن الرحلة</w:t>
            </w:r>
            <w:r w:rsidRPr="005A1A8C">
              <w:rPr>
                <w:rFonts w:ascii="Helvetica Neue W23 for SKY Reg" w:eastAsia="Times New Roman" w:hAnsi="Helvetica Neue W23 for SKY Reg" w:cs="Helvetica Neue W23 for SKY Reg"/>
                <w:b w:val="0"/>
                <w:bCs w:val="0"/>
                <w:color w:val="000000" w:themeColor="text1"/>
                <w:kern w:val="0"/>
              </w:rPr>
              <w:t>.</w:t>
            </w:r>
          </w:p>
          <w:p w14:paraId="3C7F1DB6" w14:textId="77777777" w:rsidR="0057246C" w:rsidRPr="005A1A8C" w:rsidRDefault="0057246C" w:rsidP="00CB3793">
            <w:pPr>
              <w:pStyle w:val="ListParagraph"/>
              <w:numPr>
                <w:ilvl w:val="0"/>
                <w:numId w:val="51"/>
              </w:numPr>
              <w:bidi/>
              <w:spacing w:before="0" w:after="0" w:line="20" w:lineRule="atLeast"/>
              <w:ind w:left="712" w:right="0"/>
              <w:rPr>
                <w:rFonts w:ascii="Helvetica Neue W23 for SKY Reg" w:eastAsia="Times New Roman" w:hAnsi="Helvetica Neue W23 for SKY Reg" w:cs="Helvetica Neue W23 for SKY Reg"/>
                <w:b w:val="0"/>
                <w:bCs w:val="0"/>
                <w:color w:val="000000" w:themeColor="text1"/>
                <w:kern w:val="0"/>
                <w:rtl/>
              </w:rPr>
            </w:pPr>
            <w:r w:rsidRPr="005A1A8C">
              <w:rPr>
                <w:rFonts w:ascii="Helvetica Neue W23 for SKY Reg" w:eastAsia="Times New Roman" w:hAnsi="Helvetica Neue W23 for SKY Reg" w:cs="Helvetica Neue W23 for SKY Reg"/>
                <w:b w:val="0"/>
                <w:bCs w:val="0"/>
                <w:color w:val="000000" w:themeColor="text1"/>
                <w:kern w:val="0"/>
                <w:rtl/>
              </w:rPr>
              <w:t>تقييم مدى تحقيق الأهداف التعليمية</w:t>
            </w:r>
            <w:r w:rsidRPr="005A1A8C">
              <w:rPr>
                <w:rFonts w:ascii="Helvetica Neue W23 for SKY Reg" w:eastAsia="Times New Roman" w:hAnsi="Helvetica Neue W23 for SKY Reg" w:cs="Helvetica Neue W23 for SKY Reg"/>
                <w:b w:val="0"/>
                <w:bCs w:val="0"/>
                <w:color w:val="000000" w:themeColor="text1"/>
                <w:kern w:val="0"/>
              </w:rPr>
              <w:t>.</w:t>
            </w:r>
          </w:p>
        </w:tc>
      </w:tr>
    </w:tbl>
    <w:p w14:paraId="0A1591DB" w14:textId="77777777" w:rsidR="0057246C" w:rsidRDefault="006616DB" w:rsidP="0057246C">
      <w:pPr>
        <w:bidi/>
        <w:ind w:left="-24" w:right="0"/>
        <w:rPr>
          <w:b/>
          <w:bCs/>
          <w:rtl/>
        </w:rPr>
      </w:pPr>
      <w:r>
        <w:rPr>
          <w:b/>
          <w:bCs/>
        </w:rPr>
        <w:br w:type="page"/>
      </w:r>
    </w:p>
    <w:tbl>
      <w:tblPr>
        <w:tblStyle w:val="GridTable4-Accent2"/>
        <w:bidiVisual/>
        <w:tblW w:w="5000" w:type="pct"/>
        <w:tblLook w:val="04A0" w:firstRow="1" w:lastRow="0" w:firstColumn="1" w:lastColumn="0" w:noHBand="0" w:noVBand="1"/>
      </w:tblPr>
      <w:tblGrid>
        <w:gridCol w:w="3491"/>
        <w:gridCol w:w="8"/>
        <w:gridCol w:w="3189"/>
        <w:gridCol w:w="3768"/>
      </w:tblGrid>
      <w:tr w:rsidR="0057246C" w:rsidRPr="005A1A8C" w14:paraId="439BE612" w14:textId="77777777" w:rsidTr="00CB3793">
        <w:trPr>
          <w:cnfStyle w:val="100000000000" w:firstRow="1" w:lastRow="0" w:firstColumn="0" w:lastColumn="0" w:oddVBand="0" w:evenVBand="0" w:oddHBand="0"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8893AA6" w14:textId="77777777" w:rsidR="0057246C" w:rsidRPr="0057246C" w:rsidRDefault="0057246C" w:rsidP="00CB3793">
            <w:pPr>
              <w:spacing w:before="0" w:after="0" w:line="20" w:lineRule="atLeast"/>
              <w:ind w:left="0" w:right="0"/>
              <w:jc w:val="center"/>
              <w:rPr>
                <w:rFonts w:ascii="Helvetica Neue W23 for SKY Reg" w:hAnsi="Helvetica Neue W23 for SKY Reg" w:cs="Helvetica Neue W23 for SKY Reg"/>
                <w:color w:val="FFFFFF" w:themeColor="background1"/>
              </w:rPr>
            </w:pPr>
            <w:r w:rsidRPr="0057246C">
              <w:rPr>
                <w:rFonts w:ascii="Helvetica Neue W23 for SKY Reg" w:hAnsi="Helvetica Neue W23 for SKY Reg" w:cs="Helvetica Neue W23 for SKY Reg"/>
                <w:color w:val="FFFFFF" w:themeColor="background1"/>
                <w:rtl/>
              </w:rPr>
              <w:lastRenderedPageBreak/>
              <w:t>تقييم تنفيذ الاستراتيجية</w:t>
            </w:r>
          </w:p>
        </w:tc>
      </w:tr>
      <w:tr w:rsidR="0057246C" w:rsidRPr="005A1A8C" w14:paraId="04A824F8"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4ED60C71" w14:textId="77777777" w:rsidR="0057246C" w:rsidRPr="005A1A8C" w:rsidRDefault="0057246C" w:rsidP="00CB3793">
            <w:pPr>
              <w:spacing w:before="0" w:after="0" w:line="20" w:lineRule="atLeast"/>
              <w:ind w:left="0" w:right="0"/>
              <w:jc w:val="center"/>
              <w:rPr>
                <w:rFonts w:ascii="Helvetica Neue W23 for SKY Reg" w:hAnsi="Helvetica Neue W23 for SKY Reg" w:cs="Helvetica Neue W23 for SKY Reg"/>
                <w:b w:val="0"/>
                <w:bCs w:val="0"/>
                <w:color w:val="000000" w:themeColor="text1"/>
              </w:rPr>
            </w:pPr>
            <w:r w:rsidRPr="005A1A8C">
              <w:rPr>
                <w:rFonts w:ascii="Helvetica Neue W23 for SKY Reg" w:hAnsi="Helvetica Neue W23 for SKY Reg" w:cs="Helvetica Neue W23 for SKY Reg"/>
                <w:b w:val="0"/>
                <w:bCs w:val="0"/>
                <w:color w:val="000000" w:themeColor="text1"/>
                <w:rtl/>
              </w:rPr>
              <w:t>تقييم تحقيق الأهداف التعليمية</w:t>
            </w:r>
          </w:p>
        </w:tc>
      </w:tr>
      <w:tr w:rsidR="0057246C" w:rsidRPr="005A1A8C" w14:paraId="09930036" w14:textId="77777777" w:rsidTr="00CB3793">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419EF05F"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097841C9"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65806441"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57246C" w:rsidRPr="005A1A8C" w14:paraId="13C0A2AB"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677BCEFD" w14:textId="77777777" w:rsidR="0057246C" w:rsidRPr="005A1A8C" w:rsidRDefault="0057246C" w:rsidP="00CB3793">
            <w:pPr>
              <w:spacing w:before="0" w:after="0" w:line="20" w:lineRule="atLeast"/>
              <w:ind w:left="0" w:right="0"/>
              <w:jc w:val="center"/>
              <w:rPr>
                <w:rFonts w:ascii="Helvetica Neue W23 for SKY Reg" w:hAnsi="Helvetica Neue W23 for SKY Reg" w:cs="Helvetica Neue W23 for SKY Reg"/>
                <w:b w:val="0"/>
                <w:bCs w:val="0"/>
                <w:color w:val="000000" w:themeColor="text1"/>
              </w:rPr>
            </w:pPr>
            <w:r w:rsidRPr="005A1A8C">
              <w:rPr>
                <w:rFonts w:ascii="Helvetica Neue W23 for SKY Reg" w:hAnsi="Helvetica Neue W23 for SKY Reg" w:cs="Helvetica Neue W23 for SKY Reg"/>
                <w:b w:val="0"/>
                <w:bCs w:val="0"/>
                <w:color w:val="000000" w:themeColor="text1"/>
                <w:rtl/>
              </w:rPr>
              <w:t>تقييم مستوى الدافعية والمشاركة</w:t>
            </w:r>
          </w:p>
        </w:tc>
      </w:tr>
      <w:tr w:rsidR="0057246C" w:rsidRPr="005A1A8C" w14:paraId="6B32315B" w14:textId="77777777" w:rsidTr="00CB3793">
        <w:trPr>
          <w:trHeight w:hRule="exact" w:val="1020"/>
        </w:trPr>
        <w:tc>
          <w:tcPr>
            <w:cnfStyle w:val="001000000000" w:firstRow="0" w:lastRow="0" w:firstColumn="1" w:lastColumn="0" w:oddVBand="0" w:evenVBand="0" w:oddHBand="0" w:evenHBand="0" w:firstRowFirstColumn="0" w:firstRowLastColumn="0" w:lastRowFirstColumn="0" w:lastRowLastColumn="0"/>
            <w:tcW w:w="1673" w:type="pct"/>
            <w:gridSpan w:val="2"/>
            <w:vAlign w:val="center"/>
          </w:tcPr>
          <w:p w14:paraId="602D3D08"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5" w:type="pct"/>
            <w:vAlign w:val="center"/>
          </w:tcPr>
          <w:p w14:paraId="428B3D9D"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72C7847A"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57246C" w:rsidRPr="005A1A8C" w14:paraId="2DF91E32"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F9C65C4" w14:textId="77777777" w:rsidR="0057246C" w:rsidRPr="005A1A8C" w:rsidRDefault="0057246C" w:rsidP="00CB3793">
            <w:pPr>
              <w:spacing w:before="0" w:after="0" w:line="20" w:lineRule="atLeast"/>
              <w:ind w:left="0" w:right="0"/>
              <w:jc w:val="center"/>
              <w:rPr>
                <w:rFonts w:ascii="Helvetica Neue W23 for SKY Reg" w:hAnsi="Helvetica Neue W23 for SKY Reg" w:cs="Helvetica Neue W23 for SKY Reg"/>
                <w:b w:val="0"/>
                <w:bCs w:val="0"/>
                <w:color w:val="000000" w:themeColor="text1"/>
              </w:rPr>
            </w:pPr>
            <w:r w:rsidRPr="005A1A8C">
              <w:rPr>
                <w:rFonts w:ascii="Helvetica Neue W23 for SKY Reg" w:hAnsi="Helvetica Neue W23 for SKY Reg" w:cs="Helvetica Neue W23 for SKY Reg"/>
                <w:b w:val="0"/>
                <w:bCs w:val="0"/>
                <w:color w:val="000000" w:themeColor="text1"/>
                <w:rtl/>
              </w:rPr>
              <w:t>تقييم مستوى الاستقلالية في التعلم</w:t>
            </w:r>
          </w:p>
        </w:tc>
      </w:tr>
      <w:tr w:rsidR="0057246C" w:rsidRPr="005A1A8C" w14:paraId="262BA7B4" w14:textId="77777777" w:rsidTr="00CB3793">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49081FBB"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57B63248"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03B3DCD6"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57246C" w:rsidRPr="005A1A8C" w14:paraId="2BD281BB"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3CD7370"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A1A8C">
              <w:rPr>
                <w:rFonts w:ascii="Helvetica Neue W23 for SKY Reg" w:hAnsi="Helvetica Neue W23 for SKY Reg" w:cs="Helvetica Neue W23 for SKY Reg"/>
                <w:b w:val="0"/>
                <w:bCs w:val="0"/>
                <w:color w:val="000000" w:themeColor="text1"/>
                <w:rtl/>
              </w:rPr>
              <w:t>تقييم استخدام مصادر التعلم بفعالية</w:t>
            </w:r>
          </w:p>
        </w:tc>
      </w:tr>
      <w:tr w:rsidR="0057246C" w:rsidRPr="005A1A8C" w14:paraId="0F7A2382" w14:textId="77777777" w:rsidTr="00CB3793">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45C7A818"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17886D4C"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67D5C882"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57246C" w:rsidRPr="005A1A8C" w14:paraId="2C3AFE22"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5BB0E481"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A1A8C">
              <w:rPr>
                <w:rFonts w:ascii="Helvetica Neue W23 for SKY Reg" w:hAnsi="Helvetica Neue W23 for SKY Reg" w:cs="Helvetica Neue W23 for SKY Reg"/>
                <w:b w:val="0"/>
                <w:bCs w:val="0"/>
                <w:color w:val="000000" w:themeColor="text1"/>
                <w:rtl/>
              </w:rPr>
              <w:t>تقييم مهارات إدارة الوقت والتنظيم</w:t>
            </w:r>
          </w:p>
        </w:tc>
      </w:tr>
      <w:tr w:rsidR="0057246C" w:rsidRPr="005A1A8C" w14:paraId="76C49E24" w14:textId="77777777" w:rsidTr="00CB3793">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6E342CF3"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62AD54DF"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2E9DCCC0"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57246C" w:rsidRPr="005A1A8C" w14:paraId="735AC279"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6FF3B45A"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A1A8C">
              <w:rPr>
                <w:rFonts w:ascii="Helvetica Neue W23 for SKY Reg" w:hAnsi="Helvetica Neue W23 for SKY Reg" w:cs="Helvetica Neue W23 for SKY Reg"/>
                <w:b w:val="0"/>
                <w:bCs w:val="0"/>
                <w:color w:val="000000" w:themeColor="text1"/>
                <w:rtl/>
              </w:rPr>
              <w:t>تقييم التفكير النقدي وحل المشكلات</w:t>
            </w:r>
          </w:p>
        </w:tc>
      </w:tr>
      <w:tr w:rsidR="0057246C" w:rsidRPr="005A1A8C" w14:paraId="6C427E9F" w14:textId="77777777" w:rsidTr="00CB3793">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7BE39DCE"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6629DFCB"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6F7B679A"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57246C" w:rsidRPr="005A1A8C" w14:paraId="05568A8E"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4E008762"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A1A8C">
              <w:rPr>
                <w:rFonts w:ascii="Helvetica Neue W23 for SKY Reg" w:hAnsi="Helvetica Neue W23 for SKY Reg" w:cs="Helvetica Neue W23 for SKY Reg"/>
                <w:b w:val="0"/>
                <w:bCs w:val="0"/>
                <w:color w:val="000000" w:themeColor="text1"/>
                <w:rtl/>
              </w:rPr>
              <w:t>تقييم جودة المخرجات والتقارير النهائية</w:t>
            </w:r>
          </w:p>
        </w:tc>
      </w:tr>
      <w:tr w:rsidR="0057246C" w:rsidRPr="005A1A8C" w14:paraId="456DE93F" w14:textId="77777777" w:rsidTr="00CB3793">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640E15CB"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0B66ED08"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06A00F0C"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57246C" w:rsidRPr="005A1A8C" w14:paraId="3DE542E5"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499DDF8"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5A1A8C">
              <w:rPr>
                <w:rFonts w:ascii="Helvetica Neue W23 for SKY Reg" w:hAnsi="Helvetica Neue W23 for SKY Reg" w:cs="Helvetica Neue W23 for SKY Reg"/>
                <w:b w:val="0"/>
                <w:bCs w:val="0"/>
                <w:color w:val="000000" w:themeColor="text1"/>
                <w:rtl/>
              </w:rPr>
              <w:t>تقييم التغذية الراجعة والتقييم الذاتي</w:t>
            </w:r>
          </w:p>
        </w:tc>
      </w:tr>
      <w:tr w:rsidR="0057246C" w:rsidRPr="005A1A8C" w14:paraId="6FAB8B5F" w14:textId="77777777" w:rsidTr="00CB3793">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1F440FD4" w14:textId="77777777" w:rsidR="0057246C" w:rsidRPr="005A1A8C" w:rsidRDefault="0057246C" w:rsidP="00CB3793">
            <w:pPr>
              <w:bidi/>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Pr>
              <w:t>{#efficiency} {</w:t>
            </w:r>
            <w:proofErr w:type="spellStart"/>
            <w:r w:rsidRPr="00AB0A77">
              <w:rPr>
                <w:rFonts w:ascii="Helvetica Neue W23 for SKY Reg" w:hAnsi="Helvetica Neue W23 for SKY Reg" w:cs="Helvetica Neue W23 for SKY Reg"/>
                <w:b w:val="0"/>
                <w:bCs w:val="0"/>
                <w:color w:val="000000" w:themeColor="text1"/>
              </w:rPr>
              <w:t>fullyAchieved</w:t>
            </w:r>
            <w:proofErr w:type="spellEnd"/>
            <w:r w:rsidRPr="00AB0A77">
              <w:rPr>
                <w:rFonts w:ascii="Helvetica Neue W23 for SKY Reg" w:hAnsi="Helvetica Neue W23 for SKY Reg" w:cs="Helvetica Neue W23 for SKY Reg"/>
                <w:b w:val="0"/>
                <w:bCs w:val="0"/>
                <w:color w:val="000000" w:themeColor="text1"/>
              </w:rPr>
              <w:t>}</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111FFA2E"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partiallyAchieved</w:t>
            </w:r>
            <w:proofErr w:type="spellEnd"/>
            <w:r w:rsidRPr="00AB0A77">
              <w:rPr>
                <w:rFonts w:ascii="Helvetica Neue W23 for SKY Reg" w:hAnsi="Helvetica Neue W23 for SKY Reg" w:cs="Helvetica Neue W23 for SKY Reg"/>
                <w:color w:val="000000" w:themeColor="text1"/>
              </w:rPr>
              <w:t>}</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12CD791A" w14:textId="77777777" w:rsidR="0057246C" w:rsidRPr="005A1A8C" w:rsidRDefault="0057246C" w:rsidP="00CB3793">
            <w:pPr>
              <w:bidi/>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notAchieved</w:t>
            </w:r>
            <w:proofErr w:type="spellEnd"/>
            <w:r w:rsidRPr="00AB0A77">
              <w:rPr>
                <w:rFonts w:ascii="Helvetica Neue W23 for SKY Reg" w:hAnsi="Helvetica Neue W23 for SKY Reg" w:cs="Helvetica Neue W23 for SKY Reg"/>
                <w:color w:val="000000" w:themeColor="text1"/>
              </w:rPr>
              <w:t>}{/efficiency}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bl>
    <w:tbl>
      <w:tblPr>
        <w:tblStyle w:val="ListTable2-Accent2"/>
        <w:bidiVisual/>
        <w:tblW w:w="5000" w:type="pct"/>
        <w:tblLook w:val="0480" w:firstRow="0" w:lastRow="0" w:firstColumn="1" w:lastColumn="0" w:noHBand="0" w:noVBand="1"/>
      </w:tblPr>
      <w:tblGrid>
        <w:gridCol w:w="10466"/>
      </w:tblGrid>
      <w:tr w:rsidR="005A3AF2" w:rsidRPr="006616DB" w14:paraId="123DFCEB" w14:textId="77777777" w:rsidTr="0057246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5975AB6B" w14:textId="2DE52788" w:rsidR="005A3AF2" w:rsidRPr="006616DB" w:rsidRDefault="005A3AF2" w:rsidP="0057246C">
            <w:pPr>
              <w:bidi/>
              <w:spacing w:before="0" w:after="0" w:line="20" w:lineRule="atLeast"/>
              <w:rPr>
                <w:rFonts w:ascii="Helvetica Neue W23 for SKY Reg" w:hAnsi="Helvetica Neue W23 for SKY Reg" w:cs="Helvetica Neue W23 for SKY Reg"/>
              </w:rPr>
            </w:pPr>
            <w:r w:rsidRPr="006616DB">
              <w:rPr>
                <w:rFonts w:ascii="Helvetica Neue W23 for SKY Reg" w:hAnsi="Helvetica Neue W23 for SKY Reg" w:cs="Helvetica Neue W23 for SKY Reg"/>
                <w:color w:val="auto"/>
                <w:rtl/>
              </w:rPr>
              <w:lastRenderedPageBreak/>
              <w:t>الصعوبات التي واجهها المعلم أثناء التنفيذ:</w:t>
            </w:r>
          </w:p>
        </w:tc>
      </w:tr>
      <w:tr w:rsidR="00E10210" w:rsidRPr="006616DB" w14:paraId="40A76741" w14:textId="77777777" w:rsidTr="0057246C">
        <w:trPr>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2186CDE4" w14:textId="77777777" w:rsidR="00A33C4E" w:rsidRPr="006616DB" w:rsidRDefault="00A33C4E" w:rsidP="0057246C">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6616DB">
              <w:rPr>
                <w:rFonts w:ascii="Helvetica Neue W23 for SKY Reg" w:hAnsi="Helvetica Neue W23 for SKY Reg" w:cs="Helvetica Neue W23 for SKY Reg"/>
                <w:b w:val="0"/>
                <w:bCs w:val="0"/>
                <w:color w:val="auto"/>
                <w:rtl/>
              </w:rPr>
              <w:t>ضعف الاتصال بالإنترنت أو نقص الأجهزة.</w:t>
            </w:r>
          </w:p>
          <w:p w14:paraId="3DD55F65" w14:textId="77777777" w:rsidR="00A33C4E" w:rsidRPr="006616DB" w:rsidRDefault="00A33C4E" w:rsidP="0057246C">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6616DB">
              <w:rPr>
                <w:rFonts w:ascii="Helvetica Neue W23 for SKY Reg" w:hAnsi="Helvetica Neue W23 for SKY Reg" w:cs="Helvetica Neue W23 for SKY Reg"/>
                <w:b w:val="0"/>
                <w:bCs w:val="0"/>
                <w:color w:val="auto"/>
                <w:rtl/>
              </w:rPr>
              <w:t>عدم إتقان الطلاب لاستخدام الأدوات الرقمية.</w:t>
            </w:r>
          </w:p>
          <w:p w14:paraId="0CDA9E8F" w14:textId="77777777" w:rsidR="00A33C4E" w:rsidRPr="006616DB" w:rsidRDefault="00A33C4E" w:rsidP="0057246C">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6616DB">
              <w:rPr>
                <w:rFonts w:ascii="Helvetica Neue W23 for SKY Reg" w:hAnsi="Helvetica Neue W23 for SKY Reg" w:cs="Helvetica Neue W23 for SKY Reg"/>
                <w:b w:val="0"/>
                <w:bCs w:val="0"/>
                <w:color w:val="auto"/>
                <w:rtl/>
              </w:rPr>
              <w:t>فقدان التركيز أثناء العرض الافتراضي.</w:t>
            </w:r>
          </w:p>
          <w:p w14:paraId="32F6C9C5" w14:textId="6B38E9CA" w:rsidR="006A3406" w:rsidRPr="006616DB" w:rsidRDefault="00A33C4E" w:rsidP="0057246C">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6616DB">
              <w:rPr>
                <w:rFonts w:ascii="Helvetica Neue W23 for SKY Reg" w:hAnsi="Helvetica Neue W23 for SKY Reg" w:cs="Helvetica Neue W23 for SKY Reg"/>
                <w:b w:val="0"/>
                <w:bCs w:val="0"/>
                <w:color w:val="auto"/>
                <w:rtl/>
              </w:rPr>
              <w:t>قلة الموارد التعليمية الجيدة باللغة العربية.</w:t>
            </w:r>
          </w:p>
        </w:tc>
      </w:tr>
      <w:tr w:rsidR="00D93E03" w:rsidRPr="006616DB" w14:paraId="0AE33FAE" w14:textId="77777777" w:rsidTr="0057246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4BAB6F8D" w14:textId="2EF74703" w:rsidR="00D93E03" w:rsidRPr="006616DB" w:rsidRDefault="00D93E03" w:rsidP="0057246C">
            <w:pPr>
              <w:bidi/>
              <w:spacing w:before="0" w:after="0" w:line="20" w:lineRule="atLeast"/>
              <w:rPr>
                <w:rFonts w:ascii="Helvetica Neue W23 for SKY Reg" w:hAnsi="Helvetica Neue W23 for SKY Reg" w:cs="Helvetica Neue W23 for SKY Reg"/>
              </w:rPr>
            </w:pPr>
            <w:r w:rsidRPr="006616DB">
              <w:rPr>
                <w:rFonts w:ascii="Helvetica Neue W23 for SKY Reg" w:hAnsi="Helvetica Neue W23 for SKY Reg" w:cs="Helvetica Neue W23 for SKY Reg"/>
                <w:color w:val="auto"/>
                <w:rtl/>
              </w:rPr>
              <w:t>التعديلات المقترحة لتحسين الاستراتيجية:</w:t>
            </w:r>
          </w:p>
        </w:tc>
      </w:tr>
      <w:tr w:rsidR="00E10210" w:rsidRPr="006616DB" w14:paraId="3F8E1AFB" w14:textId="77777777" w:rsidTr="0057246C">
        <w:trPr>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653318B8" w14:textId="77777777" w:rsidR="00A62C33" w:rsidRPr="006616DB" w:rsidRDefault="00A62C33" w:rsidP="0057246C">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6616DB">
              <w:rPr>
                <w:rFonts w:ascii="Helvetica Neue W23 for SKY Reg" w:hAnsi="Helvetica Neue W23 for SKY Reg" w:cs="Helvetica Neue W23 for SKY Reg"/>
                <w:b w:val="0"/>
                <w:bCs w:val="0"/>
                <w:color w:val="auto"/>
                <w:rtl/>
              </w:rPr>
              <w:t>تجهيز خطة بديلة في حال تعطل التقنية (مثل فيديو مسجّل).</w:t>
            </w:r>
          </w:p>
          <w:p w14:paraId="12829368" w14:textId="77777777" w:rsidR="00A62C33" w:rsidRPr="006616DB" w:rsidRDefault="00A62C33" w:rsidP="0057246C">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6616DB">
              <w:rPr>
                <w:rFonts w:ascii="Helvetica Neue W23 for SKY Reg" w:hAnsi="Helvetica Neue W23 for SKY Reg" w:cs="Helvetica Neue W23 for SKY Reg"/>
                <w:b w:val="0"/>
                <w:bCs w:val="0"/>
                <w:color w:val="auto"/>
                <w:rtl/>
              </w:rPr>
              <w:t>تدريب بسيط للطلاب على استخدام الأدوات قبل الرحلة.</w:t>
            </w:r>
          </w:p>
          <w:p w14:paraId="468CBFA0" w14:textId="77777777" w:rsidR="00A62C33" w:rsidRPr="006616DB" w:rsidRDefault="00A62C33" w:rsidP="0057246C">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6616DB">
              <w:rPr>
                <w:rFonts w:ascii="Helvetica Neue W23 for SKY Reg" w:hAnsi="Helvetica Neue W23 for SKY Reg" w:cs="Helvetica Neue W23 for SKY Reg"/>
                <w:b w:val="0"/>
                <w:bCs w:val="0"/>
                <w:color w:val="auto"/>
                <w:rtl/>
              </w:rPr>
              <w:t>تقسيم الرحلة إلى فقرات قصيرة مع أنشطة تفاعلية بين كل جزء.</w:t>
            </w:r>
          </w:p>
          <w:p w14:paraId="0C0F3C6F" w14:textId="3FBF5881" w:rsidR="00B14E5E" w:rsidRPr="006616DB" w:rsidRDefault="00A62C33" w:rsidP="0057246C">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6616DB">
              <w:rPr>
                <w:rFonts w:ascii="Helvetica Neue W23 for SKY Reg" w:hAnsi="Helvetica Neue W23 for SKY Reg" w:cs="Helvetica Neue W23 for SKY Reg"/>
                <w:b w:val="0"/>
                <w:bCs w:val="0"/>
                <w:color w:val="auto"/>
                <w:rtl/>
              </w:rPr>
              <w:t xml:space="preserve">استخدام مواقع موثوقة (مثل: </w:t>
            </w:r>
            <w:r w:rsidRPr="006616DB">
              <w:rPr>
                <w:rFonts w:ascii="Helvetica Neue W23 for SKY Reg" w:hAnsi="Helvetica Neue W23 for SKY Reg" w:cs="Helvetica Neue W23 for SKY Reg"/>
                <w:b w:val="0"/>
                <w:bCs w:val="0"/>
                <w:color w:val="auto"/>
              </w:rPr>
              <w:t>Google Arts &amp; Culture</w:t>
            </w:r>
            <w:r w:rsidRPr="006616DB">
              <w:rPr>
                <w:rFonts w:ascii="Helvetica Neue W23 for SKY Reg" w:hAnsi="Helvetica Neue W23 for SKY Reg" w:cs="Helvetica Neue W23 for SKY Reg"/>
                <w:b w:val="0"/>
                <w:bCs w:val="0"/>
                <w:color w:val="auto"/>
                <w:rtl/>
              </w:rPr>
              <w:t>، أو متاحف عالمية توفر جولات افتراضية مجانية).</w:t>
            </w:r>
          </w:p>
        </w:tc>
      </w:tr>
      <w:tr w:rsidR="00D93E03" w:rsidRPr="006616DB" w14:paraId="583F644A" w14:textId="77777777" w:rsidTr="0057246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27FAB6B1" w14:textId="49956577" w:rsidR="00D93E03" w:rsidRPr="006616DB" w:rsidRDefault="00D93E03" w:rsidP="0057246C">
            <w:pPr>
              <w:bidi/>
              <w:spacing w:before="0" w:after="0" w:line="20" w:lineRule="atLeast"/>
              <w:rPr>
                <w:rFonts w:ascii="Helvetica Neue W23 for SKY Reg" w:hAnsi="Helvetica Neue W23 for SKY Reg" w:cs="Helvetica Neue W23 for SKY Reg"/>
              </w:rPr>
            </w:pPr>
            <w:r w:rsidRPr="006616DB">
              <w:rPr>
                <w:rFonts w:ascii="Helvetica Neue W23 for SKY Reg" w:hAnsi="Helvetica Neue W23 for SKY Reg" w:cs="Helvetica Neue W23 for SKY Reg"/>
                <w:color w:val="auto"/>
                <w:rtl/>
              </w:rPr>
              <w:t>الملاحظات والتوصيات</w:t>
            </w:r>
          </w:p>
        </w:tc>
      </w:tr>
      <w:tr w:rsidR="00E10210" w:rsidRPr="006616DB" w14:paraId="5FCABC59" w14:textId="77777777" w:rsidTr="0057246C">
        <w:trPr>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494AD280" w14:textId="77777777" w:rsidR="00085F6F" w:rsidRPr="006616DB" w:rsidRDefault="00085F6F" w:rsidP="0057246C">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6616DB">
              <w:rPr>
                <w:rFonts w:ascii="Helvetica Neue W23 for SKY Reg" w:hAnsi="Helvetica Neue W23 for SKY Reg" w:cs="Helvetica Neue W23 for SKY Reg"/>
                <w:b w:val="0"/>
                <w:bCs w:val="0"/>
                <w:color w:val="auto"/>
                <w:rtl/>
              </w:rPr>
              <w:t>لا تجعل الرحلة مجرد مشاهدة، بل اربطها بمهام وأسئلة.</w:t>
            </w:r>
          </w:p>
          <w:p w14:paraId="2DDB0399" w14:textId="77777777" w:rsidR="00085F6F" w:rsidRPr="006616DB" w:rsidRDefault="00085F6F" w:rsidP="0057246C">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6616DB">
              <w:rPr>
                <w:rFonts w:ascii="Helvetica Neue W23 for SKY Reg" w:hAnsi="Helvetica Neue W23 for SKY Reg" w:cs="Helvetica Neue W23 for SKY Reg"/>
                <w:b w:val="0"/>
                <w:bCs w:val="0"/>
                <w:color w:val="auto"/>
                <w:rtl/>
              </w:rPr>
              <w:t>احرص على تنويع الرحلات حسب المواد والمراحل الدراسية.</w:t>
            </w:r>
          </w:p>
          <w:p w14:paraId="3379E1F0" w14:textId="77777777" w:rsidR="00085F6F" w:rsidRPr="006616DB" w:rsidRDefault="00085F6F" w:rsidP="0057246C">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6616DB">
              <w:rPr>
                <w:rFonts w:ascii="Helvetica Neue W23 for SKY Reg" w:hAnsi="Helvetica Neue W23 for SKY Reg" w:cs="Helvetica Neue W23 for SKY Reg"/>
                <w:b w:val="0"/>
                <w:bCs w:val="0"/>
                <w:color w:val="auto"/>
                <w:rtl/>
              </w:rPr>
              <w:t xml:space="preserve">استخدم أدوات تفاعلية مثل </w:t>
            </w:r>
            <w:r w:rsidRPr="006616DB">
              <w:rPr>
                <w:rFonts w:ascii="Helvetica Neue W23 for SKY Reg" w:hAnsi="Helvetica Neue W23 for SKY Reg" w:cs="Helvetica Neue W23 for SKY Reg"/>
                <w:b w:val="0"/>
                <w:bCs w:val="0"/>
                <w:color w:val="auto"/>
              </w:rPr>
              <w:t>Kahoot</w:t>
            </w:r>
            <w:r w:rsidRPr="006616DB">
              <w:rPr>
                <w:rFonts w:ascii="Helvetica Neue W23 for SKY Reg" w:hAnsi="Helvetica Neue W23 for SKY Reg" w:cs="Helvetica Neue W23 for SKY Reg"/>
                <w:b w:val="0"/>
                <w:bCs w:val="0"/>
                <w:color w:val="auto"/>
                <w:rtl/>
              </w:rPr>
              <w:t xml:space="preserve"> أو </w:t>
            </w:r>
            <w:r w:rsidRPr="006616DB">
              <w:rPr>
                <w:rFonts w:ascii="Helvetica Neue W23 for SKY Reg" w:hAnsi="Helvetica Neue W23 for SKY Reg" w:cs="Helvetica Neue W23 for SKY Reg"/>
                <w:b w:val="0"/>
                <w:bCs w:val="0"/>
                <w:color w:val="auto"/>
              </w:rPr>
              <w:t>Padlet</w:t>
            </w:r>
            <w:r w:rsidRPr="006616DB">
              <w:rPr>
                <w:rFonts w:ascii="Helvetica Neue W23 for SKY Reg" w:hAnsi="Helvetica Neue W23 for SKY Reg" w:cs="Helvetica Neue W23 for SKY Reg"/>
                <w:b w:val="0"/>
                <w:bCs w:val="0"/>
                <w:color w:val="auto"/>
                <w:rtl/>
              </w:rPr>
              <w:t xml:space="preserve"> لقياس الفهم بعد الرحلة.</w:t>
            </w:r>
          </w:p>
          <w:p w14:paraId="33C676DD" w14:textId="7C657954" w:rsidR="00B14E5E" w:rsidRPr="006616DB" w:rsidRDefault="00085F6F" w:rsidP="0057246C">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6616DB">
              <w:rPr>
                <w:rFonts w:ascii="Helvetica Neue W23 for SKY Reg" w:hAnsi="Helvetica Neue W23 for SKY Reg" w:cs="Helvetica Neue W23 for SKY Reg"/>
                <w:b w:val="0"/>
                <w:bCs w:val="0"/>
                <w:color w:val="auto"/>
                <w:rtl/>
              </w:rPr>
              <w:t>يمكنك تسجيل الرحلة وإتاحتها للطلاب للمراجعة لاحقًا.</w:t>
            </w:r>
          </w:p>
        </w:tc>
      </w:tr>
      <w:tr w:rsidR="00D93E03" w:rsidRPr="006616DB" w14:paraId="22BE2234" w14:textId="77777777" w:rsidTr="0057246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D7C405D" w14:textId="0DECB751" w:rsidR="00D93E03" w:rsidRPr="006616DB" w:rsidRDefault="00D93E03" w:rsidP="0057246C">
            <w:pPr>
              <w:bidi/>
              <w:spacing w:before="0" w:after="0" w:line="20" w:lineRule="atLeast"/>
              <w:rPr>
                <w:rFonts w:ascii="Helvetica Neue W23 for SKY Reg" w:hAnsi="Helvetica Neue W23 for SKY Reg" w:cs="Helvetica Neue W23 for SKY Reg"/>
                <w:rtl/>
              </w:rPr>
            </w:pPr>
            <w:r w:rsidRPr="006616DB">
              <w:rPr>
                <w:rFonts w:ascii="Helvetica Neue W23 for SKY Reg" w:hAnsi="Helvetica Neue W23 for SKY Reg" w:cs="Helvetica Neue W23 for SKY Reg"/>
                <w:color w:val="auto"/>
                <w:rtl/>
              </w:rPr>
              <w:t>المرفقات</w:t>
            </w:r>
          </w:p>
        </w:tc>
      </w:tr>
      <w:tr w:rsidR="0025714D" w:rsidRPr="006616DB" w14:paraId="02BFC783" w14:textId="77777777" w:rsidTr="0057246C">
        <w:trPr>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332E673" w14:textId="2841235B" w:rsidR="0025714D" w:rsidRPr="006616DB" w:rsidRDefault="0025714D" w:rsidP="0057246C">
            <w:pPr>
              <w:bidi/>
              <w:spacing w:before="0" w:after="0" w:line="20" w:lineRule="atLeast"/>
              <w:rPr>
                <w:rFonts w:ascii="Helvetica Neue W23 for SKY Reg" w:hAnsi="Helvetica Neue W23 for SKY Reg" w:cs="Helvetica Neue W23 for SKY Reg"/>
                <w:b w:val="0"/>
                <w:bCs w:val="0"/>
                <w:rtl/>
              </w:rPr>
            </w:pPr>
            <w:r w:rsidRPr="006616DB">
              <w:rPr>
                <w:rFonts w:ascii="Helvetica Neue W23 for SKY Reg" w:hAnsi="Helvetica Neue W23 for SKY Reg" w:cs="Helvetica Neue W23 for SKY Reg"/>
                <w:b w:val="0"/>
                <w:bCs w:val="0"/>
                <w:color w:val="auto"/>
              </w:rPr>
              <w:t xml:space="preserve"> {#</w:t>
            </w:r>
            <w:proofErr w:type="gramStart"/>
            <w:r w:rsidRPr="006616DB">
              <w:rPr>
                <w:rFonts w:ascii="Helvetica Neue W23 for SKY Reg" w:hAnsi="Helvetica Neue W23 for SKY Reg" w:cs="Helvetica Neue W23 for SKY Reg"/>
                <w:b w:val="0"/>
                <w:bCs w:val="0"/>
                <w:color w:val="auto"/>
              </w:rPr>
              <w:t>attachments}{</w:t>
            </w:r>
            <w:proofErr w:type="gramEnd"/>
            <w:r w:rsidRPr="006616DB">
              <w:rPr>
                <w:rFonts w:ascii="Helvetica Neue W23 for SKY Reg" w:hAnsi="Helvetica Neue W23 for SKY Reg" w:cs="Helvetica Neue W23 for SKY Reg"/>
                <w:b w:val="0"/>
                <w:bCs w:val="0"/>
                <w:color w:val="auto"/>
              </w:rPr>
              <w:t xml:space="preserve">studentActivitiesPhotos} </w:t>
            </w:r>
            <w:r w:rsidRPr="006616DB">
              <w:rPr>
                <w:rFonts w:ascii="Helvetica Neue W23 for SKY Reg" w:hAnsi="Helvetica Neue W23 for SKY Reg" w:cs="Helvetica Neue W23 for SKY Reg"/>
                <w:b w:val="0"/>
                <w:bCs w:val="0"/>
                <w:color w:val="auto"/>
                <w:rtl/>
              </w:rPr>
              <w:t>صور لأنشطة الطلاب</w:t>
            </w:r>
            <w:r w:rsidRPr="006616DB">
              <w:rPr>
                <w:rFonts w:ascii="Helvetica Neue W23 for SKY Reg" w:hAnsi="Helvetica Neue W23 for SKY Reg" w:cs="Helvetica Neue W23 for SKY Reg"/>
                <w:b w:val="0"/>
                <w:bCs w:val="0"/>
                <w:rtl/>
              </w:rPr>
              <w:t xml:space="preserve">   </w:t>
            </w:r>
            <w:r w:rsidRPr="006616DB">
              <w:rPr>
                <w:rFonts w:ascii="Helvetica Neue W23 for SKY Reg" w:hAnsi="Helvetica Neue W23 for SKY Reg" w:cs="Helvetica Neue W23 for SKY Reg"/>
                <w:b w:val="0"/>
                <w:bCs w:val="0"/>
                <w:color w:val="auto"/>
                <w:rtl/>
              </w:rPr>
              <w:t xml:space="preserve">   </w:t>
            </w:r>
            <w:r w:rsidRPr="006616DB">
              <w:rPr>
                <w:rFonts w:ascii="Helvetica Neue W23 for SKY Reg" w:hAnsi="Helvetica Neue W23 for SKY Reg" w:cs="Helvetica Neue W23 for SKY Reg"/>
                <w:b w:val="0"/>
                <w:bCs w:val="0"/>
                <w:color w:val="auto"/>
              </w:rPr>
              <w:t>{worksheets}</w:t>
            </w:r>
            <w:r w:rsidRPr="006616DB">
              <w:rPr>
                <w:rFonts w:ascii="Helvetica Neue W23 for SKY Reg" w:hAnsi="Helvetica Neue W23 for SKY Reg" w:cs="Helvetica Neue W23 for SKY Reg"/>
                <w:b w:val="0"/>
                <w:bCs w:val="0"/>
                <w:color w:val="auto"/>
                <w:rtl/>
              </w:rPr>
              <w:t xml:space="preserve"> أوراق عمل      </w:t>
            </w:r>
            <w:r w:rsidRPr="006616DB">
              <w:rPr>
                <w:rFonts w:ascii="Helvetica Neue W23 for SKY Reg" w:hAnsi="Helvetica Neue W23 for SKY Reg" w:cs="Helvetica Neue W23 for SKY Reg"/>
                <w:b w:val="0"/>
                <w:bCs w:val="0"/>
                <w:color w:val="auto"/>
              </w:rPr>
              <w:t xml:space="preserve"> {</w:t>
            </w:r>
            <w:proofErr w:type="spellStart"/>
            <w:r w:rsidRPr="006616DB">
              <w:rPr>
                <w:rFonts w:ascii="Helvetica Neue W23 for SKY Reg" w:hAnsi="Helvetica Neue W23 for SKY Reg" w:cs="Helvetica Neue W23 for SKY Reg"/>
                <w:b w:val="0"/>
                <w:bCs w:val="0"/>
                <w:color w:val="auto"/>
              </w:rPr>
              <w:t>studentAssessments</w:t>
            </w:r>
            <w:proofErr w:type="spellEnd"/>
            <w:r w:rsidRPr="006616DB">
              <w:rPr>
                <w:rFonts w:ascii="Helvetica Neue W23 for SKY Reg" w:hAnsi="Helvetica Neue W23 for SKY Reg" w:cs="Helvetica Neue W23 for SKY Reg"/>
                <w:b w:val="0"/>
                <w:bCs w:val="0"/>
                <w:color w:val="auto"/>
              </w:rPr>
              <w:t>}</w:t>
            </w:r>
            <w:r w:rsidRPr="006616DB">
              <w:rPr>
                <w:rFonts w:ascii="Helvetica Neue W23 for SKY Reg" w:hAnsi="Helvetica Neue W23 for SKY Reg" w:cs="Helvetica Neue W23 for SKY Reg"/>
                <w:b w:val="0"/>
                <w:bCs w:val="0"/>
                <w:color w:val="auto"/>
                <w:rtl/>
              </w:rPr>
              <w:t xml:space="preserve">تقييمات الطلاب         </w:t>
            </w:r>
            <w:r w:rsidRPr="006616DB">
              <w:rPr>
                <w:rFonts w:ascii="Helvetica Neue W23 for SKY Reg" w:hAnsi="Helvetica Neue W23 for SKY Reg" w:cs="Helvetica Neue W23 for SKY Reg"/>
                <w:b w:val="0"/>
                <w:bCs w:val="0"/>
                <w:color w:val="auto"/>
              </w:rPr>
              <w:t xml:space="preserve"> {other}{/attachments}</w:t>
            </w:r>
            <w:r w:rsidRPr="006616DB">
              <w:rPr>
                <w:rFonts w:ascii="Helvetica Neue W23 for SKY Reg" w:hAnsi="Helvetica Neue W23 for SKY Reg" w:cs="Helvetica Neue W23 for SKY Reg"/>
                <w:b w:val="0"/>
                <w:bCs w:val="0"/>
                <w:color w:val="auto"/>
                <w:rtl/>
              </w:rPr>
              <w:t>..........................</w:t>
            </w:r>
          </w:p>
        </w:tc>
      </w:tr>
    </w:tbl>
    <w:p w14:paraId="11D0DCBB" w14:textId="77777777" w:rsidR="005A3AF2" w:rsidRPr="005A3AF2" w:rsidRDefault="005A3AF2" w:rsidP="006A3406">
      <w:pPr>
        <w:bidi/>
        <w:ind w:left="0"/>
        <w:rPr>
          <w:rFonts w:ascii="Arial" w:hAnsi="Arial" w:cs="Arial"/>
          <w:b/>
          <w:bCs/>
          <w:rtl/>
        </w:rPr>
      </w:pPr>
    </w:p>
    <w:p w14:paraId="2C980551" w14:textId="77777777" w:rsidR="005A3AF2" w:rsidRPr="005A3AF2" w:rsidRDefault="005A3AF2" w:rsidP="005A3AF2">
      <w:pPr>
        <w:bidi/>
        <w:rPr>
          <w:rFonts w:ascii="Arial" w:hAnsi="Arial" w:cs="Arial"/>
          <w:b/>
          <w:bCs/>
        </w:rPr>
      </w:pPr>
    </w:p>
    <w:tbl>
      <w:tblPr>
        <w:tblStyle w:val="ListTable6Colorful-Accent2"/>
        <w:bidiVisual/>
        <w:tblW w:w="0" w:type="auto"/>
        <w:tblLook w:val="0480" w:firstRow="0" w:lastRow="0" w:firstColumn="1" w:lastColumn="0" w:noHBand="0" w:noVBand="1"/>
      </w:tblPr>
      <w:tblGrid>
        <w:gridCol w:w="5228"/>
        <w:gridCol w:w="5228"/>
      </w:tblGrid>
      <w:tr w:rsidR="006616DB" w:rsidRPr="001B65FA" w14:paraId="5B62C028" w14:textId="77777777" w:rsidTr="0057246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4A2EB8F5" w14:textId="77777777" w:rsidR="006616DB" w:rsidRPr="00AB0A77" w:rsidRDefault="006616DB" w:rsidP="0057246C">
            <w:pPr>
              <w:spacing w:before="0" w:after="0" w:line="20" w:lineRule="atLeast"/>
              <w:jc w:val="center"/>
              <w:rPr>
                <w:rFonts w:ascii="Helvetica Neue W23 for SKY Reg" w:hAnsi="Helvetica Neue W23 for SKY Reg" w:cs="Helvetica Neue W23 for SKY Reg"/>
                <w:b w:val="0"/>
                <w:bCs w:val="0"/>
                <w:color w:val="000000" w:themeColor="text1"/>
                <w:rtl/>
              </w:rPr>
            </w:pPr>
            <w:bookmarkStart w:id="0" w:name="_Hlk212044058"/>
            <w:r w:rsidRPr="00AB0A77">
              <w:rPr>
                <w:rFonts w:ascii="Helvetica Neue W23 for SKY Reg" w:hAnsi="Helvetica Neue W23 for SKY Reg" w:cs="Helvetica Neue W23 for SKY Reg"/>
                <w:b w:val="0"/>
                <w:bCs w:val="0"/>
                <w:color w:val="000000" w:themeColor="text1"/>
                <w:rtl/>
              </w:rPr>
              <w:t>اسم المعلم</w:t>
            </w:r>
          </w:p>
        </w:tc>
        <w:tc>
          <w:tcPr>
            <w:tcW w:w="5228" w:type="dxa"/>
            <w:vAlign w:val="center"/>
          </w:tcPr>
          <w:p w14:paraId="7D7A6432" w14:textId="77777777" w:rsidR="006616DB" w:rsidRPr="00AB0A77" w:rsidRDefault="006616DB" w:rsidP="0057246C">
            <w:pPr>
              <w:spacing w:before="0" w:after="0" w:line="20" w:lineRule="atLeast"/>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b/>
                <w:bCs/>
                <w:color w:val="000000" w:themeColor="text1"/>
                <w:rtl/>
              </w:rPr>
            </w:pPr>
            <w:r w:rsidRPr="00AB0A77">
              <w:rPr>
                <w:rFonts w:ascii="Helvetica Neue W23 for SKY Reg" w:hAnsi="Helvetica Neue W23 for SKY Reg" w:cs="Helvetica Neue W23 for SKY Reg"/>
                <w:color w:val="000000" w:themeColor="text1"/>
                <w:rtl/>
              </w:rPr>
              <w:t>مدير المدرسة</w:t>
            </w:r>
          </w:p>
        </w:tc>
      </w:tr>
      <w:tr w:rsidR="006616DB" w:rsidRPr="001B65FA" w14:paraId="7D7EA64F" w14:textId="77777777" w:rsidTr="0057246C">
        <w:trPr>
          <w:trHeight w:val="567"/>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7672B13E" w14:textId="77777777" w:rsidR="006616DB" w:rsidRPr="00AB0A77" w:rsidRDefault="006616DB" w:rsidP="0057246C">
            <w:pPr>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Pr>
              <w:t>{</w:t>
            </w:r>
            <w:proofErr w:type="spellStart"/>
            <w:r w:rsidRPr="00AB0A77">
              <w:rPr>
                <w:rFonts w:ascii="Helvetica Neue W23 for SKY Reg" w:hAnsi="Helvetica Neue W23 for SKY Reg" w:cs="Helvetica Neue W23 for SKY Reg"/>
                <w:b w:val="0"/>
                <w:bCs w:val="0"/>
                <w:color w:val="000000" w:themeColor="text1"/>
              </w:rPr>
              <w:t>teacherName</w:t>
            </w:r>
            <w:proofErr w:type="spellEnd"/>
            <w:r w:rsidRPr="00AB0A77">
              <w:rPr>
                <w:rFonts w:ascii="Helvetica Neue W23 for SKY Reg" w:hAnsi="Helvetica Neue W23 for SKY Reg" w:cs="Helvetica Neue W23 for SKY Reg"/>
                <w:b w:val="0"/>
                <w:bCs w:val="0"/>
                <w:color w:val="000000" w:themeColor="text1"/>
              </w:rPr>
              <w:t>}</w:t>
            </w:r>
          </w:p>
        </w:tc>
        <w:tc>
          <w:tcPr>
            <w:tcW w:w="5228" w:type="dxa"/>
            <w:vAlign w:val="center"/>
          </w:tcPr>
          <w:p w14:paraId="29069B40" w14:textId="77777777" w:rsidR="006616DB" w:rsidRPr="00AB0A77" w:rsidRDefault="006616DB" w:rsidP="0057246C">
            <w:pPr>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w:t>
            </w:r>
            <w:proofErr w:type="spellStart"/>
            <w:r w:rsidRPr="00AB0A77">
              <w:rPr>
                <w:rFonts w:ascii="Helvetica Neue W23 for SKY Reg" w:hAnsi="Helvetica Neue W23 for SKY Reg" w:cs="Helvetica Neue W23 for SKY Reg"/>
                <w:color w:val="000000" w:themeColor="text1"/>
              </w:rPr>
              <w:t>principalName</w:t>
            </w:r>
            <w:proofErr w:type="spellEnd"/>
            <w:r w:rsidRPr="00AB0A77">
              <w:rPr>
                <w:rFonts w:ascii="Helvetica Neue W23 for SKY Reg" w:hAnsi="Helvetica Neue W23 for SKY Reg" w:cs="Helvetica Neue W23 for SKY Reg"/>
                <w:color w:val="000000" w:themeColor="text1"/>
              </w:rPr>
              <w:t>}</w:t>
            </w:r>
          </w:p>
        </w:tc>
      </w:tr>
      <w:bookmarkEnd w:id="0"/>
    </w:tbl>
    <w:p w14:paraId="0AF379AC" w14:textId="41A765E2" w:rsidR="00A66B18" w:rsidRPr="005A3AF2" w:rsidRDefault="00A66B18" w:rsidP="00A6783B">
      <w:pPr>
        <w:pStyle w:val="Signature"/>
        <w:bidi/>
        <w:rPr>
          <w:rFonts w:ascii="Arial" w:hAnsi="Arial" w:cs="Arial"/>
          <w:color w:val="000000" w:themeColor="text1"/>
        </w:rPr>
      </w:pPr>
    </w:p>
    <w:sectPr w:rsidR="00A66B18" w:rsidRPr="005A3AF2" w:rsidSect="006616DB">
      <w:headerReference w:type="default" r:id="rId10"/>
      <w:footerReference w:type="default" r:id="rId11"/>
      <w:pgSz w:w="11906" w:h="16838" w:code="9"/>
      <w:pgMar w:top="720" w:right="720" w:bottom="127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CB18A" w14:textId="77777777" w:rsidR="004406DA" w:rsidRDefault="004406DA" w:rsidP="00A66B18">
      <w:pPr>
        <w:spacing w:before="0" w:after="0"/>
      </w:pPr>
      <w:r>
        <w:separator/>
      </w:r>
    </w:p>
  </w:endnote>
  <w:endnote w:type="continuationSeparator" w:id="0">
    <w:p w14:paraId="0280D017" w14:textId="77777777" w:rsidR="004406DA" w:rsidRDefault="004406DA"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200247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23 for SKY Reg">
    <w:panose1 w:val="020B0604020202020204"/>
    <w:charset w:val="00"/>
    <w:family w:val="swiss"/>
    <w:pitch w:val="variable"/>
    <w:sig w:usb0="00002003" w:usb1="80000000" w:usb2="00000000" w:usb3="00000000" w:csb0="00000041" w:csb1="00000000"/>
  </w:font>
  <w:font w:name="Helvetica Neue W23 for SKY Bd">
    <w:panose1 w:val="020B0804020202020204"/>
    <w:charset w:val="00"/>
    <w:family w:val="swiss"/>
    <w:pitch w:val="variable"/>
    <w:sig w:usb0="00002003" w:usb1="80000000" w:usb2="00000000" w:usb3="00000000" w:csb0="00000041"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A2F69" w14:textId="0EC13FED" w:rsidR="005A1A8C" w:rsidRDefault="0057246C">
    <w:pPr>
      <w:pStyle w:val="Footer"/>
    </w:pPr>
    <w:r>
      <w:rPr>
        <w:noProof/>
      </w:rPr>
      <mc:AlternateContent>
        <mc:Choice Requires="wpg">
          <w:drawing>
            <wp:anchor distT="0" distB="0" distL="114300" distR="114300" simplePos="0" relativeHeight="251668480" behindDoc="0" locked="0" layoutInCell="1" allowOverlap="1" wp14:anchorId="26BE0DD6" wp14:editId="0EDE09AC">
              <wp:simplePos x="0" y="0"/>
              <wp:positionH relativeFrom="page">
                <wp:posOffset>-27940</wp:posOffset>
              </wp:positionH>
              <wp:positionV relativeFrom="paragraph">
                <wp:posOffset>0</wp:posOffset>
              </wp:positionV>
              <wp:extent cx="7616190" cy="1022350"/>
              <wp:effectExtent l="0" t="0" r="3810" b="6350"/>
              <wp:wrapNone/>
              <wp:docPr id="494934577" name="Group 1"/>
              <wp:cNvGraphicFramePr/>
              <a:graphic xmlns:a="http://schemas.openxmlformats.org/drawingml/2006/main">
                <a:graphicData uri="http://schemas.microsoft.com/office/word/2010/wordprocessingGroup">
                  <wpg:wgp>
                    <wpg:cNvGrpSpPr/>
                    <wpg:grpSpPr>
                      <a:xfrm>
                        <a:off x="0" y="0"/>
                        <a:ext cx="7616190" cy="1022350"/>
                        <a:chOff x="0" y="123825"/>
                        <a:chExt cx="7616190" cy="1022350"/>
                      </a:xfrm>
                    </wpg:grpSpPr>
                    <wps:wsp>
                      <wps:cNvPr id="466679855" name="Rectangle 1"/>
                      <wps:cNvSpPr/>
                      <wps:spPr>
                        <a:xfrm flipH="1">
                          <a:off x="1047750" y="123825"/>
                          <a:ext cx="6568440" cy="419100"/>
                        </a:xfrm>
                        <a:prstGeom prst="round1Rect">
                          <a:avLst>
                            <a:gd name="adj" fmla="val 40694"/>
                          </a:avLst>
                        </a:prstGeom>
                        <a:gradFill flip="none" rotWithShape="1">
                          <a:gsLst>
                            <a:gs pos="0">
                              <a:srgbClr val="277EB5"/>
                            </a:gs>
                            <a:gs pos="100000">
                              <a:srgbClr val="40AF6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D668D96" w14:textId="098CF7BE" w:rsidR="0057246C" w:rsidRPr="00874B24" w:rsidRDefault="0057246C" w:rsidP="0057246C">
                            <w:pPr>
                              <w:ind w:left="0"/>
                              <w:jc w:val="right"/>
                              <w:rPr>
                                <w:color w:val="FFFFFF" w:themeColor="background1"/>
                              </w:rPr>
                            </w:pPr>
                            <w:r w:rsidRPr="0057246C">
                              <w:rPr>
                                <w:rFonts w:ascii="Helvetica Neue W23 for SKY Reg" w:hAnsi="Helvetica Neue W23 for SKY Reg" w:cs="Helvetica Neue W23 for SKY Reg"/>
                                <w:color w:val="FFFFFF" w:themeColor="background1"/>
                                <w:rtl/>
                                <w:lang w:bidi="ar-EG"/>
                              </w:rPr>
                              <w:t>التعلم بالرحلات تعليمية افتراضية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59820687" name="Rectangle 10"/>
                      <wps:cNvSpPr/>
                      <wps:spPr>
                        <a:xfrm>
                          <a:off x="0" y="485775"/>
                          <a:ext cx="7559040" cy="660400"/>
                        </a:xfrm>
                        <a:prstGeom prst="rect">
                          <a:avLst/>
                        </a:prstGeom>
                        <a:solidFill>
                          <a:srgbClr val="F3F1E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25266BF" w14:textId="77777777" w:rsidR="0057246C" w:rsidRPr="00B21C32" w:rsidRDefault="0057246C" w:rsidP="0057246C">
                            <w:pPr>
                              <w:spacing w:after="0"/>
                              <w:jc w:val="center"/>
                              <w:rPr>
                                <w:rFonts w:ascii="Helvetica Neue W23 for SKY Reg" w:hAnsi="Helvetica Neue W23 for SKY Reg" w:cs="Helvetica Neue W23 for SKY Reg"/>
                                <w:color w:val="0DA9A6"/>
                                <w:lang w:bidi="ar-EG"/>
                              </w:rPr>
                            </w:pPr>
                          </w:p>
                        </w:txbxContent>
                      </wps:txbx>
                      <wps:bodyPr rot="0" spcFirstLastPara="0" vertOverflow="overflow" horzOverflow="overflow" vert="horz" wrap="square" lIns="72000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6BE0DD6" id="Group 1" o:spid="_x0000_s1028" style="position:absolute;left:0;text-align:left;margin-left:-2.2pt;margin-top:0;width:599.7pt;height:80.5pt;z-index:251668480;mso-position-horizontal-relative:page;mso-height-relative:margin" coordorigin=",1238" coordsize="76161,10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">
              <v:shape id="Rectangle 1" o:spid="_x0000_s1029" style="position:absolute;left:10477;top:1238;width:65684;height:4191;flip:x;visibility:visible;mso-wrap-style:square;v-text-anchor:middle" coordsize="6568440,419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" adj="-11796480,,5400" path="m,l6397891,v94192,,170549,76357,170549,170549l6568440,419100,,419100,,xe" fillcolor="#277eb5" stroked="f" strokeweight="1pt">
                <v:fill color2="#40af6f" rotate="t" angle="90" focus="100%" type="gradient"/>
                <v:stroke joinstyle="miter"/>
                <v:formulas/>
                <v:path arrowok="t" o:connecttype="custom" o:connectlocs="0,0;6397891,0;6568440,170549;6568440,419100;0,419100;0,0" o:connectangles="0,0,0,0,0,0" textboxrect="0,0,6568440,419100"/>
                <v:textbox inset="0,0,0,0">
                  <w:txbxContent>
                    <w:p w14:paraId="0D668D96" w14:textId="098CF7BE" w:rsidR="0057246C" w:rsidRPr="00874B24" w:rsidRDefault="0057246C" w:rsidP="0057246C">
                      <w:pPr>
                        <w:ind w:left="0"/>
                        <w:jc w:val="right"/>
                        <w:rPr>
                          <w:color w:val="FFFFFF" w:themeColor="background1"/>
                        </w:rPr>
                      </w:pPr>
                      <w:r w:rsidRPr="0057246C">
                        <w:rPr>
                          <w:rFonts w:ascii="Helvetica Neue W23 for SKY Reg" w:hAnsi="Helvetica Neue W23 for SKY Reg" w:cs="Helvetica Neue W23 for SKY Reg"/>
                          <w:color w:val="FFFFFF" w:themeColor="background1"/>
                          <w:rtl/>
                          <w:lang w:bidi="ar-EG"/>
                        </w:rPr>
                        <w:t>التعلم بالرحلات تعليمية افتراضية</w:t>
                      </w:r>
                    </w:p>
                  </w:txbxContent>
                </v:textbox>
              </v:shape>
              <v:rect id="Rectangle 10" o:spid="_x0000_s1030" style="position:absolute;top:4857;width:75590;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" fillcolor="#f3f1ef" stroked="f" strokeweight="1pt">
                <v:textbox inset="20mm">
                  <w:txbxContent>
                    <w:p w14:paraId="325266BF" w14:textId="77777777" w:rsidR="0057246C" w:rsidRPr="00B21C32" w:rsidRDefault="0057246C" w:rsidP="0057246C">
                      <w:pPr>
                        <w:spacing w:after="0"/>
                        <w:jc w:val="center"/>
                        <w:rPr>
                          <w:rFonts w:ascii="Helvetica Neue W23 for SKY Reg" w:hAnsi="Helvetica Neue W23 for SKY Reg" w:cs="Helvetica Neue W23 for SKY Reg"/>
                          <w:color w:val="0DA9A6"/>
                          <w:lang w:bidi="ar-EG"/>
                        </w:rPr>
                      </w:pPr>
                    </w:p>
                  </w:txbxContent>
                </v:textbox>
              </v:rec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E8466" w14:textId="77777777" w:rsidR="004406DA" w:rsidRDefault="004406DA" w:rsidP="00A66B18">
      <w:pPr>
        <w:spacing w:before="0" w:after="0"/>
      </w:pPr>
      <w:r>
        <w:separator/>
      </w:r>
    </w:p>
  </w:footnote>
  <w:footnote w:type="continuationSeparator" w:id="0">
    <w:p w14:paraId="6B153571" w14:textId="77777777" w:rsidR="004406DA" w:rsidRDefault="004406DA" w:rsidP="00A66B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67AA1" w14:textId="77777777" w:rsidR="0057246C" w:rsidRPr="001B65FA" w:rsidRDefault="0057246C" w:rsidP="0057246C">
    <w:pPr>
      <w:pStyle w:val="Header"/>
      <w:rPr>
        <w:caps/>
      </w:rPr>
    </w:pPr>
    <w:bookmarkStart w:id="1" w:name="_Hlk211866118"/>
    <w:bookmarkStart w:id="2" w:name="_Hlk211866119"/>
    <w:bookmarkStart w:id="3" w:name="_Hlk212044248"/>
    <w:bookmarkStart w:id="4" w:name="_Hlk212044249"/>
    <w:bookmarkStart w:id="5" w:name="_Hlk212044835"/>
    <w:bookmarkStart w:id="6" w:name="_Hlk212044836"/>
    <w:bookmarkStart w:id="7" w:name="_Hlk212049268"/>
    <w:bookmarkStart w:id="8" w:name="_Hlk212049269"/>
    <w:bookmarkStart w:id="9" w:name="_Hlk212062273"/>
    <w:bookmarkStart w:id="10" w:name="_Hlk212062274"/>
    <w:r>
      <w:rPr>
        <w:caps/>
        <w:noProof/>
      </w:rPr>
      <mc:AlternateContent>
        <mc:Choice Requires="wps">
          <w:drawing>
            <wp:anchor distT="0" distB="0" distL="114300" distR="114300" simplePos="0" relativeHeight="251662336" behindDoc="0" locked="0" layoutInCell="1" allowOverlap="1" wp14:anchorId="68A46224" wp14:editId="0555F95D">
              <wp:simplePos x="0" y="0"/>
              <wp:positionH relativeFrom="column">
                <wp:posOffset>-457347</wp:posOffset>
              </wp:positionH>
              <wp:positionV relativeFrom="paragraph">
                <wp:posOffset>251460</wp:posOffset>
              </wp:positionV>
              <wp:extent cx="4838700" cy="292100"/>
              <wp:effectExtent l="0" t="0" r="0" b="0"/>
              <wp:wrapNone/>
              <wp:docPr id="782411214" name="Rectangle 1"/>
              <wp:cNvGraphicFramePr/>
              <a:graphic xmlns:a="http://schemas.openxmlformats.org/drawingml/2006/main">
                <a:graphicData uri="http://schemas.microsoft.com/office/word/2010/wordprocessingShape">
                  <wps:wsp>
                    <wps:cNvSpPr/>
                    <wps:spPr>
                      <a:xfrm flipV="1">
                        <a:off x="0" y="0"/>
                        <a:ext cx="4838700" cy="292100"/>
                      </a:xfrm>
                      <a:prstGeom prst="round1Rect">
                        <a:avLst>
                          <a:gd name="adj" fmla="val 28707"/>
                        </a:avLst>
                      </a:prstGeom>
                      <a:gradFill flip="none" rotWithShape="1">
                        <a:gsLst>
                          <a:gs pos="0">
                            <a:srgbClr val="277EB5"/>
                          </a:gs>
                          <a:gs pos="100000">
                            <a:srgbClr val="40AF6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CDF4E" id="Rectangle 1" o:spid="_x0000_s1026" style="position:absolute;margin-left:-36pt;margin-top:19.8pt;width:381pt;height:23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38700,29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" path="m,l4754847,v46311,,83853,37542,83853,83853l4838700,292100,,292100,,xe" fillcolor="#277eb5" stroked="f" strokeweight="1pt">
              <v:fill color2="#40af6f" rotate="t" angle="90" focus="100%" type="gradient"/>
              <v:stroke joinstyle="miter"/>
              <v:path arrowok="t" o:connecttype="custom" o:connectlocs="0,0;4754847,0;4838700,83853;4838700,292100;0,292100;0,0" o:connectangles="0,0,0,0,0,0"/>
            </v:shape>
          </w:pict>
        </mc:Fallback>
      </mc:AlternateContent>
    </w:r>
    <w:r>
      <w:rPr>
        <w:rFonts w:ascii="Helvetica Neue W23 for SKY Reg" w:eastAsiaTheme="minorEastAsia" w:hAnsi="Helvetica Neue W23 for SKY Reg" w:cs="Helvetica Neue W23 for SKY Reg"/>
        <w:caps/>
        <w:noProof/>
        <w:color w:val="auto"/>
        <w:kern w:val="0"/>
      </w:rPr>
      <mc:AlternateContent>
        <mc:Choice Requires="wps">
          <w:drawing>
            <wp:anchor distT="0" distB="0" distL="114300" distR="114300" simplePos="0" relativeHeight="251661312" behindDoc="0" locked="0" layoutInCell="1" allowOverlap="1" wp14:anchorId="4E4C290B" wp14:editId="5ACF770B">
              <wp:simplePos x="0" y="0"/>
              <wp:positionH relativeFrom="page">
                <wp:align>left</wp:align>
              </wp:positionH>
              <wp:positionV relativeFrom="paragraph">
                <wp:posOffset>-457200</wp:posOffset>
              </wp:positionV>
              <wp:extent cx="7681546" cy="891540"/>
              <wp:effectExtent l="0" t="0" r="0" b="3810"/>
              <wp:wrapNone/>
              <wp:docPr id="2032220928" name="Rectangle 1"/>
              <wp:cNvGraphicFramePr/>
              <a:graphic xmlns:a="http://schemas.openxmlformats.org/drawingml/2006/main">
                <a:graphicData uri="http://schemas.microsoft.com/office/word/2010/wordprocessingShape">
                  <wps:wsp>
                    <wps:cNvSpPr/>
                    <wps:spPr>
                      <a:xfrm flipV="1">
                        <a:off x="0" y="0"/>
                        <a:ext cx="7681546" cy="891540"/>
                      </a:xfrm>
                      <a:prstGeom prst="round1Rect">
                        <a:avLst>
                          <a:gd name="adj" fmla="val 0"/>
                        </a:avLst>
                      </a:prstGeom>
                      <a:solidFill>
                        <a:srgbClr val="F3F1E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CA52F" id="Rectangle 1" o:spid="_x0000_s1026" style="position:absolute;margin-left:0;margin-top:-36pt;width:604.85pt;height:70.2pt;flip:y;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7681546,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" path="m,l7681546,r,l7681546,891540,,891540,,xe" fillcolor="#f3f1ef" stroked="f" strokeweight="1pt">
              <v:stroke joinstyle="miter"/>
              <v:path arrowok="t" o:connecttype="custom" o:connectlocs="0,0;7681546,0;7681546,0;7681546,891540;0,891540;0,0" o:connectangles="0,0,0,0,0,0"/>
              <w10:wrap anchorx="page"/>
            </v:shape>
          </w:pict>
        </mc:Fallback>
      </mc:AlternateContent>
    </w:r>
    <w:r>
      <w:rPr>
        <w:rFonts w:ascii="Helvetica Neue W23 for SKY Reg" w:eastAsiaTheme="minorEastAsia" w:hAnsi="Helvetica Neue W23 for SKY Reg" w:cs="Helvetica Neue W23 for SKY Reg"/>
        <w:caps/>
        <w:noProof/>
        <w:color w:val="auto"/>
        <w:kern w:val="0"/>
      </w:rPr>
      <mc:AlternateContent>
        <mc:Choice Requires="wps">
          <w:drawing>
            <wp:anchor distT="0" distB="0" distL="114300" distR="114300" simplePos="0" relativeHeight="251664384" behindDoc="0" locked="0" layoutInCell="1" allowOverlap="1" wp14:anchorId="6416B7FC" wp14:editId="569D3A54">
              <wp:simplePos x="0" y="0"/>
              <wp:positionH relativeFrom="page">
                <wp:align>left</wp:align>
              </wp:positionH>
              <wp:positionV relativeFrom="paragraph">
                <wp:posOffset>-457200</wp:posOffset>
              </wp:positionV>
              <wp:extent cx="5295900" cy="891540"/>
              <wp:effectExtent l="0" t="0" r="0" b="3810"/>
              <wp:wrapNone/>
              <wp:docPr id="55290462" name="Rectangle 1"/>
              <wp:cNvGraphicFramePr/>
              <a:graphic xmlns:a="http://schemas.openxmlformats.org/drawingml/2006/main">
                <a:graphicData uri="http://schemas.microsoft.com/office/word/2010/wordprocessingShape">
                  <wps:wsp>
                    <wps:cNvSpPr/>
                    <wps:spPr>
                      <a:xfrm flipV="1">
                        <a:off x="0" y="0"/>
                        <a:ext cx="5295900" cy="891540"/>
                      </a:xfrm>
                      <a:prstGeom prst="round1Rect">
                        <a:avLst>
                          <a:gd name="adj" fmla="val 20831"/>
                        </a:avLst>
                      </a:prstGeom>
                      <a:solidFill>
                        <a:srgbClr val="1644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C61E5" id="Rectangle 1" o:spid="_x0000_s1026" style="position:absolute;margin-left:0;margin-top:-36pt;width:417pt;height:70.2pt;flip:y;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5295900,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" path="m,l5110183,v102569,,185717,83148,185717,185717l5295900,891540,,891540,,xe" fillcolor="#16445a" stroked="f" strokeweight="1pt">
              <v:stroke joinstyle="miter"/>
              <v:path arrowok="t" o:connecttype="custom" o:connectlocs="0,0;5110183,0;5295900,185717;5295900,891540;0,891540;0,0" o:connectangles="0,0,0,0,0,0"/>
              <w10:wrap anchorx="page"/>
            </v:shape>
          </w:pict>
        </mc:Fallback>
      </mc:AlternateContent>
    </w:r>
    <w:r w:rsidRPr="001B65FA">
      <w:rPr>
        <w:rFonts w:ascii="Helvetica Neue W23 for SKY Reg" w:eastAsiaTheme="minorEastAsia" w:hAnsi="Helvetica Neue W23 for SKY Reg" w:cs="Helvetica Neue W23 for SKY Reg"/>
        <w:caps/>
        <w:noProof/>
        <w:color w:val="auto"/>
        <w:kern w:val="0"/>
      </w:rPr>
      <mc:AlternateContent>
        <mc:Choice Requires="wps">
          <w:drawing>
            <wp:anchor distT="45720" distB="45720" distL="114300" distR="114300" simplePos="0" relativeHeight="251666432" behindDoc="0" locked="0" layoutInCell="1" allowOverlap="1" wp14:anchorId="68D3850D" wp14:editId="15A42A14">
              <wp:simplePos x="0" y="0"/>
              <wp:positionH relativeFrom="page">
                <wp:posOffset>5379719</wp:posOffset>
              </wp:positionH>
              <wp:positionV relativeFrom="paragraph">
                <wp:posOffset>-365760</wp:posOffset>
              </wp:positionV>
              <wp:extent cx="2154555" cy="685800"/>
              <wp:effectExtent l="0" t="0" r="0" b="0"/>
              <wp:wrapNone/>
              <wp:docPr id="1199640296" name="مربع ن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54555" cy="685800"/>
                      </a:xfrm>
                      <a:prstGeom prst="rect">
                        <a:avLst/>
                      </a:prstGeom>
                      <a:noFill/>
                      <a:ln w="9525">
                        <a:noFill/>
                        <a:miter lim="800000"/>
                        <a:headEnd/>
                        <a:tailEnd/>
                      </a:ln>
                    </wps:spPr>
                    <wps:txbx>
                      <w:txbxContent>
                        <w:p w14:paraId="61EDEE73" w14:textId="77777777" w:rsidR="0057246C" w:rsidRPr="00DF48DA" w:rsidRDefault="0057246C" w:rsidP="0057246C">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الإدارة العامة للتعليم</w:t>
                          </w:r>
                        </w:p>
                        <w:p w14:paraId="7FE1AAB5" w14:textId="77777777" w:rsidR="0057246C" w:rsidRPr="00DF48DA" w:rsidRDefault="0057246C" w:rsidP="0057246C">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مكتب التعليم</w:t>
                          </w:r>
                        </w:p>
                        <w:p w14:paraId="0F5EE867" w14:textId="77777777" w:rsidR="0057246C" w:rsidRPr="00DF48DA" w:rsidRDefault="0057246C" w:rsidP="0057246C">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hint="cs"/>
                              <w:color w:val="16445A"/>
                              <w:rtl/>
                            </w:rPr>
                            <w:t>مدرسة</w:t>
                          </w:r>
                        </w:p>
                      </w:txbxContent>
                    </wps:txbx>
                    <wps:bodyPr rot="0" vertOverflow="clip" horzOverflow="clip"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D3850D" id="_x0000_t202" coordsize="21600,21600" o:spt="202" path="m,l,21600r21600,l21600,xe">
              <v:stroke joinstyle="miter"/>
              <v:path gradientshapeok="t" o:connecttype="rect"/>
            </v:shapetype>
            <v:shape id="مربع نص 7" o:spid="_x0000_s1027" type="#_x0000_t202" style="position:absolute;left:0;text-align:left;margin-left:423.6pt;margin-top:-28.8pt;width:169.65pt;height:54pt;flip:x;z-index:251666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" filled="f" stroked="f">
              <v:textbox inset="0,0,0,0">
                <w:txbxContent>
                  <w:p w14:paraId="61EDEE73" w14:textId="77777777" w:rsidR="0057246C" w:rsidRPr="00DF48DA" w:rsidRDefault="0057246C" w:rsidP="0057246C">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الإدارة العامة للتعليم</w:t>
                    </w:r>
                  </w:p>
                  <w:p w14:paraId="7FE1AAB5" w14:textId="77777777" w:rsidR="0057246C" w:rsidRPr="00DF48DA" w:rsidRDefault="0057246C" w:rsidP="0057246C">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مكتب التعليم</w:t>
                    </w:r>
                  </w:p>
                  <w:p w14:paraId="0F5EE867" w14:textId="77777777" w:rsidR="0057246C" w:rsidRPr="00DF48DA" w:rsidRDefault="0057246C" w:rsidP="0057246C">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hint="cs"/>
                        <w:color w:val="16445A"/>
                        <w:rtl/>
                      </w:rPr>
                      <w:t>مدرسة</w:t>
                    </w:r>
                  </w:p>
                </w:txbxContent>
              </v:textbox>
              <w10:wrap anchorx="page"/>
            </v:shape>
          </w:pict>
        </mc:Fallback>
      </mc:AlternateContent>
    </w:r>
    <w:r w:rsidRPr="001B65FA">
      <w:rPr>
        <w:caps/>
        <w:noProof/>
      </w:rPr>
      <w:drawing>
        <wp:anchor distT="0" distB="0" distL="114300" distR="114300" simplePos="0" relativeHeight="251665408" behindDoc="0" locked="0" layoutInCell="1" allowOverlap="1" wp14:anchorId="55EEF963" wp14:editId="4BE226AD">
          <wp:simplePos x="0" y="0"/>
          <wp:positionH relativeFrom="margin">
            <wp:posOffset>0</wp:posOffset>
          </wp:positionH>
          <wp:positionV relativeFrom="paragraph">
            <wp:posOffset>-213360</wp:posOffset>
          </wp:positionV>
          <wp:extent cx="2614033" cy="576341"/>
          <wp:effectExtent l="0" t="0" r="0" b="0"/>
          <wp:wrapNone/>
          <wp:docPr id="2115613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75421" name="Picture 6"/>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0" y="0"/>
                    <a:ext cx="2614033" cy="576341"/>
                  </a:xfrm>
                  <a:prstGeom prst="rect">
                    <a:avLst/>
                  </a:prstGeom>
                </pic:spPr>
              </pic:pic>
            </a:graphicData>
          </a:graphic>
        </wp:anchor>
      </w:drawing>
    </w:r>
  </w:p>
  <w:p w14:paraId="5E9B49B4" w14:textId="77777777" w:rsidR="0057246C" w:rsidRPr="001B65FA" w:rsidRDefault="0057246C" w:rsidP="0057246C">
    <w:pPr>
      <w:pStyle w:val="Header"/>
      <w:rPr>
        <w:caps/>
      </w:rPr>
    </w:pPr>
    <w:r>
      <w:rPr>
        <w:caps/>
        <w:noProof/>
      </w:rPr>
      <w:drawing>
        <wp:anchor distT="0" distB="0" distL="114300" distR="114300" simplePos="0" relativeHeight="251663360" behindDoc="0" locked="0" layoutInCell="1" allowOverlap="1" wp14:anchorId="3DF2A146" wp14:editId="2021DFE3">
          <wp:simplePos x="0" y="0"/>
          <wp:positionH relativeFrom="column">
            <wp:posOffset>1499235</wp:posOffset>
          </wp:positionH>
          <wp:positionV relativeFrom="paragraph">
            <wp:posOffset>3289300</wp:posOffset>
          </wp:positionV>
          <wp:extent cx="3649123" cy="2774009"/>
          <wp:effectExtent l="0" t="0" r="8890" b="7620"/>
          <wp:wrapNone/>
          <wp:docPr id="911883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08460" name="Picture 5"/>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649123" cy="2774009"/>
                  </a:xfrm>
                  <a:prstGeom prst="rect">
                    <a:avLst/>
                  </a:prstGeom>
                  <a:noFill/>
                </pic:spPr>
              </pic:pic>
            </a:graphicData>
          </a:graphic>
        </wp:anchor>
      </w:drawing>
    </w:r>
    <w:bookmarkEnd w:id="1"/>
    <w:bookmarkEnd w:id="2"/>
  </w:p>
  <w:bookmarkEnd w:id="3"/>
  <w:bookmarkEnd w:id="4"/>
  <w:bookmarkEnd w:id="5"/>
  <w:bookmarkEnd w:id="6"/>
  <w:bookmarkEnd w:id="7"/>
  <w:bookmarkEnd w:id="8"/>
  <w:bookmarkEnd w:id="9"/>
  <w:bookmarkEnd w:id="10"/>
  <w:p w14:paraId="066768B8" w14:textId="77777777" w:rsidR="0057246C" w:rsidRPr="00987AED" w:rsidRDefault="0057246C" w:rsidP="0057246C">
    <w:pPr>
      <w:pStyle w:val="Header"/>
      <w:ind w:left="0"/>
      <w:jc w:val="left"/>
    </w:pPr>
  </w:p>
  <w:p w14:paraId="0146800F" w14:textId="77777777" w:rsidR="005A1A8C" w:rsidRPr="0057246C" w:rsidRDefault="005A1A8C" w:rsidP="0057246C">
    <w:pPr>
      <w:pStyle w:val="Header"/>
      <w:ind w:lef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D78"/>
    <w:multiLevelType w:val="hybridMultilevel"/>
    <w:tmpl w:val="C17EA1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2B54C9"/>
    <w:multiLevelType w:val="hybridMultilevel"/>
    <w:tmpl w:val="D3DAD35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64A8"/>
    <w:multiLevelType w:val="multilevel"/>
    <w:tmpl w:val="75FA6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946B0"/>
    <w:multiLevelType w:val="multilevel"/>
    <w:tmpl w:val="4808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96D95"/>
    <w:multiLevelType w:val="multilevel"/>
    <w:tmpl w:val="85D6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A6664"/>
    <w:multiLevelType w:val="hybridMultilevel"/>
    <w:tmpl w:val="443E765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4FF260C"/>
    <w:multiLevelType w:val="hybridMultilevel"/>
    <w:tmpl w:val="9A8A4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2406DE"/>
    <w:multiLevelType w:val="hybridMultilevel"/>
    <w:tmpl w:val="27EA86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1932F7"/>
    <w:multiLevelType w:val="multilevel"/>
    <w:tmpl w:val="F0B6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309C4"/>
    <w:multiLevelType w:val="hybridMultilevel"/>
    <w:tmpl w:val="9404D9D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A77F0D"/>
    <w:multiLevelType w:val="multilevel"/>
    <w:tmpl w:val="D278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13FFF"/>
    <w:multiLevelType w:val="hybridMultilevel"/>
    <w:tmpl w:val="1764B086"/>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2D0E2CF9"/>
    <w:multiLevelType w:val="hybridMultilevel"/>
    <w:tmpl w:val="0C6267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0B7C50"/>
    <w:multiLevelType w:val="hybridMultilevel"/>
    <w:tmpl w:val="DC986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FE23E97"/>
    <w:multiLevelType w:val="multilevel"/>
    <w:tmpl w:val="F5E8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70632"/>
    <w:multiLevelType w:val="hybridMultilevel"/>
    <w:tmpl w:val="9898AD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34E068E"/>
    <w:multiLevelType w:val="multilevel"/>
    <w:tmpl w:val="2698E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B646C"/>
    <w:multiLevelType w:val="hybridMultilevel"/>
    <w:tmpl w:val="9E4895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28104CB"/>
    <w:multiLevelType w:val="hybridMultilevel"/>
    <w:tmpl w:val="1E3433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5EE7815"/>
    <w:multiLevelType w:val="hybridMultilevel"/>
    <w:tmpl w:val="0D42E3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B40969"/>
    <w:multiLevelType w:val="hybridMultilevel"/>
    <w:tmpl w:val="7DE08C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7E42FCF"/>
    <w:multiLevelType w:val="multilevel"/>
    <w:tmpl w:val="898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5870FF"/>
    <w:multiLevelType w:val="hybridMultilevel"/>
    <w:tmpl w:val="813A1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9CD0414"/>
    <w:multiLevelType w:val="multilevel"/>
    <w:tmpl w:val="3CD4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A0FB5"/>
    <w:multiLevelType w:val="multilevel"/>
    <w:tmpl w:val="A2D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378AE"/>
    <w:multiLevelType w:val="hybridMultilevel"/>
    <w:tmpl w:val="F32A2A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D6B4F19"/>
    <w:multiLevelType w:val="hybridMultilevel"/>
    <w:tmpl w:val="4DF63F7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322220"/>
    <w:multiLevelType w:val="multilevel"/>
    <w:tmpl w:val="B0FC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D4783"/>
    <w:multiLevelType w:val="hybridMultilevel"/>
    <w:tmpl w:val="76A62C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50964667"/>
    <w:multiLevelType w:val="multilevel"/>
    <w:tmpl w:val="4A1EE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33739"/>
    <w:multiLevelType w:val="hybridMultilevel"/>
    <w:tmpl w:val="90987B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1F02FB7"/>
    <w:multiLevelType w:val="multilevel"/>
    <w:tmpl w:val="6C5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EB38CF"/>
    <w:multiLevelType w:val="multilevel"/>
    <w:tmpl w:val="07F20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250" w:hanging="450"/>
      </w:pPr>
      <w:rPr>
        <w:rFonts w:hint="default"/>
        <w:color w:val="auto"/>
      </w:rPr>
    </w:lvl>
    <w:lvl w:ilvl="3">
      <w:start w:val="2"/>
      <w:numFmt w:val="decimal"/>
      <w:lvlText w:val="%4-"/>
      <w:lvlJc w:val="left"/>
      <w:pPr>
        <w:ind w:left="2880" w:hanging="360"/>
      </w:pPr>
      <w:rPr>
        <w:rFonts w:hint="default"/>
        <w:color w:val="auto"/>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1C2E3B"/>
    <w:multiLevelType w:val="hybridMultilevel"/>
    <w:tmpl w:val="90022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946298"/>
    <w:multiLevelType w:val="hybridMultilevel"/>
    <w:tmpl w:val="51E42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80F00C7"/>
    <w:multiLevelType w:val="multilevel"/>
    <w:tmpl w:val="1194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0F2A2B"/>
    <w:multiLevelType w:val="hybridMultilevel"/>
    <w:tmpl w:val="25A456EA"/>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7" w15:restartNumberingAfterBreak="0">
    <w:nsid w:val="620233C6"/>
    <w:multiLevelType w:val="multilevel"/>
    <w:tmpl w:val="D24A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396C15"/>
    <w:multiLevelType w:val="multilevel"/>
    <w:tmpl w:val="368852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423D4"/>
    <w:multiLevelType w:val="multilevel"/>
    <w:tmpl w:val="76B2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2430E0"/>
    <w:multiLevelType w:val="multilevel"/>
    <w:tmpl w:val="5CFC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920F9D"/>
    <w:multiLevelType w:val="multilevel"/>
    <w:tmpl w:val="6A94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D80588"/>
    <w:multiLevelType w:val="multilevel"/>
    <w:tmpl w:val="C38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144523"/>
    <w:multiLevelType w:val="multilevel"/>
    <w:tmpl w:val="159E8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A866A2"/>
    <w:multiLevelType w:val="multilevel"/>
    <w:tmpl w:val="5908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5F490F"/>
    <w:multiLevelType w:val="multilevel"/>
    <w:tmpl w:val="15A6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3654D4"/>
    <w:multiLevelType w:val="hybridMultilevel"/>
    <w:tmpl w:val="06F06C80"/>
    <w:lvl w:ilvl="0" w:tplc="04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7722358A"/>
    <w:multiLevelType w:val="hybridMultilevel"/>
    <w:tmpl w:val="762E23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79A21F31"/>
    <w:multiLevelType w:val="hybridMultilevel"/>
    <w:tmpl w:val="A70021EE"/>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9" w15:restartNumberingAfterBreak="0">
    <w:nsid w:val="7D8D4E95"/>
    <w:multiLevelType w:val="multilevel"/>
    <w:tmpl w:val="C97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AE4F68"/>
    <w:multiLevelType w:val="hybridMultilevel"/>
    <w:tmpl w:val="29DC50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61324346">
    <w:abstractNumId w:val="16"/>
  </w:num>
  <w:num w:numId="2" w16cid:durableId="1027365925">
    <w:abstractNumId w:val="32"/>
  </w:num>
  <w:num w:numId="3" w16cid:durableId="1644309707">
    <w:abstractNumId w:val="15"/>
  </w:num>
  <w:num w:numId="4" w16cid:durableId="1546526725">
    <w:abstractNumId w:val="5"/>
  </w:num>
  <w:num w:numId="5" w16cid:durableId="337848725">
    <w:abstractNumId w:val="46"/>
  </w:num>
  <w:num w:numId="6" w16cid:durableId="282153767">
    <w:abstractNumId w:val="49"/>
  </w:num>
  <w:num w:numId="7" w16cid:durableId="578321999">
    <w:abstractNumId w:val="43"/>
  </w:num>
  <w:num w:numId="8" w16cid:durableId="1854806559">
    <w:abstractNumId w:val="26"/>
  </w:num>
  <w:num w:numId="9" w16cid:durableId="827794081">
    <w:abstractNumId w:val="45"/>
  </w:num>
  <w:num w:numId="10" w16cid:durableId="1913084159">
    <w:abstractNumId w:val="1"/>
  </w:num>
  <w:num w:numId="11" w16cid:durableId="943725865">
    <w:abstractNumId w:val="29"/>
  </w:num>
  <w:num w:numId="12" w16cid:durableId="1530098350">
    <w:abstractNumId w:val="2"/>
  </w:num>
  <w:num w:numId="13" w16cid:durableId="1232620318">
    <w:abstractNumId w:val="44"/>
  </w:num>
  <w:num w:numId="14" w16cid:durableId="1840538966">
    <w:abstractNumId w:val="3"/>
  </w:num>
  <w:num w:numId="15" w16cid:durableId="1091202582">
    <w:abstractNumId w:val="38"/>
  </w:num>
  <w:num w:numId="16" w16cid:durableId="712391234">
    <w:abstractNumId w:val="19"/>
  </w:num>
  <w:num w:numId="17" w16cid:durableId="1330861827">
    <w:abstractNumId w:val="8"/>
  </w:num>
  <w:num w:numId="18" w16cid:durableId="210382318">
    <w:abstractNumId w:val="12"/>
  </w:num>
  <w:num w:numId="19" w16cid:durableId="950165330">
    <w:abstractNumId w:val="7"/>
  </w:num>
  <w:num w:numId="20" w16cid:durableId="656039198">
    <w:abstractNumId w:val="0"/>
  </w:num>
  <w:num w:numId="21" w16cid:durableId="23290828">
    <w:abstractNumId w:val="31"/>
  </w:num>
  <w:num w:numId="22" w16cid:durableId="1744714720">
    <w:abstractNumId w:val="42"/>
  </w:num>
  <w:num w:numId="23" w16cid:durableId="1013268340">
    <w:abstractNumId w:val="6"/>
  </w:num>
  <w:num w:numId="24" w16cid:durableId="2126267510">
    <w:abstractNumId w:val="13"/>
  </w:num>
  <w:num w:numId="25" w16cid:durableId="442189109">
    <w:abstractNumId w:val="34"/>
  </w:num>
  <w:num w:numId="26" w16cid:durableId="580986210">
    <w:abstractNumId w:val="22"/>
  </w:num>
  <w:num w:numId="27" w16cid:durableId="446658333">
    <w:abstractNumId w:val="33"/>
  </w:num>
  <w:num w:numId="28" w16cid:durableId="394161240">
    <w:abstractNumId w:val="20"/>
  </w:num>
  <w:num w:numId="29" w16cid:durableId="1501039212">
    <w:abstractNumId w:val="11"/>
  </w:num>
  <w:num w:numId="30" w16cid:durableId="1555046929">
    <w:abstractNumId w:val="36"/>
  </w:num>
  <w:num w:numId="31" w16cid:durableId="772822530">
    <w:abstractNumId w:val="21"/>
  </w:num>
  <w:num w:numId="32" w16cid:durableId="46223495">
    <w:abstractNumId w:val="9"/>
  </w:num>
  <w:num w:numId="33" w16cid:durableId="1939094347">
    <w:abstractNumId w:val="50"/>
  </w:num>
  <w:num w:numId="34" w16cid:durableId="1769426994">
    <w:abstractNumId w:val="25"/>
  </w:num>
  <w:num w:numId="35" w16cid:durableId="1592081740">
    <w:abstractNumId w:val="48"/>
  </w:num>
  <w:num w:numId="36" w16cid:durableId="556204189">
    <w:abstractNumId w:val="41"/>
  </w:num>
  <w:num w:numId="37" w16cid:durableId="1595631605">
    <w:abstractNumId w:val="39"/>
  </w:num>
  <w:num w:numId="38" w16cid:durableId="957297529">
    <w:abstractNumId w:val="14"/>
  </w:num>
  <w:num w:numId="39" w16cid:durableId="1277063572">
    <w:abstractNumId w:val="24"/>
  </w:num>
  <w:num w:numId="40" w16cid:durableId="1103300768">
    <w:abstractNumId w:val="10"/>
  </w:num>
  <w:num w:numId="41" w16cid:durableId="1423994367">
    <w:abstractNumId w:val="35"/>
  </w:num>
  <w:num w:numId="42" w16cid:durableId="230310143">
    <w:abstractNumId w:val="27"/>
  </w:num>
  <w:num w:numId="43" w16cid:durableId="1912234856">
    <w:abstractNumId w:val="4"/>
  </w:num>
  <w:num w:numId="44" w16cid:durableId="1653212968">
    <w:abstractNumId w:val="18"/>
  </w:num>
  <w:num w:numId="45" w16cid:durableId="1478952696">
    <w:abstractNumId w:val="37"/>
  </w:num>
  <w:num w:numId="46" w16cid:durableId="123550702">
    <w:abstractNumId w:val="28"/>
  </w:num>
  <w:num w:numId="47" w16cid:durableId="1930772967">
    <w:abstractNumId w:val="23"/>
  </w:num>
  <w:num w:numId="48" w16cid:durableId="207647968">
    <w:abstractNumId w:val="47"/>
  </w:num>
  <w:num w:numId="49" w16cid:durableId="1262182257">
    <w:abstractNumId w:val="40"/>
  </w:num>
  <w:num w:numId="50" w16cid:durableId="2121222337">
    <w:abstractNumId w:val="30"/>
  </w:num>
  <w:num w:numId="51" w16cid:durableId="8447833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1E"/>
    <w:rsid w:val="0000081F"/>
    <w:rsid w:val="00004CE4"/>
    <w:rsid w:val="00011611"/>
    <w:rsid w:val="00030C2F"/>
    <w:rsid w:val="0003676F"/>
    <w:rsid w:val="00045B93"/>
    <w:rsid w:val="00083BAA"/>
    <w:rsid w:val="00085F6F"/>
    <w:rsid w:val="000D67CD"/>
    <w:rsid w:val="000E330D"/>
    <w:rsid w:val="0010680C"/>
    <w:rsid w:val="00113236"/>
    <w:rsid w:val="0013431F"/>
    <w:rsid w:val="00152B0B"/>
    <w:rsid w:val="001766D6"/>
    <w:rsid w:val="001819FD"/>
    <w:rsid w:val="00192419"/>
    <w:rsid w:val="001A2DBF"/>
    <w:rsid w:val="001C26E4"/>
    <w:rsid w:val="001C270D"/>
    <w:rsid w:val="001C5502"/>
    <w:rsid w:val="001C65EC"/>
    <w:rsid w:val="001C68BE"/>
    <w:rsid w:val="001E2320"/>
    <w:rsid w:val="001F5F07"/>
    <w:rsid w:val="00214E28"/>
    <w:rsid w:val="00250B6D"/>
    <w:rsid w:val="00252070"/>
    <w:rsid w:val="0025714D"/>
    <w:rsid w:val="002572C0"/>
    <w:rsid w:val="00282A01"/>
    <w:rsid w:val="002B5091"/>
    <w:rsid w:val="0031520F"/>
    <w:rsid w:val="00352B81"/>
    <w:rsid w:val="00385592"/>
    <w:rsid w:val="00394507"/>
    <w:rsid w:val="00394757"/>
    <w:rsid w:val="003964F2"/>
    <w:rsid w:val="003A0150"/>
    <w:rsid w:val="003E24DF"/>
    <w:rsid w:val="0041334C"/>
    <w:rsid w:val="0041428F"/>
    <w:rsid w:val="00415FAD"/>
    <w:rsid w:val="00430A2D"/>
    <w:rsid w:val="004406DA"/>
    <w:rsid w:val="00453DAA"/>
    <w:rsid w:val="00472895"/>
    <w:rsid w:val="004A2B0D"/>
    <w:rsid w:val="004A3C2F"/>
    <w:rsid w:val="004A664E"/>
    <w:rsid w:val="004B1788"/>
    <w:rsid w:val="004D0153"/>
    <w:rsid w:val="004D38DA"/>
    <w:rsid w:val="00503883"/>
    <w:rsid w:val="00514D27"/>
    <w:rsid w:val="00544155"/>
    <w:rsid w:val="0057246C"/>
    <w:rsid w:val="00582CEE"/>
    <w:rsid w:val="0058502D"/>
    <w:rsid w:val="005A1A8C"/>
    <w:rsid w:val="005A3AF2"/>
    <w:rsid w:val="005C2210"/>
    <w:rsid w:val="005C5B67"/>
    <w:rsid w:val="005D67F2"/>
    <w:rsid w:val="005E46F6"/>
    <w:rsid w:val="005F371E"/>
    <w:rsid w:val="00615018"/>
    <w:rsid w:val="0062123A"/>
    <w:rsid w:val="00640B6D"/>
    <w:rsid w:val="00646E75"/>
    <w:rsid w:val="006616DB"/>
    <w:rsid w:val="006650B8"/>
    <w:rsid w:val="006949FD"/>
    <w:rsid w:val="006A0FC7"/>
    <w:rsid w:val="006A3406"/>
    <w:rsid w:val="006C012B"/>
    <w:rsid w:val="006D503E"/>
    <w:rsid w:val="006E15B1"/>
    <w:rsid w:val="006F02BB"/>
    <w:rsid w:val="006F109C"/>
    <w:rsid w:val="006F6F10"/>
    <w:rsid w:val="00702B59"/>
    <w:rsid w:val="00711B4D"/>
    <w:rsid w:val="00726089"/>
    <w:rsid w:val="007550F4"/>
    <w:rsid w:val="00762003"/>
    <w:rsid w:val="00783DCD"/>
    <w:rsid w:val="00783E79"/>
    <w:rsid w:val="007B0387"/>
    <w:rsid w:val="007B1909"/>
    <w:rsid w:val="007B1965"/>
    <w:rsid w:val="007B5AE8"/>
    <w:rsid w:val="007F5192"/>
    <w:rsid w:val="007F5B8B"/>
    <w:rsid w:val="00831721"/>
    <w:rsid w:val="00862A06"/>
    <w:rsid w:val="008B0C44"/>
    <w:rsid w:val="008E25E2"/>
    <w:rsid w:val="0091090E"/>
    <w:rsid w:val="0091337C"/>
    <w:rsid w:val="00921D35"/>
    <w:rsid w:val="00924190"/>
    <w:rsid w:val="00932BF0"/>
    <w:rsid w:val="00935004"/>
    <w:rsid w:val="0096074A"/>
    <w:rsid w:val="0096092F"/>
    <w:rsid w:val="009A3D67"/>
    <w:rsid w:val="009A5FE9"/>
    <w:rsid w:val="009D4497"/>
    <w:rsid w:val="00A26FE7"/>
    <w:rsid w:val="00A33C4E"/>
    <w:rsid w:val="00A57277"/>
    <w:rsid w:val="00A62C33"/>
    <w:rsid w:val="00A65410"/>
    <w:rsid w:val="00A66B18"/>
    <w:rsid w:val="00A6783B"/>
    <w:rsid w:val="00A96CF8"/>
    <w:rsid w:val="00AA089B"/>
    <w:rsid w:val="00AC32AA"/>
    <w:rsid w:val="00AE1388"/>
    <w:rsid w:val="00AE38B8"/>
    <w:rsid w:val="00AF3982"/>
    <w:rsid w:val="00B0736D"/>
    <w:rsid w:val="00B14E5E"/>
    <w:rsid w:val="00B302C2"/>
    <w:rsid w:val="00B32B10"/>
    <w:rsid w:val="00B50294"/>
    <w:rsid w:val="00B5126C"/>
    <w:rsid w:val="00B57D6E"/>
    <w:rsid w:val="00B93312"/>
    <w:rsid w:val="00B96EF0"/>
    <w:rsid w:val="00C1412B"/>
    <w:rsid w:val="00C701F7"/>
    <w:rsid w:val="00C70786"/>
    <w:rsid w:val="00CB3058"/>
    <w:rsid w:val="00CC6F85"/>
    <w:rsid w:val="00CD4F81"/>
    <w:rsid w:val="00CD5587"/>
    <w:rsid w:val="00CF47DE"/>
    <w:rsid w:val="00D03D44"/>
    <w:rsid w:val="00D10958"/>
    <w:rsid w:val="00D66593"/>
    <w:rsid w:val="00D93E03"/>
    <w:rsid w:val="00DA350B"/>
    <w:rsid w:val="00DB184A"/>
    <w:rsid w:val="00DB7A3C"/>
    <w:rsid w:val="00DC6480"/>
    <w:rsid w:val="00DE3290"/>
    <w:rsid w:val="00DE6DA2"/>
    <w:rsid w:val="00DF2D30"/>
    <w:rsid w:val="00E00F13"/>
    <w:rsid w:val="00E10210"/>
    <w:rsid w:val="00E260D5"/>
    <w:rsid w:val="00E405CE"/>
    <w:rsid w:val="00E4786A"/>
    <w:rsid w:val="00E55D74"/>
    <w:rsid w:val="00E6540C"/>
    <w:rsid w:val="00E81BEC"/>
    <w:rsid w:val="00E81E2A"/>
    <w:rsid w:val="00EA0D2B"/>
    <w:rsid w:val="00EA14D6"/>
    <w:rsid w:val="00ED2178"/>
    <w:rsid w:val="00EE0952"/>
    <w:rsid w:val="00F06684"/>
    <w:rsid w:val="00F13E65"/>
    <w:rsid w:val="00F97ECA"/>
    <w:rsid w:val="00FA5645"/>
    <w:rsid w:val="00FB3412"/>
    <w:rsid w:val="00FE0F43"/>
    <w:rsid w:val="00FE17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95715"/>
  <w14:defaultImageDpi w14:val="32767"/>
  <w15:chartTrackingRefBased/>
  <w15:docId w15:val="{3932839D-6E4F-42EA-9E66-4FA706DDB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03676F"/>
    <w:pPr>
      <w:spacing w:before="40" w:after="360"/>
      <w:ind w:left="720" w:right="720"/>
    </w:pPr>
    <w:rPr>
      <w:rFonts w:ascii="Tahoma" w:eastAsiaTheme="minorHAnsi" w:hAnsi="Tahoma" w:cs="Tahoma"/>
      <w:color w:val="595959" w:themeColor="text1" w:themeTint="A6"/>
      <w:kern w:val="20"/>
    </w:rPr>
  </w:style>
  <w:style w:type="paragraph" w:styleId="Heading1">
    <w:name w:val="heading 1"/>
    <w:basedOn w:val="Normal"/>
    <w:next w:val="Normal"/>
    <w:link w:val="Heading1Char"/>
    <w:uiPriority w:val="8"/>
    <w:unhideWhenUsed/>
    <w:qFormat/>
    <w:rsid w:val="0003676F"/>
    <w:pPr>
      <w:spacing w:before="0"/>
      <w:contextualSpacing/>
      <w:outlineLvl w:val="0"/>
    </w:pPr>
    <w:rPr>
      <w:rFonts w:eastAsiaTheme="majorEastAsia"/>
      <w:caps/>
      <w:color w:val="1481AB" w:themeColor="accent1" w:themeShade="BF"/>
    </w:rPr>
  </w:style>
  <w:style w:type="paragraph" w:styleId="Heading2">
    <w:name w:val="heading 2"/>
    <w:basedOn w:val="Normal"/>
    <w:next w:val="Normal"/>
    <w:link w:val="Heading2Char"/>
    <w:uiPriority w:val="9"/>
    <w:unhideWhenUsed/>
    <w:qFormat/>
    <w:rsid w:val="0003676F"/>
    <w:pPr>
      <w:keepNext/>
      <w:keepLines/>
      <w:spacing w:after="0"/>
      <w:outlineLvl w:val="1"/>
    </w:pPr>
    <w:rPr>
      <w:rFonts w:eastAsiaTheme="majorEastAsia"/>
      <w:color w:val="1481AB" w:themeColor="accent1" w:themeShade="BF"/>
      <w:sz w:val="26"/>
      <w:szCs w:val="26"/>
    </w:rPr>
  </w:style>
  <w:style w:type="paragraph" w:styleId="Heading3">
    <w:name w:val="heading 3"/>
    <w:basedOn w:val="Normal"/>
    <w:link w:val="Heading3Char"/>
    <w:uiPriority w:val="9"/>
    <w:qFormat/>
    <w:rsid w:val="009A3D67"/>
    <w:pPr>
      <w:spacing w:before="100" w:beforeAutospacing="1" w:after="100" w:afterAutospacing="1"/>
      <w:ind w:left="0" w:right="0"/>
      <w:outlineLvl w:val="2"/>
    </w:pPr>
    <w:rPr>
      <w:rFonts w:ascii="Times New Roman" w:eastAsia="Times New Roman" w:hAnsi="Times New Roman" w:cs="Times New Roman"/>
      <w:b/>
      <w:bCs/>
      <w:color w:val="auto"/>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03676F"/>
    <w:rPr>
      <w:rFonts w:ascii="Tahoma" w:eastAsiaTheme="majorEastAsia" w:hAnsi="Tahoma" w:cs="Tahoma"/>
      <w:caps/>
      <w:color w:val="1481AB" w:themeColor="accent1" w:themeShade="BF"/>
      <w:kern w:val="20"/>
    </w:rPr>
  </w:style>
  <w:style w:type="paragraph" w:customStyle="1" w:styleId="a">
    <w:name w:val="المستلم"/>
    <w:basedOn w:val="Normal"/>
    <w:uiPriority w:val="3"/>
    <w:qFormat/>
    <w:rsid w:val="0003676F"/>
    <w:pPr>
      <w:spacing w:before="840" w:after="40"/>
    </w:pPr>
    <w:rPr>
      <w:b/>
      <w:bCs/>
      <w:color w:val="000000" w:themeColor="text1"/>
    </w:rPr>
  </w:style>
  <w:style w:type="paragraph" w:styleId="Salutation">
    <w:name w:val="Salutation"/>
    <w:basedOn w:val="Normal"/>
    <w:link w:val="SalutationChar"/>
    <w:uiPriority w:val="4"/>
    <w:unhideWhenUsed/>
    <w:qFormat/>
    <w:rsid w:val="0003676F"/>
    <w:pPr>
      <w:spacing w:before="720"/>
    </w:pPr>
  </w:style>
  <w:style w:type="character" w:customStyle="1" w:styleId="SalutationChar">
    <w:name w:val="Salutation Char"/>
    <w:basedOn w:val="DefaultParagraphFont"/>
    <w:link w:val="Salutation"/>
    <w:uiPriority w:val="4"/>
    <w:rsid w:val="0003676F"/>
    <w:rPr>
      <w:rFonts w:ascii="Tahoma" w:eastAsiaTheme="minorHAnsi" w:hAnsi="Tahoma" w:cs="Tahoma"/>
      <w:color w:val="595959" w:themeColor="text1" w:themeTint="A6"/>
      <w:kern w:val="20"/>
    </w:rPr>
  </w:style>
  <w:style w:type="paragraph" w:styleId="Closing">
    <w:name w:val="Closing"/>
    <w:basedOn w:val="Normal"/>
    <w:next w:val="Signature"/>
    <w:link w:val="ClosingChar"/>
    <w:uiPriority w:val="6"/>
    <w:unhideWhenUsed/>
    <w:qFormat/>
    <w:rsid w:val="0003676F"/>
    <w:pPr>
      <w:spacing w:before="480" w:after="960"/>
    </w:pPr>
  </w:style>
  <w:style w:type="character" w:customStyle="1" w:styleId="ClosingChar">
    <w:name w:val="Closing Char"/>
    <w:basedOn w:val="DefaultParagraphFont"/>
    <w:link w:val="Closing"/>
    <w:uiPriority w:val="6"/>
    <w:rsid w:val="0003676F"/>
    <w:rPr>
      <w:rFonts w:ascii="Tahoma" w:eastAsiaTheme="minorHAnsi" w:hAnsi="Tahoma" w:cs="Tahoma"/>
      <w:color w:val="595959" w:themeColor="text1" w:themeTint="A6"/>
      <w:kern w:val="20"/>
    </w:rPr>
  </w:style>
  <w:style w:type="paragraph" w:styleId="Signature">
    <w:name w:val="Signature"/>
    <w:basedOn w:val="Normal"/>
    <w:link w:val="SignatureChar"/>
    <w:uiPriority w:val="7"/>
    <w:unhideWhenUsed/>
    <w:qFormat/>
    <w:rsid w:val="0003676F"/>
    <w:pPr>
      <w:contextualSpacing/>
    </w:pPr>
    <w:rPr>
      <w:b/>
      <w:bCs/>
      <w:color w:val="1CADE4" w:themeColor="accent1"/>
    </w:rPr>
  </w:style>
  <w:style w:type="character" w:customStyle="1" w:styleId="SignatureChar">
    <w:name w:val="Signature Char"/>
    <w:basedOn w:val="DefaultParagraphFont"/>
    <w:link w:val="Signature"/>
    <w:uiPriority w:val="7"/>
    <w:rsid w:val="0003676F"/>
    <w:rPr>
      <w:rFonts w:ascii="Tahoma" w:eastAsiaTheme="minorHAnsi" w:hAnsi="Tahoma" w:cs="Tahoma"/>
      <w:b/>
      <w:bCs/>
      <w:color w:val="1CADE4" w:themeColor="accent1"/>
      <w:kern w:val="20"/>
    </w:rPr>
  </w:style>
  <w:style w:type="paragraph" w:styleId="Header">
    <w:name w:val="header"/>
    <w:basedOn w:val="Normal"/>
    <w:link w:val="HeaderChar"/>
    <w:uiPriority w:val="99"/>
    <w:unhideWhenUsed/>
    <w:rsid w:val="0003676F"/>
    <w:pPr>
      <w:spacing w:after="0"/>
      <w:jc w:val="right"/>
    </w:pPr>
  </w:style>
  <w:style w:type="character" w:customStyle="1" w:styleId="HeaderChar">
    <w:name w:val="Header Char"/>
    <w:basedOn w:val="DefaultParagraphFont"/>
    <w:link w:val="Header"/>
    <w:uiPriority w:val="99"/>
    <w:rsid w:val="0003676F"/>
    <w:rPr>
      <w:rFonts w:ascii="Tahoma" w:eastAsiaTheme="minorHAnsi" w:hAnsi="Tahoma" w:cs="Tahoma"/>
      <w:color w:val="595959" w:themeColor="text1" w:themeTint="A6"/>
      <w:kern w:val="20"/>
    </w:rPr>
  </w:style>
  <w:style w:type="character" w:styleId="Strong">
    <w:name w:val="Strong"/>
    <w:basedOn w:val="DefaultParagraphFont"/>
    <w:uiPriority w:val="22"/>
    <w:qFormat/>
    <w:rsid w:val="003E24DF"/>
    <w:rPr>
      <w:b/>
      <w:bCs/>
    </w:rPr>
  </w:style>
  <w:style w:type="paragraph" w:customStyle="1" w:styleId="a0">
    <w:name w:val="معلومات جهة الاتصال"/>
    <w:basedOn w:val="Normal"/>
    <w:uiPriority w:val="1"/>
    <w:qFormat/>
    <w:rsid w:val="0003676F"/>
    <w:pPr>
      <w:spacing w:before="0" w:after="0"/>
    </w:pPr>
    <w:rPr>
      <w:color w:val="FFFFFF" w:themeColor="background1"/>
    </w:rPr>
  </w:style>
  <w:style w:type="character" w:customStyle="1" w:styleId="Heading2Char">
    <w:name w:val="Heading 2 Char"/>
    <w:basedOn w:val="DefaultParagraphFont"/>
    <w:link w:val="Heading2"/>
    <w:uiPriority w:val="9"/>
    <w:rsid w:val="0003676F"/>
    <w:rPr>
      <w:rFonts w:ascii="Tahoma" w:eastAsiaTheme="majorEastAsia" w:hAnsi="Tahoma" w:cs="Tahoma"/>
      <w:color w:val="1481AB"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03676F"/>
    <w:pPr>
      <w:tabs>
        <w:tab w:val="center" w:pos="4680"/>
        <w:tab w:val="right" w:pos="9360"/>
      </w:tabs>
      <w:spacing w:before="0" w:after="0"/>
    </w:pPr>
  </w:style>
  <w:style w:type="character" w:customStyle="1" w:styleId="FooterChar">
    <w:name w:val="Footer Char"/>
    <w:basedOn w:val="DefaultParagraphFont"/>
    <w:link w:val="Footer"/>
    <w:uiPriority w:val="99"/>
    <w:rsid w:val="0003676F"/>
    <w:rPr>
      <w:rFonts w:ascii="Tahoma" w:eastAsiaTheme="minorHAnsi" w:hAnsi="Tahoma" w:cs="Tahoma"/>
      <w:color w:val="595959" w:themeColor="text1" w:themeTint="A6"/>
      <w:kern w:val="20"/>
    </w:rPr>
  </w:style>
  <w:style w:type="paragraph" w:customStyle="1" w:styleId="a1">
    <w:name w:val="الشعار"/>
    <w:basedOn w:val="Normal"/>
    <w:next w:val="Normal"/>
    <w:link w:val="a2"/>
    <w:qFormat/>
    <w:rsid w:val="0003676F"/>
    <w:pPr>
      <w:spacing w:before="0" w:after="0"/>
      <w:ind w:left="-180" w:right="-24"/>
      <w:jc w:val="center"/>
    </w:pPr>
    <w:rPr>
      <w:b/>
      <w:bCs/>
      <w:color w:val="FFFFFF" w:themeColor="background1"/>
      <w:spacing w:val="120"/>
      <w:kern w:val="24"/>
      <w:sz w:val="44"/>
      <w:szCs w:val="44"/>
    </w:rPr>
  </w:style>
  <w:style w:type="character" w:customStyle="1" w:styleId="a2">
    <w:name w:val="علامة الشعار"/>
    <w:basedOn w:val="DefaultParagraphFont"/>
    <w:link w:val="a1"/>
    <w:rsid w:val="0003676F"/>
    <w:rPr>
      <w:rFonts w:ascii="Tahoma" w:eastAsiaTheme="minorHAnsi" w:hAnsi="Tahoma" w:cs="Tahoma"/>
      <w:b/>
      <w:bCs/>
      <w:color w:val="FFFFFF" w:themeColor="background1"/>
      <w:spacing w:val="120"/>
      <w:kern w:val="24"/>
      <w:sz w:val="44"/>
      <w:szCs w:val="44"/>
    </w:rPr>
  </w:style>
  <w:style w:type="paragraph" w:styleId="NoSpacing">
    <w:name w:val="No Spacing"/>
    <w:uiPriority w:val="1"/>
    <w:qFormat/>
    <w:rsid w:val="0003676F"/>
    <w:pPr>
      <w:ind w:left="720" w:right="720"/>
    </w:pPr>
    <w:rPr>
      <w:rFonts w:ascii="Tahoma" w:eastAsiaTheme="minorHAnsi" w:hAnsi="Tahoma" w:cs="Tahoma"/>
      <w:color w:val="595959" w:themeColor="text1" w:themeTint="A6"/>
      <w:kern w:val="20"/>
    </w:rPr>
  </w:style>
  <w:style w:type="table" w:styleId="ColorfulList-Accent4">
    <w:name w:val="Colorful List Accent 4"/>
    <w:basedOn w:val="TableNormal"/>
    <w:uiPriority w:val="72"/>
    <w:rsid w:val="005F371E"/>
    <w:rPr>
      <w:rFonts w:ascii="Times New Roman" w:eastAsia="Calibri" w:hAnsi="Times New Roman" w:cs="Arabic Transparent"/>
      <w:color w:val="000000" w:themeColor="text1"/>
      <w:sz w:val="20"/>
      <w:szCs w:val="20"/>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ListTable4-Accent3">
    <w:name w:val="List Table 4 Accent 3"/>
    <w:basedOn w:val="TableNormal"/>
    <w:uiPriority w:val="49"/>
    <w:rsid w:val="005F371E"/>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tblBorders>
    </w:tblPr>
    <w:tblStylePr w:type="firstRow">
      <w:rPr>
        <w:b/>
        <w:bCs/>
        <w:color w:val="FFFFFF" w:themeColor="background1"/>
      </w:rPr>
      <w:tblPr/>
      <w:tcPr>
        <w:tcBorders>
          <w:top w:val="single" w:sz="4" w:space="0" w:color="27CED7" w:themeColor="accent3"/>
          <w:left w:val="single" w:sz="4" w:space="0" w:color="27CED7" w:themeColor="accent3"/>
          <w:bottom w:val="single" w:sz="4" w:space="0" w:color="27CED7" w:themeColor="accent3"/>
          <w:right w:val="single" w:sz="4" w:space="0" w:color="27CED7" w:themeColor="accent3"/>
          <w:insideH w:val="nil"/>
        </w:tcBorders>
        <w:shd w:val="clear" w:color="auto" w:fill="27CED7" w:themeFill="accent3"/>
      </w:tcPr>
    </w:tblStylePr>
    <w:tblStylePr w:type="lastRow">
      <w:rPr>
        <w:b/>
        <w:bCs/>
      </w:rPr>
      <w:tblPr/>
      <w:tcPr>
        <w:tcBorders>
          <w:top w:val="double" w:sz="4" w:space="0" w:color="7CE1E7" w:themeColor="accent3" w:themeTint="99"/>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paragraph" w:styleId="ListParagraph">
    <w:name w:val="List Paragraph"/>
    <w:basedOn w:val="Normal"/>
    <w:uiPriority w:val="34"/>
    <w:rsid w:val="0031520F"/>
    <w:pPr>
      <w:contextualSpacing/>
    </w:pPr>
  </w:style>
  <w:style w:type="character" w:customStyle="1" w:styleId="Heading3Char">
    <w:name w:val="Heading 3 Char"/>
    <w:basedOn w:val="DefaultParagraphFont"/>
    <w:link w:val="Heading3"/>
    <w:uiPriority w:val="9"/>
    <w:rsid w:val="009A3D67"/>
    <w:rPr>
      <w:rFonts w:ascii="Times New Roman" w:eastAsia="Times New Roman" w:hAnsi="Times New Roman" w:cs="Times New Roman"/>
      <w:b/>
      <w:bCs/>
      <w:sz w:val="27"/>
      <w:szCs w:val="27"/>
    </w:rPr>
  </w:style>
  <w:style w:type="table" w:styleId="ListTable6Colorful">
    <w:name w:val="List Table 6 Colorful"/>
    <w:basedOn w:val="TableNormal"/>
    <w:uiPriority w:val="51"/>
    <w:rsid w:val="004D0153"/>
    <w:rPr>
      <w:rFonts w:eastAsiaTheme="minorHAnsi"/>
      <w:color w:val="000000" w:themeColor="text1"/>
      <w:kern w:val="2"/>
      <w:sz w:val="22"/>
      <w:szCs w:val="22"/>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6">
    <w:name w:val="List Table 4 Accent 6"/>
    <w:basedOn w:val="TableNormal"/>
    <w:uiPriority w:val="49"/>
    <w:rsid w:val="00252070"/>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tcBorders>
        <w:shd w:val="clear" w:color="auto" w:fill="62A39F" w:themeFill="accent6"/>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ListTable4-Accent1">
    <w:name w:val="List Table 4 Accent 1"/>
    <w:basedOn w:val="TableNormal"/>
    <w:uiPriority w:val="49"/>
    <w:rsid w:val="00503883"/>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tcBorders>
        <w:shd w:val="clear" w:color="auto" w:fill="1CADE4" w:themeFill="accent1"/>
      </w:tcPr>
    </w:tblStylePr>
    <w:tblStylePr w:type="lastRow">
      <w:rPr>
        <w:b/>
        <w:bCs/>
      </w:rPr>
      <w:tblPr/>
      <w:tcPr>
        <w:tcBorders>
          <w:top w:val="double" w:sz="4" w:space="0" w:color="76CDEE" w:themeColor="accent1" w:themeTint="99"/>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ListTable4-Accent2">
    <w:name w:val="List Table 4 Accent 2"/>
    <w:basedOn w:val="TableNormal"/>
    <w:uiPriority w:val="49"/>
    <w:rsid w:val="00503883"/>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tcBorders>
        <w:shd w:val="clear" w:color="auto" w:fill="2683C6" w:themeFill="accent2"/>
      </w:tcPr>
    </w:tblStylePr>
    <w:tblStylePr w:type="lastRow">
      <w:rPr>
        <w:b/>
        <w:bCs/>
      </w:rPr>
      <w:tblPr/>
      <w:tcPr>
        <w:tcBorders>
          <w:top w:val="double" w:sz="4" w:space="0" w:color="74B5E4" w:themeColor="accent2" w:themeTint="99"/>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4-Accent4">
    <w:name w:val="List Table 4 Accent 4"/>
    <w:basedOn w:val="TableNormal"/>
    <w:uiPriority w:val="49"/>
    <w:rsid w:val="00503883"/>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tblBorders>
    </w:tblPr>
    <w:tblStylePr w:type="firstRow">
      <w:rPr>
        <w:b/>
        <w:bCs/>
        <w:color w:val="FFFFFF" w:themeColor="background1"/>
      </w:rPr>
      <w:tblPr/>
      <w:tcPr>
        <w:tcBorders>
          <w:top w:val="single" w:sz="4" w:space="0" w:color="42BA97" w:themeColor="accent4"/>
          <w:left w:val="single" w:sz="4" w:space="0" w:color="42BA97" w:themeColor="accent4"/>
          <w:bottom w:val="single" w:sz="4" w:space="0" w:color="42BA97" w:themeColor="accent4"/>
          <w:right w:val="single" w:sz="4" w:space="0" w:color="42BA97" w:themeColor="accent4"/>
          <w:insideH w:val="nil"/>
        </w:tcBorders>
        <w:shd w:val="clear" w:color="auto" w:fill="42BA97" w:themeFill="accent4"/>
      </w:tcPr>
    </w:tblStylePr>
    <w:tblStylePr w:type="lastRow">
      <w:rPr>
        <w:b/>
        <w:bCs/>
      </w:rPr>
      <w:tblPr/>
      <w:tcPr>
        <w:tcBorders>
          <w:top w:val="double" w:sz="4" w:space="0" w:color="8CD6C0" w:themeColor="accent4" w:themeTint="99"/>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table" w:styleId="GridTable6Colorful-Accent3">
    <w:name w:val="Grid Table 6 Colorful Accent 3"/>
    <w:basedOn w:val="TableNormal"/>
    <w:uiPriority w:val="51"/>
    <w:rsid w:val="00503883"/>
    <w:rPr>
      <w:color w:val="1D99A0" w:themeColor="accent3" w:themeShade="BF"/>
    </w:r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bottom w:val="single" w:sz="12" w:space="0" w:color="7CE1E7" w:themeColor="accent3" w:themeTint="99"/>
        </w:tcBorders>
      </w:tcPr>
    </w:tblStylePr>
    <w:tblStylePr w:type="lastRow">
      <w:rPr>
        <w:b/>
        <w:bCs/>
      </w:rPr>
      <w:tblPr/>
      <w:tcPr>
        <w:tcBorders>
          <w:top w:val="double" w:sz="4" w:space="0" w:color="7CE1E7" w:themeColor="accent3" w:themeTint="99"/>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ListTable6Colorful-Accent1">
    <w:name w:val="List Table 6 Colorful Accent 1"/>
    <w:basedOn w:val="TableNormal"/>
    <w:uiPriority w:val="51"/>
    <w:rsid w:val="00D93E03"/>
    <w:rPr>
      <w:color w:val="1481AB" w:themeColor="accent1" w:themeShade="BF"/>
    </w:rPr>
    <w:tblPr>
      <w:tblStyleRowBandSize w:val="1"/>
      <w:tblStyleColBandSize w:val="1"/>
      <w:tblBorders>
        <w:top w:val="single" w:sz="4" w:space="0" w:color="1CADE4" w:themeColor="accent1"/>
        <w:bottom w:val="single" w:sz="4" w:space="0" w:color="1CADE4" w:themeColor="accent1"/>
      </w:tblBorders>
    </w:tblPr>
    <w:tblStylePr w:type="firstRow">
      <w:rPr>
        <w:b/>
        <w:bCs/>
      </w:rPr>
      <w:tblPr/>
      <w:tcPr>
        <w:tcBorders>
          <w:bottom w:val="single" w:sz="4" w:space="0" w:color="1CADE4" w:themeColor="accent1"/>
        </w:tcBorders>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GridTable4-Accent3">
    <w:name w:val="Grid Table 4 Accent 3"/>
    <w:basedOn w:val="TableNormal"/>
    <w:uiPriority w:val="49"/>
    <w:rsid w:val="005A1A8C"/>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color w:val="FFFFFF" w:themeColor="background1"/>
      </w:rPr>
      <w:tblPr/>
      <w:tcPr>
        <w:tcBorders>
          <w:top w:val="single" w:sz="4" w:space="0" w:color="27CED7" w:themeColor="accent3"/>
          <w:left w:val="single" w:sz="4" w:space="0" w:color="27CED7" w:themeColor="accent3"/>
          <w:bottom w:val="single" w:sz="4" w:space="0" w:color="27CED7" w:themeColor="accent3"/>
          <w:right w:val="single" w:sz="4" w:space="0" w:color="27CED7" w:themeColor="accent3"/>
          <w:insideH w:val="nil"/>
          <w:insideV w:val="nil"/>
        </w:tcBorders>
        <w:shd w:val="clear" w:color="auto" w:fill="27CED7" w:themeFill="accent3"/>
      </w:tcPr>
    </w:tblStylePr>
    <w:tblStylePr w:type="lastRow">
      <w:rPr>
        <w:b/>
        <w:bCs/>
      </w:rPr>
      <w:tblPr/>
      <w:tcPr>
        <w:tcBorders>
          <w:top w:val="double" w:sz="4" w:space="0" w:color="27CED7" w:themeColor="accent3"/>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ListTable2-Accent3">
    <w:name w:val="List Table 2 Accent 3"/>
    <w:basedOn w:val="TableNormal"/>
    <w:uiPriority w:val="47"/>
    <w:rsid w:val="006616DB"/>
    <w:tblPr>
      <w:tblStyleRowBandSize w:val="1"/>
      <w:tblStyleColBandSize w:val="1"/>
      <w:tblBorders>
        <w:top w:val="single" w:sz="4" w:space="0" w:color="7CE1E7" w:themeColor="accent3" w:themeTint="99"/>
        <w:bottom w:val="single" w:sz="4" w:space="0" w:color="7CE1E7" w:themeColor="accent3" w:themeTint="99"/>
        <w:insideH w:val="single" w:sz="4" w:space="0" w:color="7CE1E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GridTable4-Accent2">
    <w:name w:val="Grid Table 4 Accent 2"/>
    <w:basedOn w:val="TableNormal"/>
    <w:uiPriority w:val="49"/>
    <w:rsid w:val="0057246C"/>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insideV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insideV w:val="nil"/>
        </w:tcBorders>
        <w:shd w:val="clear" w:color="auto" w:fill="2683C6" w:themeFill="accent2"/>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2-Accent2">
    <w:name w:val="List Table 2 Accent 2"/>
    <w:basedOn w:val="TableNormal"/>
    <w:uiPriority w:val="47"/>
    <w:rsid w:val="0057246C"/>
    <w:tblPr>
      <w:tblStyleRowBandSize w:val="1"/>
      <w:tblStyleColBandSize w:val="1"/>
      <w:tblBorders>
        <w:top w:val="single" w:sz="4" w:space="0" w:color="74B5E4" w:themeColor="accent2" w:themeTint="99"/>
        <w:bottom w:val="single" w:sz="4" w:space="0" w:color="74B5E4" w:themeColor="accent2" w:themeTint="99"/>
        <w:insideH w:val="single" w:sz="4" w:space="0" w:color="74B5E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6Colorful-Accent2">
    <w:name w:val="List Table 6 Colorful Accent 2"/>
    <w:basedOn w:val="TableNormal"/>
    <w:uiPriority w:val="51"/>
    <w:rsid w:val="0057246C"/>
    <w:rPr>
      <w:color w:val="1C6194" w:themeColor="accent2" w:themeShade="BF"/>
    </w:rPr>
    <w:tblPr>
      <w:tblStyleRowBandSize w:val="1"/>
      <w:tblStyleColBandSize w:val="1"/>
      <w:tblBorders>
        <w:top w:val="single" w:sz="4" w:space="0" w:color="2683C6" w:themeColor="accent2"/>
        <w:bottom w:val="single" w:sz="4" w:space="0" w:color="2683C6" w:themeColor="accent2"/>
      </w:tblBorders>
    </w:tblPr>
    <w:tblStylePr w:type="firstRow">
      <w:rPr>
        <w:b/>
        <w:bCs/>
      </w:rPr>
      <w:tblPr/>
      <w:tcPr>
        <w:tcBorders>
          <w:bottom w:val="single" w:sz="4" w:space="0" w:color="2683C6" w:themeColor="accent2"/>
        </w:tcBorders>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5349">
      <w:bodyDiv w:val="1"/>
      <w:marLeft w:val="0"/>
      <w:marRight w:val="0"/>
      <w:marTop w:val="0"/>
      <w:marBottom w:val="0"/>
      <w:divBdr>
        <w:top w:val="none" w:sz="0" w:space="0" w:color="auto"/>
        <w:left w:val="none" w:sz="0" w:space="0" w:color="auto"/>
        <w:bottom w:val="none" w:sz="0" w:space="0" w:color="auto"/>
        <w:right w:val="none" w:sz="0" w:space="0" w:color="auto"/>
      </w:divBdr>
    </w:div>
    <w:div w:id="150369277">
      <w:bodyDiv w:val="1"/>
      <w:marLeft w:val="0"/>
      <w:marRight w:val="0"/>
      <w:marTop w:val="0"/>
      <w:marBottom w:val="0"/>
      <w:divBdr>
        <w:top w:val="none" w:sz="0" w:space="0" w:color="auto"/>
        <w:left w:val="none" w:sz="0" w:space="0" w:color="auto"/>
        <w:bottom w:val="none" w:sz="0" w:space="0" w:color="auto"/>
        <w:right w:val="none" w:sz="0" w:space="0" w:color="auto"/>
      </w:divBdr>
    </w:div>
    <w:div w:id="169297686">
      <w:bodyDiv w:val="1"/>
      <w:marLeft w:val="0"/>
      <w:marRight w:val="0"/>
      <w:marTop w:val="0"/>
      <w:marBottom w:val="0"/>
      <w:divBdr>
        <w:top w:val="none" w:sz="0" w:space="0" w:color="auto"/>
        <w:left w:val="none" w:sz="0" w:space="0" w:color="auto"/>
        <w:bottom w:val="none" w:sz="0" w:space="0" w:color="auto"/>
        <w:right w:val="none" w:sz="0" w:space="0" w:color="auto"/>
      </w:divBdr>
    </w:div>
    <w:div w:id="233859264">
      <w:bodyDiv w:val="1"/>
      <w:marLeft w:val="0"/>
      <w:marRight w:val="0"/>
      <w:marTop w:val="0"/>
      <w:marBottom w:val="0"/>
      <w:divBdr>
        <w:top w:val="none" w:sz="0" w:space="0" w:color="auto"/>
        <w:left w:val="none" w:sz="0" w:space="0" w:color="auto"/>
        <w:bottom w:val="none" w:sz="0" w:space="0" w:color="auto"/>
        <w:right w:val="none" w:sz="0" w:space="0" w:color="auto"/>
      </w:divBdr>
    </w:div>
    <w:div w:id="329410706">
      <w:bodyDiv w:val="1"/>
      <w:marLeft w:val="0"/>
      <w:marRight w:val="0"/>
      <w:marTop w:val="0"/>
      <w:marBottom w:val="0"/>
      <w:divBdr>
        <w:top w:val="none" w:sz="0" w:space="0" w:color="auto"/>
        <w:left w:val="none" w:sz="0" w:space="0" w:color="auto"/>
        <w:bottom w:val="none" w:sz="0" w:space="0" w:color="auto"/>
        <w:right w:val="none" w:sz="0" w:space="0" w:color="auto"/>
      </w:divBdr>
    </w:div>
    <w:div w:id="362944635">
      <w:bodyDiv w:val="1"/>
      <w:marLeft w:val="0"/>
      <w:marRight w:val="0"/>
      <w:marTop w:val="0"/>
      <w:marBottom w:val="0"/>
      <w:divBdr>
        <w:top w:val="none" w:sz="0" w:space="0" w:color="auto"/>
        <w:left w:val="none" w:sz="0" w:space="0" w:color="auto"/>
        <w:bottom w:val="none" w:sz="0" w:space="0" w:color="auto"/>
        <w:right w:val="none" w:sz="0" w:space="0" w:color="auto"/>
      </w:divBdr>
    </w:div>
    <w:div w:id="501896142">
      <w:bodyDiv w:val="1"/>
      <w:marLeft w:val="0"/>
      <w:marRight w:val="0"/>
      <w:marTop w:val="0"/>
      <w:marBottom w:val="0"/>
      <w:divBdr>
        <w:top w:val="none" w:sz="0" w:space="0" w:color="auto"/>
        <w:left w:val="none" w:sz="0" w:space="0" w:color="auto"/>
        <w:bottom w:val="none" w:sz="0" w:space="0" w:color="auto"/>
        <w:right w:val="none" w:sz="0" w:space="0" w:color="auto"/>
      </w:divBdr>
    </w:div>
    <w:div w:id="585967380">
      <w:bodyDiv w:val="1"/>
      <w:marLeft w:val="0"/>
      <w:marRight w:val="0"/>
      <w:marTop w:val="0"/>
      <w:marBottom w:val="0"/>
      <w:divBdr>
        <w:top w:val="none" w:sz="0" w:space="0" w:color="auto"/>
        <w:left w:val="none" w:sz="0" w:space="0" w:color="auto"/>
        <w:bottom w:val="none" w:sz="0" w:space="0" w:color="auto"/>
        <w:right w:val="none" w:sz="0" w:space="0" w:color="auto"/>
      </w:divBdr>
    </w:div>
    <w:div w:id="626011778">
      <w:bodyDiv w:val="1"/>
      <w:marLeft w:val="0"/>
      <w:marRight w:val="0"/>
      <w:marTop w:val="0"/>
      <w:marBottom w:val="0"/>
      <w:divBdr>
        <w:top w:val="none" w:sz="0" w:space="0" w:color="auto"/>
        <w:left w:val="none" w:sz="0" w:space="0" w:color="auto"/>
        <w:bottom w:val="none" w:sz="0" w:space="0" w:color="auto"/>
        <w:right w:val="none" w:sz="0" w:space="0" w:color="auto"/>
      </w:divBdr>
    </w:div>
    <w:div w:id="635453272">
      <w:bodyDiv w:val="1"/>
      <w:marLeft w:val="0"/>
      <w:marRight w:val="0"/>
      <w:marTop w:val="0"/>
      <w:marBottom w:val="0"/>
      <w:divBdr>
        <w:top w:val="none" w:sz="0" w:space="0" w:color="auto"/>
        <w:left w:val="none" w:sz="0" w:space="0" w:color="auto"/>
        <w:bottom w:val="none" w:sz="0" w:space="0" w:color="auto"/>
        <w:right w:val="none" w:sz="0" w:space="0" w:color="auto"/>
      </w:divBdr>
    </w:div>
    <w:div w:id="739013402">
      <w:bodyDiv w:val="1"/>
      <w:marLeft w:val="0"/>
      <w:marRight w:val="0"/>
      <w:marTop w:val="0"/>
      <w:marBottom w:val="0"/>
      <w:divBdr>
        <w:top w:val="none" w:sz="0" w:space="0" w:color="auto"/>
        <w:left w:val="none" w:sz="0" w:space="0" w:color="auto"/>
        <w:bottom w:val="none" w:sz="0" w:space="0" w:color="auto"/>
        <w:right w:val="none" w:sz="0" w:space="0" w:color="auto"/>
      </w:divBdr>
    </w:div>
    <w:div w:id="750588457">
      <w:bodyDiv w:val="1"/>
      <w:marLeft w:val="0"/>
      <w:marRight w:val="0"/>
      <w:marTop w:val="0"/>
      <w:marBottom w:val="0"/>
      <w:divBdr>
        <w:top w:val="none" w:sz="0" w:space="0" w:color="auto"/>
        <w:left w:val="none" w:sz="0" w:space="0" w:color="auto"/>
        <w:bottom w:val="none" w:sz="0" w:space="0" w:color="auto"/>
        <w:right w:val="none" w:sz="0" w:space="0" w:color="auto"/>
      </w:divBdr>
    </w:div>
    <w:div w:id="762914525">
      <w:bodyDiv w:val="1"/>
      <w:marLeft w:val="0"/>
      <w:marRight w:val="0"/>
      <w:marTop w:val="0"/>
      <w:marBottom w:val="0"/>
      <w:divBdr>
        <w:top w:val="none" w:sz="0" w:space="0" w:color="auto"/>
        <w:left w:val="none" w:sz="0" w:space="0" w:color="auto"/>
        <w:bottom w:val="none" w:sz="0" w:space="0" w:color="auto"/>
        <w:right w:val="none" w:sz="0" w:space="0" w:color="auto"/>
      </w:divBdr>
    </w:div>
    <w:div w:id="789514781">
      <w:bodyDiv w:val="1"/>
      <w:marLeft w:val="0"/>
      <w:marRight w:val="0"/>
      <w:marTop w:val="0"/>
      <w:marBottom w:val="0"/>
      <w:divBdr>
        <w:top w:val="none" w:sz="0" w:space="0" w:color="auto"/>
        <w:left w:val="none" w:sz="0" w:space="0" w:color="auto"/>
        <w:bottom w:val="none" w:sz="0" w:space="0" w:color="auto"/>
        <w:right w:val="none" w:sz="0" w:space="0" w:color="auto"/>
      </w:divBdr>
    </w:div>
    <w:div w:id="796023757">
      <w:bodyDiv w:val="1"/>
      <w:marLeft w:val="0"/>
      <w:marRight w:val="0"/>
      <w:marTop w:val="0"/>
      <w:marBottom w:val="0"/>
      <w:divBdr>
        <w:top w:val="none" w:sz="0" w:space="0" w:color="auto"/>
        <w:left w:val="none" w:sz="0" w:space="0" w:color="auto"/>
        <w:bottom w:val="none" w:sz="0" w:space="0" w:color="auto"/>
        <w:right w:val="none" w:sz="0" w:space="0" w:color="auto"/>
      </w:divBdr>
    </w:div>
    <w:div w:id="807209358">
      <w:bodyDiv w:val="1"/>
      <w:marLeft w:val="0"/>
      <w:marRight w:val="0"/>
      <w:marTop w:val="0"/>
      <w:marBottom w:val="0"/>
      <w:divBdr>
        <w:top w:val="none" w:sz="0" w:space="0" w:color="auto"/>
        <w:left w:val="none" w:sz="0" w:space="0" w:color="auto"/>
        <w:bottom w:val="none" w:sz="0" w:space="0" w:color="auto"/>
        <w:right w:val="none" w:sz="0" w:space="0" w:color="auto"/>
      </w:divBdr>
    </w:div>
    <w:div w:id="812717912">
      <w:bodyDiv w:val="1"/>
      <w:marLeft w:val="0"/>
      <w:marRight w:val="0"/>
      <w:marTop w:val="0"/>
      <w:marBottom w:val="0"/>
      <w:divBdr>
        <w:top w:val="none" w:sz="0" w:space="0" w:color="auto"/>
        <w:left w:val="none" w:sz="0" w:space="0" w:color="auto"/>
        <w:bottom w:val="none" w:sz="0" w:space="0" w:color="auto"/>
        <w:right w:val="none" w:sz="0" w:space="0" w:color="auto"/>
      </w:divBdr>
      <w:divsChild>
        <w:div w:id="186914388">
          <w:marLeft w:val="0"/>
          <w:marRight w:val="0"/>
          <w:marTop w:val="0"/>
          <w:marBottom w:val="0"/>
          <w:divBdr>
            <w:top w:val="none" w:sz="0" w:space="0" w:color="auto"/>
            <w:left w:val="none" w:sz="0" w:space="0" w:color="auto"/>
            <w:bottom w:val="none" w:sz="0" w:space="0" w:color="auto"/>
            <w:right w:val="none" w:sz="0" w:space="0" w:color="auto"/>
          </w:divBdr>
          <w:divsChild>
            <w:div w:id="2117671334">
              <w:marLeft w:val="0"/>
              <w:marRight w:val="0"/>
              <w:marTop w:val="0"/>
              <w:marBottom w:val="0"/>
              <w:divBdr>
                <w:top w:val="none" w:sz="0" w:space="0" w:color="auto"/>
                <w:left w:val="none" w:sz="0" w:space="0" w:color="auto"/>
                <w:bottom w:val="none" w:sz="0" w:space="0" w:color="auto"/>
                <w:right w:val="none" w:sz="0" w:space="0" w:color="auto"/>
              </w:divBdr>
              <w:divsChild>
                <w:div w:id="320550582">
                  <w:marLeft w:val="0"/>
                  <w:marRight w:val="0"/>
                  <w:marTop w:val="0"/>
                  <w:marBottom w:val="0"/>
                  <w:divBdr>
                    <w:top w:val="none" w:sz="0" w:space="0" w:color="auto"/>
                    <w:left w:val="none" w:sz="0" w:space="0" w:color="auto"/>
                    <w:bottom w:val="none" w:sz="0" w:space="0" w:color="auto"/>
                    <w:right w:val="none" w:sz="0" w:space="0" w:color="auto"/>
                  </w:divBdr>
                  <w:divsChild>
                    <w:div w:id="632977617">
                      <w:marLeft w:val="0"/>
                      <w:marRight w:val="0"/>
                      <w:marTop w:val="0"/>
                      <w:marBottom w:val="0"/>
                      <w:divBdr>
                        <w:top w:val="none" w:sz="0" w:space="0" w:color="auto"/>
                        <w:left w:val="none" w:sz="0" w:space="0" w:color="auto"/>
                        <w:bottom w:val="none" w:sz="0" w:space="0" w:color="auto"/>
                        <w:right w:val="none" w:sz="0" w:space="0" w:color="auto"/>
                      </w:divBdr>
                      <w:divsChild>
                        <w:div w:id="1240824875">
                          <w:marLeft w:val="0"/>
                          <w:marRight w:val="0"/>
                          <w:marTop w:val="0"/>
                          <w:marBottom w:val="0"/>
                          <w:divBdr>
                            <w:top w:val="none" w:sz="0" w:space="0" w:color="auto"/>
                            <w:left w:val="none" w:sz="0" w:space="0" w:color="auto"/>
                            <w:bottom w:val="none" w:sz="0" w:space="0" w:color="auto"/>
                            <w:right w:val="none" w:sz="0" w:space="0" w:color="auto"/>
                          </w:divBdr>
                          <w:divsChild>
                            <w:div w:id="1555000426">
                              <w:marLeft w:val="0"/>
                              <w:marRight w:val="0"/>
                              <w:marTop w:val="0"/>
                              <w:marBottom w:val="0"/>
                              <w:divBdr>
                                <w:top w:val="none" w:sz="0" w:space="0" w:color="auto"/>
                                <w:left w:val="none" w:sz="0" w:space="0" w:color="auto"/>
                                <w:bottom w:val="none" w:sz="0" w:space="0" w:color="auto"/>
                                <w:right w:val="none" w:sz="0" w:space="0" w:color="auto"/>
                              </w:divBdr>
                              <w:divsChild>
                                <w:div w:id="1303343121">
                                  <w:marLeft w:val="0"/>
                                  <w:marRight w:val="0"/>
                                  <w:marTop w:val="0"/>
                                  <w:marBottom w:val="0"/>
                                  <w:divBdr>
                                    <w:top w:val="none" w:sz="0" w:space="0" w:color="auto"/>
                                    <w:left w:val="none" w:sz="0" w:space="0" w:color="auto"/>
                                    <w:bottom w:val="none" w:sz="0" w:space="0" w:color="auto"/>
                                    <w:right w:val="none" w:sz="0" w:space="0" w:color="auto"/>
                                  </w:divBdr>
                                  <w:divsChild>
                                    <w:div w:id="16907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13024">
                          <w:marLeft w:val="0"/>
                          <w:marRight w:val="0"/>
                          <w:marTop w:val="0"/>
                          <w:marBottom w:val="0"/>
                          <w:divBdr>
                            <w:top w:val="none" w:sz="0" w:space="0" w:color="auto"/>
                            <w:left w:val="none" w:sz="0" w:space="0" w:color="auto"/>
                            <w:bottom w:val="none" w:sz="0" w:space="0" w:color="auto"/>
                            <w:right w:val="none" w:sz="0" w:space="0" w:color="auto"/>
                          </w:divBdr>
                          <w:divsChild>
                            <w:div w:id="575939519">
                              <w:marLeft w:val="0"/>
                              <w:marRight w:val="0"/>
                              <w:marTop w:val="0"/>
                              <w:marBottom w:val="0"/>
                              <w:divBdr>
                                <w:top w:val="none" w:sz="0" w:space="0" w:color="auto"/>
                                <w:left w:val="none" w:sz="0" w:space="0" w:color="auto"/>
                                <w:bottom w:val="none" w:sz="0" w:space="0" w:color="auto"/>
                                <w:right w:val="none" w:sz="0" w:space="0" w:color="auto"/>
                              </w:divBdr>
                              <w:divsChild>
                                <w:div w:id="1873499540">
                                  <w:marLeft w:val="0"/>
                                  <w:marRight w:val="0"/>
                                  <w:marTop w:val="0"/>
                                  <w:marBottom w:val="0"/>
                                  <w:divBdr>
                                    <w:top w:val="none" w:sz="0" w:space="0" w:color="auto"/>
                                    <w:left w:val="none" w:sz="0" w:space="0" w:color="auto"/>
                                    <w:bottom w:val="none" w:sz="0" w:space="0" w:color="auto"/>
                                    <w:right w:val="none" w:sz="0" w:space="0" w:color="auto"/>
                                  </w:divBdr>
                                  <w:divsChild>
                                    <w:div w:id="7458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228092">
      <w:bodyDiv w:val="1"/>
      <w:marLeft w:val="0"/>
      <w:marRight w:val="0"/>
      <w:marTop w:val="0"/>
      <w:marBottom w:val="0"/>
      <w:divBdr>
        <w:top w:val="none" w:sz="0" w:space="0" w:color="auto"/>
        <w:left w:val="none" w:sz="0" w:space="0" w:color="auto"/>
        <w:bottom w:val="none" w:sz="0" w:space="0" w:color="auto"/>
        <w:right w:val="none" w:sz="0" w:space="0" w:color="auto"/>
      </w:divBdr>
    </w:div>
    <w:div w:id="978071873">
      <w:bodyDiv w:val="1"/>
      <w:marLeft w:val="0"/>
      <w:marRight w:val="0"/>
      <w:marTop w:val="0"/>
      <w:marBottom w:val="0"/>
      <w:divBdr>
        <w:top w:val="none" w:sz="0" w:space="0" w:color="auto"/>
        <w:left w:val="none" w:sz="0" w:space="0" w:color="auto"/>
        <w:bottom w:val="none" w:sz="0" w:space="0" w:color="auto"/>
        <w:right w:val="none" w:sz="0" w:space="0" w:color="auto"/>
      </w:divBdr>
    </w:div>
    <w:div w:id="1037782259">
      <w:bodyDiv w:val="1"/>
      <w:marLeft w:val="0"/>
      <w:marRight w:val="0"/>
      <w:marTop w:val="0"/>
      <w:marBottom w:val="0"/>
      <w:divBdr>
        <w:top w:val="none" w:sz="0" w:space="0" w:color="auto"/>
        <w:left w:val="none" w:sz="0" w:space="0" w:color="auto"/>
        <w:bottom w:val="none" w:sz="0" w:space="0" w:color="auto"/>
        <w:right w:val="none" w:sz="0" w:space="0" w:color="auto"/>
      </w:divBdr>
    </w:div>
    <w:div w:id="1054349442">
      <w:bodyDiv w:val="1"/>
      <w:marLeft w:val="0"/>
      <w:marRight w:val="0"/>
      <w:marTop w:val="0"/>
      <w:marBottom w:val="0"/>
      <w:divBdr>
        <w:top w:val="none" w:sz="0" w:space="0" w:color="auto"/>
        <w:left w:val="none" w:sz="0" w:space="0" w:color="auto"/>
        <w:bottom w:val="none" w:sz="0" w:space="0" w:color="auto"/>
        <w:right w:val="none" w:sz="0" w:space="0" w:color="auto"/>
      </w:divBdr>
    </w:div>
    <w:div w:id="1056927782">
      <w:bodyDiv w:val="1"/>
      <w:marLeft w:val="0"/>
      <w:marRight w:val="0"/>
      <w:marTop w:val="0"/>
      <w:marBottom w:val="0"/>
      <w:divBdr>
        <w:top w:val="none" w:sz="0" w:space="0" w:color="auto"/>
        <w:left w:val="none" w:sz="0" w:space="0" w:color="auto"/>
        <w:bottom w:val="none" w:sz="0" w:space="0" w:color="auto"/>
        <w:right w:val="none" w:sz="0" w:space="0" w:color="auto"/>
      </w:divBdr>
    </w:div>
    <w:div w:id="1066538523">
      <w:bodyDiv w:val="1"/>
      <w:marLeft w:val="0"/>
      <w:marRight w:val="0"/>
      <w:marTop w:val="0"/>
      <w:marBottom w:val="0"/>
      <w:divBdr>
        <w:top w:val="none" w:sz="0" w:space="0" w:color="auto"/>
        <w:left w:val="none" w:sz="0" w:space="0" w:color="auto"/>
        <w:bottom w:val="none" w:sz="0" w:space="0" w:color="auto"/>
        <w:right w:val="none" w:sz="0" w:space="0" w:color="auto"/>
      </w:divBdr>
    </w:div>
    <w:div w:id="1151752237">
      <w:bodyDiv w:val="1"/>
      <w:marLeft w:val="0"/>
      <w:marRight w:val="0"/>
      <w:marTop w:val="0"/>
      <w:marBottom w:val="0"/>
      <w:divBdr>
        <w:top w:val="none" w:sz="0" w:space="0" w:color="auto"/>
        <w:left w:val="none" w:sz="0" w:space="0" w:color="auto"/>
        <w:bottom w:val="none" w:sz="0" w:space="0" w:color="auto"/>
        <w:right w:val="none" w:sz="0" w:space="0" w:color="auto"/>
      </w:divBdr>
    </w:div>
    <w:div w:id="1155955319">
      <w:bodyDiv w:val="1"/>
      <w:marLeft w:val="0"/>
      <w:marRight w:val="0"/>
      <w:marTop w:val="0"/>
      <w:marBottom w:val="0"/>
      <w:divBdr>
        <w:top w:val="none" w:sz="0" w:space="0" w:color="auto"/>
        <w:left w:val="none" w:sz="0" w:space="0" w:color="auto"/>
        <w:bottom w:val="none" w:sz="0" w:space="0" w:color="auto"/>
        <w:right w:val="none" w:sz="0" w:space="0" w:color="auto"/>
      </w:divBdr>
    </w:div>
    <w:div w:id="1181626399">
      <w:bodyDiv w:val="1"/>
      <w:marLeft w:val="0"/>
      <w:marRight w:val="0"/>
      <w:marTop w:val="0"/>
      <w:marBottom w:val="0"/>
      <w:divBdr>
        <w:top w:val="none" w:sz="0" w:space="0" w:color="auto"/>
        <w:left w:val="none" w:sz="0" w:space="0" w:color="auto"/>
        <w:bottom w:val="none" w:sz="0" w:space="0" w:color="auto"/>
        <w:right w:val="none" w:sz="0" w:space="0" w:color="auto"/>
      </w:divBdr>
    </w:div>
    <w:div w:id="1372271144">
      <w:bodyDiv w:val="1"/>
      <w:marLeft w:val="0"/>
      <w:marRight w:val="0"/>
      <w:marTop w:val="0"/>
      <w:marBottom w:val="0"/>
      <w:divBdr>
        <w:top w:val="none" w:sz="0" w:space="0" w:color="auto"/>
        <w:left w:val="none" w:sz="0" w:space="0" w:color="auto"/>
        <w:bottom w:val="none" w:sz="0" w:space="0" w:color="auto"/>
        <w:right w:val="none" w:sz="0" w:space="0" w:color="auto"/>
      </w:divBdr>
    </w:div>
    <w:div w:id="1404181941">
      <w:bodyDiv w:val="1"/>
      <w:marLeft w:val="0"/>
      <w:marRight w:val="0"/>
      <w:marTop w:val="0"/>
      <w:marBottom w:val="0"/>
      <w:divBdr>
        <w:top w:val="none" w:sz="0" w:space="0" w:color="auto"/>
        <w:left w:val="none" w:sz="0" w:space="0" w:color="auto"/>
        <w:bottom w:val="none" w:sz="0" w:space="0" w:color="auto"/>
        <w:right w:val="none" w:sz="0" w:space="0" w:color="auto"/>
      </w:divBdr>
    </w:div>
    <w:div w:id="1407922427">
      <w:bodyDiv w:val="1"/>
      <w:marLeft w:val="0"/>
      <w:marRight w:val="0"/>
      <w:marTop w:val="0"/>
      <w:marBottom w:val="0"/>
      <w:divBdr>
        <w:top w:val="none" w:sz="0" w:space="0" w:color="auto"/>
        <w:left w:val="none" w:sz="0" w:space="0" w:color="auto"/>
        <w:bottom w:val="none" w:sz="0" w:space="0" w:color="auto"/>
        <w:right w:val="none" w:sz="0" w:space="0" w:color="auto"/>
      </w:divBdr>
    </w:div>
    <w:div w:id="1419331150">
      <w:bodyDiv w:val="1"/>
      <w:marLeft w:val="0"/>
      <w:marRight w:val="0"/>
      <w:marTop w:val="0"/>
      <w:marBottom w:val="0"/>
      <w:divBdr>
        <w:top w:val="none" w:sz="0" w:space="0" w:color="auto"/>
        <w:left w:val="none" w:sz="0" w:space="0" w:color="auto"/>
        <w:bottom w:val="none" w:sz="0" w:space="0" w:color="auto"/>
        <w:right w:val="none" w:sz="0" w:space="0" w:color="auto"/>
      </w:divBdr>
    </w:div>
    <w:div w:id="1441608406">
      <w:bodyDiv w:val="1"/>
      <w:marLeft w:val="0"/>
      <w:marRight w:val="0"/>
      <w:marTop w:val="0"/>
      <w:marBottom w:val="0"/>
      <w:divBdr>
        <w:top w:val="none" w:sz="0" w:space="0" w:color="auto"/>
        <w:left w:val="none" w:sz="0" w:space="0" w:color="auto"/>
        <w:bottom w:val="none" w:sz="0" w:space="0" w:color="auto"/>
        <w:right w:val="none" w:sz="0" w:space="0" w:color="auto"/>
      </w:divBdr>
    </w:div>
    <w:div w:id="1462305362">
      <w:bodyDiv w:val="1"/>
      <w:marLeft w:val="0"/>
      <w:marRight w:val="0"/>
      <w:marTop w:val="0"/>
      <w:marBottom w:val="0"/>
      <w:divBdr>
        <w:top w:val="none" w:sz="0" w:space="0" w:color="auto"/>
        <w:left w:val="none" w:sz="0" w:space="0" w:color="auto"/>
        <w:bottom w:val="none" w:sz="0" w:space="0" w:color="auto"/>
        <w:right w:val="none" w:sz="0" w:space="0" w:color="auto"/>
      </w:divBdr>
    </w:div>
    <w:div w:id="1492336212">
      <w:bodyDiv w:val="1"/>
      <w:marLeft w:val="0"/>
      <w:marRight w:val="0"/>
      <w:marTop w:val="0"/>
      <w:marBottom w:val="0"/>
      <w:divBdr>
        <w:top w:val="none" w:sz="0" w:space="0" w:color="auto"/>
        <w:left w:val="none" w:sz="0" w:space="0" w:color="auto"/>
        <w:bottom w:val="none" w:sz="0" w:space="0" w:color="auto"/>
        <w:right w:val="none" w:sz="0" w:space="0" w:color="auto"/>
      </w:divBdr>
    </w:div>
    <w:div w:id="1530484165">
      <w:bodyDiv w:val="1"/>
      <w:marLeft w:val="0"/>
      <w:marRight w:val="0"/>
      <w:marTop w:val="0"/>
      <w:marBottom w:val="0"/>
      <w:divBdr>
        <w:top w:val="none" w:sz="0" w:space="0" w:color="auto"/>
        <w:left w:val="none" w:sz="0" w:space="0" w:color="auto"/>
        <w:bottom w:val="none" w:sz="0" w:space="0" w:color="auto"/>
        <w:right w:val="none" w:sz="0" w:space="0" w:color="auto"/>
      </w:divBdr>
    </w:div>
    <w:div w:id="1569727197">
      <w:bodyDiv w:val="1"/>
      <w:marLeft w:val="0"/>
      <w:marRight w:val="0"/>
      <w:marTop w:val="0"/>
      <w:marBottom w:val="0"/>
      <w:divBdr>
        <w:top w:val="none" w:sz="0" w:space="0" w:color="auto"/>
        <w:left w:val="none" w:sz="0" w:space="0" w:color="auto"/>
        <w:bottom w:val="none" w:sz="0" w:space="0" w:color="auto"/>
        <w:right w:val="none" w:sz="0" w:space="0" w:color="auto"/>
      </w:divBdr>
    </w:div>
    <w:div w:id="1601520627">
      <w:bodyDiv w:val="1"/>
      <w:marLeft w:val="0"/>
      <w:marRight w:val="0"/>
      <w:marTop w:val="0"/>
      <w:marBottom w:val="0"/>
      <w:divBdr>
        <w:top w:val="none" w:sz="0" w:space="0" w:color="auto"/>
        <w:left w:val="none" w:sz="0" w:space="0" w:color="auto"/>
        <w:bottom w:val="none" w:sz="0" w:space="0" w:color="auto"/>
        <w:right w:val="none" w:sz="0" w:space="0" w:color="auto"/>
      </w:divBdr>
    </w:div>
    <w:div w:id="1606158825">
      <w:bodyDiv w:val="1"/>
      <w:marLeft w:val="0"/>
      <w:marRight w:val="0"/>
      <w:marTop w:val="0"/>
      <w:marBottom w:val="0"/>
      <w:divBdr>
        <w:top w:val="none" w:sz="0" w:space="0" w:color="auto"/>
        <w:left w:val="none" w:sz="0" w:space="0" w:color="auto"/>
        <w:bottom w:val="none" w:sz="0" w:space="0" w:color="auto"/>
        <w:right w:val="none" w:sz="0" w:space="0" w:color="auto"/>
      </w:divBdr>
    </w:div>
    <w:div w:id="1706058057">
      <w:bodyDiv w:val="1"/>
      <w:marLeft w:val="0"/>
      <w:marRight w:val="0"/>
      <w:marTop w:val="0"/>
      <w:marBottom w:val="0"/>
      <w:divBdr>
        <w:top w:val="none" w:sz="0" w:space="0" w:color="auto"/>
        <w:left w:val="none" w:sz="0" w:space="0" w:color="auto"/>
        <w:bottom w:val="none" w:sz="0" w:space="0" w:color="auto"/>
        <w:right w:val="none" w:sz="0" w:space="0" w:color="auto"/>
      </w:divBdr>
    </w:div>
    <w:div w:id="1706251870">
      <w:bodyDiv w:val="1"/>
      <w:marLeft w:val="0"/>
      <w:marRight w:val="0"/>
      <w:marTop w:val="0"/>
      <w:marBottom w:val="0"/>
      <w:divBdr>
        <w:top w:val="none" w:sz="0" w:space="0" w:color="auto"/>
        <w:left w:val="none" w:sz="0" w:space="0" w:color="auto"/>
        <w:bottom w:val="none" w:sz="0" w:space="0" w:color="auto"/>
        <w:right w:val="none" w:sz="0" w:space="0" w:color="auto"/>
      </w:divBdr>
    </w:div>
    <w:div w:id="1742557418">
      <w:bodyDiv w:val="1"/>
      <w:marLeft w:val="0"/>
      <w:marRight w:val="0"/>
      <w:marTop w:val="0"/>
      <w:marBottom w:val="0"/>
      <w:divBdr>
        <w:top w:val="none" w:sz="0" w:space="0" w:color="auto"/>
        <w:left w:val="none" w:sz="0" w:space="0" w:color="auto"/>
        <w:bottom w:val="none" w:sz="0" w:space="0" w:color="auto"/>
        <w:right w:val="none" w:sz="0" w:space="0" w:color="auto"/>
      </w:divBdr>
    </w:div>
    <w:div w:id="1798451317">
      <w:bodyDiv w:val="1"/>
      <w:marLeft w:val="0"/>
      <w:marRight w:val="0"/>
      <w:marTop w:val="0"/>
      <w:marBottom w:val="0"/>
      <w:divBdr>
        <w:top w:val="none" w:sz="0" w:space="0" w:color="auto"/>
        <w:left w:val="none" w:sz="0" w:space="0" w:color="auto"/>
        <w:bottom w:val="none" w:sz="0" w:space="0" w:color="auto"/>
        <w:right w:val="none" w:sz="0" w:space="0" w:color="auto"/>
      </w:divBdr>
    </w:div>
    <w:div w:id="1838421963">
      <w:bodyDiv w:val="1"/>
      <w:marLeft w:val="0"/>
      <w:marRight w:val="0"/>
      <w:marTop w:val="0"/>
      <w:marBottom w:val="0"/>
      <w:divBdr>
        <w:top w:val="none" w:sz="0" w:space="0" w:color="auto"/>
        <w:left w:val="none" w:sz="0" w:space="0" w:color="auto"/>
        <w:bottom w:val="none" w:sz="0" w:space="0" w:color="auto"/>
        <w:right w:val="none" w:sz="0" w:space="0" w:color="auto"/>
      </w:divBdr>
    </w:div>
    <w:div w:id="1867795213">
      <w:bodyDiv w:val="1"/>
      <w:marLeft w:val="0"/>
      <w:marRight w:val="0"/>
      <w:marTop w:val="0"/>
      <w:marBottom w:val="0"/>
      <w:divBdr>
        <w:top w:val="none" w:sz="0" w:space="0" w:color="auto"/>
        <w:left w:val="none" w:sz="0" w:space="0" w:color="auto"/>
        <w:bottom w:val="none" w:sz="0" w:space="0" w:color="auto"/>
        <w:right w:val="none" w:sz="0" w:space="0" w:color="auto"/>
      </w:divBdr>
      <w:divsChild>
        <w:div w:id="1416588382">
          <w:marLeft w:val="0"/>
          <w:marRight w:val="0"/>
          <w:marTop w:val="0"/>
          <w:marBottom w:val="0"/>
          <w:divBdr>
            <w:top w:val="none" w:sz="0" w:space="0" w:color="auto"/>
            <w:left w:val="none" w:sz="0" w:space="0" w:color="auto"/>
            <w:bottom w:val="none" w:sz="0" w:space="0" w:color="auto"/>
            <w:right w:val="none" w:sz="0" w:space="0" w:color="auto"/>
          </w:divBdr>
          <w:divsChild>
            <w:div w:id="931741112">
              <w:marLeft w:val="0"/>
              <w:marRight w:val="0"/>
              <w:marTop w:val="0"/>
              <w:marBottom w:val="0"/>
              <w:divBdr>
                <w:top w:val="none" w:sz="0" w:space="0" w:color="auto"/>
                <w:left w:val="none" w:sz="0" w:space="0" w:color="auto"/>
                <w:bottom w:val="none" w:sz="0" w:space="0" w:color="auto"/>
                <w:right w:val="none" w:sz="0" w:space="0" w:color="auto"/>
              </w:divBdr>
              <w:divsChild>
                <w:div w:id="588464918">
                  <w:marLeft w:val="0"/>
                  <w:marRight w:val="0"/>
                  <w:marTop w:val="0"/>
                  <w:marBottom w:val="0"/>
                  <w:divBdr>
                    <w:top w:val="none" w:sz="0" w:space="0" w:color="auto"/>
                    <w:left w:val="none" w:sz="0" w:space="0" w:color="auto"/>
                    <w:bottom w:val="none" w:sz="0" w:space="0" w:color="auto"/>
                    <w:right w:val="none" w:sz="0" w:space="0" w:color="auto"/>
                  </w:divBdr>
                  <w:divsChild>
                    <w:div w:id="1043869450">
                      <w:marLeft w:val="0"/>
                      <w:marRight w:val="0"/>
                      <w:marTop w:val="0"/>
                      <w:marBottom w:val="0"/>
                      <w:divBdr>
                        <w:top w:val="none" w:sz="0" w:space="0" w:color="auto"/>
                        <w:left w:val="none" w:sz="0" w:space="0" w:color="auto"/>
                        <w:bottom w:val="none" w:sz="0" w:space="0" w:color="auto"/>
                        <w:right w:val="none" w:sz="0" w:space="0" w:color="auto"/>
                      </w:divBdr>
                      <w:divsChild>
                        <w:div w:id="771828280">
                          <w:marLeft w:val="0"/>
                          <w:marRight w:val="0"/>
                          <w:marTop w:val="0"/>
                          <w:marBottom w:val="0"/>
                          <w:divBdr>
                            <w:top w:val="none" w:sz="0" w:space="0" w:color="auto"/>
                            <w:left w:val="none" w:sz="0" w:space="0" w:color="auto"/>
                            <w:bottom w:val="none" w:sz="0" w:space="0" w:color="auto"/>
                            <w:right w:val="none" w:sz="0" w:space="0" w:color="auto"/>
                          </w:divBdr>
                          <w:divsChild>
                            <w:div w:id="709183504">
                              <w:marLeft w:val="0"/>
                              <w:marRight w:val="0"/>
                              <w:marTop w:val="0"/>
                              <w:marBottom w:val="0"/>
                              <w:divBdr>
                                <w:top w:val="none" w:sz="0" w:space="0" w:color="auto"/>
                                <w:left w:val="none" w:sz="0" w:space="0" w:color="auto"/>
                                <w:bottom w:val="none" w:sz="0" w:space="0" w:color="auto"/>
                                <w:right w:val="none" w:sz="0" w:space="0" w:color="auto"/>
                              </w:divBdr>
                              <w:divsChild>
                                <w:div w:id="337465167">
                                  <w:marLeft w:val="0"/>
                                  <w:marRight w:val="0"/>
                                  <w:marTop w:val="0"/>
                                  <w:marBottom w:val="0"/>
                                  <w:divBdr>
                                    <w:top w:val="none" w:sz="0" w:space="0" w:color="auto"/>
                                    <w:left w:val="none" w:sz="0" w:space="0" w:color="auto"/>
                                    <w:bottom w:val="none" w:sz="0" w:space="0" w:color="auto"/>
                                    <w:right w:val="none" w:sz="0" w:space="0" w:color="auto"/>
                                  </w:divBdr>
                                  <w:divsChild>
                                    <w:div w:id="136617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935569">
                          <w:marLeft w:val="0"/>
                          <w:marRight w:val="0"/>
                          <w:marTop w:val="0"/>
                          <w:marBottom w:val="0"/>
                          <w:divBdr>
                            <w:top w:val="none" w:sz="0" w:space="0" w:color="auto"/>
                            <w:left w:val="none" w:sz="0" w:space="0" w:color="auto"/>
                            <w:bottom w:val="none" w:sz="0" w:space="0" w:color="auto"/>
                            <w:right w:val="none" w:sz="0" w:space="0" w:color="auto"/>
                          </w:divBdr>
                          <w:divsChild>
                            <w:div w:id="1737627261">
                              <w:marLeft w:val="0"/>
                              <w:marRight w:val="0"/>
                              <w:marTop w:val="0"/>
                              <w:marBottom w:val="0"/>
                              <w:divBdr>
                                <w:top w:val="none" w:sz="0" w:space="0" w:color="auto"/>
                                <w:left w:val="none" w:sz="0" w:space="0" w:color="auto"/>
                                <w:bottom w:val="none" w:sz="0" w:space="0" w:color="auto"/>
                                <w:right w:val="none" w:sz="0" w:space="0" w:color="auto"/>
                              </w:divBdr>
                              <w:divsChild>
                                <w:div w:id="176118823">
                                  <w:marLeft w:val="0"/>
                                  <w:marRight w:val="0"/>
                                  <w:marTop w:val="0"/>
                                  <w:marBottom w:val="0"/>
                                  <w:divBdr>
                                    <w:top w:val="none" w:sz="0" w:space="0" w:color="auto"/>
                                    <w:left w:val="none" w:sz="0" w:space="0" w:color="auto"/>
                                    <w:bottom w:val="none" w:sz="0" w:space="0" w:color="auto"/>
                                    <w:right w:val="none" w:sz="0" w:space="0" w:color="auto"/>
                                  </w:divBdr>
                                  <w:divsChild>
                                    <w:div w:id="16794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652476">
      <w:bodyDiv w:val="1"/>
      <w:marLeft w:val="0"/>
      <w:marRight w:val="0"/>
      <w:marTop w:val="0"/>
      <w:marBottom w:val="0"/>
      <w:divBdr>
        <w:top w:val="none" w:sz="0" w:space="0" w:color="auto"/>
        <w:left w:val="none" w:sz="0" w:space="0" w:color="auto"/>
        <w:bottom w:val="none" w:sz="0" w:space="0" w:color="auto"/>
        <w:right w:val="none" w:sz="0" w:space="0" w:color="auto"/>
      </w:divBdr>
    </w:div>
    <w:div w:id="1991208016">
      <w:bodyDiv w:val="1"/>
      <w:marLeft w:val="0"/>
      <w:marRight w:val="0"/>
      <w:marTop w:val="0"/>
      <w:marBottom w:val="0"/>
      <w:divBdr>
        <w:top w:val="none" w:sz="0" w:space="0" w:color="auto"/>
        <w:left w:val="none" w:sz="0" w:space="0" w:color="auto"/>
        <w:bottom w:val="none" w:sz="0" w:space="0" w:color="auto"/>
        <w:right w:val="none" w:sz="0" w:space="0" w:color="auto"/>
      </w:divBdr>
    </w:div>
    <w:div w:id="2001422810">
      <w:bodyDiv w:val="1"/>
      <w:marLeft w:val="0"/>
      <w:marRight w:val="0"/>
      <w:marTop w:val="0"/>
      <w:marBottom w:val="0"/>
      <w:divBdr>
        <w:top w:val="none" w:sz="0" w:space="0" w:color="auto"/>
        <w:left w:val="none" w:sz="0" w:space="0" w:color="auto"/>
        <w:bottom w:val="none" w:sz="0" w:space="0" w:color="auto"/>
        <w:right w:val="none" w:sz="0" w:space="0" w:color="auto"/>
      </w:divBdr>
    </w:div>
    <w:div w:id="2030256871">
      <w:bodyDiv w:val="1"/>
      <w:marLeft w:val="0"/>
      <w:marRight w:val="0"/>
      <w:marTop w:val="0"/>
      <w:marBottom w:val="0"/>
      <w:divBdr>
        <w:top w:val="none" w:sz="0" w:space="0" w:color="auto"/>
        <w:left w:val="none" w:sz="0" w:space="0" w:color="auto"/>
        <w:bottom w:val="none" w:sz="0" w:space="0" w:color="auto"/>
        <w:right w:val="none" w:sz="0" w:space="0" w:color="auto"/>
      </w:divBdr>
    </w:div>
    <w:div w:id="2066682125">
      <w:bodyDiv w:val="1"/>
      <w:marLeft w:val="0"/>
      <w:marRight w:val="0"/>
      <w:marTop w:val="0"/>
      <w:marBottom w:val="0"/>
      <w:divBdr>
        <w:top w:val="none" w:sz="0" w:space="0" w:color="auto"/>
        <w:left w:val="none" w:sz="0" w:space="0" w:color="auto"/>
        <w:bottom w:val="none" w:sz="0" w:space="0" w:color="auto"/>
        <w:right w:val="none" w:sz="0" w:space="0" w:color="auto"/>
      </w:divBdr>
    </w:div>
    <w:div w:id="208891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ffice\AppData\Local\Microsoft\Office\16.0\DTS\ar-SA%7bBF99F3FB-2969-4BED-920A-0C32FF0C3994%7d\%7bEB7993EC-8A39-4449-96A0-30E62621C3FE%7dtf56348247_win32.dotx" TargetMode="External"/></Relationships>
</file>

<file path=word/theme/theme1.xml><?xml version="1.0" encoding="utf-8"?>
<a:theme xmlns:a="http://schemas.openxmlformats.org/drawingml/2006/main" name="Office Theme">
  <a:themeElements>
    <a:clrScheme name="أزرق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{EB7993EC-8A39-4449-96A0-30E62621C3FE}tf56348247_win32.dotx</Template>
  <TotalTime>50</TotalTime>
  <Pages>4</Pages>
  <Words>625</Words>
  <Characters>3564</Characters>
  <Application>Microsoft Office Word</Application>
  <DocSecurity>0</DocSecurity>
  <Lines>29</Lines>
  <Paragraphs>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تحضيري</dc:creator>
  <cp:keywords/>
  <dc:description/>
  <cp:lastModifiedBy>Mohamed Mustafa</cp:lastModifiedBy>
  <cp:revision>39</cp:revision>
  <dcterms:created xsi:type="dcterms:W3CDTF">2025-02-21T19:02:00Z</dcterms:created>
  <dcterms:modified xsi:type="dcterms:W3CDTF">2025-10-24T22:54:00Z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